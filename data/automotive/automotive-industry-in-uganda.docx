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Default Extension="jpg" ContentType="image/jpg"/>
  <Default Extension="png" ContentType="image/png"/>
</Types>
</file>

<file path=_rels/.rels><?xml version="1.0" encoding="UTF-8" standalone="yes"?>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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body>
    <w:p>
      <w:pPr>
        <w:rPr>
          <w:rFonts w:cs="Times New Roman" w:hAnsi="Times New Roman" w:eastAsia="Times New Roman" w:ascii="Times New Roman"/>
          <w:sz w:val="28"/>
          <w:szCs w:val="28"/>
        </w:rPr>
        <w:jc w:val="center"/>
        <w:spacing w:before="69"/>
        <w:ind w:left="2912" w:right="2925"/>
      </w:pPr>
      <w:r>
        <w:rPr>
          <w:rFonts w:cs="Times New Roman" w:hAnsi="Times New Roman" w:eastAsia="Times New Roman" w:ascii="Times New Roman"/>
          <w:b/>
          <w:spacing w:val="-7"/>
          <w:w w:val="100"/>
          <w:sz w:val="28"/>
          <w:szCs w:val="28"/>
        </w:rPr>
        <w:t>T</w:t>
      </w:r>
      <w:r>
        <w:rPr>
          <w:rFonts w:cs="Times New Roman" w:hAnsi="Times New Roman" w:eastAsia="Times New Roman" w:ascii="Times New Roman"/>
          <w:b/>
          <w:spacing w:val="4"/>
          <w:w w:val="100"/>
          <w:sz w:val="28"/>
          <w:szCs w:val="28"/>
        </w:rPr>
        <w:t>h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e</w:t>
      </w:r>
      <w:r>
        <w:rPr>
          <w:rFonts w:cs="Times New Roman" w:hAnsi="Times New Roman" w:eastAsia="Times New Roman" w:ascii="Times New Roman"/>
          <w:b/>
          <w:spacing w:val="-3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b/>
          <w:spacing w:val="-2"/>
          <w:w w:val="100"/>
          <w:sz w:val="28"/>
          <w:szCs w:val="28"/>
        </w:rPr>
        <w:t>U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ga</w:t>
      </w:r>
      <w:r>
        <w:rPr>
          <w:rFonts w:cs="Times New Roman" w:hAnsi="Times New Roman" w:eastAsia="Times New Roman" w:ascii="Times New Roman"/>
          <w:b/>
          <w:spacing w:val="4"/>
          <w:w w:val="100"/>
          <w:sz w:val="28"/>
          <w:szCs w:val="28"/>
        </w:rPr>
        <w:t>n</w:t>
      </w:r>
      <w:r>
        <w:rPr>
          <w:rFonts w:cs="Times New Roman" w:hAnsi="Times New Roman" w:eastAsia="Times New Roman" w:ascii="Times New Roman"/>
          <w:b/>
          <w:spacing w:val="4"/>
          <w:w w:val="100"/>
          <w:sz w:val="28"/>
          <w:szCs w:val="28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a</w:t>
      </w:r>
      <w:r>
        <w:rPr>
          <w:rFonts w:cs="Times New Roman" w:hAnsi="Times New Roman" w:eastAsia="Times New Roman" w:ascii="Times New Roman"/>
          <w:b/>
          <w:spacing w:val="2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b/>
          <w:spacing w:val="-2"/>
          <w:w w:val="100"/>
          <w:sz w:val="28"/>
          <w:szCs w:val="28"/>
        </w:rPr>
        <w:t>A</w:t>
      </w:r>
      <w:r>
        <w:rPr>
          <w:rFonts w:cs="Times New Roman" w:hAnsi="Times New Roman" w:eastAsia="Times New Roman" w:ascii="Times New Roman"/>
          <w:b/>
          <w:spacing w:val="4"/>
          <w:w w:val="100"/>
          <w:sz w:val="28"/>
          <w:szCs w:val="28"/>
        </w:rPr>
        <w:t>u</w:t>
      </w:r>
      <w:r>
        <w:rPr>
          <w:rFonts w:cs="Times New Roman" w:hAnsi="Times New Roman" w:eastAsia="Times New Roman" w:ascii="Times New Roman"/>
          <w:b/>
          <w:spacing w:val="-3"/>
          <w:w w:val="100"/>
          <w:sz w:val="28"/>
          <w:szCs w:val="28"/>
        </w:rPr>
        <w:t>t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o</w:t>
      </w:r>
      <w:r>
        <w:rPr>
          <w:rFonts w:cs="Times New Roman" w:hAnsi="Times New Roman" w:eastAsia="Times New Roman" w:ascii="Times New Roman"/>
          <w:b/>
          <w:spacing w:val="-13"/>
          <w:w w:val="100"/>
          <w:sz w:val="28"/>
          <w:szCs w:val="28"/>
        </w:rPr>
        <w:t>m</w:t>
      </w:r>
      <w:r>
        <w:rPr>
          <w:rFonts w:cs="Times New Roman" w:hAnsi="Times New Roman" w:eastAsia="Times New Roman" w:ascii="Times New Roman"/>
          <w:b/>
          <w:spacing w:val="10"/>
          <w:w w:val="100"/>
          <w:sz w:val="28"/>
          <w:szCs w:val="28"/>
        </w:rPr>
        <w:t>o</w:t>
      </w:r>
      <w:r>
        <w:rPr>
          <w:rFonts w:cs="Times New Roman" w:hAnsi="Times New Roman" w:eastAsia="Times New Roman" w:ascii="Times New Roman"/>
          <w:b/>
          <w:spacing w:val="-3"/>
          <w:w w:val="100"/>
          <w:sz w:val="28"/>
          <w:szCs w:val="28"/>
        </w:rPr>
        <w:t>t</w:t>
      </w:r>
      <w:r>
        <w:rPr>
          <w:rFonts w:cs="Times New Roman" w:hAnsi="Times New Roman" w:eastAsia="Times New Roman" w:ascii="Times New Roman"/>
          <w:b/>
          <w:spacing w:val="2"/>
          <w:w w:val="100"/>
          <w:sz w:val="28"/>
          <w:szCs w:val="28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ve</w:t>
      </w:r>
      <w:r>
        <w:rPr>
          <w:rFonts w:cs="Times New Roman" w:hAnsi="Times New Roman" w:eastAsia="Times New Roman" w:ascii="Times New Roman"/>
          <w:b/>
          <w:spacing w:val="8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b/>
          <w:spacing w:val="-9"/>
          <w:w w:val="100"/>
          <w:sz w:val="28"/>
          <w:szCs w:val="28"/>
        </w:rPr>
        <w:t>I</w:t>
      </w:r>
      <w:r>
        <w:rPr>
          <w:rFonts w:cs="Times New Roman" w:hAnsi="Times New Roman" w:eastAsia="Times New Roman" w:ascii="Times New Roman"/>
          <w:b/>
          <w:spacing w:val="4"/>
          <w:w w:val="100"/>
          <w:sz w:val="28"/>
          <w:szCs w:val="28"/>
        </w:rPr>
        <w:t>n</w:t>
      </w:r>
      <w:r>
        <w:rPr>
          <w:rFonts w:cs="Times New Roman" w:hAnsi="Times New Roman" w:eastAsia="Times New Roman" w:ascii="Times New Roman"/>
          <w:b/>
          <w:spacing w:val="4"/>
          <w:w w:val="100"/>
          <w:sz w:val="28"/>
          <w:szCs w:val="28"/>
        </w:rPr>
        <w:t>d</w:t>
      </w:r>
      <w:r>
        <w:rPr>
          <w:rFonts w:cs="Times New Roman" w:hAnsi="Times New Roman" w:eastAsia="Times New Roman" w:ascii="Times New Roman"/>
          <w:b/>
          <w:spacing w:val="4"/>
          <w:w w:val="100"/>
          <w:sz w:val="28"/>
          <w:szCs w:val="28"/>
        </w:rPr>
        <w:t>u</w:t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</w:rPr>
        <w:t>s</w:t>
      </w:r>
      <w:r>
        <w:rPr>
          <w:rFonts w:cs="Times New Roman" w:hAnsi="Times New Roman" w:eastAsia="Times New Roman" w:ascii="Times New Roman"/>
          <w:b/>
          <w:spacing w:val="-3"/>
          <w:w w:val="100"/>
          <w:sz w:val="28"/>
          <w:szCs w:val="28"/>
        </w:rPr>
        <w:t>t</w:t>
      </w:r>
      <w:r>
        <w:rPr>
          <w:rFonts w:cs="Times New Roman" w:hAnsi="Times New Roman" w:eastAsia="Times New Roman" w:ascii="Times New Roman"/>
          <w:b/>
          <w:spacing w:val="-4"/>
          <w:w w:val="100"/>
          <w:sz w:val="28"/>
          <w:szCs w:val="28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y</w:t>
      </w:r>
      <w:r>
        <w:rPr>
          <w:rFonts w:cs="Times New Roman" w:hAnsi="Times New Roman" w:eastAsia="Times New Roman" w:ascii="Times New Roman"/>
          <w:spacing w:val="0"/>
          <w:w w:val="100"/>
          <w:sz w:val="28"/>
          <w:szCs w:val="28"/>
        </w:rPr>
      </w:r>
    </w:p>
    <w:p>
      <w:pPr>
        <w:rPr>
          <w:sz w:val="19"/>
          <w:szCs w:val="19"/>
        </w:rPr>
        <w:jc w:val="left"/>
        <w:spacing w:before="2" w:lineRule="exact" w:line="180"/>
      </w:pPr>
      <w:r>
        <w:rPr>
          <w:sz w:val="19"/>
          <w:szCs w:val="19"/>
        </w:rPr>
      </w:r>
    </w:p>
    <w:p>
      <w:pPr>
        <w:rPr>
          <w:rFonts w:cs="Times New Roman" w:hAnsi="Times New Roman" w:eastAsia="Times New Roman" w:ascii="Times New Roman"/>
          <w:sz w:val="18"/>
          <w:szCs w:val="18"/>
        </w:rPr>
        <w:jc w:val="left"/>
        <w:ind w:left="3064"/>
      </w:pPr>
      <w:r>
        <w:rPr>
          <w:rFonts w:cs="Times New Roman" w:hAnsi="Times New Roman" w:eastAsia="Times New Roman" w:ascii="Times New Roman"/>
          <w:b/>
          <w:spacing w:val="0"/>
          <w:w w:val="100"/>
          <w:sz w:val="18"/>
          <w:szCs w:val="18"/>
        </w:rPr>
        <w:t>James</w:t>
      </w:r>
      <w:r>
        <w:rPr>
          <w:rFonts w:cs="Times New Roman" w:hAnsi="Times New Roman" w:eastAsia="Times New Roman" w:ascii="Times New Roman"/>
          <w:b/>
          <w:spacing w:val="5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18"/>
          <w:szCs w:val="18"/>
        </w:rPr>
        <w:t>Byansi,</w:t>
      </w:r>
      <w:r>
        <w:rPr>
          <w:rFonts w:cs="Times New Roman" w:hAnsi="Times New Roman" w:eastAsia="Times New Roman" w:ascii="Times New Roman"/>
          <w:b/>
          <w:spacing w:val="10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18"/>
          <w:szCs w:val="18"/>
        </w:rPr>
        <w:t>Paul</w:t>
      </w:r>
      <w:r>
        <w:rPr>
          <w:rFonts w:cs="Times New Roman" w:hAnsi="Times New Roman" w:eastAsia="Times New Roman" w:ascii="Times New Roman"/>
          <w:b/>
          <w:spacing w:val="-5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18"/>
          <w:szCs w:val="18"/>
        </w:rPr>
        <w:t>Isaac</w:t>
      </w:r>
      <w:r>
        <w:rPr>
          <w:rFonts w:cs="Times New Roman" w:hAnsi="Times New Roman" w:eastAsia="Times New Roman" w:ascii="Times New Roman"/>
          <w:b/>
          <w:spacing w:val="5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18"/>
          <w:szCs w:val="18"/>
        </w:rPr>
        <w:t>Musasiz</w:t>
      </w:r>
      <w:r>
        <w:rPr>
          <w:rFonts w:cs="Times New Roman" w:hAnsi="Times New Roman" w:eastAsia="Times New Roman" w:ascii="Times New Roman"/>
          <w:b/>
          <w:spacing w:val="-10"/>
          <w:w w:val="100"/>
          <w:sz w:val="18"/>
          <w:szCs w:val="18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18"/>
          <w:szCs w:val="18"/>
        </w:rPr>
        <w:t>,</w:t>
      </w:r>
      <w:r>
        <w:rPr>
          <w:rFonts w:cs="Times New Roman" w:hAnsi="Times New Roman" w:eastAsia="Times New Roman" w:ascii="Times New Roman"/>
          <w:b/>
          <w:spacing w:val="10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18"/>
          <w:szCs w:val="18"/>
        </w:rPr>
        <w:t>Allan</w:t>
      </w:r>
      <w:r>
        <w:rPr>
          <w:rFonts w:cs="Times New Roman" w:hAnsi="Times New Roman" w:eastAsia="Times New Roman" w:ascii="Times New Roman"/>
          <w:b/>
          <w:spacing w:val="-5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18"/>
          <w:szCs w:val="18"/>
        </w:rPr>
        <w:t>Muhumuza</w:t>
      </w:r>
      <w:r>
        <w:rPr>
          <w:rFonts w:cs="Times New Roman" w:hAnsi="Times New Roman" w:eastAsia="Times New Roman" w:ascii="Times New Roman"/>
          <w:spacing w:val="0"/>
          <w:w w:val="100"/>
          <w:sz w:val="18"/>
          <w:szCs w:val="18"/>
        </w:rPr>
      </w:r>
    </w:p>
    <w:p>
      <w:pPr>
        <w:rPr>
          <w:rFonts w:cs="Times New Roman" w:hAnsi="Times New Roman" w:eastAsia="Times New Roman" w:ascii="Times New Roman"/>
          <w:sz w:val="18"/>
          <w:szCs w:val="18"/>
        </w:rPr>
        <w:jc w:val="center"/>
        <w:spacing w:lineRule="exact" w:line="200"/>
        <w:ind w:left="3931" w:right="3943"/>
      </w:pPr>
      <w:r>
        <w:rPr>
          <w:rFonts w:cs="Times New Roman" w:hAnsi="Times New Roman" w:eastAsia="Times New Roman" w:ascii="Times New Roman"/>
          <w:b/>
          <w:spacing w:val="0"/>
          <w:w w:val="100"/>
          <w:sz w:val="18"/>
          <w:szCs w:val="18"/>
        </w:rPr>
        <w:t>Kii</w:t>
      </w:r>
      <w:r>
        <w:rPr>
          <w:rFonts w:cs="Times New Roman" w:hAnsi="Times New Roman" w:eastAsia="Times New Roman" w:ascii="Times New Roman"/>
          <w:b/>
          <w:spacing w:val="-10"/>
          <w:w w:val="100"/>
          <w:sz w:val="18"/>
          <w:szCs w:val="18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18"/>
          <w:szCs w:val="18"/>
        </w:rPr>
        <w:t>a</w:t>
      </w:r>
      <w:r>
        <w:rPr>
          <w:rFonts w:cs="Times New Roman" w:hAnsi="Times New Roman" w:eastAsia="Times New Roman" w:ascii="Times New Roman"/>
          <w:b/>
          <w:spacing w:val="5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18"/>
          <w:szCs w:val="18"/>
        </w:rPr>
        <w:t>M</w:t>
      </w:r>
      <w:r>
        <w:rPr>
          <w:rFonts w:cs="Times New Roman" w:hAnsi="Times New Roman" w:eastAsia="Times New Roman" w:ascii="Times New Roman"/>
          <w:b/>
          <w:spacing w:val="10"/>
          <w:w w:val="100"/>
          <w:sz w:val="18"/>
          <w:szCs w:val="18"/>
        </w:rPr>
        <w:t>o</w:t>
      </w:r>
      <w:r>
        <w:rPr>
          <w:rFonts w:cs="Times New Roman" w:hAnsi="Times New Roman" w:eastAsia="Times New Roman" w:ascii="Times New Roman"/>
          <w:b/>
          <w:spacing w:val="-10"/>
          <w:w w:val="100"/>
          <w:sz w:val="18"/>
          <w:szCs w:val="18"/>
        </w:rPr>
        <w:t>t</w:t>
      </w:r>
      <w:r>
        <w:rPr>
          <w:rFonts w:cs="Times New Roman" w:hAnsi="Times New Roman" w:eastAsia="Times New Roman" w:ascii="Times New Roman"/>
          <w:b/>
          <w:spacing w:val="10"/>
          <w:w w:val="100"/>
          <w:sz w:val="18"/>
          <w:szCs w:val="18"/>
        </w:rPr>
        <w:t>o</w:t>
      </w:r>
      <w:r>
        <w:rPr>
          <w:rFonts w:cs="Times New Roman" w:hAnsi="Times New Roman" w:eastAsia="Times New Roman" w:ascii="Times New Roman"/>
          <w:b/>
          <w:spacing w:val="-10"/>
          <w:w w:val="100"/>
          <w:sz w:val="18"/>
          <w:szCs w:val="18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18"/>
          <w:szCs w:val="18"/>
        </w:rPr>
        <w:t>s</w:t>
      </w:r>
      <w:r>
        <w:rPr>
          <w:rFonts w:cs="Times New Roman" w:hAnsi="Times New Roman" w:eastAsia="Times New Roman" w:ascii="Times New Roman"/>
          <w:b/>
          <w:spacing w:val="5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18"/>
          <w:szCs w:val="18"/>
        </w:rPr>
        <w:t>C</w:t>
      </w:r>
      <w:r>
        <w:rPr>
          <w:rFonts w:cs="Times New Roman" w:hAnsi="Times New Roman" w:eastAsia="Times New Roman" w:ascii="Times New Roman"/>
          <w:b/>
          <w:spacing w:val="10"/>
          <w:w w:val="100"/>
          <w:sz w:val="18"/>
          <w:szCs w:val="18"/>
        </w:rPr>
        <w:t>o</w:t>
      </w:r>
      <w:r>
        <w:rPr>
          <w:rFonts w:cs="Times New Roman" w:hAnsi="Times New Roman" w:eastAsia="Times New Roman" w:ascii="Times New Roman"/>
          <w:b/>
          <w:spacing w:val="-10"/>
          <w:w w:val="100"/>
          <w:sz w:val="18"/>
          <w:szCs w:val="18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18"/>
          <w:szCs w:val="18"/>
        </w:rPr>
        <w:t>p</w:t>
      </w:r>
      <w:r>
        <w:rPr>
          <w:rFonts w:cs="Times New Roman" w:hAnsi="Times New Roman" w:eastAsia="Times New Roman" w:ascii="Times New Roman"/>
          <w:b/>
          <w:spacing w:val="10"/>
          <w:w w:val="100"/>
          <w:sz w:val="18"/>
          <w:szCs w:val="18"/>
        </w:rPr>
        <w:t>o</w:t>
      </w:r>
      <w:r>
        <w:rPr>
          <w:rFonts w:cs="Times New Roman" w:hAnsi="Times New Roman" w:eastAsia="Times New Roman" w:ascii="Times New Roman"/>
          <w:b/>
          <w:spacing w:val="-10"/>
          <w:w w:val="100"/>
          <w:sz w:val="18"/>
          <w:szCs w:val="18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18"/>
          <w:szCs w:val="18"/>
        </w:rPr>
        <w:t>ati</w:t>
      </w:r>
      <w:r>
        <w:rPr>
          <w:rFonts w:cs="Times New Roman" w:hAnsi="Times New Roman" w:eastAsia="Times New Roman" w:ascii="Times New Roman"/>
          <w:b/>
          <w:spacing w:val="10"/>
          <w:w w:val="100"/>
          <w:sz w:val="18"/>
          <w:szCs w:val="18"/>
        </w:rPr>
        <w:t>o</w:t>
      </w:r>
      <w:r>
        <w:rPr>
          <w:rFonts w:cs="Times New Roman" w:hAnsi="Times New Roman" w:eastAsia="Times New Roman" w:ascii="Times New Roman"/>
          <w:b/>
          <w:spacing w:val="0"/>
          <w:w w:val="100"/>
          <w:sz w:val="18"/>
          <w:szCs w:val="18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18"/>
          <w:szCs w:val="18"/>
        </w:rPr>
      </w:r>
    </w:p>
    <w:p>
      <w:pPr>
        <w:rPr>
          <w:rFonts w:cs="Times New Roman" w:hAnsi="Times New Roman" w:eastAsia="Times New Roman" w:ascii="Times New Roman"/>
          <w:sz w:val="18"/>
          <w:szCs w:val="18"/>
        </w:rPr>
        <w:jc w:val="center"/>
        <w:spacing w:before="3"/>
        <w:ind w:left="3590" w:right="3604"/>
      </w:pPr>
      <w:r>
        <w:rPr>
          <w:rFonts w:cs="Times New Roman" w:hAnsi="Times New Roman" w:eastAsia="Times New Roman" w:ascii="Times New Roman"/>
          <w:b/>
          <w:spacing w:val="0"/>
          <w:w w:val="100"/>
          <w:sz w:val="18"/>
          <w:szCs w:val="18"/>
        </w:rPr>
        <w:t>P</w:t>
      </w:r>
      <w:r>
        <w:rPr>
          <w:rFonts w:cs="Times New Roman" w:hAnsi="Times New Roman" w:eastAsia="Times New Roman" w:ascii="Times New Roman"/>
          <w:b/>
          <w:spacing w:val="5"/>
          <w:w w:val="100"/>
          <w:sz w:val="18"/>
          <w:szCs w:val="18"/>
        </w:rPr>
        <w:t>.</w:t>
      </w:r>
      <w:r>
        <w:rPr>
          <w:rFonts w:cs="Times New Roman" w:hAnsi="Times New Roman" w:eastAsia="Times New Roman" w:ascii="Times New Roman"/>
          <w:b/>
          <w:spacing w:val="0"/>
          <w:w w:val="100"/>
          <w:sz w:val="18"/>
          <w:szCs w:val="18"/>
        </w:rPr>
        <w:t>O.</w:t>
      </w:r>
      <w:r>
        <w:rPr>
          <w:rFonts w:cs="Times New Roman" w:hAnsi="Times New Roman" w:eastAsia="Times New Roman" w:ascii="Times New Roman"/>
          <w:b/>
          <w:spacing w:val="0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18"/>
          <w:szCs w:val="18"/>
        </w:rPr>
        <w:t>B</w:t>
      </w:r>
      <w:r>
        <w:rPr>
          <w:rFonts w:cs="Times New Roman" w:hAnsi="Times New Roman" w:eastAsia="Times New Roman" w:ascii="Times New Roman"/>
          <w:b/>
          <w:spacing w:val="10"/>
          <w:w w:val="100"/>
          <w:sz w:val="18"/>
          <w:szCs w:val="18"/>
        </w:rPr>
        <w:t>o</w:t>
      </w:r>
      <w:r>
        <w:rPr>
          <w:rFonts w:cs="Times New Roman" w:hAnsi="Times New Roman" w:eastAsia="Times New Roman" w:ascii="Times New Roman"/>
          <w:b/>
          <w:spacing w:val="0"/>
          <w:w w:val="100"/>
          <w:sz w:val="18"/>
          <w:szCs w:val="18"/>
        </w:rPr>
        <w:t>x</w:t>
      </w:r>
      <w:r>
        <w:rPr>
          <w:rFonts w:cs="Times New Roman" w:hAnsi="Times New Roman" w:eastAsia="Times New Roman" w:ascii="Times New Roman"/>
          <w:b/>
          <w:spacing w:val="-5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18"/>
          <w:szCs w:val="18"/>
        </w:rPr>
        <w:t>29905</w:t>
      </w:r>
      <w:r>
        <w:rPr>
          <w:rFonts w:cs="Times New Roman" w:hAnsi="Times New Roman" w:eastAsia="Times New Roman" w:ascii="Times New Roman"/>
          <w:b/>
          <w:spacing w:val="5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18"/>
          <w:szCs w:val="18"/>
        </w:rPr>
        <w:t>K</w:t>
      </w:r>
      <w:r>
        <w:rPr>
          <w:rFonts w:cs="Times New Roman" w:hAnsi="Times New Roman" w:eastAsia="Times New Roman" w:ascii="Times New Roman"/>
          <w:b/>
          <w:spacing w:val="-10"/>
          <w:w w:val="100"/>
          <w:sz w:val="18"/>
          <w:szCs w:val="18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18"/>
          <w:szCs w:val="18"/>
        </w:rPr>
        <w:t>mpala</w:t>
      </w:r>
      <w:r>
        <w:rPr>
          <w:rFonts w:cs="Times New Roman" w:hAnsi="Times New Roman" w:eastAsia="Times New Roman" w:ascii="Times New Roman"/>
          <w:b/>
          <w:spacing w:val="5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18"/>
          <w:szCs w:val="18"/>
        </w:rPr>
        <w:t>(Uganda)</w:t>
      </w:r>
      <w:r>
        <w:rPr>
          <w:rFonts w:cs="Times New Roman" w:hAnsi="Times New Roman" w:eastAsia="Times New Roman" w:ascii="Times New Roman"/>
          <w:spacing w:val="0"/>
          <w:w w:val="100"/>
          <w:sz w:val="18"/>
          <w:szCs w:val="18"/>
        </w:rPr>
      </w:r>
    </w:p>
    <w:p>
      <w:pPr>
        <w:rPr>
          <w:rFonts w:cs="Times New Roman" w:hAnsi="Times New Roman" w:eastAsia="Times New Roman" w:ascii="Times New Roman"/>
          <w:sz w:val="18"/>
          <w:szCs w:val="18"/>
        </w:rPr>
        <w:jc w:val="center"/>
        <w:spacing w:before="3"/>
        <w:ind w:left="2420" w:right="2442"/>
      </w:pPr>
      <w:r>
        <w:rPr>
          <w:rFonts w:cs="Times New Roman" w:hAnsi="Times New Roman" w:eastAsia="Times New Roman" w:ascii="Times New Roman"/>
          <w:b/>
          <w:spacing w:val="-10"/>
          <w:w w:val="100"/>
          <w:sz w:val="18"/>
          <w:szCs w:val="18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18"/>
          <w:szCs w:val="18"/>
        </w:rPr>
        <w:t>-mai</w:t>
      </w:r>
      <w:r>
        <w:rPr>
          <w:rFonts w:cs="Times New Roman" w:hAnsi="Times New Roman" w:eastAsia="Times New Roman" w:ascii="Times New Roman"/>
          <w:b/>
          <w:spacing w:val="10"/>
          <w:w w:val="100"/>
          <w:sz w:val="18"/>
          <w:szCs w:val="18"/>
        </w:rPr>
        <w:t>l</w:t>
      </w:r>
      <w:r>
        <w:rPr>
          <w:rFonts w:cs="Times New Roman" w:hAnsi="Times New Roman" w:eastAsia="Times New Roman" w:ascii="Times New Roman"/>
          <w:b/>
          <w:spacing w:val="0"/>
          <w:w w:val="100"/>
          <w:sz w:val="18"/>
          <w:szCs w:val="18"/>
        </w:rPr>
        <w:t>:</w:t>
      </w:r>
      <w:r>
        <w:rPr>
          <w:rFonts w:cs="Times New Roman" w:hAnsi="Times New Roman" w:eastAsia="Times New Roman" w:ascii="Times New Roman"/>
          <w:b/>
          <w:spacing w:val="-5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18"/>
          <w:szCs w:val="18"/>
        </w:rPr>
        <w:t>[</w:t>
      </w:r>
      <w:hyperlink r:id="rId4">
        <w:r>
          <w:rPr>
            <w:rFonts w:cs="Times New Roman" w:hAnsi="Times New Roman" w:eastAsia="Times New Roman" w:ascii="Times New Roman"/>
            <w:b/>
            <w:spacing w:val="0"/>
            <w:w w:val="100"/>
            <w:sz w:val="18"/>
            <w:szCs w:val="18"/>
          </w:rPr>
          <w:t>jbyansi,</w:t>
        </w:r>
        <w:r>
          <w:rPr>
            <w:rFonts w:cs="Times New Roman" w:hAnsi="Times New Roman" w:eastAsia="Times New Roman" w:ascii="Times New Roman"/>
            <w:b/>
            <w:spacing w:val="9"/>
            <w:w w:val="100"/>
            <w:sz w:val="18"/>
            <w:szCs w:val="18"/>
          </w:rPr>
          <w:t> </w:t>
        </w:r>
        <w:r>
          <w:rPr>
            <w:rFonts w:cs="Times New Roman" w:hAnsi="Times New Roman" w:eastAsia="Times New Roman" w:ascii="Times New Roman"/>
            <w:b/>
            <w:spacing w:val="0"/>
            <w:w w:val="100"/>
            <w:sz w:val="18"/>
            <w:szCs w:val="18"/>
          </w:rPr>
          <w:t>pmusasizi,</w:t>
        </w:r>
        <w:r>
          <w:rPr>
            <w:rFonts w:cs="Times New Roman" w:hAnsi="Times New Roman" w:eastAsia="Times New Roman" w:ascii="Times New Roman"/>
            <w:b/>
            <w:spacing w:val="9"/>
            <w:w w:val="100"/>
            <w:sz w:val="18"/>
            <w:szCs w:val="18"/>
          </w:rPr>
          <w:t> </w:t>
        </w:r>
        <w:r>
          <w:rPr>
            <w:rFonts w:cs="Times New Roman" w:hAnsi="Times New Roman" w:eastAsia="Times New Roman" w:ascii="Times New Roman"/>
            <w:b/>
            <w:spacing w:val="0"/>
            <w:w w:val="100"/>
            <w:sz w:val="18"/>
            <w:szCs w:val="18"/>
          </w:rPr>
          <w:t>alla</w:t>
        </w:r>
        <w:r>
          <w:rPr>
            <w:rFonts w:cs="Times New Roman" w:hAnsi="Times New Roman" w:eastAsia="Times New Roman" w:ascii="Times New Roman"/>
            <w:b/>
            <w:spacing w:val="-10"/>
            <w:w w:val="100"/>
            <w:sz w:val="18"/>
            <w:szCs w:val="18"/>
          </w:rPr>
          <w:t>n</w:t>
        </w:r>
        <w:r>
          <w:rPr>
            <w:rFonts w:cs="Times New Roman" w:hAnsi="Times New Roman" w:eastAsia="Times New Roman" w:ascii="Times New Roman"/>
            <w:b/>
            <w:spacing w:val="5"/>
            <w:w w:val="100"/>
            <w:sz w:val="18"/>
            <w:szCs w:val="18"/>
          </w:rPr>
          <w:t>.</w:t>
        </w:r>
        <w:r>
          <w:rPr>
            <w:rFonts w:cs="Times New Roman" w:hAnsi="Times New Roman" w:eastAsia="Times New Roman" w:ascii="Times New Roman"/>
            <w:b/>
            <w:spacing w:val="0"/>
            <w:w w:val="100"/>
            <w:sz w:val="18"/>
            <w:szCs w:val="18"/>
          </w:rPr>
          <w:t>muhumuz</w:t>
        </w:r>
        <w:r>
          <w:rPr>
            <w:rFonts w:cs="Times New Roman" w:hAnsi="Times New Roman" w:eastAsia="Times New Roman" w:ascii="Times New Roman"/>
            <w:b/>
            <w:spacing w:val="3"/>
            <w:w w:val="100"/>
            <w:sz w:val="18"/>
            <w:szCs w:val="18"/>
          </w:rPr>
          <w:t>a</w:t>
        </w:r>
        <w:r>
          <w:rPr>
            <w:rFonts w:cs="Times New Roman" w:hAnsi="Times New Roman" w:eastAsia="Times New Roman" w:ascii="Times New Roman"/>
            <w:b/>
            <w:spacing w:val="0"/>
            <w:w w:val="100"/>
            <w:sz w:val="18"/>
            <w:szCs w:val="18"/>
          </w:rPr>
          <w:t>]</w:t>
        </w:r>
        <w:r>
          <w:rPr>
            <w:rFonts w:cs="Times New Roman" w:hAnsi="Times New Roman" w:eastAsia="Times New Roman" w:ascii="Times New Roman"/>
            <w:b/>
            <w:spacing w:val="-5"/>
            <w:w w:val="100"/>
            <w:sz w:val="18"/>
            <w:szCs w:val="18"/>
          </w:rPr>
          <w:t> </w:t>
        </w:r>
        <w:r>
          <w:rPr>
            <w:rFonts w:cs="Times New Roman" w:hAnsi="Times New Roman" w:eastAsia="Times New Roman" w:ascii="Times New Roman"/>
            <w:b/>
            <w:spacing w:val="2"/>
            <w:w w:val="100"/>
            <w:sz w:val="18"/>
            <w:szCs w:val="18"/>
          </w:rPr>
          <w:t>@</w:t>
        </w:r>
        <w:r>
          <w:rPr>
            <w:rFonts w:cs="Times New Roman" w:hAnsi="Times New Roman" w:eastAsia="Times New Roman" w:ascii="Times New Roman"/>
            <w:b/>
            <w:spacing w:val="0"/>
            <w:w w:val="100"/>
            <w:sz w:val="18"/>
            <w:szCs w:val="18"/>
          </w:rPr>
          <w:t>kii</w:t>
        </w:r>
        <w:r>
          <w:rPr>
            <w:rFonts w:cs="Times New Roman" w:hAnsi="Times New Roman" w:eastAsia="Times New Roman" w:ascii="Times New Roman"/>
            <w:b/>
            <w:spacing w:val="-10"/>
            <w:w w:val="100"/>
            <w:sz w:val="18"/>
            <w:szCs w:val="18"/>
          </w:rPr>
          <w:t>r</w:t>
        </w:r>
        <w:r>
          <w:rPr>
            <w:rFonts w:cs="Times New Roman" w:hAnsi="Times New Roman" w:eastAsia="Times New Roman" w:ascii="Times New Roman"/>
            <w:b/>
            <w:spacing w:val="0"/>
            <w:w w:val="100"/>
            <w:sz w:val="18"/>
            <w:szCs w:val="18"/>
          </w:rPr>
          <w:t>am</w:t>
        </w:r>
        <w:r>
          <w:rPr>
            <w:rFonts w:cs="Times New Roman" w:hAnsi="Times New Roman" w:eastAsia="Times New Roman" w:ascii="Times New Roman"/>
            <w:b/>
            <w:spacing w:val="10"/>
            <w:w w:val="100"/>
            <w:sz w:val="18"/>
            <w:szCs w:val="18"/>
          </w:rPr>
          <w:t>o</w:t>
        </w:r>
        <w:r>
          <w:rPr>
            <w:rFonts w:cs="Times New Roman" w:hAnsi="Times New Roman" w:eastAsia="Times New Roman" w:ascii="Times New Roman"/>
            <w:b/>
            <w:spacing w:val="-10"/>
            <w:w w:val="100"/>
            <w:sz w:val="18"/>
            <w:szCs w:val="18"/>
          </w:rPr>
          <w:t>t</w:t>
        </w:r>
        <w:r>
          <w:rPr>
            <w:rFonts w:cs="Times New Roman" w:hAnsi="Times New Roman" w:eastAsia="Times New Roman" w:ascii="Times New Roman"/>
            <w:b/>
            <w:spacing w:val="10"/>
            <w:w w:val="100"/>
            <w:sz w:val="18"/>
            <w:szCs w:val="18"/>
          </w:rPr>
          <w:t>o</w:t>
        </w:r>
        <w:r>
          <w:rPr>
            <w:rFonts w:cs="Times New Roman" w:hAnsi="Times New Roman" w:eastAsia="Times New Roman" w:ascii="Times New Roman"/>
            <w:b/>
            <w:spacing w:val="-10"/>
            <w:w w:val="100"/>
            <w:sz w:val="18"/>
            <w:szCs w:val="18"/>
          </w:rPr>
          <w:t>r</w:t>
        </w:r>
        <w:r>
          <w:rPr>
            <w:rFonts w:cs="Times New Roman" w:hAnsi="Times New Roman" w:eastAsia="Times New Roman" w:ascii="Times New Roman"/>
            <w:b/>
            <w:spacing w:val="0"/>
            <w:w w:val="100"/>
            <w:sz w:val="18"/>
            <w:szCs w:val="18"/>
          </w:rPr>
          <w:t>s</w:t>
        </w:r>
        <w:r>
          <w:rPr>
            <w:rFonts w:cs="Times New Roman" w:hAnsi="Times New Roman" w:eastAsia="Times New Roman" w:ascii="Times New Roman"/>
            <w:b/>
            <w:spacing w:val="5"/>
            <w:w w:val="100"/>
            <w:sz w:val="18"/>
            <w:szCs w:val="18"/>
          </w:rPr>
          <w:t>.</w:t>
        </w:r>
        <w:r>
          <w:rPr>
            <w:rFonts w:cs="Times New Roman" w:hAnsi="Times New Roman" w:eastAsia="Times New Roman" w:ascii="Times New Roman"/>
            <w:b/>
            <w:spacing w:val="0"/>
            <w:w w:val="100"/>
            <w:sz w:val="18"/>
            <w:szCs w:val="18"/>
          </w:rPr>
          <w:t>c</w:t>
        </w:r>
        <w:r>
          <w:rPr>
            <w:rFonts w:cs="Times New Roman" w:hAnsi="Times New Roman" w:eastAsia="Times New Roman" w:ascii="Times New Roman"/>
            <w:b/>
            <w:spacing w:val="10"/>
            <w:w w:val="100"/>
            <w:sz w:val="18"/>
            <w:szCs w:val="18"/>
          </w:rPr>
          <w:t>o</w:t>
        </w:r>
        <w:r>
          <w:rPr>
            <w:rFonts w:cs="Times New Roman" w:hAnsi="Times New Roman" w:eastAsia="Times New Roman" w:ascii="Times New Roman"/>
            <w:b/>
            <w:spacing w:val="0"/>
            <w:w w:val="100"/>
            <w:sz w:val="18"/>
            <w:szCs w:val="18"/>
          </w:rPr>
          <w:t>m</w:t>
        </w:r>
      </w:hyperlink>
      <w:r>
        <w:rPr>
          <w:rFonts w:cs="Times New Roman" w:hAnsi="Times New Roman" w:eastAsia="Times New Roman" w:ascii="Times New Roman"/>
          <w:spacing w:val="0"/>
          <w:w w:val="100"/>
          <w:sz w:val="18"/>
          <w:szCs w:val="18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2"/>
          <w:szCs w:val="22"/>
        </w:rPr>
        <w:jc w:val="left"/>
        <w:spacing w:before="7" w:lineRule="exact" w:line="220"/>
      </w:pPr>
      <w:r>
        <w:rPr>
          <w:sz w:val="22"/>
          <w:szCs w:val="22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center"/>
        <w:ind w:left="4307" w:right="4761"/>
      </w:pPr>
      <w:r>
        <w:rPr>
          <w:rFonts w:cs="Times New Roman" w:hAnsi="Times New Roman" w:eastAsia="Times New Roman" w:ascii="Times New Roman"/>
          <w:b/>
          <w:i/>
          <w:spacing w:val="0"/>
          <w:w w:val="100"/>
          <w:sz w:val="24"/>
          <w:szCs w:val="24"/>
        </w:rPr>
        <w:t>Ab</w:t>
      </w:r>
      <w:r>
        <w:rPr>
          <w:rFonts w:cs="Times New Roman" w:hAnsi="Times New Roman" w:eastAsia="Times New Roman" w:ascii="Times New Roman"/>
          <w:b/>
          <w:i/>
          <w:spacing w:val="-3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b/>
          <w:i/>
          <w:spacing w:val="3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b/>
          <w:i/>
          <w:spacing w:val="-3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i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i/>
          <w:spacing w:val="3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i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</w:r>
    </w:p>
    <w:p>
      <w:pPr>
        <w:rPr>
          <w:sz w:val="14"/>
          <w:szCs w:val="14"/>
        </w:rPr>
        <w:jc w:val="left"/>
        <w:spacing w:before="3" w:lineRule="exact" w:line="140"/>
      </w:pPr>
      <w:r>
        <w:rPr>
          <w:sz w:val="14"/>
          <w:szCs w:val="14"/>
        </w:rPr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both"/>
        <w:spacing w:lineRule="auto" w:line="259"/>
        <w:ind w:left="101" w:right="64"/>
      </w:pPr>
      <w:r>
        <w:rPr>
          <w:rFonts w:cs="Times New Roman" w:hAnsi="Times New Roman" w:eastAsia="Times New Roman" w:ascii="Times New Roman"/>
          <w:i/>
          <w:spacing w:val="-2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he</w:t>
      </w:r>
      <w:r>
        <w:rPr>
          <w:rFonts w:cs="Times New Roman" w:hAnsi="Times New Roman" w:eastAsia="Times New Roman" w:ascii="Times New Roman"/>
          <w:i/>
          <w:spacing w:val="3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1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ganda</w:t>
      </w:r>
      <w:r>
        <w:rPr>
          <w:rFonts w:cs="Times New Roman" w:hAnsi="Times New Roman" w:eastAsia="Times New Roman" w:ascii="Times New Roman"/>
          <w:i/>
          <w:spacing w:val="1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-15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i/>
          <w:spacing w:val="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2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3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-3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ndu</w:t>
      </w:r>
      <w:r>
        <w:rPr>
          <w:rFonts w:cs="Times New Roman" w:hAnsi="Times New Roman" w:eastAsia="Times New Roman" w:ascii="Times New Roman"/>
          <w:i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i/>
          <w:spacing w:val="4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i/>
          <w:spacing w:val="8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has</w:t>
      </w:r>
      <w:r>
        <w:rPr>
          <w:rFonts w:cs="Times New Roman" w:hAnsi="Times New Roman" w:eastAsia="Times New Roman" w:ascii="Times New Roman"/>
          <w:i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gone</w:t>
      </w:r>
      <w:r>
        <w:rPr>
          <w:rFonts w:cs="Times New Roman" w:hAnsi="Times New Roman" w:eastAsia="Times New Roman" w:ascii="Times New Roman"/>
          <w:i/>
          <w:spacing w:val="3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i/>
          <w:spacing w:val="4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ough</w:t>
      </w:r>
      <w:r>
        <w:rPr>
          <w:rFonts w:cs="Times New Roman" w:hAnsi="Times New Roman" w:eastAsia="Times New Roman" w:ascii="Times New Roman"/>
          <w:i/>
          <w:spacing w:val="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i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2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i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4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al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i/>
          <w:spacing w:val="-1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9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i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i/>
          <w:spacing w:val="-8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3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1885</w:t>
      </w:r>
      <w:r>
        <w:rPr>
          <w:rFonts w:cs="Times New Roman" w:hAnsi="Times New Roman" w:eastAsia="Times New Roman" w:ascii="Times New Roman"/>
          <w:i/>
          <w:spacing w:val="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i/>
          <w:spacing w:val="9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i/>
          <w:spacing w:val="4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i/>
          <w:spacing w:val="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i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i/>
          <w:spacing w:val="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i/>
          <w:spacing w:val="3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by</w:t>
      </w:r>
      <w:r>
        <w:rPr>
          <w:rFonts w:cs="Times New Roman" w:hAnsi="Times New Roman" w:eastAsia="Times New Roman" w:ascii="Times New Roman"/>
          <w:i/>
          <w:spacing w:val="3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do</w:t>
      </w:r>
      <w:r>
        <w:rPr>
          <w:rFonts w:cs="Times New Roman" w:hAnsi="Times New Roman" w:eastAsia="Times New Roman" w:ascii="Times New Roman"/>
          <w:i/>
          <w:spacing w:val="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i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i/>
          <w:spacing w:val="4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i/>
          <w:spacing w:val="2"/>
          <w:w w:val="100"/>
          <w:sz w:val="22"/>
          <w:szCs w:val="22"/>
        </w:rPr>
        <w:t>k</w:t>
      </w:r>
      <w:r>
        <w:rPr>
          <w:rFonts w:cs="Times New Roman" w:hAnsi="Times New Roman" w:eastAsia="Times New Roman" w:ascii="Times New Roman"/>
          <w:i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9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i/>
          <w:spacing w:val="4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i/>
          <w:spacing w:val="-8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i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i/>
          <w:spacing w:val="1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3"/>
          <w:w w:val="100"/>
          <w:sz w:val="22"/>
          <w:szCs w:val="22"/>
        </w:rPr>
        <w:t>w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i/>
          <w:spacing w:val="1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2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i/>
          <w:spacing w:val="-8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4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i/>
          <w:spacing w:val="13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i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i/>
          <w:spacing w:val="1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po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-8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i/>
          <w:spacing w:val="13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i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4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i/>
          <w:spacing w:val="2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i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ons</w:t>
      </w:r>
      <w:r>
        <w:rPr>
          <w:rFonts w:cs="Times New Roman" w:hAnsi="Times New Roman" w:eastAsia="Times New Roman" w:ascii="Times New Roman"/>
          <w:i/>
          <w:spacing w:val="1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4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i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-8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i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i/>
          <w:spacing w:val="1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at</w:t>
      </w:r>
      <w:r>
        <w:rPr>
          <w:rFonts w:cs="Times New Roman" w:hAnsi="Times New Roman" w:eastAsia="Times New Roman" w:ascii="Times New Roman"/>
          <w:i/>
          <w:spacing w:val="1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he</w:t>
      </w:r>
      <w:r>
        <w:rPr>
          <w:rFonts w:cs="Times New Roman" w:hAnsi="Times New Roman" w:eastAsia="Times New Roman" w:ascii="Times New Roman"/>
          <w:i/>
          <w:spacing w:val="13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au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i/>
          <w:spacing w:val="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2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13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ndu</w:t>
      </w:r>
      <w:r>
        <w:rPr>
          <w:rFonts w:cs="Times New Roman" w:hAnsi="Times New Roman" w:eastAsia="Times New Roman" w:ascii="Times New Roman"/>
          <w:i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i/>
          <w:spacing w:val="4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i/>
          <w:spacing w:val="2"/>
          <w:w w:val="10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i/>
          <w:spacing w:val="16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-2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he</w:t>
      </w:r>
      <w:r>
        <w:rPr>
          <w:rFonts w:cs="Times New Roman" w:hAnsi="Times New Roman" w:eastAsia="Times New Roman" w:ascii="Times New Roman"/>
          <w:i/>
          <w:spacing w:val="13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-8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on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al</w:t>
      </w:r>
      <w:r>
        <w:rPr>
          <w:rFonts w:cs="Times New Roman" w:hAnsi="Times New Roman" w:eastAsia="Times New Roman" w:ascii="Times New Roman"/>
          <w:i/>
          <w:spacing w:val="1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4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i/>
          <w:spacing w:val="4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an</w:t>
      </w:r>
      <w:r>
        <w:rPr>
          <w:rFonts w:cs="Times New Roman" w:hAnsi="Times New Roman" w:eastAsia="Times New Roman" w:ascii="Times New Roman"/>
          <w:i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po</w:t>
      </w:r>
      <w:r>
        <w:rPr>
          <w:rFonts w:cs="Times New Roman" w:hAnsi="Times New Roman" w:eastAsia="Times New Roman" w:ascii="Times New Roman"/>
          <w:i/>
          <w:spacing w:val="4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i/>
          <w:spacing w:val="1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i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ds</w:t>
      </w:r>
      <w:r>
        <w:rPr>
          <w:rFonts w:cs="Times New Roman" w:hAnsi="Times New Roman" w:eastAsia="Times New Roman" w:ascii="Times New Roman"/>
          <w:i/>
          <w:spacing w:val="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and</w:t>
      </w:r>
      <w:r>
        <w:rPr>
          <w:rFonts w:cs="Times New Roman" w:hAnsi="Times New Roman" w:eastAsia="Times New Roman" w:ascii="Times New Roman"/>
          <w:i/>
          <w:spacing w:val="1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go</w:t>
      </w:r>
      <w:r>
        <w:rPr>
          <w:rFonts w:cs="Times New Roman" w:hAnsi="Times New Roman" w:eastAsia="Times New Roman" w:ascii="Times New Roman"/>
          <w:i/>
          <w:spacing w:val="2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i/>
          <w:spacing w:val="-8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4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nan</w:t>
      </w:r>
      <w:r>
        <w:rPr>
          <w:rFonts w:cs="Times New Roman" w:hAnsi="Times New Roman" w:eastAsia="Times New Roman" w:ascii="Times New Roman"/>
          <w:i/>
          <w:spacing w:val="-8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13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i/>
          <w:spacing w:val="4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i/>
          <w:spacing w:val="-8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i/>
          <w:spacing w:val="4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i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i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4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i/>
          <w:spacing w:val="-8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i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i/>
          <w:spacing w:val="1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i/>
          <w:spacing w:val="1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-10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i/>
          <w:spacing w:val="4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i/>
          <w:spacing w:val="3"/>
          <w:w w:val="100"/>
          <w:sz w:val="22"/>
          <w:szCs w:val="22"/>
        </w:rPr>
        <w:t>w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i/>
          <w:spacing w:val="1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-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i/>
          <w:spacing w:val="2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i/>
          <w:spacing w:val="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nu</w:t>
      </w:r>
      <w:r>
        <w:rPr>
          <w:rFonts w:cs="Times New Roman" w:hAnsi="Times New Roman" w:eastAsia="Times New Roman" w:ascii="Times New Roman"/>
          <w:i/>
          <w:spacing w:val="-8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i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ar</w:t>
      </w:r>
      <w:r>
        <w:rPr>
          <w:rFonts w:cs="Times New Roman" w:hAnsi="Times New Roman" w:eastAsia="Times New Roman" w:ascii="Times New Roman"/>
          <w:i/>
          <w:spacing w:val="1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au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i/>
          <w:spacing w:val="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2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13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i/>
          <w:spacing w:val="-1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i/>
          <w:spacing w:val="4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i/>
          <w:spacing w:val="2"/>
          <w:w w:val="100"/>
          <w:sz w:val="22"/>
          <w:szCs w:val="22"/>
        </w:rPr>
        <w:t>k</w:t>
      </w:r>
      <w:r>
        <w:rPr>
          <w:rFonts w:cs="Times New Roman" w:hAnsi="Times New Roman" w:eastAsia="Times New Roman" w:ascii="Times New Roman"/>
          <w:i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3"/>
          <w:w w:val="100"/>
          <w:sz w:val="22"/>
          <w:szCs w:val="22"/>
        </w:rPr>
        <w:t>w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i/>
          <w:spacing w:val="1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hu</w:t>
      </w:r>
      <w:r>
        <w:rPr>
          <w:rFonts w:cs="Times New Roman" w:hAnsi="Times New Roman" w:eastAsia="Times New Roman" w:ascii="Times New Roman"/>
          <w:i/>
          <w:spacing w:val="5"/>
          <w:w w:val="100"/>
          <w:sz w:val="22"/>
          <w:szCs w:val="22"/>
        </w:rPr>
        <w:t>b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i/>
          <w:spacing w:val="1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j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or</w:t>
      </w:r>
      <w:r>
        <w:rPr>
          <w:rFonts w:cs="Times New Roman" w:hAnsi="Times New Roman" w:eastAsia="Times New Roman" w:ascii="Times New Roman"/>
          <w:i/>
          <w:spacing w:val="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4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i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onal</w:t>
      </w:r>
      <w:r>
        <w:rPr>
          <w:rFonts w:cs="Times New Roman" w:hAnsi="Times New Roman" w:eastAsia="Times New Roman" w:ascii="Times New Roman"/>
          <w:i/>
          <w:spacing w:val="-6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-8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i/>
          <w:spacing w:val="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at</w:t>
      </w:r>
      <w:r>
        <w:rPr>
          <w:rFonts w:cs="Times New Roman" w:hAnsi="Times New Roman" w:eastAsia="Times New Roman" w:ascii="Times New Roman"/>
          <w:i/>
          <w:spacing w:val="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he</w:t>
      </w:r>
      <w:r>
        <w:rPr>
          <w:rFonts w:cs="Times New Roman" w:hAnsi="Times New Roman" w:eastAsia="Times New Roman" w:ascii="Times New Roman"/>
          <w:i/>
          <w:spacing w:val="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-13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9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or</w:t>
      </w:r>
      <w:r>
        <w:rPr>
          <w:rFonts w:cs="Times New Roman" w:hAnsi="Times New Roman" w:eastAsia="Times New Roman" w:ascii="Times New Roman"/>
          <w:i/>
          <w:spacing w:val="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i/>
          <w:spacing w:val="-1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i/>
          <w:spacing w:val="4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po</w:t>
      </w:r>
      <w:r>
        <w:rPr>
          <w:rFonts w:cs="Times New Roman" w:hAnsi="Times New Roman" w:eastAsia="Times New Roman" w:ascii="Times New Roman"/>
          <w:i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i/>
          <w:spacing w:val="-8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i/>
          <w:spacing w:val="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-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i/>
          <w:spacing w:val="13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i/>
          <w:spacing w:val="-1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i/>
          <w:spacing w:val="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i/>
          <w:spacing w:val="4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on</w:t>
      </w:r>
      <w:r>
        <w:rPr>
          <w:rFonts w:cs="Times New Roman" w:hAnsi="Times New Roman" w:eastAsia="Times New Roman" w:ascii="Times New Roman"/>
          <w:i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and</w:t>
      </w:r>
      <w:r>
        <w:rPr>
          <w:rFonts w:cs="Times New Roman" w:hAnsi="Times New Roman" w:eastAsia="Times New Roman" w:ascii="Times New Roman"/>
          <w:i/>
          <w:spacing w:val="-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4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i/>
          <w:spacing w:val="-8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ou</w:t>
      </w:r>
      <w:r>
        <w:rPr>
          <w:rFonts w:cs="Times New Roman" w:hAnsi="Times New Roman" w:eastAsia="Times New Roman" w:ascii="Times New Roman"/>
          <w:i/>
          <w:spacing w:val="4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i/>
          <w:spacing w:val="-8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2"/>
          <w:w w:val="100"/>
          <w:sz w:val="22"/>
          <w:szCs w:val="22"/>
        </w:rPr>
        <w:t>x</w:t>
      </w:r>
      <w:r>
        <w:rPr>
          <w:rFonts w:cs="Times New Roman" w:hAnsi="Times New Roman" w:eastAsia="Times New Roman" w:ascii="Times New Roman"/>
          <w:i/>
          <w:spacing w:val="-1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i/>
          <w:spacing w:val="4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i/>
          <w:spacing w:val="-8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on.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2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-2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he</w:t>
      </w:r>
      <w:r>
        <w:rPr>
          <w:rFonts w:cs="Times New Roman" w:hAnsi="Times New Roman" w:eastAsia="Times New Roman" w:ascii="Times New Roman"/>
          <w:i/>
          <w:spacing w:val="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nu</w:t>
      </w:r>
      <w:r>
        <w:rPr>
          <w:rFonts w:cs="Times New Roman" w:hAnsi="Times New Roman" w:eastAsia="Times New Roman" w:ascii="Times New Roman"/>
          <w:i/>
          <w:spacing w:val="-8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i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ar</w:t>
      </w:r>
      <w:r>
        <w:rPr>
          <w:rFonts w:cs="Times New Roman" w:hAnsi="Times New Roman" w:eastAsia="Times New Roman" w:ascii="Times New Roman"/>
          <w:i/>
          <w:spacing w:val="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nd</w:t>
      </w:r>
      <w:r>
        <w:rPr>
          <w:rFonts w:cs="Times New Roman" w:hAnsi="Times New Roman" w:eastAsia="Times New Roman" w:ascii="Times New Roman"/>
          <w:i/>
          <w:spacing w:val="-1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i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i/>
          <w:spacing w:val="4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i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2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i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op</w:t>
      </w:r>
      <w:r>
        <w:rPr>
          <w:rFonts w:cs="Times New Roman" w:hAnsi="Times New Roman" w:eastAsia="Times New Roman" w:ascii="Times New Roman"/>
          <w:i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i/>
          <w:spacing w:val="1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i/>
          <w:spacing w:val="1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he</w:t>
      </w:r>
      <w:r>
        <w:rPr>
          <w:rFonts w:cs="Times New Roman" w:hAnsi="Times New Roman" w:eastAsia="Times New Roman" w:ascii="Times New Roman"/>
          <w:i/>
          <w:spacing w:val="1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i/>
          <w:spacing w:val="-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i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i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i/>
          <w:spacing w:val="-3"/>
          <w:w w:val="100"/>
          <w:sz w:val="22"/>
          <w:szCs w:val="22"/>
        </w:rPr>
        <w:t>-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nd</w:t>
      </w:r>
      <w:r>
        <w:rPr>
          <w:rFonts w:cs="Times New Roman" w:hAnsi="Times New Roman" w:eastAsia="Times New Roman" w:ascii="Times New Roman"/>
          <w:i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i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nd</w:t>
      </w:r>
      <w:r>
        <w:rPr>
          <w:rFonts w:cs="Times New Roman" w:hAnsi="Times New Roman" w:eastAsia="Times New Roman" w:ascii="Times New Roman"/>
          <w:i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i/>
          <w:spacing w:val="-8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1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4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3"/>
          <w:w w:val="100"/>
          <w:sz w:val="22"/>
          <w:szCs w:val="22"/>
        </w:rPr>
        <w:t>w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i/>
          <w:spacing w:val="1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he</w:t>
      </w:r>
      <w:r>
        <w:rPr>
          <w:rFonts w:cs="Times New Roman" w:hAnsi="Times New Roman" w:eastAsia="Times New Roman" w:ascii="Times New Roman"/>
          <w:i/>
          <w:spacing w:val="1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i/>
          <w:spacing w:val="-8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4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i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i/>
          <w:spacing w:val="-3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1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-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i/>
          <w:spacing w:val="18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i/>
          <w:spacing w:val="2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i/>
          <w:spacing w:val="-8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i/>
          <w:spacing w:val="1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x</w:t>
      </w:r>
      <w:r>
        <w:rPr>
          <w:rFonts w:cs="Times New Roman" w:hAnsi="Times New Roman" w:eastAsia="Times New Roman" w:ascii="Times New Roman"/>
          <w:i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i/>
          <w:spacing w:val="3"/>
          <w:w w:val="100"/>
          <w:sz w:val="22"/>
          <w:szCs w:val="22"/>
        </w:rPr>
        <w:t>K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i/>
          <w:spacing w:val="1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-1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i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i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i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b</w:t>
      </w:r>
      <w:r>
        <w:rPr>
          <w:rFonts w:cs="Times New Roman" w:hAnsi="Times New Roman" w:eastAsia="Times New Roman" w:ascii="Times New Roman"/>
          <w:i/>
          <w:spacing w:val="-1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i/>
          <w:spacing w:val="1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an</w:t>
      </w:r>
      <w:r>
        <w:rPr>
          <w:rFonts w:cs="Times New Roman" w:hAnsi="Times New Roman" w:eastAsia="Times New Roman" w:ascii="Times New Roman"/>
          <w:i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i/>
          <w:spacing w:val="1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i/>
          <w:spacing w:val="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i/>
          <w:spacing w:val="-8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i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i/>
          <w:spacing w:val="1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3"/>
          <w:w w:val="100"/>
          <w:sz w:val="22"/>
          <w:szCs w:val="22"/>
        </w:rPr>
        <w:t>K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i/>
          <w:spacing w:val="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pa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9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i/>
          <w:spacing w:val="-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i/>
          <w:spacing w:val="-1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i/>
          <w:spacing w:val="4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i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i/>
          <w:spacing w:val="4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4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i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i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on</w:t>
      </w:r>
      <w:r>
        <w:rPr>
          <w:rFonts w:cs="Times New Roman" w:hAnsi="Times New Roman" w:eastAsia="Times New Roman" w:ascii="Times New Roman"/>
          <w:i/>
          <w:spacing w:val="-6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-2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he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-3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di</w:t>
      </w:r>
      <w:r>
        <w:rPr>
          <w:rFonts w:cs="Times New Roman" w:hAnsi="Times New Roman" w:eastAsia="Times New Roman" w:ascii="Times New Roman"/>
          <w:i/>
          <w:spacing w:val="5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-15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i/>
          <w:spacing w:val="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-4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4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3"/>
          <w:w w:val="100"/>
          <w:sz w:val="22"/>
          <w:szCs w:val="22"/>
        </w:rPr>
        <w:t>w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as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-8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ha</w:t>
      </w:r>
      <w:r>
        <w:rPr>
          <w:rFonts w:cs="Times New Roman" w:hAnsi="Times New Roman" w:eastAsia="Times New Roman" w:ascii="Times New Roman"/>
          <w:i/>
          <w:spacing w:val="4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i/>
          <w:spacing w:val="-8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i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4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4"/>
          <w:w w:val="100"/>
          <w:sz w:val="22"/>
          <w:szCs w:val="22"/>
        </w:rPr>
        <w:t>z</w:t>
      </w:r>
      <w:r>
        <w:rPr>
          <w:rFonts w:cs="Times New Roman" w:hAnsi="Times New Roman" w:eastAsia="Times New Roman" w:ascii="Times New Roman"/>
          <w:i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3"/>
          <w:w w:val="100"/>
          <w:sz w:val="22"/>
          <w:szCs w:val="22"/>
        </w:rPr>
        <w:t>w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i/>
          <w:spacing w:val="4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i/>
          <w:spacing w:val="-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i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i/>
          <w:spacing w:val="-1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i/>
          <w:spacing w:val="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anag</w:t>
      </w:r>
      <w:r>
        <w:rPr>
          <w:rFonts w:cs="Times New Roman" w:hAnsi="Times New Roman" w:eastAsia="Times New Roman" w:ascii="Times New Roman"/>
          <w:i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i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nt</w:t>
      </w:r>
      <w:r>
        <w:rPr>
          <w:rFonts w:cs="Times New Roman" w:hAnsi="Times New Roman" w:eastAsia="Times New Roman" w:ascii="Times New Roman"/>
          <w:i/>
          <w:spacing w:val="5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-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8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he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-8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ono</w:t>
      </w:r>
      <w:r>
        <w:rPr>
          <w:rFonts w:cs="Times New Roman" w:hAnsi="Times New Roman" w:eastAsia="Times New Roman" w:ascii="Times New Roman"/>
          <w:i/>
          <w:spacing w:val="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i/>
          <w:spacing w:val="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and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4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ap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i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i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4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i/>
          <w:spacing w:val="4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on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of</w:t>
      </w:r>
      <w:r>
        <w:rPr>
          <w:rFonts w:cs="Times New Roman" w:hAnsi="Times New Roman" w:eastAsia="Times New Roman" w:ascii="Times New Roman"/>
          <w:i/>
          <w:spacing w:val="8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he</w:t>
      </w:r>
      <w:r>
        <w:rPr>
          <w:rFonts w:cs="Times New Roman" w:hAnsi="Times New Roman" w:eastAsia="Times New Roman" w:ascii="Times New Roman"/>
          <w:i/>
          <w:spacing w:val="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3"/>
          <w:w w:val="100"/>
          <w:sz w:val="22"/>
          <w:szCs w:val="22"/>
        </w:rPr>
        <w:t>w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i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i/>
          <w:spacing w:val="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1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ganda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-3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anu</w:t>
      </w:r>
      <w:r>
        <w:rPr>
          <w:rFonts w:cs="Times New Roman" w:hAnsi="Times New Roman" w:eastAsia="Times New Roman" w:ascii="Times New Roman"/>
          <w:i/>
          <w:spacing w:val="9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i/>
          <w:spacing w:val="-8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i/>
          <w:spacing w:val="4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ng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i/>
          <w:spacing w:val="1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-8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or</w:t>
      </w:r>
      <w:r>
        <w:rPr>
          <w:rFonts w:cs="Times New Roman" w:hAnsi="Times New Roman" w:eastAsia="Times New Roman" w:ascii="Times New Roman"/>
          <w:i/>
          <w:spacing w:val="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4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i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ng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b</w:t>
      </w:r>
      <w:r>
        <w:rPr>
          <w:rFonts w:cs="Times New Roman" w:hAnsi="Times New Roman" w:eastAsia="Times New Roman" w:ascii="Times New Roman"/>
          <w:i/>
          <w:spacing w:val="1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i/>
          <w:spacing w:val="-8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i/>
          <w:spacing w:val="2"/>
          <w:w w:val="100"/>
          <w:sz w:val="22"/>
          <w:szCs w:val="22"/>
        </w:rPr>
        <w:t>k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i/>
          <w:spacing w:val="4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i/>
          <w:spacing w:val="-8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i/>
          <w:spacing w:val="2"/>
          <w:w w:val="100"/>
          <w:sz w:val="22"/>
          <w:szCs w:val="22"/>
        </w:rPr>
        <w:t>k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ng</w:t>
      </w:r>
      <w:r>
        <w:rPr>
          <w:rFonts w:cs="Times New Roman" w:hAnsi="Times New Roman" w:eastAsia="Times New Roman" w:ascii="Times New Roman"/>
          <w:i/>
          <w:spacing w:val="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on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i/>
          <w:spacing w:val="4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i/>
          <w:spacing w:val="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i/>
          <w:spacing w:val="-1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i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4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i/>
          <w:spacing w:val="2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i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on</w:t>
      </w:r>
      <w:r>
        <w:rPr>
          <w:rFonts w:cs="Times New Roman" w:hAnsi="Times New Roman" w:eastAsia="Times New Roman" w:ascii="Times New Roman"/>
          <w:i/>
          <w:spacing w:val="-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9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i/>
          <w:spacing w:val="-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i/>
          <w:spacing w:val="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au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i/>
          <w:spacing w:val="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-8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2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ue</w:t>
      </w:r>
      <w:r>
        <w:rPr>
          <w:rFonts w:cs="Times New Roman" w:hAnsi="Times New Roman" w:eastAsia="Times New Roman" w:ascii="Times New Roman"/>
          <w:i/>
          <w:spacing w:val="-3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add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on.</w:t>
      </w:r>
      <w:r>
        <w:rPr>
          <w:rFonts w:cs="Times New Roman" w:hAnsi="Times New Roman" w:eastAsia="Times New Roman" w:ascii="Times New Roman"/>
          <w:i/>
          <w:spacing w:val="1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-4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i/>
          <w:spacing w:val="4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or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i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1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ganda</w:t>
      </w:r>
      <w:r>
        <w:rPr>
          <w:rFonts w:cs="Times New Roman" w:hAnsi="Times New Roman" w:eastAsia="Times New Roman" w:ascii="Times New Roman"/>
          <w:i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-3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i/>
          <w:spacing w:val="-5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i/>
          <w:spacing w:val="2"/>
          <w:w w:val="100"/>
          <w:sz w:val="22"/>
          <w:szCs w:val="22"/>
        </w:rPr>
        <w:t>k</w:t>
      </w:r>
      <w:r>
        <w:rPr>
          <w:rFonts w:cs="Times New Roman" w:hAnsi="Times New Roman" w:eastAsia="Times New Roman" w:ascii="Times New Roman"/>
          <w:i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i/>
          <w:spacing w:val="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3"/>
          <w:w w:val="100"/>
          <w:sz w:val="22"/>
          <w:szCs w:val="22"/>
        </w:rPr>
        <w:t>w</w:t>
      </w:r>
      <w:r>
        <w:rPr>
          <w:rFonts w:cs="Times New Roman" w:hAnsi="Times New Roman" w:eastAsia="Times New Roman" w:ascii="Times New Roman"/>
          <w:i/>
          <w:spacing w:val="-1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i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4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i/>
          <w:spacing w:val="-8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i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i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3"/>
          <w:w w:val="100"/>
          <w:sz w:val="22"/>
          <w:szCs w:val="22"/>
        </w:rPr>
        <w:t>w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i/>
          <w:spacing w:val="-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3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i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w</w:t>
      </w:r>
      <w:r>
        <w:rPr>
          <w:rFonts w:cs="Times New Roman" w:hAnsi="Times New Roman" w:eastAsia="Times New Roman" w:ascii="Times New Roman"/>
          <w:i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-4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i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-8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i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po</w:t>
      </w:r>
      <w:r>
        <w:rPr>
          <w:rFonts w:cs="Times New Roman" w:hAnsi="Times New Roman" w:eastAsia="Times New Roman" w:ascii="Times New Roman"/>
          <w:i/>
          <w:spacing w:val="4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i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i/>
          <w:spacing w:val="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i/>
          <w:spacing w:val="3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i/>
          <w:spacing w:val="4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om</w:t>
      </w:r>
      <w:r>
        <w:rPr>
          <w:rFonts w:cs="Times New Roman" w:hAnsi="Times New Roman" w:eastAsia="Times New Roman" w:ascii="Times New Roman"/>
          <w:i/>
          <w:spacing w:val="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-4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i/>
          <w:spacing w:val="4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op</w:t>
      </w:r>
      <w:r>
        <w:rPr>
          <w:rFonts w:cs="Times New Roman" w:hAnsi="Times New Roman" w:eastAsia="Times New Roman" w:ascii="Times New Roman"/>
          <w:i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an</w:t>
      </w:r>
      <w:r>
        <w:rPr>
          <w:rFonts w:cs="Times New Roman" w:hAnsi="Times New Roman" w:eastAsia="Times New Roman" w:ascii="Times New Roman"/>
          <w:i/>
          <w:spacing w:val="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1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i/>
          <w:spacing w:val="-4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i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i/>
          <w:spacing w:val="6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-4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i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-15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i/>
          <w:spacing w:val="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i/>
          <w:spacing w:val="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i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4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3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3"/>
          <w:w w:val="100"/>
          <w:sz w:val="22"/>
          <w:szCs w:val="22"/>
        </w:rPr>
        <w:t>w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as</w:t>
      </w:r>
      <w:r>
        <w:rPr>
          <w:rFonts w:cs="Times New Roman" w:hAnsi="Times New Roman" w:eastAsia="Times New Roman" w:ascii="Times New Roman"/>
          <w:i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i/>
          <w:spacing w:val="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al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i/>
          <w:spacing w:val="-5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i/>
          <w:spacing w:val="2"/>
          <w:w w:val="100"/>
          <w:sz w:val="22"/>
          <w:szCs w:val="22"/>
        </w:rPr>
        <w:t>k</w:t>
      </w:r>
      <w:r>
        <w:rPr>
          <w:rFonts w:cs="Times New Roman" w:hAnsi="Times New Roman" w:eastAsia="Times New Roman" w:ascii="Times New Roman"/>
          <w:i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i/>
          <w:spacing w:val="-1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9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i/>
          <w:spacing w:val="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i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i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i/>
          <w:spacing w:val="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-8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i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-8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i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i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po</w:t>
      </w:r>
      <w:r>
        <w:rPr>
          <w:rFonts w:cs="Times New Roman" w:hAnsi="Times New Roman" w:eastAsia="Times New Roman" w:ascii="Times New Roman"/>
          <w:i/>
          <w:spacing w:val="4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i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i/>
          <w:spacing w:val="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as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-4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i/>
          <w:spacing w:val="-4"/>
          <w:w w:val="100"/>
          <w:sz w:val="22"/>
          <w:szCs w:val="22"/>
        </w:rPr>
        <w:t>B</w:t>
      </w:r>
      <w:r>
        <w:rPr>
          <w:rFonts w:cs="Times New Roman" w:hAnsi="Times New Roman" w:eastAsia="Times New Roman" w:ascii="Times New Roman"/>
          <w:i/>
          <w:spacing w:val="1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i/>
          <w:spacing w:val="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9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i/>
          <w:spacing w:val="4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om</w:t>
      </w:r>
      <w:r>
        <w:rPr>
          <w:rFonts w:cs="Times New Roman" w:hAnsi="Times New Roman" w:eastAsia="Times New Roman" w:ascii="Times New Roman"/>
          <w:i/>
          <w:spacing w:val="-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2"/>
          <w:w w:val="100"/>
          <w:sz w:val="22"/>
          <w:szCs w:val="22"/>
        </w:rPr>
        <w:t>J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apan</w:t>
      </w:r>
      <w:r>
        <w:rPr>
          <w:rFonts w:cs="Times New Roman" w:hAnsi="Times New Roman" w:eastAsia="Times New Roman" w:ascii="Times New Roman"/>
          <w:i/>
          <w:spacing w:val="8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3"/>
          <w:w w:val="100"/>
          <w:sz w:val="22"/>
          <w:szCs w:val="22"/>
        </w:rPr>
        <w:t>w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i/>
          <w:spacing w:val="6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i/>
          <w:spacing w:val="-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gn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9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-8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an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i/>
          <w:spacing w:val="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ow</w:t>
      </w:r>
      <w:r>
        <w:rPr>
          <w:rFonts w:cs="Times New Roman" w:hAnsi="Times New Roman" w:eastAsia="Times New Roman" w:ascii="Times New Roman"/>
          <w:i/>
          <w:spacing w:val="8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i/>
          <w:spacing w:val="-8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qu</w:t>
      </w:r>
      <w:r>
        <w:rPr>
          <w:rFonts w:cs="Times New Roman" w:hAnsi="Times New Roman" w:eastAsia="Times New Roman" w:ascii="Times New Roman"/>
          <w:i/>
          <w:spacing w:val="2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on</w:t>
      </w:r>
      <w:r>
        <w:rPr>
          <w:rFonts w:cs="Times New Roman" w:hAnsi="Times New Roman" w:eastAsia="Times New Roman" w:ascii="Times New Roman"/>
          <w:i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-8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i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16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-2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he</w:t>
      </w:r>
      <w:r>
        <w:rPr>
          <w:rFonts w:cs="Times New Roman" w:hAnsi="Times New Roman" w:eastAsia="Times New Roman" w:ascii="Times New Roman"/>
          <w:i/>
          <w:spacing w:val="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-15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i/>
          <w:spacing w:val="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2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-3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i/>
          <w:spacing w:val="4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i/>
          <w:spacing w:val="2"/>
          <w:w w:val="100"/>
          <w:sz w:val="22"/>
          <w:szCs w:val="22"/>
        </w:rPr>
        <w:t>k</w:t>
      </w:r>
      <w:r>
        <w:rPr>
          <w:rFonts w:cs="Times New Roman" w:hAnsi="Times New Roman" w:eastAsia="Times New Roman" w:ascii="Times New Roman"/>
          <w:i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i/>
          <w:spacing w:val="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i/>
          <w:spacing w:val="-8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he</w:t>
      </w:r>
      <w:r>
        <w:rPr>
          <w:rFonts w:cs="Times New Roman" w:hAnsi="Times New Roman" w:eastAsia="Times New Roman" w:ascii="Times New Roman"/>
          <w:i/>
          <w:spacing w:val="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1980</w:t>
      </w:r>
      <w:r>
        <w:rPr>
          <w:rFonts w:cs="Times New Roman" w:hAnsi="Times New Roman" w:eastAsia="Times New Roman" w:ascii="Times New Roman"/>
          <w:i/>
          <w:spacing w:val="-3"/>
          <w:w w:val="100"/>
          <w:sz w:val="22"/>
          <w:szCs w:val="22"/>
        </w:rPr>
        <w:t>’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i/>
          <w:spacing w:val="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i/>
          <w:spacing w:val="-1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i/>
          <w:spacing w:val="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b</w:t>
      </w:r>
      <w:r>
        <w:rPr>
          <w:rFonts w:cs="Times New Roman" w:hAnsi="Times New Roman" w:eastAsia="Times New Roman" w:ascii="Times New Roman"/>
          <w:i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do</w:t>
      </w:r>
      <w:r>
        <w:rPr>
          <w:rFonts w:cs="Times New Roman" w:hAnsi="Times New Roman" w:eastAsia="Times New Roman" w:ascii="Times New Roman"/>
          <w:i/>
          <w:spacing w:val="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na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i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i/>
          <w:spacing w:val="1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by</w:t>
      </w:r>
      <w:r>
        <w:rPr>
          <w:rFonts w:cs="Times New Roman" w:hAnsi="Times New Roman" w:eastAsia="Times New Roman" w:ascii="Times New Roman"/>
          <w:i/>
          <w:spacing w:val="1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i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-6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1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i/>
          <w:spacing w:val="2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i/>
          <w:spacing w:val="4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i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i/>
          <w:spacing w:val="3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i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-8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ond</w:t>
      </w:r>
      <w:r>
        <w:rPr>
          <w:rFonts w:cs="Times New Roman" w:hAnsi="Times New Roman" w:eastAsia="Times New Roman" w:ascii="Times New Roman"/>
          <w:i/>
          <w:spacing w:val="13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2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i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-8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i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i/>
          <w:spacing w:val="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4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i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i/>
          <w:spacing w:val="4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i/>
          <w:spacing w:val="-8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i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ng</w:t>
      </w:r>
      <w:r>
        <w:rPr>
          <w:rFonts w:cs="Times New Roman" w:hAnsi="Times New Roman" w:eastAsia="Times New Roman" w:ascii="Times New Roman"/>
          <w:i/>
          <w:spacing w:val="18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i/>
          <w:spacing w:val="-8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i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i/>
          <w:spacing w:val="1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85%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of</w:t>
      </w:r>
      <w:r>
        <w:rPr>
          <w:rFonts w:cs="Times New Roman" w:hAnsi="Times New Roman" w:eastAsia="Times New Roman" w:ascii="Times New Roman"/>
          <w:i/>
          <w:spacing w:val="2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he</w:t>
      </w:r>
      <w:r>
        <w:rPr>
          <w:rFonts w:cs="Times New Roman" w:hAnsi="Times New Roman" w:eastAsia="Times New Roman" w:ascii="Times New Roman"/>
          <w:i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annual</w:t>
      </w:r>
      <w:r>
        <w:rPr>
          <w:rFonts w:cs="Times New Roman" w:hAnsi="Times New Roman" w:eastAsia="Times New Roman" w:ascii="Times New Roman"/>
          <w:i/>
          <w:spacing w:val="1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i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w</w:t>
      </w:r>
      <w:r>
        <w:rPr>
          <w:rFonts w:cs="Times New Roman" w:hAnsi="Times New Roman" w:eastAsia="Times New Roman" w:ascii="Times New Roman"/>
          <w:i/>
          <w:spacing w:val="6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4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i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i/>
          <w:spacing w:val="-1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i/>
          <w:spacing w:val="4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ons</w:t>
      </w:r>
      <w:r>
        <w:rPr>
          <w:rFonts w:cs="Times New Roman" w:hAnsi="Times New Roman" w:eastAsia="Times New Roman" w:ascii="Times New Roman"/>
          <w:i/>
          <w:spacing w:val="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3"/>
          <w:w w:val="100"/>
          <w:sz w:val="22"/>
          <w:szCs w:val="22"/>
        </w:rPr>
        <w:t>w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1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i/>
          <w:spacing w:val="2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i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4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i/>
          <w:spacing w:val="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i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nt</w:t>
      </w:r>
      <w:r>
        <w:rPr>
          <w:rFonts w:cs="Times New Roman" w:hAnsi="Times New Roman" w:eastAsia="Times New Roman" w:ascii="Times New Roman"/>
          <w:i/>
          <w:spacing w:val="-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b</w:t>
      </w:r>
      <w:r>
        <w:rPr>
          <w:rFonts w:cs="Times New Roman" w:hAnsi="Times New Roman" w:eastAsia="Times New Roman" w:ascii="Times New Roman"/>
          <w:i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ng</w:t>
      </w:r>
      <w:r>
        <w:rPr>
          <w:rFonts w:cs="Times New Roman" w:hAnsi="Times New Roman" w:eastAsia="Times New Roman" w:ascii="Times New Roman"/>
          <w:i/>
          <w:spacing w:val="6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i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i/>
          <w:spacing w:val="-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-8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on</w:t>
      </w:r>
      <w:r>
        <w:rPr>
          <w:rFonts w:cs="Times New Roman" w:hAnsi="Times New Roman" w:eastAsia="Times New Roman" w:ascii="Times New Roman"/>
          <w:i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i/>
          <w:spacing w:val="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i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i/>
          <w:spacing w:val="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-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i/>
          <w:spacing w:val="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-4"/>
          <w:w w:val="100"/>
          <w:sz w:val="22"/>
          <w:szCs w:val="22"/>
        </w:rPr>
        <w:t>B</w:t>
      </w:r>
      <w:r>
        <w:rPr>
          <w:rFonts w:cs="Times New Roman" w:hAnsi="Times New Roman" w:eastAsia="Times New Roman" w:ascii="Times New Roman"/>
          <w:i/>
          <w:spacing w:val="4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and</w:t>
      </w:r>
      <w:r>
        <w:rPr>
          <w:rFonts w:cs="Times New Roman" w:hAnsi="Times New Roman" w:eastAsia="Times New Roman" w:ascii="Times New Roman"/>
          <w:i/>
          <w:spacing w:val="-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3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i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w</w:t>
      </w:r>
      <w:r>
        <w:rPr>
          <w:rFonts w:cs="Times New Roman" w:hAnsi="Times New Roman" w:eastAsia="Times New Roman" w:ascii="Times New Roman"/>
          <w:i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-4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i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-8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i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</w:r>
    </w:p>
    <w:p>
      <w:pPr>
        <w:rPr>
          <w:sz w:val="15"/>
          <w:szCs w:val="15"/>
        </w:rPr>
        <w:jc w:val="left"/>
        <w:spacing w:before="8" w:lineRule="exact" w:line="140"/>
      </w:pPr>
      <w:r>
        <w:rPr>
          <w:sz w:val="15"/>
          <w:szCs w:val="15"/>
        </w:rPr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both"/>
        <w:spacing w:lineRule="auto" w:line="259"/>
        <w:ind w:left="101" w:right="69"/>
      </w:pPr>
      <w:r>
        <w:rPr>
          <w:rFonts w:cs="Times New Roman" w:hAnsi="Times New Roman" w:eastAsia="Times New Roman" w:ascii="Times New Roman"/>
          <w:i/>
          <w:spacing w:val="-2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he</w:t>
      </w:r>
      <w:r>
        <w:rPr>
          <w:rFonts w:cs="Times New Roman" w:hAnsi="Times New Roman" w:eastAsia="Times New Roman" w:ascii="Times New Roman"/>
          <w:i/>
          <w:spacing w:val="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2"/>
          <w:w w:val="10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i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ar</w:t>
      </w:r>
      <w:r>
        <w:rPr>
          <w:rFonts w:cs="Times New Roman" w:hAnsi="Times New Roman" w:eastAsia="Times New Roman" w:ascii="Times New Roman"/>
          <w:i/>
          <w:spacing w:val="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2014</w:t>
      </w:r>
      <w:r>
        <w:rPr>
          <w:rFonts w:cs="Times New Roman" w:hAnsi="Times New Roman" w:eastAsia="Times New Roman" w:ascii="Times New Roman"/>
          <w:i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aw</w:t>
      </w:r>
      <w:r>
        <w:rPr>
          <w:rFonts w:cs="Times New Roman" w:hAnsi="Times New Roman" w:eastAsia="Times New Roman" w:ascii="Times New Roman"/>
          <w:i/>
          <w:spacing w:val="8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-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i/>
          <w:spacing w:val="2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i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i/>
          <w:spacing w:val="13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4</w:t>
      </w:r>
      <w:r>
        <w:rPr>
          <w:rFonts w:cs="Times New Roman" w:hAnsi="Times New Roman" w:eastAsia="Times New Roman" w:ascii="Times New Roman"/>
          <w:i/>
          <w:spacing w:val="-10"/>
          <w:w w:val="100"/>
          <w:sz w:val="22"/>
          <w:szCs w:val="22"/>
        </w:rPr>
        <w:t>0</w:t>
      </w:r>
      <w:r>
        <w:rPr>
          <w:rFonts w:cs="Times New Roman" w:hAnsi="Times New Roman" w:eastAsia="Times New Roman" w:ascii="Times New Roman"/>
          <w:i/>
          <w:spacing w:val="5"/>
          <w:w w:val="100"/>
          <w:sz w:val="22"/>
          <w:szCs w:val="22"/>
        </w:rPr>
        <w:t>,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000</w:t>
      </w:r>
      <w:r>
        <w:rPr>
          <w:rFonts w:cs="Times New Roman" w:hAnsi="Times New Roman" w:eastAsia="Times New Roman" w:ascii="Times New Roman"/>
          <w:i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-4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i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hi</w:t>
      </w:r>
      <w:r>
        <w:rPr>
          <w:rFonts w:cs="Times New Roman" w:hAnsi="Times New Roman" w:eastAsia="Times New Roman" w:ascii="Times New Roman"/>
          <w:i/>
          <w:spacing w:val="-8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i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i/>
          <w:spacing w:val="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4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i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i/>
          <w:spacing w:val="-8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4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i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i/>
          <w:spacing w:val="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i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1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ganda</w:t>
      </w:r>
      <w:r>
        <w:rPr>
          <w:rFonts w:cs="Times New Roman" w:hAnsi="Times New Roman" w:eastAsia="Times New Roman" w:ascii="Times New Roman"/>
          <w:i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i/>
          <w:spacing w:val="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2"/>
          <w:w w:val="100"/>
          <w:sz w:val="22"/>
          <w:szCs w:val="22"/>
        </w:rPr>
        <w:t>x</w:t>
      </w:r>
      <w:r>
        <w:rPr>
          <w:rFonts w:cs="Times New Roman" w:hAnsi="Times New Roman" w:eastAsia="Times New Roman" w:ascii="Times New Roman"/>
          <w:i/>
          <w:spacing w:val="-8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ud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ng</w:t>
      </w:r>
      <w:r>
        <w:rPr>
          <w:rFonts w:cs="Times New Roman" w:hAnsi="Times New Roman" w:eastAsia="Times New Roman" w:ascii="Times New Roman"/>
          <w:i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3"/>
          <w:w w:val="100"/>
          <w:sz w:val="22"/>
          <w:szCs w:val="22"/>
        </w:rPr>
        <w:t>2</w:t>
      </w:r>
      <w:r>
        <w:rPr>
          <w:rFonts w:cs="Times New Roman" w:hAnsi="Times New Roman" w:eastAsia="Times New Roman" w:ascii="Times New Roman"/>
          <w:i/>
          <w:spacing w:val="-3"/>
          <w:w w:val="100"/>
          <w:sz w:val="22"/>
          <w:szCs w:val="22"/>
        </w:rPr>
        <w:t>-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3</w:t>
      </w:r>
      <w:r>
        <w:rPr>
          <w:rFonts w:cs="Times New Roman" w:hAnsi="Times New Roman" w:eastAsia="Times New Roman" w:ascii="Times New Roman"/>
          <w:i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3"/>
          <w:w w:val="100"/>
          <w:sz w:val="22"/>
          <w:szCs w:val="22"/>
        </w:rPr>
        <w:t>w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i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i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4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i/>
          <w:spacing w:val="-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1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-2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he</w:t>
      </w:r>
      <w:r>
        <w:rPr>
          <w:rFonts w:cs="Times New Roman" w:hAnsi="Times New Roman" w:eastAsia="Times New Roman" w:ascii="Times New Roman"/>
          <w:i/>
          <w:spacing w:val="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i/>
          <w:spacing w:val="2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i/>
          <w:spacing w:val="-8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4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age</w:t>
      </w:r>
      <w:r>
        <w:rPr>
          <w:rFonts w:cs="Times New Roman" w:hAnsi="Times New Roman" w:eastAsia="Times New Roman" w:ascii="Times New Roman"/>
          <w:i/>
          <w:spacing w:val="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3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i/>
          <w:spacing w:val="-3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of</w:t>
      </w:r>
      <w:r>
        <w:rPr>
          <w:rFonts w:cs="Times New Roman" w:hAnsi="Times New Roman" w:eastAsia="Times New Roman" w:ascii="Times New Roman"/>
          <w:i/>
          <w:spacing w:val="18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i/>
          <w:spacing w:val="-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i/>
          <w:spacing w:val="4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i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i/>
          <w:spacing w:val="1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-4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i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-8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i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i/>
          <w:spacing w:val="1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i/>
          <w:spacing w:val="1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1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ganda</w:t>
      </w:r>
      <w:r>
        <w:rPr>
          <w:rFonts w:cs="Times New Roman" w:hAnsi="Times New Roman" w:eastAsia="Times New Roman" w:ascii="Times New Roman"/>
          <w:i/>
          <w:spacing w:val="1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i/>
          <w:spacing w:val="1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he</w:t>
      </w:r>
      <w:r>
        <w:rPr>
          <w:rFonts w:cs="Times New Roman" w:hAnsi="Times New Roman" w:eastAsia="Times New Roman" w:ascii="Times New Roman"/>
          <w:i/>
          <w:spacing w:val="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i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4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od</w:t>
      </w:r>
      <w:r>
        <w:rPr>
          <w:rFonts w:cs="Times New Roman" w:hAnsi="Times New Roman" w:eastAsia="Times New Roman" w:ascii="Times New Roman"/>
          <w:i/>
          <w:spacing w:val="1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2013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/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2015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ood</w:t>
      </w:r>
      <w:r>
        <w:rPr>
          <w:rFonts w:cs="Times New Roman" w:hAnsi="Times New Roman" w:eastAsia="Times New Roman" w:ascii="Times New Roman"/>
          <w:i/>
          <w:spacing w:val="1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at</w:t>
      </w:r>
      <w:r>
        <w:rPr>
          <w:rFonts w:cs="Times New Roman" w:hAnsi="Times New Roman" w:eastAsia="Times New Roman" w:ascii="Times New Roman"/>
          <w:i/>
          <w:spacing w:val="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1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S$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493</w:t>
      </w:r>
      <w:r>
        <w:rPr>
          <w:rFonts w:cs="Times New Roman" w:hAnsi="Times New Roman" w:eastAsia="Times New Roman" w:ascii="Times New Roman"/>
          <w:i/>
          <w:spacing w:val="1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on</w:t>
      </w:r>
      <w:r>
        <w:rPr>
          <w:rFonts w:cs="Times New Roman" w:hAnsi="Times New Roman" w:eastAsia="Times New Roman" w:ascii="Times New Roman"/>
          <w:i/>
          <w:spacing w:val="1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i/>
          <w:spacing w:val="1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gn</w:t>
      </w:r>
      <w:r>
        <w:rPr>
          <w:rFonts w:cs="Times New Roman" w:hAnsi="Times New Roman" w:eastAsia="Times New Roman" w:ascii="Times New Roman"/>
          <w:i/>
          <w:spacing w:val="-1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9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-8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ant</w:t>
      </w:r>
      <w:r>
        <w:rPr>
          <w:rFonts w:cs="Times New Roman" w:hAnsi="Times New Roman" w:eastAsia="Times New Roman" w:ascii="Times New Roman"/>
          <w:i/>
          <w:spacing w:val="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9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i/>
          <w:spacing w:val="-8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or</w:t>
      </w:r>
      <w:r>
        <w:rPr>
          <w:rFonts w:cs="Times New Roman" w:hAnsi="Times New Roman" w:eastAsia="Times New Roman" w:ascii="Times New Roman"/>
          <w:i/>
          <w:spacing w:val="1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i/>
          <w:spacing w:val="1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he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i/>
          <w:spacing w:val="-8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i/>
          <w:spacing w:val="4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i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i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i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i/>
          <w:spacing w:val="1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ba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an</w:t>
      </w:r>
      <w:r>
        <w:rPr>
          <w:rFonts w:cs="Times New Roman" w:hAnsi="Times New Roman" w:eastAsia="Times New Roman" w:ascii="Times New Roman"/>
          <w:i/>
          <w:spacing w:val="-8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1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of</w:t>
      </w:r>
      <w:r>
        <w:rPr>
          <w:rFonts w:cs="Times New Roman" w:hAnsi="Times New Roman" w:eastAsia="Times New Roman" w:ascii="Times New Roman"/>
          <w:i/>
          <w:spacing w:val="1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i/>
          <w:spacing w:val="4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ade</w:t>
      </w:r>
      <w:r>
        <w:rPr>
          <w:rFonts w:cs="Times New Roman" w:hAnsi="Times New Roman" w:eastAsia="Times New Roman" w:ascii="Times New Roman"/>
          <w:i/>
          <w:spacing w:val="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i/>
          <w:spacing w:val="-8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9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-8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i/>
          <w:spacing w:val="2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udy</w:t>
      </w:r>
      <w:r>
        <w:rPr>
          <w:rFonts w:cs="Times New Roman" w:hAnsi="Times New Roman" w:eastAsia="Times New Roman" w:ascii="Times New Roman"/>
          <w:i/>
          <w:spacing w:val="1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by</w:t>
      </w:r>
      <w:r>
        <w:rPr>
          <w:rFonts w:cs="Times New Roman" w:hAnsi="Times New Roman" w:eastAsia="Times New Roman" w:ascii="Times New Roman"/>
          <w:i/>
          <w:spacing w:val="1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1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i/>
          <w:spacing w:val="3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i/>
          <w:spacing w:val="-4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i/>
          <w:spacing w:val="1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i/>
          <w:spacing w:val="1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2015</w:t>
      </w:r>
      <w:r>
        <w:rPr>
          <w:rFonts w:cs="Times New Roman" w:hAnsi="Times New Roman" w:eastAsia="Times New Roman" w:ascii="Times New Roman"/>
          <w:i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ab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i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i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i/>
          <w:spacing w:val="1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hat</w:t>
      </w:r>
      <w:r>
        <w:rPr>
          <w:rFonts w:cs="Times New Roman" w:hAnsi="Times New Roman" w:eastAsia="Times New Roman" w:ascii="Times New Roman"/>
          <w:i/>
          <w:spacing w:val="1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he</w:t>
      </w:r>
      <w:r>
        <w:rPr>
          <w:rFonts w:cs="Times New Roman" w:hAnsi="Times New Roman" w:eastAsia="Times New Roman" w:ascii="Times New Roman"/>
          <w:i/>
          <w:spacing w:val="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i/>
          <w:spacing w:val="2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i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4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i/>
          <w:spacing w:val="-10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1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-8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i/>
          <w:spacing w:val="4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bon</w:t>
      </w:r>
      <w:r>
        <w:rPr>
          <w:rFonts w:cs="Times New Roman" w:hAnsi="Times New Roman" w:eastAsia="Times New Roman" w:ascii="Times New Roman"/>
          <w:i/>
          <w:spacing w:val="1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i/>
          <w:spacing w:val="2"/>
          <w:w w:val="100"/>
          <w:sz w:val="22"/>
          <w:szCs w:val="22"/>
        </w:rPr>
        <w:t>x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de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i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on</w:t>
      </w:r>
      <w:r>
        <w:rPr>
          <w:rFonts w:cs="Times New Roman" w:hAnsi="Times New Roman" w:eastAsia="Times New Roman" w:ascii="Times New Roman"/>
          <w:i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i/>
          <w:spacing w:val="-8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i/>
          <w:spacing w:val="4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i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i/>
          <w:spacing w:val="-6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i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i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i/>
          <w:spacing w:val="4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om</w:t>
      </w:r>
      <w:r>
        <w:rPr>
          <w:rFonts w:cs="Times New Roman" w:hAnsi="Times New Roman" w:eastAsia="Times New Roman" w:ascii="Times New Roman"/>
          <w:i/>
          <w:spacing w:val="6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465</w:t>
      </w:r>
      <w:r>
        <w:rPr>
          <w:rFonts w:cs="Times New Roman" w:hAnsi="Times New Roman" w:eastAsia="Times New Roman" w:ascii="Times New Roman"/>
          <w:i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/</w:t>
      </w:r>
      <w:r>
        <w:rPr>
          <w:rFonts w:cs="Times New Roman" w:hAnsi="Times New Roman" w:eastAsia="Times New Roman" w:ascii="Times New Roman"/>
          <w:i/>
          <w:spacing w:val="2"/>
          <w:w w:val="100"/>
          <w:sz w:val="22"/>
          <w:szCs w:val="22"/>
        </w:rPr>
        <w:t>k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i/>
          <w:spacing w:val="6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i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2005</w:t>
      </w:r>
      <w:r>
        <w:rPr>
          <w:rFonts w:cs="Times New Roman" w:hAnsi="Times New Roman" w:eastAsia="Times New Roman" w:ascii="Times New Roman"/>
          <w:i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i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503g</w:t>
      </w:r>
      <w:r>
        <w:rPr>
          <w:rFonts w:cs="Times New Roman" w:hAnsi="Times New Roman" w:eastAsia="Times New Roman" w:ascii="Times New Roman"/>
          <w:i/>
          <w:spacing w:val="-11"/>
          <w:w w:val="100"/>
          <w:sz w:val="22"/>
          <w:szCs w:val="22"/>
        </w:rPr>
        <w:t>/</w:t>
      </w:r>
      <w:r>
        <w:rPr>
          <w:rFonts w:cs="Times New Roman" w:hAnsi="Times New Roman" w:eastAsia="Times New Roman" w:ascii="Times New Roman"/>
          <w:i/>
          <w:spacing w:val="2"/>
          <w:w w:val="100"/>
          <w:sz w:val="22"/>
          <w:szCs w:val="22"/>
        </w:rPr>
        <w:t>k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i/>
          <w:spacing w:val="6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i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2014</w:t>
      </w:r>
      <w:r>
        <w:rPr>
          <w:rFonts w:cs="Times New Roman" w:hAnsi="Times New Roman" w:eastAsia="Times New Roman" w:ascii="Times New Roman"/>
          <w:i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3"/>
          <w:w w:val="100"/>
          <w:sz w:val="22"/>
          <w:szCs w:val="22"/>
        </w:rPr>
        <w:t>w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he</w:t>
      </w:r>
      <w:r>
        <w:rPr>
          <w:rFonts w:cs="Times New Roman" w:hAnsi="Times New Roman" w:eastAsia="Times New Roman" w:ascii="Times New Roman"/>
          <w:i/>
          <w:spacing w:val="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i/>
          <w:spacing w:val="-8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i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4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age</w:t>
      </w:r>
      <w:r>
        <w:rPr>
          <w:rFonts w:cs="Times New Roman" w:hAnsi="Times New Roman" w:eastAsia="Times New Roman" w:ascii="Times New Roman"/>
          <w:i/>
          <w:spacing w:val="-3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9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i/>
          <w:spacing w:val="-1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i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i/>
          <w:spacing w:val="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-8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i/>
          <w:spacing w:val="9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-8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i/>
          <w:spacing w:val="-8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i/>
          <w:spacing w:val="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i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-8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i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i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9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i/>
          <w:spacing w:val="4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om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both"/>
        <w:spacing w:lineRule="exact" w:line="240"/>
        <w:ind w:left="101" w:right="95"/>
      </w:pP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12</w:t>
      </w:r>
      <w:r>
        <w:rPr>
          <w:rFonts w:cs="Times New Roman" w:hAnsi="Times New Roman" w:eastAsia="Times New Roman" w:ascii="Times New Roman"/>
          <w:i/>
          <w:spacing w:val="5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52</w:t>
      </w:r>
      <w:r>
        <w:rPr>
          <w:rFonts w:cs="Times New Roman" w:hAnsi="Times New Roman" w:eastAsia="Times New Roman" w:ascii="Times New Roman"/>
          <w:i/>
          <w:spacing w:val="1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-2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/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100</w:t>
      </w:r>
      <w:r>
        <w:rPr>
          <w:rFonts w:cs="Times New Roman" w:hAnsi="Times New Roman" w:eastAsia="Times New Roman" w:ascii="Times New Roman"/>
          <w:i/>
          <w:spacing w:val="2"/>
          <w:w w:val="100"/>
          <w:sz w:val="22"/>
          <w:szCs w:val="22"/>
        </w:rPr>
        <w:t>k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i/>
          <w:spacing w:val="16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i/>
          <w:spacing w:val="1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2005</w:t>
      </w:r>
      <w:r>
        <w:rPr>
          <w:rFonts w:cs="Times New Roman" w:hAnsi="Times New Roman" w:eastAsia="Times New Roman" w:ascii="Times New Roman"/>
          <w:i/>
          <w:spacing w:val="1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i/>
          <w:spacing w:val="1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13</w:t>
      </w:r>
      <w:r>
        <w:rPr>
          <w:rFonts w:cs="Times New Roman" w:hAnsi="Times New Roman" w:eastAsia="Times New Roman" w:ascii="Times New Roman"/>
          <w:i/>
          <w:spacing w:val="5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73</w:t>
      </w:r>
      <w:r>
        <w:rPr>
          <w:rFonts w:cs="Times New Roman" w:hAnsi="Times New Roman" w:eastAsia="Times New Roman" w:ascii="Times New Roman"/>
          <w:i/>
          <w:spacing w:val="1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-2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/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100</w:t>
      </w:r>
      <w:r>
        <w:rPr>
          <w:rFonts w:cs="Times New Roman" w:hAnsi="Times New Roman" w:eastAsia="Times New Roman" w:ascii="Times New Roman"/>
          <w:i/>
          <w:spacing w:val="3"/>
          <w:w w:val="100"/>
          <w:sz w:val="22"/>
          <w:szCs w:val="22"/>
        </w:rPr>
        <w:t>K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i/>
          <w:spacing w:val="16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i/>
          <w:spacing w:val="1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2014.</w:t>
      </w:r>
      <w:r>
        <w:rPr>
          <w:rFonts w:cs="Times New Roman" w:hAnsi="Times New Roman" w:eastAsia="Times New Roman" w:ascii="Times New Roman"/>
          <w:i/>
          <w:spacing w:val="2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-2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i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1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i/>
          <w:spacing w:val="2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4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on</w:t>
      </w:r>
      <w:r>
        <w:rPr>
          <w:rFonts w:cs="Times New Roman" w:hAnsi="Times New Roman" w:eastAsia="Times New Roman" w:ascii="Times New Roman"/>
          <w:i/>
          <w:spacing w:val="-9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i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i/>
          <w:spacing w:val="1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un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i/>
          <w:spacing w:val="4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nd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i/>
          <w:spacing w:val="1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and</w:t>
      </w:r>
      <w:r>
        <w:rPr>
          <w:rFonts w:cs="Times New Roman" w:hAnsi="Times New Roman" w:eastAsia="Times New Roman" w:ascii="Times New Roman"/>
          <w:i/>
          <w:spacing w:val="1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-8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oun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i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4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i/>
          <w:spacing w:val="4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odu</w:t>
      </w:r>
      <w:r>
        <w:rPr>
          <w:rFonts w:cs="Times New Roman" w:hAnsi="Times New Roman" w:eastAsia="Times New Roman" w:ascii="Times New Roman"/>
          <w:i/>
          <w:spacing w:val="-8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2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both"/>
        <w:spacing w:before="17" w:lineRule="auto" w:line="260"/>
        <w:ind w:left="101" w:right="69"/>
      </w:pP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i/>
          <w:spacing w:val="4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i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nds</w:t>
      </w:r>
      <w:r>
        <w:rPr>
          <w:rFonts w:cs="Times New Roman" w:hAnsi="Times New Roman" w:eastAsia="Times New Roman" w:ascii="Times New Roman"/>
          <w:i/>
          <w:spacing w:val="1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-8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an</w:t>
      </w:r>
      <w:r>
        <w:rPr>
          <w:rFonts w:cs="Times New Roman" w:hAnsi="Times New Roman" w:eastAsia="Times New Roman" w:ascii="Times New Roman"/>
          <w:i/>
          <w:spacing w:val="1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be</w:t>
      </w:r>
      <w:r>
        <w:rPr>
          <w:rFonts w:cs="Times New Roman" w:hAnsi="Times New Roman" w:eastAsia="Times New Roman" w:ascii="Times New Roman"/>
          <w:i/>
          <w:spacing w:val="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i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i/>
          <w:spacing w:val="4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bu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i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i/>
          <w:spacing w:val="1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he</w:t>
      </w:r>
      <w:r>
        <w:rPr>
          <w:rFonts w:cs="Times New Roman" w:hAnsi="Times New Roman" w:eastAsia="Times New Roman" w:ascii="Times New Roman"/>
          <w:i/>
          <w:spacing w:val="1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i/>
          <w:spacing w:val="-1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i/>
          <w:spacing w:val="2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an</w:t>
      </w:r>
      <w:r>
        <w:rPr>
          <w:rFonts w:cs="Times New Roman" w:hAnsi="Times New Roman" w:eastAsia="Times New Roman" w:ascii="Times New Roman"/>
          <w:i/>
          <w:spacing w:val="-8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i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i/>
          <w:spacing w:val="1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i/>
          <w:spacing w:val="2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i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4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i/>
          <w:spacing w:val="-10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1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age</w:t>
      </w:r>
      <w:r>
        <w:rPr>
          <w:rFonts w:cs="Times New Roman" w:hAnsi="Times New Roman" w:eastAsia="Times New Roman" w:ascii="Times New Roman"/>
          <w:i/>
          <w:spacing w:val="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16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7"/>
          <w:w w:val="10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i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-1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i/>
          <w:spacing w:val="1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at</w:t>
      </w:r>
      <w:r>
        <w:rPr>
          <w:rFonts w:cs="Times New Roman" w:hAnsi="Times New Roman" w:eastAsia="Times New Roman" w:ascii="Times New Roman"/>
          <w:i/>
          <w:spacing w:val="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-4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i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i/>
          <w:spacing w:val="-1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i/>
          <w:spacing w:val="4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on</w:t>
      </w:r>
      <w:r>
        <w:rPr>
          <w:rFonts w:cs="Times New Roman" w:hAnsi="Times New Roman" w:eastAsia="Times New Roman" w:ascii="Times New Roman"/>
          <w:i/>
          <w:spacing w:val="13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-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i/>
          <w:spacing w:val="18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i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1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1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ganda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-4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i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-8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1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-4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i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-3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po</w:t>
      </w:r>
      <w:r>
        <w:rPr>
          <w:rFonts w:cs="Times New Roman" w:hAnsi="Times New Roman" w:eastAsia="Times New Roman" w:ascii="Times New Roman"/>
          <w:i/>
          <w:spacing w:val="4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ng</w:t>
      </w:r>
      <w:r>
        <w:rPr>
          <w:rFonts w:cs="Times New Roman" w:hAnsi="Times New Roman" w:eastAsia="Times New Roman" w:ascii="Times New Roman"/>
          <w:i/>
          <w:spacing w:val="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2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i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-8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i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i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as</w:t>
      </w:r>
      <w:r>
        <w:rPr>
          <w:rFonts w:cs="Times New Roman" w:hAnsi="Times New Roman" w:eastAsia="Times New Roman" w:ascii="Times New Roman"/>
          <w:i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-4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i/>
          <w:spacing w:val="-4"/>
          <w:w w:val="100"/>
          <w:sz w:val="22"/>
          <w:szCs w:val="22"/>
        </w:rPr>
        <w:t>B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i/>
          <w:spacing w:val="1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3"/>
          <w:w w:val="100"/>
          <w:sz w:val="22"/>
          <w:szCs w:val="22"/>
        </w:rPr>
        <w:t>w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hout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any</w:t>
      </w:r>
      <w:r>
        <w:rPr>
          <w:rFonts w:cs="Times New Roman" w:hAnsi="Times New Roman" w:eastAsia="Times New Roman" w:ascii="Times New Roman"/>
          <w:i/>
          <w:spacing w:val="3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1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i/>
          <w:spacing w:val="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i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i/>
          <w:spacing w:val="3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-4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ue</w:t>
      </w:r>
      <w:r>
        <w:rPr>
          <w:rFonts w:cs="Times New Roman" w:hAnsi="Times New Roman" w:eastAsia="Times New Roman" w:ascii="Times New Roman"/>
          <w:i/>
          <w:spacing w:val="23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-15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dd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on</w:t>
      </w:r>
      <w:r>
        <w:rPr>
          <w:rFonts w:cs="Times New Roman" w:hAnsi="Times New Roman" w:eastAsia="Times New Roman" w:ascii="Times New Roman"/>
          <w:i/>
          <w:spacing w:val="1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nad</w:t>
      </w:r>
      <w:r>
        <w:rPr>
          <w:rFonts w:cs="Times New Roman" w:hAnsi="Times New Roman" w:eastAsia="Times New Roman" w:ascii="Times New Roman"/>
          <w:i/>
          <w:spacing w:val="2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i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4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i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i/>
          <w:spacing w:val="3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-8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on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i/>
          <w:spacing w:val="4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bu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i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i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un</w:t>
      </w:r>
      <w:r>
        <w:rPr>
          <w:rFonts w:cs="Times New Roman" w:hAnsi="Times New Roman" w:eastAsia="Times New Roman" w:ascii="Times New Roman"/>
          <w:i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i/>
          <w:spacing w:val="2"/>
          <w:w w:val="10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i/>
          <w:spacing w:val="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i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/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und</w:t>
      </w:r>
      <w:r>
        <w:rPr>
          <w:rFonts w:cs="Times New Roman" w:hAnsi="Times New Roman" w:eastAsia="Times New Roman" w:ascii="Times New Roman"/>
          <w:i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-6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i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i/>
          <w:spacing w:val="2"/>
          <w:w w:val="10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i/>
          <w:spacing w:val="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i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nt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and</w:t>
      </w:r>
      <w:r>
        <w:rPr>
          <w:rFonts w:cs="Times New Roman" w:hAnsi="Times New Roman" w:eastAsia="Times New Roman" w:ascii="Times New Roman"/>
          <w:i/>
          <w:spacing w:val="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do</w:t>
      </w:r>
      <w:r>
        <w:rPr>
          <w:rFonts w:cs="Times New Roman" w:hAnsi="Times New Roman" w:eastAsia="Times New Roman" w:ascii="Times New Roman"/>
          <w:i/>
          <w:spacing w:val="-8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i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not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i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i/>
          <w:spacing w:val="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he</w:t>
      </w:r>
      <w:r>
        <w:rPr>
          <w:rFonts w:cs="Times New Roman" w:hAnsi="Times New Roman" w:eastAsia="Times New Roman" w:ascii="Times New Roman"/>
          <w:i/>
          <w:spacing w:val="3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-1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i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-5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i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i/>
          <w:spacing w:val="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ndu</w:t>
      </w:r>
      <w:r>
        <w:rPr>
          <w:rFonts w:cs="Times New Roman" w:hAnsi="Times New Roman" w:eastAsia="Times New Roman" w:ascii="Times New Roman"/>
          <w:i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i/>
          <w:spacing w:val="4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4"/>
          <w:w w:val="100"/>
          <w:sz w:val="22"/>
          <w:szCs w:val="22"/>
        </w:rPr>
        <w:t>z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on</w:t>
      </w:r>
      <w:r>
        <w:rPr>
          <w:rFonts w:cs="Times New Roman" w:hAnsi="Times New Roman" w:eastAsia="Times New Roman" w:ascii="Times New Roman"/>
          <w:i/>
          <w:spacing w:val="1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i/>
          <w:spacing w:val="-8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4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i/>
          <w:spacing w:val="2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i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ons</w:t>
      </w:r>
      <w:r>
        <w:rPr>
          <w:rFonts w:cs="Times New Roman" w:hAnsi="Times New Roman" w:eastAsia="Times New Roman" w:ascii="Times New Roman"/>
          <w:i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i/>
          <w:spacing w:val="-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i/>
          <w:spacing w:val="3"/>
          <w:w w:val="100"/>
          <w:sz w:val="22"/>
          <w:szCs w:val="22"/>
        </w:rPr>
        <w:t>w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i/>
          <w:spacing w:val="4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i/>
          <w:spacing w:val="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dd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i/>
          <w:spacing w:val="-8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i/>
          <w:spacing w:val="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us</w:t>
      </w:r>
      <w:r>
        <w:rPr>
          <w:rFonts w:cs="Times New Roman" w:hAnsi="Times New Roman" w:eastAsia="Times New Roman" w:ascii="Times New Roman"/>
          <w:i/>
          <w:spacing w:val="1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i/>
          <w:spacing w:val="4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i/>
          <w:spacing w:val="-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i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i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-8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i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i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i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1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ganda</w:t>
      </w:r>
      <w:r>
        <w:rPr>
          <w:rFonts w:cs="Times New Roman" w:hAnsi="Times New Roman" w:eastAsia="Times New Roman" w:ascii="Times New Roman"/>
          <w:i/>
          <w:spacing w:val="-3"/>
          <w:w w:val="100"/>
          <w:sz w:val="22"/>
          <w:szCs w:val="22"/>
        </w:rPr>
        <w:t>’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i/>
          <w:spacing w:val="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-4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on</w:t>
      </w:r>
      <w:r>
        <w:rPr>
          <w:rFonts w:cs="Times New Roman" w:hAnsi="Times New Roman" w:eastAsia="Times New Roman" w:ascii="Times New Roman"/>
          <w:i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204</w:t>
      </w:r>
      <w:r>
        <w:rPr>
          <w:rFonts w:cs="Times New Roman" w:hAnsi="Times New Roman" w:eastAsia="Times New Roman" w:ascii="Times New Roman"/>
          <w:i/>
          <w:spacing w:val="-6"/>
          <w:w w:val="100"/>
          <w:sz w:val="22"/>
          <w:szCs w:val="22"/>
        </w:rPr>
        <w:t>0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-4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i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i/>
          <w:spacing w:val="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2010</w:t>
      </w:r>
      <w:r>
        <w:rPr>
          <w:rFonts w:cs="Times New Roman" w:hAnsi="Times New Roman" w:eastAsia="Times New Roman" w:ascii="Times New Roman"/>
          <w:i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i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he</w:t>
      </w:r>
      <w:r>
        <w:rPr>
          <w:rFonts w:cs="Times New Roman" w:hAnsi="Times New Roman" w:eastAsia="Times New Roman" w:ascii="Times New Roman"/>
          <w:i/>
          <w:spacing w:val="-3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-4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on</w:t>
      </w:r>
      <w:r>
        <w:rPr>
          <w:rFonts w:cs="Times New Roman" w:hAnsi="Times New Roman" w:eastAsia="Times New Roman" w:ascii="Times New Roman"/>
          <w:i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2040</w:t>
      </w:r>
      <w:r>
        <w:rPr>
          <w:rFonts w:cs="Times New Roman" w:hAnsi="Times New Roman" w:eastAsia="Times New Roman" w:ascii="Times New Roman"/>
          <w:i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-4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4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i/>
          <w:spacing w:val="-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1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i/>
          <w:spacing w:val="2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i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4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i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i/>
          <w:spacing w:val="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i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nt</w:t>
      </w:r>
      <w:r>
        <w:rPr>
          <w:rFonts w:cs="Times New Roman" w:hAnsi="Times New Roman" w:eastAsia="Times New Roman" w:ascii="Times New Roman"/>
          <w:i/>
          <w:spacing w:val="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-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i/>
          <w:spacing w:val="13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1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ganda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has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1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i/>
          <w:spacing w:val="2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i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i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1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3"/>
          <w:w w:val="100"/>
          <w:sz w:val="22"/>
          <w:szCs w:val="22"/>
        </w:rPr>
        <w:t>K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4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1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-3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i/>
          <w:spacing w:val="4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3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i/>
          <w:spacing w:val="4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i/>
          <w:spacing w:val="-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i/>
          <w:spacing w:val="4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on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1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1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i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up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1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1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-4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i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-8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1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anu</w:t>
      </w:r>
      <w:r>
        <w:rPr>
          <w:rFonts w:cs="Times New Roman" w:hAnsi="Times New Roman" w:eastAsia="Times New Roman" w:ascii="Times New Roman"/>
          <w:i/>
          <w:spacing w:val="9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i/>
          <w:spacing w:val="-8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i/>
          <w:spacing w:val="4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ng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1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ant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as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1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1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i/>
          <w:spacing w:val="-1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i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1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i/>
          <w:spacing w:val="3"/>
          <w:w w:val="100"/>
          <w:sz w:val="22"/>
          <w:szCs w:val="22"/>
        </w:rPr>
        <w:t>w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i/>
          <w:spacing w:val="4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ab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ng</w:t>
      </w:r>
      <w:r>
        <w:rPr>
          <w:rFonts w:cs="Times New Roman" w:hAnsi="Times New Roman" w:eastAsia="Times New Roman" w:ascii="Times New Roman"/>
          <w:i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-8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i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-8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i/>
          <w:spacing w:val="3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i/>
          <w:spacing w:val="9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i/>
          <w:spacing w:val="-8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i/>
          <w:spacing w:val="4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ng</w:t>
      </w:r>
      <w:r>
        <w:rPr>
          <w:rFonts w:cs="Times New Roman" w:hAnsi="Times New Roman" w:eastAsia="Times New Roman" w:ascii="Times New Roman"/>
          <w:i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-8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apab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i/>
          <w:spacing w:val="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i/>
          <w:spacing w:val="-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1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ganda</w:t>
      </w:r>
      <w:r>
        <w:rPr>
          <w:rFonts w:cs="Times New Roman" w:hAnsi="Times New Roman" w:eastAsia="Times New Roman" w:ascii="Times New Roman"/>
          <w:i/>
          <w:spacing w:val="-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9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i/>
          <w:spacing w:val="-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i/>
          <w:spacing w:val="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2"/>
          <w:w w:val="100"/>
          <w:sz w:val="22"/>
          <w:szCs w:val="22"/>
        </w:rPr>
        <w:t>J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ob</w:t>
      </w:r>
      <w:r>
        <w:rPr>
          <w:rFonts w:cs="Times New Roman" w:hAnsi="Times New Roman" w:eastAsia="Times New Roman" w:ascii="Times New Roman"/>
          <w:i/>
          <w:spacing w:val="-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and</w:t>
      </w:r>
      <w:r>
        <w:rPr>
          <w:rFonts w:cs="Times New Roman" w:hAnsi="Times New Roman" w:eastAsia="Times New Roman" w:ascii="Times New Roman"/>
          <w:i/>
          <w:spacing w:val="-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3"/>
          <w:w w:val="100"/>
          <w:sz w:val="22"/>
          <w:szCs w:val="22"/>
        </w:rPr>
        <w:t>w</w:t>
      </w:r>
      <w:r>
        <w:rPr>
          <w:rFonts w:cs="Times New Roman" w:hAnsi="Times New Roman" w:eastAsia="Times New Roman" w:ascii="Times New Roman"/>
          <w:i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i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-8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i/>
          <w:spacing w:val="4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i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on.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</w:r>
    </w:p>
    <w:p>
      <w:pPr>
        <w:rPr>
          <w:sz w:val="15"/>
          <w:szCs w:val="15"/>
        </w:rPr>
        <w:jc w:val="left"/>
        <w:spacing w:before="7" w:lineRule="exact" w:line="140"/>
      </w:pPr>
      <w:r>
        <w:rPr>
          <w:sz w:val="15"/>
          <w:szCs w:val="15"/>
        </w:rPr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both"/>
        <w:spacing w:lineRule="auto" w:line="259"/>
        <w:ind w:left="101" w:right="69"/>
      </w:pPr>
      <w:r>
        <w:rPr>
          <w:rFonts w:cs="Times New Roman" w:hAnsi="Times New Roman" w:eastAsia="Times New Roman" w:ascii="Times New Roman"/>
          <w:i/>
          <w:spacing w:val="-2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i/>
          <w:spacing w:val="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pap</w:t>
      </w:r>
      <w:r>
        <w:rPr>
          <w:rFonts w:cs="Times New Roman" w:hAnsi="Times New Roman" w:eastAsia="Times New Roman" w:ascii="Times New Roman"/>
          <w:i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i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i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i/>
          <w:spacing w:val="4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i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i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i/>
          <w:spacing w:val="6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9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i/>
          <w:spacing w:val="-1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i/>
          <w:spacing w:val="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i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-8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ons</w:t>
      </w:r>
      <w:r>
        <w:rPr>
          <w:rFonts w:cs="Times New Roman" w:hAnsi="Times New Roman" w:eastAsia="Times New Roman" w:ascii="Times New Roman"/>
          <w:i/>
          <w:spacing w:val="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i/>
          <w:spacing w:val="2"/>
          <w:w w:val="10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nop</w:t>
      </w:r>
      <w:r>
        <w:rPr>
          <w:rFonts w:cs="Times New Roman" w:hAnsi="Times New Roman" w:eastAsia="Times New Roman" w:ascii="Times New Roman"/>
          <w:i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i/>
          <w:spacing w:val="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of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26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he</w:t>
      </w:r>
      <w:r>
        <w:rPr>
          <w:rFonts w:cs="Times New Roman" w:hAnsi="Times New Roman" w:eastAsia="Times New Roman" w:ascii="Times New Roman"/>
          <w:i/>
          <w:spacing w:val="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i/>
          <w:spacing w:val="4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i/>
          <w:spacing w:val="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of</w:t>
      </w:r>
      <w:r>
        <w:rPr>
          <w:rFonts w:cs="Times New Roman" w:hAnsi="Times New Roman" w:eastAsia="Times New Roman" w:ascii="Times New Roman"/>
          <w:i/>
          <w:spacing w:val="8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he</w:t>
      </w:r>
      <w:r>
        <w:rPr>
          <w:rFonts w:cs="Times New Roman" w:hAnsi="Times New Roman" w:eastAsia="Times New Roman" w:ascii="Times New Roman"/>
          <w:i/>
          <w:spacing w:val="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au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i/>
          <w:spacing w:val="3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i/>
          <w:spacing w:val="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2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3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ndu</w:t>
      </w:r>
      <w:r>
        <w:rPr>
          <w:rFonts w:cs="Times New Roman" w:hAnsi="Times New Roman" w:eastAsia="Times New Roman" w:ascii="Times New Roman"/>
          <w:i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i/>
          <w:spacing w:val="4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i/>
          <w:spacing w:val="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1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ganda</w:t>
      </w:r>
      <w:r>
        <w:rPr>
          <w:rFonts w:cs="Times New Roman" w:hAnsi="Times New Roman" w:eastAsia="Times New Roman" w:ascii="Times New Roman"/>
          <w:i/>
          <w:spacing w:val="3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3"/>
          <w:w w:val="100"/>
          <w:sz w:val="22"/>
          <w:szCs w:val="22"/>
        </w:rPr>
        <w:t>w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i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4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i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i/>
          <w:spacing w:val="-8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-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i/>
          <w:spacing w:val="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anu</w:t>
      </w:r>
      <w:r>
        <w:rPr>
          <w:rFonts w:cs="Times New Roman" w:hAnsi="Times New Roman" w:eastAsia="Times New Roman" w:ascii="Times New Roman"/>
          <w:i/>
          <w:spacing w:val="9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i/>
          <w:spacing w:val="-8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i/>
          <w:spacing w:val="4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ng</w:t>
      </w:r>
      <w:r>
        <w:rPr>
          <w:rFonts w:cs="Times New Roman" w:hAnsi="Times New Roman" w:eastAsia="Times New Roman" w:ascii="Times New Roman"/>
          <w:i/>
          <w:spacing w:val="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-8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apab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i/>
          <w:spacing w:val="1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i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he</w:t>
      </w:r>
      <w:r>
        <w:rPr>
          <w:rFonts w:cs="Times New Roman" w:hAnsi="Times New Roman" w:eastAsia="Times New Roman" w:ascii="Times New Roman"/>
          <w:i/>
          <w:spacing w:val="-3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-8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on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al</w:t>
      </w:r>
      <w:r>
        <w:rPr>
          <w:rFonts w:cs="Times New Roman" w:hAnsi="Times New Roman" w:eastAsia="Times New Roman" w:ascii="Times New Roman"/>
          <w:i/>
          <w:spacing w:val="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4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i/>
          <w:spacing w:val="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i/>
          <w:spacing w:val="-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i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i/>
          <w:spacing w:val="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-1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i/>
          <w:spacing w:val="4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i/>
          <w:spacing w:val="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i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i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-10"/>
          <w:w w:val="100"/>
          <w:sz w:val="22"/>
          <w:szCs w:val="22"/>
        </w:rPr>
        <w:t>b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i/>
          <w:spacing w:val="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he</w:t>
      </w:r>
      <w:r>
        <w:rPr>
          <w:rFonts w:cs="Times New Roman" w:hAnsi="Times New Roman" w:eastAsia="Times New Roman" w:ascii="Times New Roman"/>
          <w:i/>
          <w:spacing w:val="-3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3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i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i/>
          <w:spacing w:val="-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10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i/>
          <w:spacing w:val="-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i/>
          <w:spacing w:val="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i/>
          <w:spacing w:val="4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i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i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po</w:t>
      </w:r>
      <w:r>
        <w:rPr>
          <w:rFonts w:cs="Times New Roman" w:hAnsi="Times New Roman" w:eastAsia="Times New Roman" w:ascii="Times New Roman"/>
          <w:i/>
          <w:spacing w:val="4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on</w:t>
      </w:r>
      <w:r>
        <w:rPr>
          <w:rFonts w:cs="Times New Roman" w:hAnsi="Times New Roman" w:eastAsia="Times New Roman" w:ascii="Times New Roman"/>
          <w:i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-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-8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i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i/>
          <w:spacing w:val="1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-8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i/>
          <w:spacing w:val="4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i/>
          <w:spacing w:val="1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i/>
          <w:spacing w:val="26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-13"/>
          <w:w w:val="100"/>
          <w:sz w:val="22"/>
          <w:szCs w:val="22"/>
        </w:rPr>
        <w:t>(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ob</w:t>
      </w:r>
      <w:r>
        <w:rPr>
          <w:rFonts w:cs="Times New Roman" w:hAnsi="Times New Roman" w:eastAsia="Times New Roman" w:ascii="Times New Roman"/>
          <w:i/>
          <w:spacing w:val="1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i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i/>
          <w:spacing w:val="-8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i/>
          <w:spacing w:val="1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,</w:t>
      </w:r>
      <w:r>
        <w:rPr>
          <w:rFonts w:cs="Times New Roman" w:hAnsi="Times New Roman" w:eastAsia="Times New Roman" w:ascii="Times New Roman"/>
          <w:i/>
          <w:spacing w:val="26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-8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i/>
          <w:spacing w:val="9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i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13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and</w:t>
      </w:r>
      <w:r>
        <w:rPr>
          <w:rFonts w:cs="Times New Roman" w:hAnsi="Times New Roman" w:eastAsia="Times New Roman" w:ascii="Times New Roman"/>
          <w:i/>
          <w:spacing w:val="1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-8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on;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  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he</w:t>
      </w:r>
      <w:r>
        <w:rPr>
          <w:rFonts w:cs="Times New Roman" w:hAnsi="Times New Roman" w:eastAsia="Times New Roman" w:ascii="Times New Roman"/>
          <w:i/>
          <w:spacing w:val="1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po</w:t>
      </w:r>
      <w:r>
        <w:rPr>
          <w:rFonts w:cs="Times New Roman" w:hAnsi="Times New Roman" w:eastAsia="Times New Roman" w:ascii="Times New Roman"/>
          <w:i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i/>
          <w:spacing w:val="7"/>
          <w:w w:val="100"/>
          <w:sz w:val="22"/>
          <w:szCs w:val="22"/>
        </w:rPr>
        <w:t>-</w:t>
      </w:r>
      <w:r>
        <w:rPr>
          <w:rFonts w:cs="Times New Roman" w:hAnsi="Times New Roman" w:eastAsia="Times New Roman" w:ascii="Times New Roman"/>
          <w:i/>
          <w:spacing w:val="-8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on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al</w:t>
      </w:r>
      <w:r>
        <w:rPr>
          <w:rFonts w:cs="Times New Roman" w:hAnsi="Times New Roman" w:eastAsia="Times New Roman" w:ascii="Times New Roman"/>
          <w:i/>
          <w:spacing w:val="2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i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2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i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op</w:t>
      </w:r>
      <w:r>
        <w:rPr>
          <w:rFonts w:cs="Times New Roman" w:hAnsi="Times New Roman" w:eastAsia="Times New Roman" w:ascii="Times New Roman"/>
          <w:i/>
          <w:spacing w:val="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i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nt</w:t>
      </w:r>
      <w:r>
        <w:rPr>
          <w:rFonts w:cs="Times New Roman" w:hAnsi="Times New Roman" w:eastAsia="Times New Roman" w:ascii="Times New Roman"/>
          <w:i/>
          <w:spacing w:val="1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ans</w:t>
      </w:r>
      <w:r>
        <w:rPr>
          <w:rFonts w:cs="Times New Roman" w:hAnsi="Times New Roman" w:eastAsia="Times New Roman" w:ascii="Times New Roman"/>
          <w:i/>
          <w:spacing w:val="1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3"/>
          <w:w w:val="100"/>
          <w:sz w:val="22"/>
          <w:szCs w:val="22"/>
        </w:rPr>
        <w:t>w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i/>
          <w:spacing w:val="1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2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i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i/>
          <w:spacing w:val="1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i/>
          <w:spacing w:val="1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anu</w:t>
      </w:r>
      <w:r>
        <w:rPr>
          <w:rFonts w:cs="Times New Roman" w:hAnsi="Times New Roman" w:eastAsia="Times New Roman" w:ascii="Times New Roman"/>
          <w:i/>
          <w:spacing w:val="9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i/>
          <w:spacing w:val="-8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i/>
          <w:spacing w:val="4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ng</w:t>
      </w:r>
      <w:r>
        <w:rPr>
          <w:rFonts w:cs="Times New Roman" w:hAnsi="Times New Roman" w:eastAsia="Times New Roman" w:ascii="Times New Roman"/>
          <w:i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i/>
          <w:spacing w:val="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1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ganda</w:t>
      </w:r>
      <w:r>
        <w:rPr>
          <w:rFonts w:cs="Times New Roman" w:hAnsi="Times New Roman" w:eastAsia="Times New Roman" w:ascii="Times New Roman"/>
          <w:i/>
          <w:spacing w:val="-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3"/>
          <w:w w:val="100"/>
          <w:sz w:val="22"/>
          <w:szCs w:val="22"/>
        </w:rPr>
        <w:t>w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-8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i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9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i/>
          <w:spacing w:val="-8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i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i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al</w:t>
      </w:r>
      <w:r>
        <w:rPr>
          <w:rFonts w:cs="Times New Roman" w:hAnsi="Times New Roman" w:eastAsia="Times New Roman" w:ascii="Times New Roman"/>
          <w:i/>
          <w:spacing w:val="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i/>
          <w:spacing w:val="3"/>
          <w:w w:val="100"/>
          <w:sz w:val="22"/>
          <w:szCs w:val="22"/>
        </w:rPr>
        <w:t>K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i/>
          <w:spacing w:val="-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i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i/>
          <w:spacing w:val="-5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i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b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i/>
          <w:spacing w:val="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-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i/>
          <w:spacing w:val="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2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i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-8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i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i/>
          <w:spacing w:val="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i/>
          <w:spacing w:val="-3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due</w:t>
      </w:r>
      <w:r>
        <w:rPr>
          <w:rFonts w:cs="Times New Roman" w:hAnsi="Times New Roman" w:eastAsia="Times New Roman" w:ascii="Times New Roman"/>
          <w:i/>
          <w:spacing w:val="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i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-1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i/>
          <w:spacing w:val="4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-8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ad</w:t>
      </w:r>
      <w:r>
        <w:rPr>
          <w:rFonts w:cs="Times New Roman" w:hAnsi="Times New Roman" w:eastAsia="Times New Roman" w:ascii="Times New Roman"/>
          <w:i/>
          <w:spacing w:val="2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an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ag</w:t>
      </w:r>
      <w:r>
        <w:rPr>
          <w:rFonts w:cs="Times New Roman" w:hAnsi="Times New Roman" w:eastAsia="Times New Roman" w:ascii="Times New Roman"/>
          <w:i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i/>
          <w:spacing w:val="2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-8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i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ap</w:t>
      </w:r>
      <w:r>
        <w:rPr>
          <w:rFonts w:cs="Times New Roman" w:hAnsi="Times New Roman" w:eastAsia="Times New Roman" w:ascii="Times New Roman"/>
          <w:i/>
          <w:spacing w:val="2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i/>
          <w:spacing w:val="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i/>
          <w:spacing w:val="-8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al</w:t>
      </w:r>
      <w:r>
        <w:rPr>
          <w:rFonts w:cs="Times New Roman" w:hAnsi="Times New Roman" w:eastAsia="Times New Roman" w:ascii="Times New Roman"/>
          <w:i/>
          <w:spacing w:val="2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i/>
          <w:spacing w:val="6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i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i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b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i/>
          <w:spacing w:val="2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abor</w:t>
      </w:r>
      <w:r>
        <w:rPr>
          <w:rFonts w:cs="Times New Roman" w:hAnsi="Times New Roman" w:eastAsia="Times New Roman" w:ascii="Times New Roman"/>
          <w:i/>
          <w:spacing w:val="2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i/>
          <w:spacing w:val="2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3"/>
          <w:w w:val="100"/>
          <w:sz w:val="22"/>
          <w:szCs w:val="22"/>
        </w:rPr>
        <w:t>K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i/>
          <w:spacing w:val="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pa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i/>
          <w:spacing w:val="2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i/>
          <w:spacing w:val="2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-8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i/>
          <w:spacing w:val="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pa</w:t>
      </w:r>
      <w:r>
        <w:rPr>
          <w:rFonts w:cs="Times New Roman" w:hAnsi="Times New Roman" w:eastAsia="Times New Roman" w:ascii="Times New Roman"/>
          <w:i/>
          <w:spacing w:val="4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on</w:t>
      </w:r>
      <w:r>
        <w:rPr>
          <w:rFonts w:cs="Times New Roman" w:hAnsi="Times New Roman" w:eastAsia="Times New Roman" w:ascii="Times New Roman"/>
          <w:i/>
          <w:spacing w:val="2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i/>
          <w:spacing w:val="2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Sh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pp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ng</w:t>
      </w:r>
      <w:r>
        <w:rPr>
          <w:rFonts w:cs="Times New Roman" w:hAnsi="Times New Roman" w:eastAsia="Times New Roman" w:ascii="Times New Roman"/>
          <w:i/>
          <w:spacing w:val="2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-8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i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i/>
          <w:spacing w:val="1"/>
          <w:w w:val="100"/>
          <w:sz w:val="22"/>
          <w:szCs w:val="22"/>
        </w:rPr>
        <w:t>;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,</w:t>
      </w:r>
      <w:r>
        <w:rPr>
          <w:rFonts w:cs="Times New Roman" w:hAnsi="Times New Roman" w:eastAsia="Times New Roman" w:ascii="Times New Roman"/>
          <w:i/>
          <w:spacing w:val="3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he</w:t>
      </w:r>
      <w:r>
        <w:rPr>
          <w:rFonts w:cs="Times New Roman" w:hAnsi="Times New Roman" w:eastAsia="Times New Roman" w:ascii="Times New Roman"/>
          <w:i/>
          <w:spacing w:val="2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-8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ono</w:t>
      </w:r>
      <w:r>
        <w:rPr>
          <w:rFonts w:cs="Times New Roman" w:hAnsi="Times New Roman" w:eastAsia="Times New Roman" w:ascii="Times New Roman"/>
          <w:i/>
          <w:spacing w:val="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i/>
          <w:spacing w:val="9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i/>
          <w:spacing w:val="1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i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2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9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i/>
          <w:spacing w:val="4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om</w:t>
      </w:r>
      <w:r>
        <w:rPr>
          <w:rFonts w:cs="Times New Roman" w:hAnsi="Times New Roman" w:eastAsia="Times New Roman" w:ascii="Times New Roman"/>
          <w:i/>
          <w:spacing w:val="26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he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-8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2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i/>
          <w:spacing w:val="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un</w:t>
      </w:r>
      <w:r>
        <w:rPr>
          <w:rFonts w:cs="Times New Roman" w:hAnsi="Times New Roman" w:eastAsia="Times New Roman" w:ascii="Times New Roman"/>
          <w:i/>
          <w:spacing w:val="4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i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i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4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i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3"/>
          <w:w w:val="100"/>
          <w:sz w:val="22"/>
          <w:szCs w:val="22"/>
        </w:rPr>
        <w:t>w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-8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i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aw</w:t>
      </w:r>
      <w:r>
        <w:rPr>
          <w:rFonts w:cs="Times New Roman" w:hAnsi="Times New Roman" w:eastAsia="Times New Roman" w:ascii="Times New Roman"/>
          <w:i/>
          <w:spacing w:val="8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an</w:t>
      </w:r>
      <w:r>
        <w:rPr>
          <w:rFonts w:cs="Times New Roman" w:hAnsi="Times New Roman" w:eastAsia="Times New Roman" w:ascii="Times New Roman"/>
          <w:i/>
          <w:spacing w:val="-1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i/>
          <w:spacing w:val="9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i/>
          <w:spacing w:val="-8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i/>
          <w:spacing w:val="4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ng</w:t>
      </w:r>
      <w:r>
        <w:rPr>
          <w:rFonts w:cs="Times New Roman" w:hAnsi="Times New Roman" w:eastAsia="Times New Roman" w:ascii="Times New Roman"/>
          <w:i/>
          <w:spacing w:val="1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i/>
          <w:spacing w:val="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i/>
          <w:spacing w:val="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i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i/>
          <w:spacing w:val="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2"/>
          <w:w w:val="100"/>
          <w:sz w:val="22"/>
          <w:szCs w:val="22"/>
        </w:rPr>
        <w:t>x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pon</w:t>
      </w:r>
      <w:r>
        <w:rPr>
          <w:rFonts w:cs="Times New Roman" w:hAnsi="Times New Roman" w:eastAsia="Times New Roman" w:ascii="Times New Roman"/>
          <w:i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i/>
          <w:spacing w:val="5"/>
          <w:w w:val="10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;</w:t>
      </w:r>
      <w:r>
        <w:rPr>
          <w:rFonts w:cs="Times New Roman" w:hAnsi="Times New Roman" w:eastAsia="Times New Roman" w:ascii="Times New Roman"/>
          <w:i/>
          <w:spacing w:val="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he</w:t>
      </w:r>
      <w:r>
        <w:rPr>
          <w:rFonts w:cs="Times New Roman" w:hAnsi="Times New Roman" w:eastAsia="Times New Roman" w:ascii="Times New Roman"/>
          <w:i/>
          <w:spacing w:val="-3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4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i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2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4"/>
          <w:w w:val="100"/>
          <w:sz w:val="22"/>
          <w:szCs w:val="22"/>
        </w:rPr>
        <w:t>z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on</w:t>
      </w:r>
      <w:r>
        <w:rPr>
          <w:rFonts w:cs="Times New Roman" w:hAnsi="Times New Roman" w:eastAsia="Times New Roman" w:ascii="Times New Roman"/>
          <w:i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-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i/>
          <w:spacing w:val="13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an</w:t>
      </w:r>
      <w:r>
        <w:rPr>
          <w:rFonts w:cs="Times New Roman" w:hAnsi="Times New Roman" w:eastAsia="Times New Roman" w:ascii="Times New Roman"/>
          <w:i/>
          <w:spacing w:val="-1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i/>
          <w:spacing w:val="9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i/>
          <w:spacing w:val="-8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i/>
          <w:spacing w:val="4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ng</w:t>
      </w:r>
      <w:r>
        <w:rPr>
          <w:rFonts w:cs="Times New Roman" w:hAnsi="Times New Roman" w:eastAsia="Times New Roman" w:ascii="Times New Roman"/>
          <w:i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as</w:t>
      </w:r>
      <w:r>
        <w:rPr>
          <w:rFonts w:cs="Times New Roman" w:hAnsi="Times New Roman" w:eastAsia="Times New Roman" w:ascii="Times New Roman"/>
          <w:i/>
          <w:spacing w:val="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i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2"/>
          <w:w w:val="100"/>
          <w:sz w:val="22"/>
          <w:szCs w:val="22"/>
        </w:rPr>
        <w:t>k</w:t>
      </w:r>
      <w:r>
        <w:rPr>
          <w:rFonts w:cs="Times New Roman" w:hAnsi="Times New Roman" w:eastAsia="Times New Roman" w:ascii="Times New Roman"/>
          <w:i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-8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ono</w:t>
      </w:r>
      <w:r>
        <w:rPr>
          <w:rFonts w:cs="Times New Roman" w:hAnsi="Times New Roman" w:eastAsia="Times New Roman" w:ascii="Times New Roman"/>
          <w:i/>
          <w:spacing w:val="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i/>
          <w:spacing w:val="1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i/>
          <w:spacing w:val="4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2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i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i/>
          <w:spacing w:val="2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i/>
          <w:spacing w:val="2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he</w:t>
      </w:r>
      <w:r>
        <w:rPr>
          <w:rFonts w:cs="Times New Roman" w:hAnsi="Times New Roman" w:eastAsia="Times New Roman" w:ascii="Times New Roman"/>
          <w:i/>
          <w:spacing w:val="2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b</w:t>
      </w:r>
      <w:r>
        <w:rPr>
          <w:rFonts w:cs="Times New Roman" w:hAnsi="Times New Roman" w:eastAsia="Times New Roman" w:ascii="Times New Roman"/>
          <w:i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4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i/>
          <w:spacing w:val="-1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4"/>
          <w:w w:val="100"/>
          <w:sz w:val="22"/>
          <w:szCs w:val="22"/>
        </w:rPr>
        <w:t>z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on</w:t>
      </w:r>
      <w:r>
        <w:rPr>
          <w:rFonts w:cs="Times New Roman" w:hAnsi="Times New Roman" w:eastAsia="Times New Roman" w:ascii="Times New Roman"/>
          <w:i/>
          <w:spacing w:val="2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4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i/>
          <w:spacing w:val="5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;</w:t>
      </w:r>
      <w:r>
        <w:rPr>
          <w:rFonts w:cs="Times New Roman" w:hAnsi="Times New Roman" w:eastAsia="Times New Roman" w:ascii="Times New Roman"/>
          <w:i/>
          <w:spacing w:val="2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he</w:t>
      </w:r>
      <w:r>
        <w:rPr>
          <w:rFonts w:cs="Times New Roman" w:hAnsi="Times New Roman" w:eastAsia="Times New Roman" w:ascii="Times New Roman"/>
          <w:i/>
          <w:spacing w:val="1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nno</w:t>
      </w:r>
      <w:r>
        <w:rPr>
          <w:rFonts w:cs="Times New Roman" w:hAnsi="Times New Roman" w:eastAsia="Times New Roman" w:ascii="Times New Roman"/>
          <w:i/>
          <w:spacing w:val="2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on</w:t>
      </w:r>
      <w:r>
        <w:rPr>
          <w:rFonts w:cs="Times New Roman" w:hAnsi="Times New Roman" w:eastAsia="Times New Roman" w:ascii="Times New Roman"/>
          <w:i/>
          <w:spacing w:val="2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and</w:t>
      </w:r>
      <w:r>
        <w:rPr>
          <w:rFonts w:cs="Times New Roman" w:hAnsi="Times New Roman" w:eastAsia="Times New Roman" w:ascii="Times New Roman"/>
          <w:i/>
          <w:spacing w:val="2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-9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i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4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i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i/>
          <w:spacing w:val="-8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2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-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i/>
          <w:spacing w:val="33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i/>
          <w:spacing w:val="-8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al</w:t>
      </w:r>
      <w:r>
        <w:rPr>
          <w:rFonts w:cs="Times New Roman" w:hAnsi="Times New Roman" w:eastAsia="Times New Roman" w:ascii="Times New Roman"/>
          <w:i/>
          <w:spacing w:val="2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2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ue</w:t>
      </w:r>
      <w:r>
        <w:rPr>
          <w:rFonts w:cs="Times New Roman" w:hAnsi="Times New Roman" w:eastAsia="Times New Roman" w:ascii="Times New Roman"/>
          <w:i/>
          <w:spacing w:val="2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add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on</w:t>
      </w:r>
      <w:r>
        <w:rPr>
          <w:rFonts w:cs="Times New Roman" w:hAnsi="Times New Roman" w:eastAsia="Times New Roman" w:ascii="Times New Roman"/>
          <w:i/>
          <w:spacing w:val="2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i/>
          <w:spacing w:val="-8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4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i/>
          <w:spacing w:val="4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i/>
          <w:spacing w:val="-1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i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and</w:t>
      </w:r>
      <w:r>
        <w:rPr>
          <w:rFonts w:cs="Times New Roman" w:hAnsi="Times New Roman" w:eastAsia="Times New Roman" w:ascii="Times New Roman"/>
          <w:i/>
          <w:spacing w:val="4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2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i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ua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i/>
          <w:spacing w:val="4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he</w:t>
      </w:r>
      <w:r>
        <w:rPr>
          <w:rFonts w:cs="Times New Roman" w:hAnsi="Times New Roman" w:eastAsia="Times New Roman" w:ascii="Times New Roman"/>
          <w:i/>
          <w:spacing w:val="4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-4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on</w:t>
      </w:r>
      <w:r>
        <w:rPr>
          <w:rFonts w:cs="Times New Roman" w:hAnsi="Times New Roman" w:eastAsia="Times New Roman" w:ascii="Times New Roman"/>
          <w:i/>
          <w:spacing w:val="46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2040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4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i/>
          <w:spacing w:val="4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3"/>
          <w:w w:val="100"/>
          <w:sz w:val="22"/>
          <w:szCs w:val="22"/>
        </w:rPr>
        <w:t>w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-8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i/>
          <w:spacing w:val="4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has</w:t>
      </w:r>
      <w:r>
        <w:rPr>
          <w:rFonts w:cs="Times New Roman" w:hAnsi="Times New Roman" w:eastAsia="Times New Roman" w:ascii="Times New Roman"/>
          <w:i/>
          <w:spacing w:val="4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b</w:t>
      </w:r>
      <w:r>
        <w:rPr>
          <w:rFonts w:cs="Times New Roman" w:hAnsi="Times New Roman" w:eastAsia="Times New Roman" w:ascii="Times New Roman"/>
          <w:i/>
          <w:spacing w:val="4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ought</w:t>
      </w:r>
      <w:r>
        <w:rPr>
          <w:rFonts w:cs="Times New Roman" w:hAnsi="Times New Roman" w:eastAsia="Times New Roman" w:ascii="Times New Roman"/>
          <w:i/>
          <w:spacing w:val="53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9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i/>
          <w:spacing w:val="4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i/>
          <w:spacing w:val="4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i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2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i/>
          <w:spacing w:val="-8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4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al</w:t>
      </w:r>
      <w:r>
        <w:rPr>
          <w:rFonts w:cs="Times New Roman" w:hAnsi="Times New Roman" w:eastAsia="Times New Roman" w:ascii="Times New Roman"/>
          <w:i/>
          <w:spacing w:val="5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po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-8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i/>
          <w:spacing w:val="48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i/>
          <w:spacing w:val="1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i/>
          <w:spacing w:val="-8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i/>
          <w:spacing w:val="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i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i/>
          <w:spacing w:val="4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and</w:t>
      </w:r>
      <w:r>
        <w:rPr>
          <w:rFonts w:cs="Times New Roman" w:hAnsi="Times New Roman" w:eastAsia="Times New Roman" w:ascii="Times New Roman"/>
          <w:i/>
          <w:spacing w:val="4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go</w:t>
      </w:r>
      <w:r>
        <w:rPr>
          <w:rFonts w:cs="Times New Roman" w:hAnsi="Times New Roman" w:eastAsia="Times New Roman" w:ascii="Times New Roman"/>
          <w:i/>
          <w:spacing w:val="2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i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4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i/>
          <w:spacing w:val="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i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nt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2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i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i/>
          <w:spacing w:val="4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i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i/>
          <w:spacing w:val="-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i/>
          <w:spacing w:val="3"/>
          <w:w w:val="100"/>
          <w:sz w:val="22"/>
          <w:szCs w:val="22"/>
        </w:rPr>
        <w:t>w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i/>
          <w:spacing w:val="4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ds</w:t>
      </w:r>
      <w:r>
        <w:rPr>
          <w:rFonts w:cs="Times New Roman" w:hAnsi="Times New Roman" w:eastAsia="Times New Roman" w:ascii="Times New Roman"/>
          <w:i/>
          <w:spacing w:val="4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9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i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i/>
          <w:spacing w:val="-8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5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ng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i/>
          <w:spacing w:val="-8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4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i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i/>
          <w:spacing w:val="-8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-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8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-8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apab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i/>
          <w:spacing w:val="4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9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or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i/>
          <w:spacing w:val="-8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al</w:t>
      </w:r>
      <w:r>
        <w:rPr>
          <w:rFonts w:cs="Times New Roman" w:hAnsi="Times New Roman" w:eastAsia="Times New Roman" w:ascii="Times New Roman"/>
          <w:i/>
          <w:spacing w:val="5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2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ue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add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on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i/>
          <w:spacing w:val="4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he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au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i/>
          <w:spacing w:val="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2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ndu</w:t>
      </w:r>
      <w:r>
        <w:rPr>
          <w:rFonts w:cs="Times New Roman" w:hAnsi="Times New Roman" w:eastAsia="Times New Roman" w:ascii="Times New Roman"/>
          <w:i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i/>
          <w:spacing w:val="4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i/>
          <w:spacing w:val="2"/>
          <w:w w:val="10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i/>
          <w:spacing w:val="2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-2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he</w:t>
      </w:r>
      <w:r>
        <w:rPr>
          <w:rFonts w:cs="Times New Roman" w:hAnsi="Times New Roman" w:eastAsia="Times New Roman" w:ascii="Times New Roman"/>
          <w:i/>
          <w:spacing w:val="28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pa</w:t>
      </w:r>
      <w:r>
        <w:rPr>
          <w:rFonts w:cs="Times New Roman" w:hAnsi="Times New Roman" w:eastAsia="Times New Roman" w:ascii="Times New Roman"/>
          <w:i/>
          <w:spacing w:val="-1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i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i/>
          <w:spacing w:val="1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9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i/>
          <w:spacing w:val="-1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i/>
          <w:spacing w:val="4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i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i/>
          <w:spacing w:val="1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ana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i/>
          <w:spacing w:val="2"/>
          <w:w w:val="10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i/>
          <w:spacing w:val="-6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i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i/>
          <w:spacing w:val="1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-8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i/>
          <w:spacing w:val="4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i/>
          <w:spacing w:val="4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i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nt</w:t>
      </w:r>
      <w:r>
        <w:rPr>
          <w:rFonts w:cs="Times New Roman" w:hAnsi="Times New Roman" w:eastAsia="Times New Roman" w:ascii="Times New Roman"/>
          <w:i/>
          <w:spacing w:val="1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2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-8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i/>
          <w:spacing w:val="2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i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4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ng</w:t>
      </w:r>
      <w:r>
        <w:rPr>
          <w:rFonts w:cs="Times New Roman" w:hAnsi="Times New Roman" w:eastAsia="Times New Roman" w:ascii="Times New Roman"/>
          <w:i/>
          <w:spacing w:val="1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he</w:t>
      </w:r>
      <w:r>
        <w:rPr>
          <w:rFonts w:cs="Times New Roman" w:hAnsi="Times New Roman" w:eastAsia="Times New Roman" w:ascii="Times New Roman"/>
          <w:i/>
          <w:spacing w:val="1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2"/>
          <w:w w:val="100"/>
          <w:sz w:val="22"/>
          <w:szCs w:val="22"/>
        </w:rPr>
        <w:t>x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ng</w:t>
      </w:r>
      <w:r>
        <w:rPr>
          <w:rFonts w:cs="Times New Roman" w:hAnsi="Times New Roman" w:eastAsia="Times New Roman" w:ascii="Times New Roman"/>
          <w:i/>
          <w:spacing w:val="2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na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onal</w:t>
      </w:r>
      <w:r>
        <w:rPr>
          <w:rFonts w:cs="Times New Roman" w:hAnsi="Times New Roman" w:eastAsia="Times New Roman" w:ascii="Times New Roman"/>
          <w:i/>
          <w:spacing w:val="1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po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-8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i/>
          <w:spacing w:val="2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and</w:t>
      </w:r>
      <w:r>
        <w:rPr>
          <w:rFonts w:cs="Times New Roman" w:hAnsi="Times New Roman" w:eastAsia="Times New Roman" w:ascii="Times New Roman"/>
          <w:i/>
          <w:spacing w:val="1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4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i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gu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ons</w:t>
      </w:r>
      <w:r>
        <w:rPr>
          <w:rFonts w:cs="Times New Roman" w:hAnsi="Times New Roman" w:eastAsia="Times New Roman" w:ascii="Times New Roman"/>
          <w:i/>
          <w:spacing w:val="2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he</w:t>
      </w:r>
      <w:r>
        <w:rPr>
          <w:rFonts w:cs="Times New Roman" w:hAnsi="Times New Roman" w:eastAsia="Times New Roman" w:ascii="Times New Roman"/>
          <w:i/>
          <w:spacing w:val="3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au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i/>
          <w:spacing w:val="36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ndu</w:t>
      </w:r>
      <w:r>
        <w:rPr>
          <w:rFonts w:cs="Times New Roman" w:hAnsi="Times New Roman" w:eastAsia="Times New Roman" w:ascii="Times New Roman"/>
          <w:i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i/>
          <w:spacing w:val="4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i/>
          <w:spacing w:val="2"/>
          <w:w w:val="10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;</w:t>
      </w:r>
      <w:r>
        <w:rPr>
          <w:rFonts w:cs="Times New Roman" w:hAnsi="Times New Roman" w:eastAsia="Times New Roman" w:ascii="Times New Roman"/>
          <w:i/>
          <w:spacing w:val="33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-8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al</w:t>
      </w:r>
      <w:r>
        <w:rPr>
          <w:rFonts w:cs="Times New Roman" w:hAnsi="Times New Roman" w:eastAsia="Times New Roman" w:ascii="Times New Roman"/>
          <w:i/>
          <w:spacing w:val="3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da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i/>
          <w:spacing w:val="3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on</w:t>
      </w:r>
      <w:r>
        <w:rPr>
          <w:rFonts w:cs="Times New Roman" w:hAnsi="Times New Roman" w:eastAsia="Times New Roman" w:ascii="Times New Roman"/>
          <w:i/>
          <w:spacing w:val="3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-8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on</w:t>
      </w:r>
      <w:r>
        <w:rPr>
          <w:rFonts w:cs="Times New Roman" w:hAnsi="Times New Roman" w:eastAsia="Times New Roman" w:ascii="Times New Roman"/>
          <w:i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i/>
          <w:spacing w:val="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on</w:t>
      </w:r>
      <w:r>
        <w:rPr>
          <w:rFonts w:cs="Times New Roman" w:hAnsi="Times New Roman" w:eastAsia="Times New Roman" w:ascii="Times New Roman"/>
          <w:i/>
          <w:spacing w:val="3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i/>
          <w:spacing w:val="4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i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nds</w:t>
      </w:r>
      <w:r>
        <w:rPr>
          <w:rFonts w:cs="Times New Roman" w:hAnsi="Times New Roman" w:eastAsia="Times New Roman" w:ascii="Times New Roman"/>
          <w:i/>
          <w:spacing w:val="3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i/>
          <w:spacing w:val="-8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i/>
          <w:spacing w:val="4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i/>
          <w:spacing w:val="-5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i/>
          <w:spacing w:val="3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he</w:t>
      </w:r>
      <w:r>
        <w:rPr>
          <w:rFonts w:cs="Times New Roman" w:hAnsi="Times New Roman" w:eastAsia="Times New Roman" w:ascii="Times New Roman"/>
          <w:i/>
          <w:spacing w:val="3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2"/>
          <w:w w:val="10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i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-1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i/>
          <w:spacing w:val="4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i/>
          <w:spacing w:val="3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and</w:t>
      </w:r>
      <w:r>
        <w:rPr>
          <w:rFonts w:cs="Times New Roman" w:hAnsi="Times New Roman" w:eastAsia="Times New Roman" w:ascii="Times New Roman"/>
          <w:i/>
          <w:spacing w:val="3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i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i/>
          <w:spacing w:val="-1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9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-8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i/>
          <w:spacing w:val="3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he</w:t>
      </w:r>
      <w:r>
        <w:rPr>
          <w:rFonts w:cs="Times New Roman" w:hAnsi="Times New Roman" w:eastAsia="Times New Roman" w:ascii="Times New Roman"/>
          <w:i/>
          <w:spacing w:val="3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i/>
          <w:spacing w:val="3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i/>
          <w:spacing w:val="2"/>
          <w:w w:val="10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i/>
          <w:spacing w:val="-8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4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i/>
          <w:spacing w:val="-8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i/>
          <w:spacing w:val="4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i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i/>
          <w:spacing w:val="1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he</w:t>
      </w:r>
      <w:r>
        <w:rPr>
          <w:rFonts w:cs="Times New Roman" w:hAnsi="Times New Roman" w:eastAsia="Times New Roman" w:ascii="Times New Roman"/>
          <w:i/>
          <w:spacing w:val="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i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-8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i/>
          <w:spacing w:val="4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4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i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i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2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ant</w:t>
      </w:r>
      <w:r>
        <w:rPr>
          <w:rFonts w:cs="Times New Roman" w:hAnsi="Times New Roman" w:eastAsia="Times New Roman" w:ascii="Times New Roman"/>
          <w:i/>
          <w:spacing w:val="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i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-8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i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-8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i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i/>
          <w:spacing w:val="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i/>
          <w:spacing w:val="1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1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ganda.</w:t>
      </w:r>
      <w:r>
        <w:rPr>
          <w:rFonts w:cs="Times New Roman" w:hAnsi="Times New Roman" w:eastAsia="Times New Roman" w:ascii="Times New Roman"/>
          <w:i/>
          <w:spacing w:val="1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3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ha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i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ng</w:t>
      </w:r>
      <w:r>
        <w:rPr>
          <w:rFonts w:cs="Times New Roman" w:hAnsi="Times New Roman" w:eastAsia="Times New Roman" w:ascii="Times New Roman"/>
          <w:i/>
          <w:spacing w:val="-8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,</w:t>
      </w:r>
      <w:r>
        <w:rPr>
          <w:rFonts w:cs="Times New Roman" w:hAnsi="Times New Roman" w:eastAsia="Times New Roman" w:ascii="Times New Roman"/>
          <w:i/>
          <w:spacing w:val="1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1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pp</w:t>
      </w:r>
      <w:r>
        <w:rPr>
          <w:rFonts w:cs="Times New Roman" w:hAnsi="Times New Roman" w:eastAsia="Times New Roman" w:ascii="Times New Roman"/>
          <w:i/>
          <w:spacing w:val="-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i/>
          <w:spacing w:val="4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un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i/>
          <w:spacing w:val="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and</w:t>
      </w:r>
      <w:r>
        <w:rPr>
          <w:rFonts w:cs="Times New Roman" w:hAnsi="Times New Roman" w:eastAsia="Times New Roman" w:ascii="Times New Roman"/>
          <w:i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-4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i/>
          <w:spacing w:val="4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-4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an</w:t>
      </w:r>
      <w:r>
        <w:rPr>
          <w:rFonts w:cs="Times New Roman" w:hAnsi="Times New Roman" w:eastAsia="Times New Roman" w:ascii="Times New Roman"/>
          <w:i/>
          <w:spacing w:val="-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9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or</w:t>
      </w:r>
      <w:r>
        <w:rPr>
          <w:rFonts w:cs="Times New Roman" w:hAnsi="Times New Roman" w:eastAsia="Times New Roman" w:ascii="Times New Roman"/>
          <w:i/>
          <w:spacing w:val="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he</w:t>
      </w:r>
      <w:r>
        <w:rPr>
          <w:rFonts w:cs="Times New Roman" w:hAnsi="Times New Roman" w:eastAsia="Times New Roman" w:ascii="Times New Roman"/>
          <w:i/>
          <w:spacing w:val="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1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ganda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-15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i/>
          <w:spacing w:val="1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i/>
          <w:spacing w:val="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2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-3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ndu</w:t>
      </w:r>
      <w:r>
        <w:rPr>
          <w:rFonts w:cs="Times New Roman" w:hAnsi="Times New Roman" w:eastAsia="Times New Roman" w:ascii="Times New Roman"/>
          <w:i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i/>
          <w:spacing w:val="4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i/>
          <w:spacing w:val="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-1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i/>
          <w:spacing w:val="4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-3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i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i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-1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i/>
          <w:spacing w:val="4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i/>
          <w:spacing w:val="-8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i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i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d.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</w:r>
    </w:p>
    <w:p>
      <w:pPr>
        <w:rPr>
          <w:sz w:val="18"/>
          <w:szCs w:val="18"/>
        </w:rPr>
        <w:jc w:val="left"/>
        <w:spacing w:before="8" w:lineRule="exact" w:line="180"/>
      </w:pPr>
      <w:r>
        <w:rPr>
          <w:sz w:val="18"/>
          <w:szCs w:val="18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both"/>
        <w:spacing w:lineRule="auto" w:line="266"/>
        <w:ind w:left="101" w:right="68"/>
        <w:sectPr>
          <w:pgSz w:w="11920" w:h="16840"/>
          <w:pgMar w:top="1360" w:bottom="280" w:left="980" w:right="960"/>
        </w:sectPr>
      </w:pPr>
      <w:r>
        <w:rPr>
          <w:rFonts w:cs="Times New Roman" w:hAnsi="Times New Roman" w:eastAsia="Times New Roman" w:ascii="Times New Roman"/>
          <w:b/>
          <w:i/>
          <w:spacing w:val="3"/>
          <w:w w:val="100"/>
          <w:sz w:val="22"/>
          <w:szCs w:val="22"/>
        </w:rPr>
        <w:t>K</w:t>
      </w:r>
      <w:r>
        <w:rPr>
          <w:rFonts w:cs="Times New Roman" w:hAnsi="Times New Roman" w:eastAsia="Times New Roman" w:ascii="Times New Roman"/>
          <w:b/>
          <w:i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b/>
          <w:i/>
          <w:spacing w:val="2"/>
          <w:w w:val="10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b/>
          <w:i/>
          <w:spacing w:val="3"/>
          <w:w w:val="100"/>
          <w:sz w:val="22"/>
          <w:szCs w:val="22"/>
        </w:rPr>
        <w:t>w</w:t>
      </w:r>
      <w:r>
        <w:rPr>
          <w:rFonts w:cs="Times New Roman" w:hAnsi="Times New Roman" w:eastAsia="Times New Roman" w:ascii="Times New Roman"/>
          <w:b/>
          <w:i/>
          <w:spacing w:val="-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b/>
          <w:i/>
          <w:spacing w:val="4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b/>
          <w:i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b/>
          <w:i/>
          <w:spacing w:val="6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: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3"/>
          <w:w w:val="100"/>
          <w:sz w:val="22"/>
          <w:szCs w:val="22"/>
        </w:rPr>
        <w:t>K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4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i/>
          <w:spacing w:val="1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-3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i/>
          <w:spacing w:val="-6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i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3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i/>
          <w:spacing w:val="4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po</w:t>
      </w:r>
      <w:r>
        <w:rPr>
          <w:rFonts w:cs="Times New Roman" w:hAnsi="Times New Roman" w:eastAsia="Times New Roman" w:ascii="Times New Roman"/>
          <w:i/>
          <w:spacing w:val="4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i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,</w:t>
      </w:r>
      <w:r>
        <w:rPr>
          <w:rFonts w:cs="Times New Roman" w:hAnsi="Times New Roman" w:eastAsia="Times New Roman" w:ascii="Times New Roman"/>
          <w:i/>
          <w:spacing w:val="16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1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i/>
          <w:spacing w:val="-9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i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i/>
          <w:spacing w:val="3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-4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ue</w:t>
      </w:r>
      <w:r>
        <w:rPr>
          <w:rFonts w:cs="Times New Roman" w:hAnsi="Times New Roman" w:eastAsia="Times New Roman" w:ascii="Times New Roman"/>
          <w:i/>
          <w:spacing w:val="13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-15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dd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on,</w:t>
      </w:r>
      <w:r>
        <w:rPr>
          <w:rFonts w:cs="Times New Roman" w:hAnsi="Times New Roman" w:eastAsia="Times New Roman" w:ascii="Times New Roman"/>
          <w:i/>
          <w:spacing w:val="16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-15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i/>
          <w:spacing w:val="1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i/>
          <w:spacing w:val="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2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13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-3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ndu</w:t>
      </w:r>
      <w:r>
        <w:rPr>
          <w:rFonts w:cs="Times New Roman" w:hAnsi="Times New Roman" w:eastAsia="Times New Roman" w:ascii="Times New Roman"/>
          <w:i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i/>
          <w:spacing w:val="4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i/>
          <w:spacing w:val="2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-4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ue</w:t>
      </w:r>
      <w:r>
        <w:rPr>
          <w:rFonts w:cs="Times New Roman" w:hAnsi="Times New Roman" w:eastAsia="Times New Roman" w:ascii="Times New Roman"/>
          <w:i/>
          <w:spacing w:val="3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3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ha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1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,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-3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ndu</w:t>
      </w:r>
      <w:r>
        <w:rPr>
          <w:rFonts w:cs="Times New Roman" w:hAnsi="Times New Roman" w:eastAsia="Times New Roman" w:ascii="Times New Roman"/>
          <w:i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i/>
          <w:spacing w:val="4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4"/>
          <w:w w:val="100"/>
          <w:sz w:val="22"/>
          <w:szCs w:val="22"/>
        </w:rPr>
        <w:t>z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on,</w:t>
      </w:r>
      <w:r>
        <w:rPr>
          <w:rFonts w:cs="Times New Roman" w:hAnsi="Times New Roman" w:eastAsia="Times New Roman" w:ascii="Times New Roman"/>
          <w:i/>
          <w:spacing w:val="1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i/>
          <w:spacing w:val="-8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al</w:t>
      </w:r>
      <w:r>
        <w:rPr>
          <w:rFonts w:cs="Times New Roman" w:hAnsi="Times New Roman" w:eastAsia="Times New Roman" w:ascii="Times New Roman"/>
          <w:i/>
          <w:spacing w:val="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2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ue</w:t>
      </w:r>
      <w:r>
        <w:rPr>
          <w:rFonts w:cs="Times New Roman" w:hAnsi="Times New Roman" w:eastAsia="Times New Roman" w:ascii="Times New Roman"/>
          <w:i/>
          <w:spacing w:val="-3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add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i/>
          <w:spacing w:val="3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,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3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onal</w:t>
      </w:r>
      <w:r>
        <w:rPr>
          <w:rFonts w:cs="Times New Roman" w:hAnsi="Times New Roman" w:eastAsia="Times New Roman" w:ascii="Times New Roman"/>
          <w:i/>
          <w:spacing w:val="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-4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-8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i/>
          <w:spacing w:val="4"/>
          <w:w w:val="10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left"/>
        <w:spacing w:before="59"/>
        <w:ind w:left="101"/>
      </w:pP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1.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b/>
          <w:spacing w:val="10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b/>
          <w:spacing w:val="3"/>
          <w:w w:val="100"/>
          <w:sz w:val="28"/>
          <w:szCs w:val="28"/>
        </w:rPr>
        <w:t>H</w:t>
      </w:r>
      <w:r>
        <w:rPr>
          <w:rFonts w:cs="Times New Roman" w:hAnsi="Times New Roman" w:eastAsia="Times New Roman" w:ascii="Times New Roman"/>
          <w:b/>
          <w:spacing w:val="4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b/>
          <w:spacing w:val="3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b/>
          <w:spacing w:val="-18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b/>
          <w:spacing w:val="-1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-2"/>
          <w:w w:val="100"/>
          <w:sz w:val="28"/>
          <w:szCs w:val="28"/>
        </w:rPr>
        <w:t>U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b/>
          <w:spacing w:val="-9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b/>
          <w:spacing w:val="11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b/>
          <w:spacing w:val="-13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-2"/>
          <w:w w:val="100"/>
          <w:sz w:val="28"/>
          <w:szCs w:val="28"/>
        </w:rPr>
        <w:t>A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b/>
          <w:spacing w:val="3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b/>
          <w:spacing w:val="-8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b/>
          <w:spacing w:val="3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b/>
          <w:spacing w:val="4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-9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b/>
          <w:spacing w:val="1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-9"/>
          <w:w w:val="100"/>
          <w:sz w:val="28"/>
          <w:szCs w:val="28"/>
        </w:rPr>
        <w:t>I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b/>
          <w:spacing w:val="3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b/>
          <w:spacing w:val="-9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</w:r>
    </w:p>
    <w:p>
      <w:pPr>
        <w:rPr>
          <w:sz w:val="26"/>
          <w:szCs w:val="26"/>
        </w:rPr>
        <w:jc w:val="left"/>
        <w:spacing w:before="7" w:lineRule="exact" w:line="260"/>
      </w:pPr>
      <w:r>
        <w:rPr>
          <w:sz w:val="26"/>
          <w:szCs w:val="26"/>
        </w:rPr>
      </w:r>
    </w:p>
    <w:p>
      <w:pPr>
        <w:rPr>
          <w:rFonts w:cs="Times New Roman" w:hAnsi="Times New Roman" w:eastAsia="Times New Roman" w:ascii="Times New Roman"/>
          <w:sz w:val="26"/>
          <w:szCs w:val="26"/>
        </w:rPr>
        <w:jc w:val="left"/>
        <w:spacing w:lineRule="exact" w:line="280"/>
        <w:ind w:left="101"/>
      </w:pPr>
      <w:r>
        <w:pict>
          <v:group style="position:absolute;margin-left:52.55pt;margin-top:24.3867pt;width:490.9pt;height:0pt;mso-position-horizontal-relative:page;mso-position-vertical-relative:paragraph;z-index:-2597" coordorigin="1051,488" coordsize="9818,0">
            <v:shape style="position:absolute;left:1051;top:488;width:9818;height:0" coordorigin="1051,488" coordsize="9818,0" path="m1051,488l10869,488e" filled="f" stroked="t" strokeweight="0.6pt" strokecolor="#000000">
              <v:path arrowok="t"/>
            </v:shape>
            <w10:wrap type="none"/>
          </v:group>
        </w:pict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26"/>
          <w:szCs w:val="26"/>
        </w:rPr>
        <w:t>1</w:t>
      </w:r>
      <w:r>
        <w:rPr>
          <w:rFonts w:cs="Times New Roman" w:hAnsi="Times New Roman" w:eastAsia="Times New Roman" w:ascii="Times New Roman"/>
          <w:b/>
          <w:spacing w:val="5"/>
          <w:w w:val="100"/>
          <w:position w:val="-1"/>
          <w:sz w:val="26"/>
          <w:szCs w:val="26"/>
        </w:rPr>
        <w:t>.</w:t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26"/>
          <w:szCs w:val="26"/>
        </w:rPr>
        <w:t>1</w:t>
      </w:r>
      <w:r>
        <w:rPr>
          <w:rFonts w:cs="Times New Roman" w:hAnsi="Times New Roman" w:eastAsia="Times New Roman" w:ascii="Times New Roman"/>
          <w:b/>
          <w:spacing w:val="5"/>
          <w:w w:val="100"/>
          <w:position w:val="-1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b/>
          <w:spacing w:val="2"/>
          <w:w w:val="100"/>
          <w:position w:val="-1"/>
          <w:sz w:val="26"/>
          <w:szCs w:val="26"/>
        </w:rPr>
        <w:t>C</w:t>
      </w:r>
      <w:r>
        <w:rPr>
          <w:rFonts w:cs="Times New Roman" w:hAnsi="Times New Roman" w:eastAsia="Times New Roman" w:ascii="Times New Roman"/>
          <w:b/>
          <w:spacing w:val="-10"/>
          <w:w w:val="100"/>
          <w:position w:val="-1"/>
          <w:sz w:val="26"/>
          <w:szCs w:val="26"/>
        </w:rPr>
        <w:t>o</w:t>
      </w:r>
      <w:r>
        <w:rPr>
          <w:rFonts w:cs="Times New Roman" w:hAnsi="Times New Roman" w:eastAsia="Times New Roman" w:ascii="Times New Roman"/>
          <w:b/>
          <w:spacing w:val="8"/>
          <w:w w:val="100"/>
          <w:position w:val="-1"/>
          <w:sz w:val="26"/>
          <w:szCs w:val="26"/>
        </w:rPr>
        <w:t>l</w:t>
      </w:r>
      <w:r>
        <w:rPr>
          <w:rFonts w:cs="Times New Roman" w:hAnsi="Times New Roman" w:eastAsia="Times New Roman" w:ascii="Times New Roman"/>
          <w:b/>
          <w:spacing w:val="-10"/>
          <w:w w:val="100"/>
          <w:position w:val="-1"/>
          <w:sz w:val="26"/>
          <w:szCs w:val="26"/>
        </w:rPr>
        <w:t>o</w:t>
      </w:r>
      <w:r>
        <w:rPr>
          <w:rFonts w:cs="Times New Roman" w:hAnsi="Times New Roman" w:eastAsia="Times New Roman" w:ascii="Times New Roman"/>
          <w:b/>
          <w:spacing w:val="5"/>
          <w:w w:val="100"/>
          <w:position w:val="-1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b/>
          <w:spacing w:val="8"/>
          <w:w w:val="100"/>
          <w:position w:val="-1"/>
          <w:sz w:val="26"/>
          <w:szCs w:val="26"/>
        </w:rPr>
        <w:t>i</w:t>
      </w:r>
      <w:r>
        <w:rPr>
          <w:rFonts w:cs="Times New Roman" w:hAnsi="Times New Roman" w:eastAsia="Times New Roman" w:ascii="Times New Roman"/>
          <w:b/>
          <w:spacing w:val="-10"/>
          <w:w w:val="100"/>
          <w:position w:val="-1"/>
          <w:sz w:val="26"/>
          <w:szCs w:val="26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26"/>
          <w:szCs w:val="26"/>
        </w:rPr>
        <w:t>l</w:t>
      </w:r>
      <w:r>
        <w:rPr>
          <w:rFonts w:cs="Times New Roman" w:hAnsi="Times New Roman" w:eastAsia="Times New Roman" w:ascii="Times New Roman"/>
          <w:b/>
          <w:spacing w:val="4"/>
          <w:w w:val="100"/>
          <w:position w:val="-1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b/>
          <w:spacing w:val="-3"/>
          <w:w w:val="100"/>
          <w:position w:val="-1"/>
          <w:sz w:val="26"/>
          <w:szCs w:val="26"/>
        </w:rPr>
        <w:t>E</w:t>
      </w:r>
      <w:r>
        <w:rPr>
          <w:rFonts w:cs="Times New Roman" w:hAnsi="Times New Roman" w:eastAsia="Times New Roman" w:ascii="Times New Roman"/>
          <w:b/>
          <w:spacing w:val="-5"/>
          <w:w w:val="100"/>
          <w:position w:val="-1"/>
          <w:sz w:val="26"/>
          <w:szCs w:val="26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26"/>
          <w:szCs w:val="26"/>
        </w:rPr>
        <w:t>a</w:t>
      </w:r>
      <w:r>
        <w:rPr>
          <w:rFonts w:cs="Times New Roman" w:hAnsi="Times New Roman" w:eastAsia="Times New Roman" w:ascii="Times New Roman"/>
          <w:b/>
          <w:spacing w:val="6"/>
          <w:w w:val="100"/>
          <w:position w:val="-1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26"/>
          <w:szCs w:val="26"/>
        </w:rPr>
        <w:t>1885</w:t>
      </w:r>
      <w:r>
        <w:rPr>
          <w:rFonts w:cs="Times New Roman" w:hAnsi="Times New Roman" w:eastAsia="Times New Roman" w:ascii="Times New Roman"/>
          <w:b/>
          <w:spacing w:val="3"/>
          <w:w w:val="100"/>
          <w:position w:val="-1"/>
          <w:sz w:val="26"/>
          <w:szCs w:val="26"/>
        </w:rPr>
        <w:t>-</w:t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26"/>
          <w:szCs w:val="26"/>
        </w:rPr>
        <w:t>1962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6"/>
          <w:szCs w:val="26"/>
        </w:rPr>
      </w:r>
    </w:p>
    <w:p>
      <w:pPr>
        <w:rPr>
          <w:sz w:val="22"/>
          <w:szCs w:val="22"/>
        </w:rPr>
        <w:jc w:val="left"/>
        <w:spacing w:before="2" w:lineRule="exact" w:line="220"/>
      </w:pPr>
      <w:r>
        <w:rPr>
          <w:sz w:val="22"/>
          <w:szCs w:val="22"/>
        </w:rPr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both"/>
        <w:spacing w:before="31" w:lineRule="auto" w:line="258"/>
        <w:ind w:left="101" w:right="84"/>
      </w:pP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ng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1885,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1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7"/>
          <w:w w:val="100"/>
          <w:sz w:val="22"/>
          <w:szCs w:val="22"/>
        </w:rPr>
        <w:t>B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z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op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ob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75"/>
          <w:sz w:val="22"/>
          <w:szCs w:val="22"/>
        </w:rPr>
        <w:t>‟</w:t>
      </w:r>
      <w:r>
        <w:rPr>
          <w:rFonts w:cs="Times New Roman" w:hAnsi="Times New Roman" w:eastAsia="Times New Roman" w:ascii="Times New Roman"/>
          <w:spacing w:val="16"/>
          <w:w w:val="75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7"/>
          <w:w w:val="100"/>
          <w:sz w:val="22"/>
          <w:szCs w:val="22"/>
        </w:rPr>
        <w:t>B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z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,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(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1925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)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,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ov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ps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9"/>
          <w:w w:val="100"/>
          <w:sz w:val="22"/>
          <w:szCs w:val="22"/>
        </w:rPr>
        <w:t>w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dv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of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op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x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da</w:t>
      </w:r>
      <w:r>
        <w:rPr>
          <w:rFonts w:cs="Times New Roman" w:hAnsi="Times New Roman" w:eastAsia="Times New Roman" w:ascii="Times New Roman"/>
          <w:spacing w:val="1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w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9"/>
          <w:w w:val="100"/>
          <w:sz w:val="22"/>
          <w:szCs w:val="22"/>
        </w:rPr>
        <w:t>w</w:t>
      </w:r>
      <w:r>
        <w:rPr>
          <w:rFonts w:cs="Times New Roman" w:hAnsi="Times New Roman" w:eastAsia="Times New Roman" w:ascii="Times New Roman"/>
          <w:spacing w:val="14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b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of</w:t>
      </w:r>
      <w:r>
        <w:rPr>
          <w:rFonts w:cs="Times New Roman" w:hAnsi="Times New Roman" w:eastAsia="Times New Roman" w:ascii="Times New Roman"/>
          <w:spacing w:val="1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k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1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2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1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spacing w:val="2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1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k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2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9"/>
          <w:w w:val="100"/>
          <w:sz w:val="22"/>
          <w:szCs w:val="22"/>
        </w:rPr>
        <w:t>w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1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spacing w:val="1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8"/>
          <w:w w:val="100"/>
          <w:sz w:val="22"/>
          <w:szCs w:val="22"/>
        </w:rPr>
        <w:t>z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2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9"/>
          <w:w w:val="100"/>
          <w:sz w:val="22"/>
          <w:szCs w:val="22"/>
        </w:rPr>
        <w:t>w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1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2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-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b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de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w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b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2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w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1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1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9"/>
          <w:w w:val="100"/>
          <w:sz w:val="22"/>
          <w:szCs w:val="22"/>
        </w:rPr>
        <w:t>w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2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2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9"/>
          <w:w w:val="100"/>
          <w:sz w:val="22"/>
          <w:szCs w:val="22"/>
        </w:rPr>
        <w:t>w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po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9"/>
          <w:w w:val="100"/>
          <w:sz w:val="22"/>
          <w:szCs w:val="22"/>
        </w:rPr>
        <w:t>w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1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gh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1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ng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of</w:t>
      </w:r>
      <w:r>
        <w:rPr>
          <w:rFonts w:cs="Times New Roman" w:hAnsi="Times New Roman" w:eastAsia="Times New Roman" w:ascii="Times New Roman"/>
          <w:spacing w:val="1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odu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1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2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oods</w:t>
      </w:r>
      <w:r>
        <w:rPr>
          <w:rFonts w:cs="Times New Roman" w:hAnsi="Times New Roman" w:eastAsia="Times New Roman" w:ascii="Times New Roman"/>
          <w:spacing w:val="1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by</w:t>
      </w:r>
      <w:r>
        <w:rPr>
          <w:rFonts w:cs="Times New Roman" w:hAnsi="Times New Roman" w:eastAsia="Times New Roman" w:ascii="Times New Roman"/>
          <w:spacing w:val="1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1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9"/>
          <w:w w:val="100"/>
          <w:sz w:val="22"/>
          <w:szCs w:val="22"/>
        </w:rPr>
        <w:t>w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1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1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-8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1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spacing w:val="1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3"/>
          <w:w w:val="75"/>
          <w:sz w:val="22"/>
          <w:szCs w:val="22"/>
        </w:rPr>
        <w:t>„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b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kop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75"/>
          <w:sz w:val="22"/>
          <w:szCs w:val="22"/>
        </w:rPr>
        <w:t>‟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w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1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oods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-6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1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7"/>
          <w:w w:val="100"/>
          <w:sz w:val="22"/>
          <w:szCs w:val="22"/>
        </w:rPr>
        <w:t>B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1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up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da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9"/>
          <w:w w:val="100"/>
          <w:sz w:val="22"/>
          <w:szCs w:val="22"/>
        </w:rPr>
        <w:t>w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2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9"/>
          <w:w w:val="100"/>
          <w:sz w:val="22"/>
          <w:szCs w:val="22"/>
        </w:rPr>
        <w:t>w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1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8"/>
          <w:w w:val="100"/>
          <w:sz w:val="22"/>
          <w:szCs w:val="22"/>
        </w:rPr>
        <w:t>z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by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ng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of</w:t>
      </w:r>
      <w:r>
        <w:rPr>
          <w:rFonts w:cs="Times New Roman" w:hAnsi="Times New Roman" w:eastAsia="Times New Roman" w:ascii="Times New Roman"/>
          <w:spacing w:val="16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1900</w:t>
      </w:r>
      <w:r>
        <w:rPr>
          <w:rFonts w:cs="Times New Roman" w:hAnsi="Times New Roman" w:eastAsia="Times New Roman" w:ascii="Times New Roman"/>
          <w:spacing w:val="2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w</w:t>
      </w:r>
      <w:r>
        <w:rPr>
          <w:rFonts w:cs="Times New Roman" w:hAnsi="Times New Roman" w:eastAsia="Times New Roman" w:ascii="Times New Roman"/>
          <w:spacing w:val="2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da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b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7"/>
          <w:w w:val="100"/>
          <w:sz w:val="22"/>
          <w:szCs w:val="22"/>
        </w:rPr>
        <w:t>B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1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spacing w:val="1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x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of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spacing w:val="2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nt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2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ob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but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y,</w:t>
      </w:r>
      <w:r>
        <w:rPr>
          <w:rFonts w:cs="Times New Roman" w:hAnsi="Times New Roman" w:eastAsia="Times New Roman" w:ascii="Times New Roman"/>
          <w:spacing w:val="1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da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9"/>
          <w:w w:val="100"/>
          <w:sz w:val="22"/>
          <w:szCs w:val="22"/>
        </w:rPr>
        <w:t>w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1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ub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6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odu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spacing w:val="1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gh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od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9"/>
          <w:w w:val="100"/>
          <w:sz w:val="22"/>
          <w:szCs w:val="22"/>
        </w:rPr>
        <w:t>w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po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by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b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1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gh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b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qu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po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of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8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3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oods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w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of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3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ng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.</w:t>
      </w:r>
    </w:p>
    <w:p>
      <w:pPr>
        <w:rPr>
          <w:sz w:val="16"/>
          <w:szCs w:val="16"/>
        </w:rPr>
        <w:jc w:val="left"/>
        <w:spacing w:before="8" w:lineRule="exact" w:line="160"/>
      </w:pPr>
      <w:r>
        <w:rPr>
          <w:sz w:val="16"/>
          <w:szCs w:val="16"/>
        </w:rPr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both"/>
        <w:spacing w:lineRule="auto" w:line="259"/>
        <w:ind w:left="101" w:right="87"/>
      </w:pP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spacing w:val="8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1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9"/>
          <w:w w:val="100"/>
          <w:sz w:val="22"/>
          <w:szCs w:val="22"/>
        </w:rPr>
        <w:t>w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1908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(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,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1968)</w:t>
      </w:r>
      <w:r>
        <w:rPr>
          <w:rFonts w:cs="Times New Roman" w:hAnsi="Times New Roman" w:eastAsia="Times New Roman" w:ascii="Times New Roman"/>
          <w:spacing w:val="1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ng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b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1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po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1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1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1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1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spacing w:val="2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1922,</w:t>
      </w:r>
      <w:r>
        <w:rPr>
          <w:rFonts w:cs="Times New Roman" w:hAnsi="Times New Roman" w:eastAsia="Times New Roman" w:ascii="Times New Roman"/>
          <w:spacing w:val="2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ng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op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1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1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1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1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ng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spacing w:val="1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1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qu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7"/>
          <w:w w:val="100"/>
          <w:sz w:val="22"/>
          <w:szCs w:val="22"/>
        </w:rPr>
        <w:t>B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1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6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or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po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9"/>
          <w:w w:val="100"/>
          <w:sz w:val="22"/>
          <w:szCs w:val="22"/>
        </w:rPr>
        <w:t>w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ng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ng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b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.</w:t>
      </w:r>
    </w:p>
    <w:p>
      <w:pPr>
        <w:rPr>
          <w:sz w:val="15"/>
          <w:szCs w:val="15"/>
        </w:rPr>
        <w:jc w:val="left"/>
        <w:spacing w:before="8" w:lineRule="exact" w:line="140"/>
      </w:pPr>
      <w:r>
        <w:rPr>
          <w:sz w:val="15"/>
          <w:szCs w:val="15"/>
        </w:rPr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both"/>
        <w:spacing w:lineRule="auto" w:line="258"/>
        <w:ind w:left="101" w:right="78"/>
      </w:pPr>
      <w:r>
        <w:rPr>
          <w:rFonts w:cs="Times New Roman" w:hAnsi="Times New Roman" w:eastAsia="Times New Roman" w:ascii="Times New Roman"/>
          <w:spacing w:val="-7"/>
          <w:w w:val="100"/>
          <w:sz w:val="22"/>
          <w:szCs w:val="22"/>
        </w:rPr>
        <w:t>B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spacing w:val="1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,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up</w:t>
      </w:r>
      <w:r>
        <w:rPr>
          <w:rFonts w:cs="Times New Roman" w:hAnsi="Times New Roman" w:eastAsia="Times New Roman" w:ascii="Times New Roman"/>
          <w:spacing w:val="2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1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x</w:t>
      </w:r>
      <w:r>
        <w:rPr>
          <w:rFonts w:cs="Times New Roman" w:hAnsi="Times New Roman" w:eastAsia="Times New Roman" w:ascii="Times New Roman"/>
          <w:spacing w:val="2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j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or</w:t>
      </w:r>
      <w:r>
        <w:rPr>
          <w:rFonts w:cs="Times New Roman" w:hAnsi="Times New Roman" w:eastAsia="Times New Roman" w:ascii="Times New Roman"/>
          <w:spacing w:val="1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ps</w:t>
      </w:r>
      <w:r>
        <w:rPr>
          <w:rFonts w:cs="Times New Roman" w:hAnsi="Times New Roman" w:eastAsia="Times New Roman" w:ascii="Times New Roman"/>
          <w:spacing w:val="2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1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1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up</w:t>
      </w:r>
      <w:r>
        <w:rPr>
          <w:rFonts w:cs="Times New Roman" w:hAnsi="Times New Roman" w:eastAsia="Times New Roman" w:ascii="Times New Roman"/>
          <w:spacing w:val="1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op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1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1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da</w:t>
      </w:r>
      <w:r>
        <w:rPr>
          <w:rFonts w:cs="Times New Roman" w:hAnsi="Times New Roman" w:eastAsia="Times New Roman" w:ascii="Times New Roman"/>
          <w:spacing w:val="1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but</w:t>
      </w:r>
      <w:r>
        <w:rPr>
          <w:rFonts w:cs="Times New Roman" w:hAnsi="Times New Roman" w:eastAsia="Times New Roman" w:ascii="Times New Roman"/>
          <w:spacing w:val="2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j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spacing w:val="1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b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1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obi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ng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out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1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,</w:t>
      </w:r>
      <w:r>
        <w:rPr>
          <w:rFonts w:cs="Times New Roman" w:hAnsi="Times New Roman" w:eastAsia="Times New Roman" w:ascii="Times New Roman"/>
          <w:spacing w:val="1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du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ng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ub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q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ng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b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bu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ng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6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b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da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1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b</w:t>
      </w:r>
      <w:r>
        <w:rPr>
          <w:rFonts w:cs="Times New Roman" w:hAnsi="Times New Roman" w:eastAsia="Times New Roman" w:ascii="Times New Roman"/>
          <w:spacing w:val="-8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k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1950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9"/>
          <w:w w:val="100"/>
          <w:sz w:val="22"/>
          <w:szCs w:val="22"/>
        </w:rPr>
        <w:t>w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b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1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or</w:t>
      </w:r>
      <w:r>
        <w:rPr>
          <w:rFonts w:cs="Times New Roman" w:hAnsi="Times New Roman" w:eastAsia="Times New Roman" w:ascii="Times New Roman"/>
          <w:spacing w:val="6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9"/>
          <w:w w:val="100"/>
          <w:sz w:val="22"/>
          <w:szCs w:val="22"/>
        </w:rPr>
        <w:t>K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1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5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1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bu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1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b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ng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of</w:t>
      </w:r>
      <w:r>
        <w:rPr>
          <w:rFonts w:cs="Times New Roman" w:hAnsi="Times New Roman" w:eastAsia="Times New Roman" w:ascii="Times New Roman"/>
          <w:spacing w:val="1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9"/>
          <w:w w:val="100"/>
          <w:sz w:val="22"/>
          <w:szCs w:val="22"/>
        </w:rPr>
        <w:t>w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k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spacing w:val="1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6"/>
          <w:w w:val="100"/>
          <w:sz w:val="22"/>
          <w:szCs w:val="22"/>
        </w:rPr>
        <w:t>K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1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b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spacing w:val="2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oy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k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,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j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k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,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oo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1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1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ov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ng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b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k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ud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,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b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x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,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ve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,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,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x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,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w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b.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5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bu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5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bod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9"/>
          <w:w w:val="100"/>
          <w:sz w:val="22"/>
          <w:szCs w:val="22"/>
        </w:rPr>
        <w:t>w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ou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be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5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dd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d.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3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4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5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,</w:t>
      </w:r>
      <w:r>
        <w:rPr>
          <w:rFonts w:cs="Times New Roman" w:hAnsi="Times New Roman" w:eastAsia="Times New Roman" w:ascii="Times New Roman"/>
          <w:spacing w:val="5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b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5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9"/>
          <w:w w:val="100"/>
          <w:sz w:val="22"/>
          <w:szCs w:val="22"/>
        </w:rPr>
        <w:t>w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5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of</w:t>
      </w:r>
      <w:r>
        <w:rPr>
          <w:rFonts w:cs="Times New Roman" w:hAnsi="Times New Roman" w:eastAsia="Times New Roman" w:ascii="Times New Roman"/>
          <w:spacing w:val="5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9"/>
          <w:w w:val="100"/>
          <w:sz w:val="22"/>
          <w:szCs w:val="22"/>
        </w:rPr>
        <w:t>w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k</w:t>
      </w:r>
      <w:r>
        <w:rPr>
          <w:rFonts w:cs="Times New Roman" w:hAnsi="Times New Roman" w:eastAsia="Times New Roman" w:ascii="Times New Roman"/>
          <w:spacing w:val="1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op.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bor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-6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10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40</w:t>
      </w:r>
      <w:r>
        <w:rPr>
          <w:rFonts w:cs="Times New Roman" w:hAnsi="Times New Roman" w:eastAsia="Times New Roman" w:ascii="Times New Roman"/>
          <w:spacing w:val="1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of</w:t>
      </w:r>
      <w:r>
        <w:rPr>
          <w:rFonts w:cs="Times New Roman" w:hAnsi="Times New Roman" w:eastAsia="Times New Roman" w:ascii="Times New Roman"/>
          <w:spacing w:val="1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w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5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1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10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k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d,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(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1968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)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7"/>
          <w:w w:val="100"/>
          <w:sz w:val="22"/>
          <w:szCs w:val="22"/>
        </w:rPr>
        <w:t>B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1967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ou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put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9"/>
          <w:w w:val="100"/>
          <w:sz w:val="22"/>
          <w:szCs w:val="22"/>
        </w:rPr>
        <w:t>K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-6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35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220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9"/>
          <w:w w:val="100"/>
          <w:sz w:val="22"/>
          <w:szCs w:val="22"/>
        </w:rPr>
        <w:t>w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of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115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.</w:t>
      </w:r>
    </w:p>
    <w:p>
      <w:pPr>
        <w:rPr>
          <w:sz w:val="16"/>
          <w:szCs w:val="16"/>
        </w:rPr>
        <w:jc w:val="left"/>
        <w:spacing w:before="8" w:lineRule="exact" w:line="160"/>
      </w:pPr>
      <w:r>
        <w:rPr>
          <w:sz w:val="16"/>
          <w:szCs w:val="16"/>
        </w:rPr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both"/>
        <w:spacing w:lineRule="auto" w:line="256"/>
        <w:ind w:left="4715" w:right="87" w:hanging="4614"/>
      </w:pPr>
      <w:r>
        <w:pict>
          <v:group style="position:absolute;margin-left:54.45pt;margin-top:21.3145pt;width:220pt;height:177.83pt;mso-position-horizontal-relative:page;mso-position-vertical-relative:paragraph;z-index:-2596" coordorigin="1089,426" coordsize="4400,3557">
            <v:shape type="#_x0000_t75" style="position:absolute;left:1104;top:441;width:4370;height:2806">
              <v:imagedata o:title="" r:id="rId6"/>
            </v:shape>
            <v:shape style="position:absolute;left:1097;top:434;width:4385;height:2821" coordorigin="1097,434" coordsize="4385,2821" path="m1097,3255l5482,3255,5482,434,1097,434,1097,3255xe" filled="f" stroked="t" strokeweight="0.75pt" strokecolor="#000000">
              <v:path arrowok="t"/>
            </v:shape>
            <v:shape style="position:absolute;left:1098;top:3247;width:4370;height:728" coordorigin="1098,3247" coordsize="4370,728" path="m1098,3975l5468,3975,5468,3247,1098,3247,1098,3975xe" filled="t" fillcolor="#FFFFFF" stroked="f">
              <v:path arrowok="t"/>
              <v:fill/>
            </v:shape>
            <v:shape type="#_x0000_t75" style="position:absolute;left:1100;top:3249;width:4370;height:730">
              <v:imagedata o:title="" r:id="rId7"/>
            </v:shape>
            <w10:wrap type="none"/>
          </v:group>
        </w:pic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po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13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po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-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2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8"/>
          <w:w w:val="100"/>
          <w:sz w:val="22"/>
          <w:szCs w:val="22"/>
        </w:rPr>
        <w:t>W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8"/>
          <w:w w:val="100"/>
          <w:sz w:val="22"/>
          <w:szCs w:val="22"/>
        </w:rPr>
        <w:t>W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6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od.</w:t>
      </w:r>
      <w:r>
        <w:rPr>
          <w:rFonts w:cs="Times New Roman" w:hAnsi="Times New Roman" w:eastAsia="Times New Roman" w:ascii="Times New Roman"/>
          <w:spacing w:val="1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op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nt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13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8"/>
          <w:w w:val="100"/>
          <w:sz w:val="22"/>
          <w:szCs w:val="22"/>
        </w:rPr>
        <w:t>W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of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1940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9"/>
          <w:w w:val="100"/>
          <w:sz w:val="22"/>
          <w:szCs w:val="22"/>
        </w:rPr>
        <w:t>w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by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7"/>
          <w:w w:val="100"/>
          <w:sz w:val="22"/>
          <w:szCs w:val="22"/>
        </w:rPr>
        <w:t>B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2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2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1945</w:t>
      </w:r>
      <w:r>
        <w:rPr>
          <w:rFonts w:cs="Times New Roman" w:hAnsi="Times New Roman" w:eastAsia="Times New Roman" w:ascii="Times New Roman"/>
          <w:spacing w:val="4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3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£120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3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9"/>
          <w:w w:val="100"/>
          <w:sz w:val="22"/>
          <w:szCs w:val="22"/>
        </w:rPr>
        <w:t>w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3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3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or</w:t>
      </w:r>
      <w:r>
        <w:rPr>
          <w:rFonts w:cs="Times New Roman" w:hAnsi="Times New Roman" w:eastAsia="Times New Roman" w:ascii="Times New Roman"/>
          <w:spacing w:val="4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both"/>
        <w:spacing w:before="10" w:lineRule="auto" w:line="258"/>
        <w:ind w:left="4715" w:right="78"/>
      </w:pPr>
      <w:r>
        <w:rPr>
          <w:rFonts w:cs="Times New Roman" w:hAnsi="Times New Roman" w:eastAsia="Times New Roman" w:ascii="Times New Roman"/>
          <w:spacing w:val="-3"/>
          <w:w w:val="75"/>
          <w:sz w:val="22"/>
          <w:szCs w:val="22"/>
        </w:rPr>
        <w:t>„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op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6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ou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8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of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6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spacing w:val="1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6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9"/>
          <w:w w:val="100"/>
          <w:sz w:val="22"/>
          <w:szCs w:val="22"/>
        </w:rPr>
        <w:t>w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1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6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du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1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1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1936</w:t>
      </w:r>
      <w:r>
        <w:rPr>
          <w:rFonts w:cs="Times New Roman" w:hAnsi="Times New Roman" w:eastAsia="Times New Roman" w:ascii="Times New Roman"/>
          <w:spacing w:val="3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spacing w:val="2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du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1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2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ng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spacing w:val="1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£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1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6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9"/>
          <w:w w:val="100"/>
          <w:sz w:val="22"/>
          <w:szCs w:val="22"/>
        </w:rPr>
        <w:t>w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of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ng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3"/>
          <w:w w:val="75"/>
          <w:sz w:val="22"/>
          <w:szCs w:val="22"/>
        </w:rPr>
        <w:t>‟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w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9"/>
          <w:w w:val="100"/>
          <w:sz w:val="22"/>
          <w:szCs w:val="22"/>
        </w:rPr>
        <w:t>w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193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6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-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1942</w:t>
      </w:r>
    </w:p>
    <w:p>
      <w:pPr>
        <w:rPr>
          <w:sz w:val="15"/>
          <w:szCs w:val="15"/>
        </w:rPr>
        <w:jc w:val="left"/>
        <w:spacing w:before="9" w:lineRule="exact" w:line="140"/>
      </w:pPr>
      <w:r>
        <w:rPr>
          <w:sz w:val="15"/>
          <w:szCs w:val="15"/>
        </w:rPr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both"/>
        <w:ind w:left="4715" w:right="93"/>
      </w:pP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spacing w:val="5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B</w:t>
      </w:r>
      <w:r>
        <w:rPr>
          <w:rFonts w:cs="Times New Roman" w:hAnsi="Times New Roman" w:eastAsia="Times New Roman" w:ascii="Times New Roman"/>
          <w:spacing w:val="48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8"/>
          <w:w w:val="100"/>
          <w:sz w:val="22"/>
          <w:szCs w:val="22"/>
        </w:rPr>
        <w:t>W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48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w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9"/>
          <w:w w:val="100"/>
          <w:sz w:val="22"/>
          <w:szCs w:val="22"/>
        </w:rPr>
        <w:t>w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4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ppo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by</w:t>
      </w:r>
      <w:r>
        <w:rPr>
          <w:rFonts w:cs="Times New Roman" w:hAnsi="Times New Roman" w:eastAsia="Times New Roman" w:ascii="Times New Roman"/>
          <w:spacing w:val="4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ov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or</w:t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both"/>
        <w:spacing w:before="27" w:lineRule="exact" w:line="240"/>
        <w:ind w:left="4715" w:right="94"/>
        <w:sectPr>
          <w:pgNumType w:start="2"/>
          <w:pgMar w:footer="1068" w:header="0" w:top="1380" w:bottom="280" w:left="980" w:right="960"/>
          <w:footerReference w:type="default" r:id="rId5"/>
          <w:pgSz w:w="11920" w:h="16840"/>
        </w:sectPr>
      </w:pPr>
      <w:r>
        <w:rPr>
          <w:rFonts w:cs="Times New Roman" w:hAnsi="Times New Roman" w:eastAsia="Times New Roman" w:ascii="Times New Roman"/>
          <w:spacing w:val="4"/>
          <w:w w:val="100"/>
          <w:position w:val="-1"/>
          <w:sz w:val="22"/>
          <w:szCs w:val="22"/>
        </w:rPr>
        <w:t>J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2"/>
          <w:szCs w:val="22"/>
        </w:rPr>
        <w:t>ohn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0"/>
          <w:w w:val="100"/>
          <w:position w:val="-1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9"/>
          <w:w w:val="100"/>
          <w:position w:val="-1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2"/>
          <w:w w:val="100"/>
          <w:position w:val="-1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3"/>
          <w:w w:val="100"/>
          <w:position w:val="-1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9"/>
          <w:w w:val="100"/>
          <w:position w:val="-1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0"/>
          <w:w w:val="100"/>
          <w:position w:val="-1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10"/>
          <w:w w:val="100"/>
          <w:position w:val="-1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0"/>
          <w:w w:val="100"/>
          <w:position w:val="-1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9"/>
          <w:w w:val="100"/>
          <w:position w:val="-1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2"/>
          <w:w w:val="100"/>
          <w:position w:val="-1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position w:val="-1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9"/>
          <w:w w:val="100"/>
          <w:position w:val="-1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position w:val="-1"/>
          <w:sz w:val="22"/>
          <w:szCs w:val="22"/>
        </w:rPr>
        <w:t>(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2"/>
          <w:szCs w:val="22"/>
        </w:rPr>
        <w:t>194</w:t>
      </w:r>
      <w:r>
        <w:rPr>
          <w:rFonts w:cs="Times New Roman" w:hAnsi="Times New Roman" w:eastAsia="Times New Roman" w:ascii="Times New Roman"/>
          <w:spacing w:val="13"/>
          <w:w w:val="100"/>
          <w:position w:val="-1"/>
          <w:sz w:val="22"/>
          <w:szCs w:val="22"/>
        </w:rPr>
        <w:t>5</w:t>
      </w:r>
      <w:r>
        <w:rPr>
          <w:rFonts w:cs="Times New Roman" w:hAnsi="Times New Roman" w:eastAsia="Times New Roman" w:ascii="Times New Roman"/>
          <w:spacing w:val="-3"/>
          <w:w w:val="100"/>
          <w:position w:val="-1"/>
          <w:sz w:val="22"/>
          <w:szCs w:val="22"/>
        </w:rPr>
        <w:t>-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2"/>
          <w:szCs w:val="22"/>
        </w:rPr>
        <w:t>1952)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7"/>
          <w:w w:val="100"/>
          <w:position w:val="-1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2"/>
          <w:w w:val="100"/>
          <w:position w:val="-1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1"/>
          <w:w w:val="100"/>
          <w:position w:val="-1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10"/>
          <w:w w:val="100"/>
          <w:position w:val="-1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-10"/>
          <w:w w:val="100"/>
          <w:position w:val="-1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2"/>
          <w:w w:val="100"/>
          <w:position w:val="-1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4"/>
          <w:w w:val="100"/>
          <w:position w:val="-1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9"/>
          <w:w w:val="100"/>
          <w:position w:val="-1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8"/>
          <w:w w:val="100"/>
          <w:position w:val="-1"/>
          <w:sz w:val="22"/>
          <w:szCs w:val="22"/>
        </w:rPr>
        <w:t>z</w:t>
      </w:r>
      <w:r>
        <w:rPr>
          <w:rFonts w:cs="Times New Roman" w:hAnsi="Times New Roman" w:eastAsia="Times New Roman" w:ascii="Times New Roman"/>
          <w:spacing w:val="2"/>
          <w:w w:val="100"/>
          <w:position w:val="-1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0"/>
          <w:w w:val="100"/>
          <w:position w:val="-1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position w:val="-1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2"/>
          <w:w w:val="100"/>
          <w:position w:val="-1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10"/>
          <w:w w:val="100"/>
          <w:position w:val="-1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10"/>
          <w:w w:val="100"/>
          <w:position w:val="-1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1"/>
          <w:w w:val="100"/>
          <w:position w:val="-1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-1"/>
          <w:w w:val="100"/>
          <w:position w:val="-1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2"/>
          <w:szCs w:val="22"/>
        </w:rPr>
      </w:r>
    </w:p>
    <w:p>
      <w:pPr>
        <w:rPr>
          <w:sz w:val="10"/>
          <w:szCs w:val="10"/>
        </w:rPr>
        <w:jc w:val="left"/>
        <w:spacing w:before="10" w:lineRule="exact" w:line="100"/>
      </w:pPr>
      <w:r>
        <w:rPr>
          <w:sz w:val="10"/>
          <w:szCs w:val="10"/>
        </w:rPr>
      </w:r>
    </w:p>
    <w:p>
      <w:pPr>
        <w:rPr>
          <w:rFonts w:cs="Century Schoolbook" w:hAnsi="Century Schoolbook" w:eastAsia="Century Schoolbook" w:ascii="Century Schoolbook"/>
          <w:sz w:val="18"/>
          <w:szCs w:val="18"/>
        </w:rPr>
        <w:jc w:val="center"/>
        <w:ind w:left="425" w:right="-36"/>
      </w:pPr>
      <w:r>
        <w:rPr>
          <w:rFonts w:cs="Century Schoolbook" w:hAnsi="Century Schoolbook" w:eastAsia="Century Schoolbook" w:ascii="Century Schoolbook"/>
          <w:i/>
          <w:spacing w:val="0"/>
          <w:w w:val="100"/>
          <w:sz w:val="18"/>
          <w:szCs w:val="18"/>
        </w:rPr>
        <w:t>Fi</w:t>
      </w:r>
      <w:r>
        <w:rPr>
          <w:rFonts w:cs="Century Schoolbook" w:hAnsi="Century Schoolbook" w:eastAsia="Century Schoolbook" w:ascii="Century Schoolbook"/>
          <w:i/>
          <w:spacing w:val="4"/>
          <w:w w:val="100"/>
          <w:sz w:val="18"/>
          <w:szCs w:val="18"/>
        </w:rPr>
        <w:t>g</w:t>
      </w:r>
      <w:r>
        <w:rPr>
          <w:rFonts w:cs="Century Schoolbook" w:hAnsi="Century Schoolbook" w:eastAsia="Century Schoolbook" w:ascii="Century Schoolbook"/>
          <w:i/>
          <w:spacing w:val="0"/>
          <w:w w:val="100"/>
          <w:sz w:val="18"/>
          <w:szCs w:val="18"/>
        </w:rPr>
        <w:t>u</w:t>
      </w:r>
      <w:r>
        <w:rPr>
          <w:rFonts w:cs="Century Schoolbook" w:hAnsi="Century Schoolbook" w:eastAsia="Century Schoolbook" w:ascii="Century Schoolbook"/>
          <w:i/>
          <w:spacing w:val="1"/>
          <w:w w:val="100"/>
          <w:sz w:val="18"/>
          <w:szCs w:val="18"/>
        </w:rPr>
        <w:t>r</w:t>
      </w:r>
      <w:r>
        <w:rPr>
          <w:rFonts w:cs="Century Schoolbook" w:hAnsi="Century Schoolbook" w:eastAsia="Century Schoolbook" w:ascii="Century Schoolbook"/>
          <w:i/>
          <w:spacing w:val="0"/>
          <w:w w:val="100"/>
          <w:sz w:val="18"/>
          <w:szCs w:val="18"/>
        </w:rPr>
        <w:t>e</w:t>
      </w:r>
      <w:r>
        <w:rPr>
          <w:rFonts w:cs="Century Schoolbook" w:hAnsi="Century Schoolbook" w:eastAsia="Century Schoolbook" w:ascii="Century Schoolbook"/>
          <w:i/>
          <w:spacing w:val="-1"/>
          <w:w w:val="100"/>
          <w:sz w:val="18"/>
          <w:szCs w:val="18"/>
        </w:rPr>
        <w:t> </w:t>
      </w:r>
      <w:r>
        <w:rPr>
          <w:rFonts w:cs="Century Schoolbook" w:hAnsi="Century Schoolbook" w:eastAsia="Century Schoolbook" w:ascii="Century Schoolbook"/>
          <w:i/>
          <w:spacing w:val="0"/>
          <w:w w:val="100"/>
          <w:sz w:val="18"/>
          <w:szCs w:val="18"/>
        </w:rPr>
        <w:t>1;</w:t>
      </w:r>
      <w:r>
        <w:rPr>
          <w:rFonts w:cs="Century Schoolbook" w:hAnsi="Century Schoolbook" w:eastAsia="Century Schoolbook" w:ascii="Century Schoolbook"/>
          <w:i/>
          <w:spacing w:val="0"/>
          <w:w w:val="100"/>
          <w:sz w:val="18"/>
          <w:szCs w:val="18"/>
        </w:rPr>
        <w:t> </w:t>
      </w:r>
      <w:r>
        <w:rPr>
          <w:rFonts w:cs="Century Schoolbook" w:hAnsi="Century Schoolbook" w:eastAsia="Century Schoolbook" w:ascii="Century Schoolbook"/>
          <w:i/>
          <w:spacing w:val="0"/>
          <w:w w:val="100"/>
          <w:sz w:val="18"/>
          <w:szCs w:val="18"/>
        </w:rPr>
        <w:t>A</w:t>
      </w:r>
      <w:r>
        <w:rPr>
          <w:rFonts w:cs="Century Schoolbook" w:hAnsi="Century Schoolbook" w:eastAsia="Century Schoolbook" w:ascii="Century Schoolbook"/>
          <w:i/>
          <w:spacing w:val="3"/>
          <w:w w:val="100"/>
          <w:sz w:val="18"/>
          <w:szCs w:val="18"/>
        </w:rPr>
        <w:t> </w:t>
      </w:r>
      <w:r>
        <w:rPr>
          <w:rFonts w:cs="Century Schoolbook" w:hAnsi="Century Schoolbook" w:eastAsia="Century Schoolbook" w:ascii="Century Schoolbook"/>
          <w:b/>
          <w:i/>
          <w:spacing w:val="3"/>
          <w:w w:val="100"/>
          <w:sz w:val="18"/>
          <w:szCs w:val="18"/>
        </w:rPr>
        <w:t>L</w:t>
      </w:r>
      <w:r>
        <w:rPr>
          <w:rFonts w:cs="Century Schoolbook" w:hAnsi="Century Schoolbook" w:eastAsia="Century Schoolbook" w:ascii="Century Schoolbook"/>
          <w:b/>
          <w:i/>
          <w:spacing w:val="-3"/>
          <w:w w:val="100"/>
          <w:sz w:val="18"/>
          <w:szCs w:val="18"/>
        </w:rPr>
        <w:t>e</w:t>
      </w:r>
      <w:r>
        <w:rPr>
          <w:rFonts w:cs="Century Schoolbook" w:hAnsi="Century Schoolbook" w:eastAsia="Century Schoolbook" w:ascii="Century Schoolbook"/>
          <w:b/>
          <w:i/>
          <w:spacing w:val="-3"/>
          <w:w w:val="100"/>
          <w:sz w:val="18"/>
          <w:szCs w:val="18"/>
        </w:rPr>
        <w:t>y</w:t>
      </w:r>
      <w:r>
        <w:rPr>
          <w:rFonts w:cs="Century Schoolbook" w:hAnsi="Century Schoolbook" w:eastAsia="Century Schoolbook" w:ascii="Century Schoolbook"/>
          <w:b/>
          <w:i/>
          <w:spacing w:val="0"/>
          <w:w w:val="100"/>
          <w:sz w:val="18"/>
          <w:szCs w:val="18"/>
        </w:rPr>
        <w:t>la</w:t>
      </w:r>
      <w:r>
        <w:rPr>
          <w:rFonts w:cs="Century Schoolbook" w:hAnsi="Century Schoolbook" w:eastAsia="Century Schoolbook" w:ascii="Century Schoolbook"/>
          <w:b/>
          <w:i/>
          <w:spacing w:val="-3"/>
          <w:w w:val="100"/>
          <w:sz w:val="18"/>
          <w:szCs w:val="18"/>
        </w:rPr>
        <w:t>n</w:t>
      </w:r>
      <w:r>
        <w:rPr>
          <w:rFonts w:cs="Century Schoolbook" w:hAnsi="Century Schoolbook" w:eastAsia="Century Schoolbook" w:ascii="Century Schoolbook"/>
          <w:b/>
          <w:i/>
          <w:spacing w:val="0"/>
          <w:w w:val="100"/>
          <w:sz w:val="18"/>
          <w:szCs w:val="18"/>
        </w:rPr>
        <w:t>d</w:t>
      </w:r>
      <w:r>
        <w:rPr>
          <w:rFonts w:cs="Century Schoolbook" w:hAnsi="Century Schoolbook" w:eastAsia="Century Schoolbook" w:ascii="Century Schoolbook"/>
          <w:b/>
          <w:i/>
          <w:spacing w:val="-1"/>
          <w:w w:val="100"/>
          <w:sz w:val="18"/>
          <w:szCs w:val="18"/>
        </w:rPr>
        <w:t> </w:t>
      </w:r>
      <w:r>
        <w:rPr>
          <w:rFonts w:cs="Century Schoolbook" w:hAnsi="Century Schoolbook" w:eastAsia="Century Schoolbook" w:ascii="Century Schoolbook"/>
          <w:i/>
          <w:spacing w:val="0"/>
          <w:w w:val="100"/>
          <w:sz w:val="18"/>
          <w:szCs w:val="18"/>
        </w:rPr>
        <w:t>Fire</w:t>
      </w:r>
      <w:r>
        <w:rPr>
          <w:rFonts w:cs="Century Schoolbook" w:hAnsi="Century Schoolbook" w:eastAsia="Century Schoolbook" w:ascii="Century Schoolbook"/>
          <w:i/>
          <w:spacing w:val="0"/>
          <w:w w:val="100"/>
          <w:sz w:val="18"/>
          <w:szCs w:val="18"/>
        </w:rPr>
        <w:t> </w:t>
      </w:r>
      <w:r>
        <w:rPr>
          <w:rFonts w:cs="Century Schoolbook" w:hAnsi="Century Schoolbook" w:eastAsia="Century Schoolbook" w:ascii="Century Schoolbook"/>
          <w:i/>
          <w:spacing w:val="0"/>
          <w:w w:val="100"/>
          <w:sz w:val="18"/>
          <w:szCs w:val="18"/>
        </w:rPr>
        <w:t>Bri</w:t>
      </w:r>
      <w:r>
        <w:rPr>
          <w:rFonts w:cs="Century Schoolbook" w:hAnsi="Century Schoolbook" w:eastAsia="Century Schoolbook" w:ascii="Century Schoolbook"/>
          <w:i/>
          <w:spacing w:val="3"/>
          <w:w w:val="100"/>
          <w:sz w:val="18"/>
          <w:szCs w:val="18"/>
        </w:rPr>
        <w:t>g</w:t>
      </w:r>
      <w:r>
        <w:rPr>
          <w:rFonts w:cs="Century Schoolbook" w:hAnsi="Century Schoolbook" w:eastAsia="Century Schoolbook" w:ascii="Century Schoolbook"/>
          <w:i/>
          <w:spacing w:val="-3"/>
          <w:w w:val="100"/>
          <w:sz w:val="18"/>
          <w:szCs w:val="18"/>
        </w:rPr>
        <w:t>a</w:t>
      </w:r>
      <w:r>
        <w:rPr>
          <w:rFonts w:cs="Century Schoolbook" w:hAnsi="Century Schoolbook" w:eastAsia="Century Schoolbook" w:ascii="Century Schoolbook"/>
          <w:i/>
          <w:spacing w:val="0"/>
          <w:w w:val="100"/>
          <w:sz w:val="18"/>
          <w:szCs w:val="18"/>
        </w:rPr>
        <w:t>de</w:t>
      </w:r>
      <w:r>
        <w:rPr>
          <w:rFonts w:cs="Century Schoolbook" w:hAnsi="Century Schoolbook" w:eastAsia="Century Schoolbook" w:ascii="Century Schoolbook"/>
          <w:i/>
          <w:spacing w:val="0"/>
          <w:w w:val="100"/>
          <w:sz w:val="18"/>
          <w:szCs w:val="18"/>
        </w:rPr>
        <w:t> </w:t>
      </w:r>
      <w:r>
        <w:rPr>
          <w:rFonts w:cs="Century Schoolbook" w:hAnsi="Century Schoolbook" w:eastAsia="Century Schoolbook" w:ascii="Century Schoolbook"/>
          <w:i/>
          <w:spacing w:val="0"/>
          <w:w w:val="100"/>
          <w:sz w:val="18"/>
          <w:szCs w:val="18"/>
        </w:rPr>
        <w:t>En</w:t>
      </w:r>
      <w:r>
        <w:rPr>
          <w:rFonts w:cs="Century Schoolbook" w:hAnsi="Century Schoolbook" w:eastAsia="Century Schoolbook" w:ascii="Century Schoolbook"/>
          <w:i/>
          <w:spacing w:val="4"/>
          <w:w w:val="100"/>
          <w:sz w:val="18"/>
          <w:szCs w:val="18"/>
        </w:rPr>
        <w:t>g</w:t>
      </w:r>
      <w:r>
        <w:rPr>
          <w:rFonts w:cs="Century Schoolbook" w:hAnsi="Century Schoolbook" w:eastAsia="Century Schoolbook" w:ascii="Century Schoolbook"/>
          <w:i/>
          <w:spacing w:val="0"/>
          <w:w w:val="100"/>
          <w:sz w:val="18"/>
          <w:szCs w:val="18"/>
        </w:rPr>
        <w:t>ine</w:t>
      </w:r>
      <w:r>
        <w:rPr>
          <w:rFonts w:cs="Century Schoolbook" w:hAnsi="Century Schoolbook" w:eastAsia="Century Schoolbook" w:ascii="Century Schoolbook"/>
          <w:i/>
          <w:spacing w:val="0"/>
          <w:w w:val="100"/>
          <w:sz w:val="18"/>
          <w:szCs w:val="18"/>
        </w:rPr>
        <w:t> </w:t>
      </w:r>
      <w:r>
        <w:rPr>
          <w:rFonts w:cs="Century Schoolbook" w:hAnsi="Century Schoolbook" w:eastAsia="Century Schoolbook" w:ascii="Century Schoolbook"/>
          <w:i/>
          <w:spacing w:val="0"/>
          <w:w w:val="100"/>
          <w:sz w:val="18"/>
          <w:szCs w:val="18"/>
        </w:rPr>
        <w:t>in</w:t>
      </w:r>
      <w:r>
        <w:rPr>
          <w:rFonts w:cs="Century Schoolbook" w:hAnsi="Century Schoolbook" w:eastAsia="Century Schoolbook" w:ascii="Century Schoolbook"/>
          <w:spacing w:val="0"/>
          <w:w w:val="100"/>
          <w:sz w:val="18"/>
          <w:szCs w:val="18"/>
        </w:rPr>
      </w:r>
    </w:p>
    <w:p>
      <w:pPr>
        <w:rPr>
          <w:rFonts w:cs="Century Schoolbook" w:hAnsi="Century Schoolbook" w:eastAsia="Century Schoolbook" w:ascii="Century Schoolbook"/>
          <w:sz w:val="18"/>
          <w:szCs w:val="18"/>
        </w:rPr>
        <w:jc w:val="center"/>
        <w:spacing w:before="33"/>
        <w:ind w:left="1688" w:right="1230"/>
      </w:pPr>
      <w:r>
        <w:rPr>
          <w:rFonts w:cs="Century Schoolbook" w:hAnsi="Century Schoolbook" w:eastAsia="Century Schoolbook" w:ascii="Century Schoolbook"/>
          <w:i/>
          <w:spacing w:val="0"/>
          <w:w w:val="100"/>
          <w:sz w:val="18"/>
          <w:szCs w:val="18"/>
        </w:rPr>
        <w:t>En</w:t>
      </w:r>
      <w:r>
        <w:rPr>
          <w:rFonts w:cs="Century Schoolbook" w:hAnsi="Century Schoolbook" w:eastAsia="Century Schoolbook" w:ascii="Century Schoolbook"/>
          <w:i/>
          <w:spacing w:val="-3"/>
          <w:w w:val="100"/>
          <w:sz w:val="18"/>
          <w:szCs w:val="18"/>
        </w:rPr>
        <w:t>t</w:t>
      </w:r>
      <w:r>
        <w:rPr>
          <w:rFonts w:cs="Century Schoolbook" w:hAnsi="Century Schoolbook" w:eastAsia="Century Schoolbook" w:ascii="Century Schoolbook"/>
          <w:i/>
          <w:spacing w:val="0"/>
          <w:w w:val="100"/>
          <w:sz w:val="18"/>
          <w:szCs w:val="18"/>
        </w:rPr>
        <w:t>eb</w:t>
      </w:r>
      <w:r>
        <w:rPr>
          <w:rFonts w:cs="Century Schoolbook" w:hAnsi="Century Schoolbook" w:eastAsia="Century Schoolbook" w:ascii="Century Schoolbook"/>
          <w:i/>
          <w:spacing w:val="-9"/>
          <w:w w:val="100"/>
          <w:sz w:val="18"/>
          <w:szCs w:val="18"/>
        </w:rPr>
        <w:t>b</w:t>
      </w:r>
      <w:r>
        <w:rPr>
          <w:rFonts w:cs="Century Schoolbook" w:hAnsi="Century Schoolbook" w:eastAsia="Century Schoolbook" w:ascii="Century Schoolbook"/>
          <w:i/>
          <w:spacing w:val="0"/>
          <w:w w:val="100"/>
          <w:sz w:val="18"/>
          <w:szCs w:val="18"/>
        </w:rPr>
        <w:t>e,</w:t>
      </w:r>
      <w:r>
        <w:rPr>
          <w:rFonts w:cs="Century Schoolbook" w:hAnsi="Century Schoolbook" w:eastAsia="Century Schoolbook" w:ascii="Century Schoolbook"/>
          <w:i/>
          <w:spacing w:val="1"/>
          <w:w w:val="100"/>
          <w:sz w:val="18"/>
          <w:szCs w:val="18"/>
        </w:rPr>
        <w:t> </w:t>
      </w:r>
      <w:r>
        <w:rPr>
          <w:rFonts w:cs="Century Schoolbook" w:hAnsi="Century Schoolbook" w:eastAsia="Century Schoolbook" w:ascii="Century Schoolbook"/>
          <w:i/>
          <w:spacing w:val="0"/>
          <w:w w:val="100"/>
          <w:sz w:val="18"/>
          <w:szCs w:val="18"/>
        </w:rPr>
        <w:t>1913</w:t>
      </w:r>
      <w:r>
        <w:rPr>
          <w:rFonts w:cs="Century Schoolbook" w:hAnsi="Century Schoolbook" w:eastAsia="Century Schoolbook" w:ascii="Century Schoolbook"/>
          <w:spacing w:val="0"/>
          <w:w w:val="100"/>
          <w:sz w:val="18"/>
          <w:szCs w:val="18"/>
        </w:rPr>
      </w:r>
    </w:p>
    <w:p>
      <w:pPr>
        <w:rPr>
          <w:rFonts w:cs="Times New Roman" w:hAnsi="Times New Roman" w:eastAsia="Times New Roman" w:ascii="Times New Roman"/>
          <w:sz w:val="20"/>
          <w:szCs w:val="20"/>
        </w:rPr>
        <w:jc w:val="center"/>
        <w:spacing w:before="24" w:lineRule="exact" w:line="220"/>
        <w:ind w:left="857" w:right="390"/>
      </w:pPr>
      <w:r>
        <w:rPr>
          <w:rFonts w:cs="Times New Roman" w:hAnsi="Times New Roman" w:eastAsia="Times New Roman" w:ascii="Times New Roman"/>
          <w:i/>
          <w:spacing w:val="0"/>
          <w:w w:val="100"/>
          <w:position w:val="-1"/>
          <w:sz w:val="20"/>
          <w:szCs w:val="20"/>
        </w:rPr>
        <w:t>Sou</w:t>
      </w:r>
      <w:r>
        <w:rPr>
          <w:rFonts w:cs="Times New Roman" w:hAnsi="Times New Roman" w:eastAsia="Times New Roman" w:ascii="Times New Roman"/>
          <w:i/>
          <w:spacing w:val="2"/>
          <w:w w:val="100"/>
          <w:position w:val="-1"/>
          <w:sz w:val="20"/>
          <w:szCs w:val="20"/>
        </w:rPr>
        <w:t>r</w:t>
      </w:r>
      <w:r>
        <w:rPr>
          <w:rFonts w:cs="Times New Roman" w:hAnsi="Times New Roman" w:eastAsia="Times New Roman" w:ascii="Times New Roman"/>
          <w:i/>
          <w:spacing w:val="1"/>
          <w:w w:val="100"/>
          <w:position w:val="-1"/>
          <w:sz w:val="20"/>
          <w:szCs w:val="20"/>
        </w:rPr>
        <w:t>c</w:t>
      </w:r>
      <w:r>
        <w:rPr>
          <w:rFonts w:cs="Times New Roman" w:hAnsi="Times New Roman" w:eastAsia="Times New Roman" w:ascii="Times New Roman"/>
          <w:i/>
          <w:spacing w:val="1"/>
          <w:w w:val="100"/>
          <w:position w:val="-1"/>
          <w:sz w:val="20"/>
          <w:szCs w:val="20"/>
        </w:rPr>
        <w:t>e</w:t>
      </w:r>
      <w:r>
        <w:rPr>
          <w:rFonts w:cs="Times New Roman" w:hAnsi="Times New Roman" w:eastAsia="Times New Roman" w:ascii="Times New Roman"/>
          <w:i/>
          <w:spacing w:val="0"/>
          <w:w w:val="100"/>
          <w:position w:val="-1"/>
          <w:sz w:val="20"/>
          <w:szCs w:val="20"/>
        </w:rPr>
        <w:t>;</w:t>
      </w:r>
      <w:r>
        <w:rPr>
          <w:rFonts w:cs="Times New Roman" w:hAnsi="Times New Roman" w:eastAsia="Times New Roman" w:ascii="Times New Roman"/>
          <w:i/>
          <w:spacing w:val="3"/>
          <w:w w:val="100"/>
          <w:position w:val="-1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-4"/>
          <w:w w:val="100"/>
          <w:position w:val="-1"/>
          <w:sz w:val="20"/>
          <w:szCs w:val="20"/>
        </w:rPr>
        <w:t>U</w:t>
      </w:r>
      <w:r>
        <w:rPr>
          <w:rFonts w:cs="Times New Roman" w:hAnsi="Times New Roman" w:eastAsia="Times New Roman" w:ascii="Times New Roman"/>
          <w:i/>
          <w:spacing w:val="0"/>
          <w:w w:val="100"/>
          <w:position w:val="-1"/>
          <w:sz w:val="20"/>
          <w:szCs w:val="20"/>
        </w:rPr>
        <w:t>ganda</w:t>
      </w:r>
      <w:r>
        <w:rPr>
          <w:rFonts w:cs="Times New Roman" w:hAnsi="Times New Roman" w:eastAsia="Times New Roman" w:ascii="Times New Roman"/>
          <w:i/>
          <w:spacing w:val="0"/>
          <w:w w:val="100"/>
          <w:position w:val="-1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-3"/>
          <w:w w:val="100"/>
          <w:position w:val="-1"/>
          <w:sz w:val="20"/>
          <w:szCs w:val="20"/>
        </w:rPr>
        <w:t>N</w:t>
      </w:r>
      <w:r>
        <w:rPr>
          <w:rFonts w:cs="Times New Roman" w:hAnsi="Times New Roman" w:eastAsia="Times New Roman" w:ascii="Times New Roman"/>
          <w:i/>
          <w:spacing w:val="0"/>
          <w:w w:val="100"/>
          <w:position w:val="-1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i/>
          <w:spacing w:val="4"/>
          <w:w w:val="100"/>
          <w:position w:val="-1"/>
          <w:sz w:val="20"/>
          <w:szCs w:val="20"/>
        </w:rPr>
        <w:t>t</w:t>
      </w:r>
      <w:r>
        <w:rPr>
          <w:rFonts w:cs="Times New Roman" w:hAnsi="Times New Roman" w:eastAsia="Times New Roman" w:ascii="Times New Roman"/>
          <w:i/>
          <w:spacing w:val="4"/>
          <w:w w:val="100"/>
          <w:position w:val="-1"/>
          <w:sz w:val="20"/>
          <w:szCs w:val="20"/>
        </w:rPr>
        <w:t>i</w:t>
      </w:r>
      <w:r>
        <w:rPr>
          <w:rFonts w:cs="Times New Roman" w:hAnsi="Times New Roman" w:eastAsia="Times New Roman" w:ascii="Times New Roman"/>
          <w:i/>
          <w:spacing w:val="0"/>
          <w:w w:val="100"/>
          <w:position w:val="-1"/>
          <w:sz w:val="20"/>
          <w:szCs w:val="20"/>
        </w:rPr>
        <w:t>onal</w:t>
      </w:r>
      <w:r>
        <w:rPr>
          <w:rFonts w:cs="Times New Roman" w:hAnsi="Times New Roman" w:eastAsia="Times New Roman" w:ascii="Times New Roman"/>
          <w:i/>
          <w:spacing w:val="4"/>
          <w:w w:val="100"/>
          <w:position w:val="-1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-12"/>
          <w:w w:val="100"/>
          <w:position w:val="-1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i/>
          <w:spacing w:val="2"/>
          <w:w w:val="100"/>
          <w:position w:val="-1"/>
          <w:sz w:val="20"/>
          <w:szCs w:val="20"/>
        </w:rPr>
        <w:t>r</w:t>
      </w:r>
      <w:r>
        <w:rPr>
          <w:rFonts w:cs="Times New Roman" w:hAnsi="Times New Roman" w:eastAsia="Times New Roman" w:ascii="Times New Roman"/>
          <w:i/>
          <w:spacing w:val="1"/>
          <w:w w:val="100"/>
          <w:position w:val="-1"/>
          <w:sz w:val="20"/>
          <w:szCs w:val="20"/>
        </w:rPr>
        <w:t>c</w:t>
      </w:r>
      <w:r>
        <w:rPr>
          <w:rFonts w:cs="Times New Roman" w:hAnsi="Times New Roman" w:eastAsia="Times New Roman" w:ascii="Times New Roman"/>
          <w:i/>
          <w:spacing w:val="0"/>
          <w:w w:val="100"/>
          <w:position w:val="-1"/>
          <w:sz w:val="20"/>
          <w:szCs w:val="20"/>
        </w:rPr>
        <w:t>h</w:t>
      </w:r>
      <w:r>
        <w:rPr>
          <w:rFonts w:cs="Times New Roman" w:hAnsi="Times New Roman" w:eastAsia="Times New Roman" w:ascii="Times New Roman"/>
          <w:i/>
          <w:spacing w:val="4"/>
          <w:w w:val="100"/>
          <w:position w:val="-1"/>
          <w:sz w:val="20"/>
          <w:szCs w:val="20"/>
        </w:rPr>
        <w:t>i</w:t>
      </w:r>
      <w:r>
        <w:rPr>
          <w:rFonts w:cs="Times New Roman" w:hAnsi="Times New Roman" w:eastAsia="Times New Roman" w:ascii="Times New Roman"/>
          <w:i/>
          <w:spacing w:val="1"/>
          <w:w w:val="100"/>
          <w:position w:val="-1"/>
          <w:sz w:val="20"/>
          <w:szCs w:val="20"/>
        </w:rPr>
        <w:t>v</w:t>
      </w:r>
      <w:r>
        <w:rPr>
          <w:rFonts w:cs="Times New Roman" w:hAnsi="Times New Roman" w:eastAsia="Times New Roman" w:ascii="Times New Roman"/>
          <w:i/>
          <w:spacing w:val="1"/>
          <w:w w:val="100"/>
          <w:position w:val="-1"/>
          <w:sz w:val="20"/>
          <w:szCs w:val="20"/>
        </w:rPr>
        <w:t>e</w:t>
      </w:r>
      <w:r>
        <w:rPr>
          <w:rFonts w:cs="Times New Roman" w:hAnsi="Times New Roman" w:eastAsia="Times New Roman" w:ascii="Times New Roman"/>
          <w:i/>
          <w:spacing w:val="0"/>
          <w:w w:val="100"/>
          <w:position w:val="-1"/>
          <w:sz w:val="20"/>
          <w:szCs w:val="20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left"/>
        <w:spacing w:before="21"/>
        <w:ind w:left="30"/>
      </w:pPr>
      <w:r>
        <w:br w:type="column"/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op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5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ov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5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5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op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4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9"/>
          <w:w w:val="100"/>
          <w:sz w:val="22"/>
          <w:szCs w:val="22"/>
        </w:rPr>
        <w:t>w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ng</w:t>
      </w:r>
      <w:r>
        <w:rPr>
          <w:rFonts w:cs="Times New Roman" w:hAnsi="Times New Roman" w:eastAsia="Times New Roman" w:ascii="Times New Roman"/>
          <w:spacing w:val="4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left"/>
        <w:spacing w:before="17"/>
      </w:pP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1936</w:t>
      </w:r>
      <w:r>
        <w:rPr>
          <w:rFonts w:cs="Times New Roman" w:hAnsi="Times New Roman" w:eastAsia="Times New Roman" w:ascii="Times New Roman"/>
          <w:spacing w:val="3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op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3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7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spacing w:val="4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3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bu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3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of</w:t>
      </w:r>
      <w:r>
        <w:rPr>
          <w:rFonts w:cs="Times New Roman" w:hAnsi="Times New Roman" w:eastAsia="Times New Roman" w:ascii="Times New Roman"/>
          <w:spacing w:val="3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8"/>
          <w:w w:val="100"/>
          <w:sz w:val="22"/>
          <w:szCs w:val="22"/>
        </w:rPr>
        <w:t>W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3"/>
          <w:w w:val="75"/>
          <w:sz w:val="22"/>
          <w:szCs w:val="22"/>
        </w:rPr>
        <w:t>‟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left"/>
        <w:spacing w:before="27"/>
        <w:sectPr>
          <w:type w:val="continuous"/>
          <w:pgSz w:w="11920" w:h="16840"/>
          <w:pgMar w:top="1360" w:bottom="280" w:left="980" w:right="960"/>
          <w:cols w:num="2" w:equalWidth="off">
            <w:col w:w="4142" w:space="543"/>
            <w:col w:w="5295"/>
          </w:cols>
        </w:sectPr>
      </w:pP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2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3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3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spacing w:val="3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b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3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3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ve</w:t>
      </w:r>
      <w:r>
        <w:rPr>
          <w:rFonts w:cs="Times New Roman" w:hAnsi="Times New Roman" w:eastAsia="Times New Roman" w:ascii="Times New Roman"/>
          <w:spacing w:val="3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op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t</w:t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both"/>
        <w:spacing w:before="15" w:lineRule="auto" w:line="256"/>
        <w:ind w:left="101" w:right="96"/>
      </w:pPr>
      <w:r>
        <w:rPr>
          <w:rFonts w:cs="Times New Roman" w:hAnsi="Times New Roman" w:eastAsia="Times New Roman" w:ascii="Times New Roman"/>
          <w:spacing w:val="-9"/>
          <w:w w:val="100"/>
          <w:sz w:val="22"/>
          <w:szCs w:val="22"/>
        </w:rPr>
        <w:t>w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4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spacing w:val="4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4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8"/>
          <w:w w:val="100"/>
          <w:sz w:val="22"/>
          <w:szCs w:val="22"/>
        </w:rPr>
        <w:t>z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4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4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4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4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4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4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ng</w:t>
      </w:r>
      <w:r>
        <w:rPr>
          <w:rFonts w:cs="Times New Roman" w:hAnsi="Times New Roman" w:eastAsia="Times New Roman" w:ascii="Times New Roman"/>
          <w:spacing w:val="3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5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9"/>
          <w:w w:val="100"/>
          <w:sz w:val="22"/>
          <w:szCs w:val="22"/>
        </w:rPr>
        <w:t>w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k</w:t>
      </w:r>
      <w:r>
        <w:rPr>
          <w:rFonts w:cs="Times New Roman" w:hAnsi="Times New Roman" w:eastAsia="Times New Roman" w:ascii="Times New Roman"/>
          <w:spacing w:val="1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op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op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spacing w:val="1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9"/>
          <w:w w:val="100"/>
          <w:sz w:val="22"/>
          <w:szCs w:val="22"/>
        </w:rPr>
        <w:t>w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1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1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op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ng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or</w:t>
      </w:r>
      <w:r>
        <w:rPr>
          <w:rFonts w:cs="Times New Roman" w:hAnsi="Times New Roman" w:eastAsia="Times New Roman" w:ascii="Times New Roman"/>
          <w:spacing w:val="6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ng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of</w:t>
      </w:r>
      <w:r>
        <w:rPr>
          <w:rFonts w:cs="Times New Roman" w:hAnsi="Times New Roman" w:eastAsia="Times New Roman" w:ascii="Times New Roman"/>
          <w:spacing w:val="6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or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ob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.</w:t>
      </w:r>
    </w:p>
    <w:p>
      <w:pPr>
        <w:rPr>
          <w:sz w:val="17"/>
          <w:szCs w:val="17"/>
        </w:rPr>
        <w:jc w:val="left"/>
        <w:spacing w:lineRule="exact" w:line="160"/>
      </w:pPr>
      <w:r>
        <w:rPr>
          <w:sz w:val="17"/>
          <w:szCs w:val="17"/>
        </w:rPr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both"/>
        <w:spacing w:lineRule="auto" w:line="256"/>
        <w:ind w:left="101" w:right="80"/>
        <w:sectPr>
          <w:type w:val="continuous"/>
          <w:pgSz w:w="11920" w:h="16840"/>
          <w:pgMar w:top="1360" w:bottom="280" w:left="980" w:right="960"/>
        </w:sectPr>
      </w:pP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5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po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5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ou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of</w:t>
      </w:r>
      <w:r>
        <w:rPr>
          <w:rFonts w:cs="Times New Roman" w:hAnsi="Times New Roman" w:eastAsia="Times New Roman" w:ascii="Times New Roman"/>
          <w:spacing w:val="5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5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9"/>
          <w:w w:val="100"/>
          <w:sz w:val="22"/>
          <w:szCs w:val="22"/>
        </w:rPr>
        <w:t>w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5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9"/>
          <w:w w:val="100"/>
          <w:sz w:val="22"/>
          <w:szCs w:val="22"/>
        </w:rPr>
        <w:t>w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4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of</w:t>
      </w:r>
      <w:r>
        <w:rPr>
          <w:rFonts w:cs="Times New Roman" w:hAnsi="Times New Roman" w:eastAsia="Times New Roman" w:ascii="Times New Roman"/>
          <w:spacing w:val="5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9"/>
          <w:w w:val="100"/>
          <w:sz w:val="22"/>
          <w:szCs w:val="22"/>
        </w:rPr>
        <w:t>w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4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4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b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3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of</w:t>
      </w:r>
      <w:r>
        <w:rPr>
          <w:rFonts w:cs="Times New Roman" w:hAnsi="Times New Roman" w:eastAsia="Times New Roman" w:ascii="Times New Roman"/>
          <w:spacing w:val="4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da</w:t>
      </w:r>
      <w:r>
        <w:rPr>
          <w:rFonts w:cs="Times New Roman" w:hAnsi="Times New Roman" w:eastAsia="Times New Roman" w:ascii="Times New Roman"/>
          <w:spacing w:val="3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nt</w:t>
      </w:r>
      <w:r>
        <w:rPr>
          <w:rFonts w:cs="Times New Roman" w:hAnsi="Times New Roman" w:eastAsia="Times New Roman" w:ascii="Times New Roman"/>
          <w:spacing w:val="3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po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2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(</w:t>
      </w:r>
      <w:r>
        <w:rPr>
          <w:rFonts w:cs="Times New Roman" w:hAnsi="Times New Roman" w:eastAsia="Times New Roman" w:ascii="Times New Roman"/>
          <w:spacing w:val="-9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)</w:t>
      </w:r>
      <w:r>
        <w:rPr>
          <w:rFonts w:cs="Times New Roman" w:hAnsi="Times New Roman" w:eastAsia="Times New Roman" w:ascii="Times New Roman"/>
          <w:spacing w:val="3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2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1952.</w:t>
      </w:r>
      <w:r>
        <w:rPr>
          <w:rFonts w:cs="Times New Roman" w:hAnsi="Times New Roman" w:eastAsia="Times New Roman" w:ascii="Times New Roman"/>
          <w:spacing w:val="5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6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3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3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9"/>
          <w:w w:val="100"/>
          <w:sz w:val="22"/>
          <w:szCs w:val="22"/>
        </w:rPr>
        <w:t>w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4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4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3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ov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de</w:t>
      </w:r>
      <w:r>
        <w:rPr>
          <w:rFonts w:cs="Times New Roman" w:hAnsi="Times New Roman" w:eastAsia="Times New Roman" w:ascii="Times New Roman"/>
          <w:spacing w:val="3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-</w:t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left"/>
        <w:spacing w:before="75" w:lineRule="auto" w:line="256"/>
        <w:ind w:left="101" w:right="88"/>
      </w:pP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ve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yd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-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5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du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5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op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9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9"/>
          <w:w w:val="100"/>
          <w:sz w:val="22"/>
          <w:szCs w:val="22"/>
        </w:rPr>
        <w:t>w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4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4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ng</w:t>
      </w:r>
      <w:r>
        <w:rPr>
          <w:rFonts w:cs="Times New Roman" w:hAnsi="Times New Roman" w:eastAsia="Times New Roman" w:ascii="Times New Roman"/>
          <w:spacing w:val="4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gh:</w:t>
      </w:r>
    </w:p>
    <w:p>
      <w:pPr>
        <w:rPr>
          <w:sz w:val="16"/>
          <w:szCs w:val="16"/>
        </w:rPr>
        <w:jc w:val="left"/>
        <w:spacing w:before="7" w:lineRule="exact" w:line="160"/>
      </w:pPr>
      <w:r>
        <w:rPr>
          <w:sz w:val="16"/>
          <w:szCs w:val="16"/>
        </w:rPr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left"/>
        <w:ind w:left="1182"/>
      </w:pPr>
      <w:r>
        <w:rPr>
          <w:rFonts w:cs="Segoe MDL2 Assets" w:hAnsi="Segoe MDL2 Assets" w:eastAsia="Segoe MDL2 Assets" w:ascii="Segoe MDL2 Assets"/>
          <w:spacing w:val="0"/>
          <w:w w:val="46"/>
          <w:sz w:val="22"/>
          <w:szCs w:val="22"/>
        </w:rPr>
        <w:t></w:t>
      </w:r>
      <w:r>
        <w:rPr>
          <w:rFonts w:cs="Segoe MDL2 Assets" w:hAnsi="Segoe MDL2 Assets" w:eastAsia="Segoe MDL2 Assets" w:ascii="Segoe MDL2 Assets"/>
          <w:spacing w:val="0"/>
          <w:w w:val="46"/>
          <w:sz w:val="22"/>
          <w:szCs w:val="22"/>
        </w:rPr>
        <w:t>        </w:t>
      </w:r>
      <w:r>
        <w:rPr>
          <w:rFonts w:cs="Segoe MDL2 Assets" w:hAnsi="Segoe MDL2 Assets" w:eastAsia="Segoe MDL2 Assets" w:ascii="Segoe MDL2 Assets"/>
          <w:spacing w:val="11"/>
          <w:w w:val="46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-4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i/>
          <w:spacing w:val="4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i/>
          <w:spacing w:val="-8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ng</w:t>
      </w:r>
      <w:r>
        <w:rPr>
          <w:rFonts w:cs="Times New Roman" w:hAnsi="Times New Roman" w:eastAsia="Times New Roman" w:ascii="Times New Roman"/>
          <w:i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i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w</w:t>
      </w:r>
      <w:r>
        <w:rPr>
          <w:rFonts w:cs="Times New Roman" w:hAnsi="Times New Roman" w:eastAsia="Times New Roman" w:ascii="Times New Roman"/>
          <w:i/>
          <w:spacing w:val="8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ndu</w:t>
      </w:r>
      <w:r>
        <w:rPr>
          <w:rFonts w:cs="Times New Roman" w:hAnsi="Times New Roman" w:eastAsia="Times New Roman" w:ascii="Times New Roman"/>
          <w:i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i/>
          <w:spacing w:val="4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-8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i/>
          <w:spacing w:val="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i/>
          <w:spacing w:val="-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1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ganda</w:t>
      </w:r>
      <w:r>
        <w:rPr>
          <w:rFonts w:cs="Times New Roman" w:hAnsi="Times New Roman" w:eastAsia="Times New Roman" w:ascii="Times New Roman"/>
          <w:i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by</w:t>
      </w:r>
      <w:r>
        <w:rPr>
          <w:rFonts w:cs="Times New Roman" w:hAnsi="Times New Roman" w:eastAsia="Times New Roman" w:ascii="Times New Roman"/>
          <w:i/>
          <w:spacing w:val="-3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he</w:t>
      </w:r>
      <w:r>
        <w:rPr>
          <w:rFonts w:cs="Times New Roman" w:hAnsi="Times New Roman" w:eastAsia="Times New Roman" w:ascii="Times New Roman"/>
          <w:i/>
          <w:spacing w:val="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-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i/>
          <w:spacing w:val="9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i/>
          <w:spacing w:val="-8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i/>
          <w:spacing w:val="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-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i/>
          <w:spacing w:val="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ad</w:t>
      </w:r>
      <w:r>
        <w:rPr>
          <w:rFonts w:cs="Times New Roman" w:hAnsi="Times New Roman" w:eastAsia="Times New Roman" w:ascii="Times New Roman"/>
          <w:i/>
          <w:spacing w:val="2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-8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and</w:t>
      </w:r>
      <w:r>
        <w:rPr>
          <w:rFonts w:cs="Times New Roman" w:hAnsi="Times New Roman" w:eastAsia="Times New Roman" w:ascii="Times New Roman"/>
          <w:i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-8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ap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al</w:t>
      </w:r>
      <w:r>
        <w:rPr>
          <w:rFonts w:cs="Times New Roman" w:hAnsi="Times New Roman" w:eastAsia="Times New Roman" w:ascii="Times New Roman"/>
          <w:i/>
          <w:spacing w:val="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pa</w:t>
      </w:r>
      <w:r>
        <w:rPr>
          <w:rFonts w:cs="Times New Roman" w:hAnsi="Times New Roman" w:eastAsia="Times New Roman" w:ascii="Times New Roman"/>
          <w:i/>
          <w:spacing w:val="4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-8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pa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on.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tabs>
          <w:tab w:pos="1540" w:val="left"/>
        </w:tabs>
        <w:jc w:val="left"/>
        <w:spacing w:before="4" w:lineRule="exact" w:line="260"/>
        <w:ind w:left="1542" w:right="86" w:hanging="360"/>
      </w:pPr>
      <w:r>
        <w:rPr>
          <w:rFonts w:cs="Segoe MDL2 Assets" w:hAnsi="Segoe MDL2 Assets" w:eastAsia="Segoe MDL2 Assets" w:ascii="Segoe MDL2 Assets"/>
          <w:spacing w:val="0"/>
          <w:w w:val="46"/>
          <w:sz w:val="22"/>
          <w:szCs w:val="22"/>
        </w:rPr>
        <w:t></w:t>
      </w:r>
      <w:r>
        <w:rPr>
          <w:rFonts w:cs="Segoe MDL2 Assets" w:hAnsi="Segoe MDL2 Assets" w:eastAsia="Segoe MDL2 Assets" w:ascii="Segoe MDL2 Assets"/>
          <w:spacing w:val="0"/>
          <w:w w:val="100"/>
          <w:sz w:val="22"/>
          <w:szCs w:val="22"/>
        </w:rPr>
        <w:tab/>
      </w:r>
      <w:r>
        <w:rPr>
          <w:rFonts w:cs="Segoe MDL2 Assets" w:hAnsi="Segoe MDL2 Assets" w:eastAsia="Segoe MDL2 Assets" w:ascii="Segoe MDL2 Assets"/>
          <w:spacing w:val="0"/>
          <w:w w:val="100"/>
          <w:sz w:val="22"/>
          <w:szCs w:val="22"/>
        </w:rPr>
      </w:r>
      <w:r>
        <w:rPr>
          <w:rFonts w:cs="Times New Roman" w:hAnsi="Times New Roman" w:eastAsia="Times New Roman" w:ascii="Times New Roman"/>
          <w:i/>
          <w:spacing w:val="-4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i/>
          <w:spacing w:val="4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i/>
          <w:spacing w:val="2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on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1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-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18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i/>
          <w:spacing w:val="-8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i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4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i/>
          <w:spacing w:val="-6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i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as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1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b</w:t>
      </w:r>
      <w:r>
        <w:rPr>
          <w:rFonts w:cs="Times New Roman" w:hAnsi="Times New Roman" w:eastAsia="Times New Roman" w:ascii="Times New Roman"/>
          <w:i/>
          <w:spacing w:val="-1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i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i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-5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i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i/>
          <w:spacing w:val="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i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-5"/>
          <w:w w:val="100"/>
          <w:sz w:val="22"/>
          <w:szCs w:val="22"/>
        </w:rPr>
        <w:t>[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and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1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3"/>
          <w:w w:val="100"/>
          <w:sz w:val="22"/>
          <w:szCs w:val="22"/>
        </w:rPr>
        <w:t>w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i/>
          <w:spacing w:val="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i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]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1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3"/>
          <w:w w:val="100"/>
          <w:sz w:val="22"/>
          <w:szCs w:val="22"/>
        </w:rPr>
        <w:t>w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4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i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ab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1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b</w:t>
      </w:r>
      <w:r>
        <w:rPr>
          <w:rFonts w:cs="Times New Roman" w:hAnsi="Times New Roman" w:eastAsia="Times New Roman" w:ascii="Times New Roman"/>
          <w:i/>
          <w:spacing w:val="-1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i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da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1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on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1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ndu</w:t>
      </w:r>
      <w:r>
        <w:rPr>
          <w:rFonts w:cs="Times New Roman" w:hAnsi="Times New Roman" w:eastAsia="Times New Roman" w:ascii="Times New Roman"/>
          <w:i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i/>
          <w:spacing w:val="-1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i/>
          <w:spacing w:val="4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al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-8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ond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ons</w:t>
      </w:r>
      <w:r>
        <w:rPr>
          <w:rFonts w:cs="Times New Roman" w:hAnsi="Times New Roman" w:eastAsia="Times New Roman" w:ascii="Times New Roman"/>
          <w:i/>
          <w:spacing w:val="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and</w:t>
      </w:r>
      <w:r>
        <w:rPr>
          <w:rFonts w:cs="Times New Roman" w:hAnsi="Times New Roman" w:eastAsia="Times New Roman" w:ascii="Times New Roman"/>
          <w:i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4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i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qu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-6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i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i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left"/>
        <w:spacing w:lineRule="exact" w:line="260"/>
        <w:ind w:left="1182"/>
      </w:pPr>
      <w:r>
        <w:rPr>
          <w:rFonts w:cs="Segoe MDL2 Assets" w:hAnsi="Segoe MDL2 Assets" w:eastAsia="Segoe MDL2 Assets" w:ascii="Segoe MDL2 Assets"/>
          <w:spacing w:val="0"/>
          <w:w w:val="46"/>
          <w:position w:val="-1"/>
          <w:sz w:val="22"/>
          <w:szCs w:val="22"/>
        </w:rPr>
        <w:t></w:t>
      </w:r>
      <w:r>
        <w:rPr>
          <w:rFonts w:cs="Segoe MDL2 Assets" w:hAnsi="Segoe MDL2 Assets" w:eastAsia="Segoe MDL2 Assets" w:ascii="Segoe MDL2 Assets"/>
          <w:spacing w:val="0"/>
          <w:w w:val="46"/>
          <w:position w:val="-1"/>
          <w:sz w:val="22"/>
          <w:szCs w:val="22"/>
        </w:rPr>
        <w:t>        </w:t>
      </w:r>
      <w:r>
        <w:rPr>
          <w:rFonts w:cs="Segoe MDL2 Assets" w:hAnsi="Segoe MDL2 Assets" w:eastAsia="Segoe MDL2 Assets" w:ascii="Segoe MDL2 Assets"/>
          <w:spacing w:val="11"/>
          <w:w w:val="46"/>
          <w:position w:val="-1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-15"/>
          <w:w w:val="100"/>
          <w:position w:val="-1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i/>
          <w:spacing w:val="0"/>
          <w:w w:val="100"/>
          <w:position w:val="-1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i/>
          <w:spacing w:val="2"/>
          <w:w w:val="100"/>
          <w:position w:val="-1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i/>
          <w:spacing w:val="-1"/>
          <w:w w:val="100"/>
          <w:position w:val="-1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4"/>
          <w:w w:val="100"/>
          <w:position w:val="-1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i/>
          <w:spacing w:val="-1"/>
          <w:w w:val="100"/>
          <w:position w:val="-1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0"/>
          <w:w w:val="100"/>
          <w:position w:val="-1"/>
          <w:sz w:val="22"/>
          <w:szCs w:val="22"/>
        </w:rPr>
        <w:t>ng</w:t>
      </w:r>
      <w:r>
        <w:rPr>
          <w:rFonts w:cs="Times New Roman" w:hAnsi="Times New Roman" w:eastAsia="Times New Roman" w:ascii="Times New Roman"/>
          <w:i/>
          <w:spacing w:val="5"/>
          <w:w w:val="100"/>
          <w:position w:val="-1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position w:val="-1"/>
          <w:sz w:val="22"/>
          <w:szCs w:val="22"/>
        </w:rPr>
        <w:t>on</w:t>
      </w:r>
      <w:r>
        <w:rPr>
          <w:rFonts w:cs="Times New Roman" w:hAnsi="Times New Roman" w:eastAsia="Times New Roman" w:ascii="Times New Roman"/>
          <w:i/>
          <w:spacing w:val="5"/>
          <w:w w:val="100"/>
          <w:position w:val="-1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-1"/>
          <w:w w:val="100"/>
          <w:position w:val="-1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i/>
          <w:spacing w:val="0"/>
          <w:w w:val="100"/>
          <w:position w:val="-1"/>
          <w:sz w:val="22"/>
          <w:szCs w:val="22"/>
        </w:rPr>
        <w:t>he</w:t>
      </w:r>
      <w:r>
        <w:rPr>
          <w:rFonts w:cs="Times New Roman" w:hAnsi="Times New Roman" w:eastAsia="Times New Roman" w:ascii="Times New Roman"/>
          <w:i/>
          <w:spacing w:val="7"/>
          <w:w w:val="100"/>
          <w:position w:val="-1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4"/>
          <w:w w:val="100"/>
          <w:position w:val="-1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i/>
          <w:spacing w:val="2"/>
          <w:w w:val="100"/>
          <w:position w:val="-1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-1"/>
          <w:w w:val="100"/>
          <w:position w:val="-1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i/>
          <w:spacing w:val="2"/>
          <w:w w:val="100"/>
          <w:position w:val="-1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-8"/>
          <w:w w:val="100"/>
          <w:position w:val="-1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i/>
          <w:spacing w:val="-1"/>
          <w:w w:val="100"/>
          <w:position w:val="-1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i/>
          <w:spacing w:val="-1"/>
          <w:w w:val="100"/>
          <w:position w:val="-1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0"/>
          <w:w w:val="100"/>
          <w:position w:val="-1"/>
          <w:sz w:val="22"/>
          <w:szCs w:val="22"/>
        </w:rPr>
        <w:t>on</w:t>
      </w:r>
      <w:r>
        <w:rPr>
          <w:rFonts w:cs="Times New Roman" w:hAnsi="Times New Roman" w:eastAsia="Times New Roman" w:ascii="Times New Roman"/>
          <w:i/>
          <w:spacing w:val="5"/>
          <w:w w:val="100"/>
          <w:position w:val="-1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-10"/>
          <w:w w:val="100"/>
          <w:position w:val="-1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i/>
          <w:spacing w:val="0"/>
          <w:w w:val="100"/>
          <w:position w:val="-1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i/>
          <w:spacing w:val="4"/>
          <w:w w:val="100"/>
          <w:position w:val="-1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4"/>
          <w:w w:val="100"/>
          <w:position w:val="-1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i/>
          <w:spacing w:val="0"/>
          <w:w w:val="100"/>
          <w:position w:val="-1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i/>
          <w:spacing w:val="-1"/>
          <w:w w:val="100"/>
          <w:position w:val="-1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-1"/>
          <w:w w:val="100"/>
          <w:position w:val="-1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i/>
          <w:spacing w:val="0"/>
          <w:w w:val="100"/>
          <w:position w:val="-1"/>
          <w:sz w:val="22"/>
          <w:szCs w:val="22"/>
        </w:rPr>
        <w:t>ab</w:t>
      </w:r>
      <w:r>
        <w:rPr>
          <w:rFonts w:cs="Times New Roman" w:hAnsi="Times New Roman" w:eastAsia="Times New Roman" w:ascii="Times New Roman"/>
          <w:i/>
          <w:spacing w:val="-1"/>
          <w:w w:val="100"/>
          <w:position w:val="-1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i/>
          <w:spacing w:val="0"/>
          <w:w w:val="100"/>
          <w:position w:val="-1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-3"/>
          <w:w w:val="100"/>
          <w:position w:val="-1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9"/>
          <w:w w:val="100"/>
          <w:position w:val="-1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i/>
          <w:spacing w:val="0"/>
          <w:w w:val="100"/>
          <w:position w:val="-1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i/>
          <w:spacing w:val="-8"/>
          <w:w w:val="100"/>
          <w:position w:val="-1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i/>
          <w:spacing w:val="-1"/>
          <w:w w:val="100"/>
          <w:position w:val="-1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i/>
          <w:spacing w:val="0"/>
          <w:w w:val="100"/>
          <w:position w:val="-1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i/>
          <w:spacing w:val="4"/>
          <w:w w:val="100"/>
          <w:position w:val="-1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i/>
          <w:spacing w:val="0"/>
          <w:w w:val="100"/>
          <w:position w:val="-1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i/>
          <w:spacing w:val="-3"/>
          <w:w w:val="100"/>
          <w:position w:val="-1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4"/>
          <w:w w:val="100"/>
          <w:position w:val="-1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i/>
          <w:spacing w:val="-1"/>
          <w:w w:val="100"/>
          <w:position w:val="-1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-1"/>
          <w:w w:val="100"/>
          <w:position w:val="-1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i/>
          <w:spacing w:val="2"/>
          <w:w w:val="100"/>
          <w:position w:val="-1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0"/>
          <w:w w:val="100"/>
          <w:position w:val="-1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2"/>
          <w:szCs w:val="22"/>
        </w:rPr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left"/>
        <w:spacing w:before="2"/>
        <w:ind w:left="1182"/>
      </w:pPr>
      <w:r>
        <w:rPr>
          <w:rFonts w:cs="Segoe MDL2 Assets" w:hAnsi="Segoe MDL2 Assets" w:eastAsia="Segoe MDL2 Assets" w:ascii="Segoe MDL2 Assets"/>
          <w:spacing w:val="0"/>
          <w:w w:val="46"/>
          <w:sz w:val="22"/>
          <w:szCs w:val="22"/>
        </w:rPr>
        <w:t></w:t>
      </w:r>
      <w:r>
        <w:rPr>
          <w:rFonts w:cs="Segoe MDL2 Assets" w:hAnsi="Segoe MDL2 Assets" w:eastAsia="Segoe MDL2 Assets" w:ascii="Segoe MDL2 Assets"/>
          <w:spacing w:val="0"/>
          <w:w w:val="46"/>
          <w:sz w:val="22"/>
          <w:szCs w:val="22"/>
        </w:rPr>
        <w:t>        </w:t>
      </w:r>
      <w:r>
        <w:rPr>
          <w:rFonts w:cs="Segoe MDL2 Assets" w:hAnsi="Segoe MDL2 Assets" w:eastAsia="Segoe MDL2 Assets" w:ascii="Segoe MDL2 Assets"/>
          <w:spacing w:val="11"/>
          <w:w w:val="46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-4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i/>
          <w:spacing w:val="-8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ng</w:t>
      </w:r>
      <w:r>
        <w:rPr>
          <w:rFonts w:cs="Times New Roman" w:hAnsi="Times New Roman" w:eastAsia="Times New Roman" w:ascii="Times New Roman"/>
          <w:i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as</w:t>
      </w:r>
      <w:r>
        <w:rPr>
          <w:rFonts w:cs="Times New Roman" w:hAnsi="Times New Roman" w:eastAsia="Times New Roman" w:ascii="Times New Roman"/>
          <w:i/>
          <w:spacing w:val="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i/>
          <w:spacing w:val="1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i/>
          <w:spacing w:val="-3"/>
          <w:w w:val="100"/>
          <w:sz w:val="22"/>
          <w:szCs w:val="22"/>
        </w:rPr>
        <w:t>-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b</w:t>
      </w:r>
      <w:r>
        <w:rPr>
          <w:rFonts w:cs="Times New Roman" w:hAnsi="Times New Roman" w:eastAsia="Times New Roman" w:ascii="Times New Roman"/>
          <w:i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i/>
          <w:spacing w:val="3"/>
          <w:w w:val="100"/>
          <w:sz w:val="22"/>
          <w:szCs w:val="22"/>
        </w:rPr>
        <w:t>w</w:t>
      </w:r>
      <w:r>
        <w:rPr>
          <w:rFonts w:cs="Times New Roman" w:hAnsi="Times New Roman" w:eastAsia="Times New Roman" w:ascii="Times New Roman"/>
          <w:i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i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3"/>
          <w:w w:val="100"/>
          <w:sz w:val="22"/>
          <w:szCs w:val="22"/>
        </w:rPr>
        <w:t>w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i/>
          <w:spacing w:val="-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he</w:t>
      </w:r>
      <w:r>
        <w:rPr>
          <w:rFonts w:cs="Times New Roman" w:hAnsi="Times New Roman" w:eastAsia="Times New Roman" w:ascii="Times New Roman"/>
          <w:i/>
          <w:spacing w:val="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nu</w:t>
      </w:r>
      <w:r>
        <w:rPr>
          <w:rFonts w:cs="Times New Roman" w:hAnsi="Times New Roman" w:eastAsia="Times New Roman" w:ascii="Times New Roman"/>
          <w:i/>
          <w:spacing w:val="-9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i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4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i/>
          <w:spacing w:val="-1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i/>
          <w:spacing w:val="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1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i/>
          <w:spacing w:val="-8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i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4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i/>
          <w:spacing w:val="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i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nt</w:t>
      </w:r>
      <w:r>
        <w:rPr>
          <w:rFonts w:cs="Times New Roman" w:hAnsi="Times New Roman" w:eastAsia="Times New Roman" w:ascii="Times New Roman"/>
          <w:i/>
          <w:spacing w:val="-6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i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pa</w:t>
      </w:r>
      <w:r>
        <w:rPr>
          <w:rFonts w:cs="Times New Roman" w:hAnsi="Times New Roman" w:eastAsia="Times New Roman" w:ascii="Times New Roman"/>
          <w:i/>
          <w:spacing w:val="4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i/>
          <w:spacing w:val="-9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i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hat</w:t>
      </w:r>
      <w:r>
        <w:rPr>
          <w:rFonts w:cs="Times New Roman" w:hAnsi="Times New Roman" w:eastAsia="Times New Roman" w:ascii="Times New Roman"/>
          <w:i/>
          <w:spacing w:val="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ght</w:t>
      </w:r>
      <w:r>
        <w:rPr>
          <w:rFonts w:cs="Times New Roman" w:hAnsi="Times New Roman" w:eastAsia="Times New Roman" w:ascii="Times New Roman"/>
          <w:i/>
          <w:spacing w:val="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be</w:t>
      </w:r>
      <w:r>
        <w:rPr>
          <w:rFonts w:cs="Times New Roman" w:hAnsi="Times New Roman" w:eastAsia="Times New Roman" w:ascii="Times New Roman"/>
          <w:i/>
          <w:spacing w:val="-3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i/>
          <w:spacing w:val="2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i/>
          <w:spacing w:val="2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i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-1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left"/>
        <w:spacing w:lineRule="exact" w:line="260"/>
        <w:ind w:left="1182"/>
      </w:pPr>
      <w:r>
        <w:rPr>
          <w:rFonts w:cs="Segoe MDL2 Assets" w:hAnsi="Segoe MDL2 Assets" w:eastAsia="Segoe MDL2 Assets" w:ascii="Segoe MDL2 Assets"/>
          <w:spacing w:val="0"/>
          <w:w w:val="46"/>
          <w:sz w:val="22"/>
          <w:szCs w:val="22"/>
        </w:rPr>
        <w:t></w:t>
      </w:r>
      <w:r>
        <w:rPr>
          <w:rFonts w:cs="Segoe MDL2 Assets" w:hAnsi="Segoe MDL2 Assets" w:eastAsia="Segoe MDL2 Assets" w:ascii="Segoe MDL2 Assets"/>
          <w:spacing w:val="0"/>
          <w:w w:val="46"/>
          <w:sz w:val="22"/>
          <w:szCs w:val="22"/>
        </w:rPr>
        <w:t>        </w:t>
      </w:r>
      <w:r>
        <w:rPr>
          <w:rFonts w:cs="Segoe MDL2 Assets" w:hAnsi="Segoe MDL2 Assets" w:eastAsia="Segoe MDL2 Assets" w:ascii="Segoe MDL2 Assets"/>
          <w:spacing w:val="11"/>
          <w:w w:val="46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-4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i/>
          <w:spacing w:val="4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ng</w:t>
      </w:r>
      <w:r>
        <w:rPr>
          <w:rFonts w:cs="Times New Roman" w:hAnsi="Times New Roman" w:eastAsia="Times New Roman" w:ascii="Times New Roman"/>
          <w:i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-8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ono</w:t>
      </w:r>
      <w:r>
        <w:rPr>
          <w:rFonts w:cs="Times New Roman" w:hAnsi="Times New Roman" w:eastAsia="Times New Roman" w:ascii="Times New Roman"/>
          <w:i/>
          <w:spacing w:val="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i/>
          <w:spacing w:val="-3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or</w:t>
      </w:r>
      <w:r>
        <w:rPr>
          <w:rFonts w:cs="Times New Roman" w:hAnsi="Times New Roman" w:eastAsia="Times New Roman" w:ascii="Times New Roman"/>
          <w:i/>
          <w:spacing w:val="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i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-8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hn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-8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al</w:t>
      </w:r>
      <w:r>
        <w:rPr>
          <w:rFonts w:cs="Times New Roman" w:hAnsi="Times New Roman" w:eastAsia="Times New Roman" w:ascii="Times New Roman"/>
          <w:i/>
          <w:spacing w:val="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4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i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i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-1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i/>
          <w:spacing w:val="4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i/>
          <w:spacing w:val="-8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i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i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i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-8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9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i/>
          <w:spacing w:val="-3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i/>
          <w:spacing w:val="-5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i/>
          <w:spacing w:val="2"/>
          <w:w w:val="100"/>
          <w:sz w:val="22"/>
          <w:szCs w:val="22"/>
        </w:rPr>
        <w:t>k</w:t>
      </w:r>
      <w:r>
        <w:rPr>
          <w:rFonts w:cs="Times New Roman" w:hAnsi="Times New Roman" w:eastAsia="Times New Roman" w:ascii="Times New Roman"/>
          <w:i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ng</w:t>
      </w:r>
      <w:r>
        <w:rPr>
          <w:rFonts w:cs="Times New Roman" w:hAnsi="Times New Roman" w:eastAsia="Times New Roman" w:ascii="Times New Roman"/>
          <w:i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-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i/>
          <w:spacing w:val="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-1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i/>
          <w:spacing w:val="4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odu</w:t>
      </w:r>
      <w:r>
        <w:rPr>
          <w:rFonts w:cs="Times New Roman" w:hAnsi="Times New Roman" w:eastAsia="Times New Roman" w:ascii="Times New Roman"/>
          <w:i/>
          <w:spacing w:val="-8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on</w:t>
      </w:r>
      <w:r>
        <w:rPr>
          <w:rFonts w:cs="Times New Roman" w:hAnsi="Times New Roman" w:eastAsia="Times New Roman" w:ascii="Times New Roman"/>
          <w:i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i/>
          <w:spacing w:val="4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ob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i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</w:r>
    </w:p>
    <w:p>
      <w:pPr>
        <w:rPr>
          <w:sz w:val="16"/>
          <w:szCs w:val="16"/>
        </w:rPr>
        <w:jc w:val="left"/>
        <w:spacing w:before="7" w:lineRule="exact" w:line="160"/>
      </w:pPr>
      <w:r>
        <w:rPr>
          <w:sz w:val="16"/>
          <w:szCs w:val="16"/>
        </w:rPr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left"/>
        <w:ind w:left="101"/>
      </w:pPr>
      <w:r>
        <w:rPr>
          <w:rFonts w:cs="Times New Roman" w:hAnsi="Times New Roman" w:eastAsia="Times New Roman" w:ascii="Times New Roman"/>
          <w:spacing w:val="-4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x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2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1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ov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2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3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9"/>
          <w:w w:val="100"/>
          <w:sz w:val="22"/>
          <w:szCs w:val="22"/>
        </w:rPr>
        <w:t>w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:</w:t>
      </w:r>
      <w:r>
        <w:rPr>
          <w:rFonts w:cs="Times New Roman" w:hAnsi="Times New Roman" w:eastAsia="Times New Roman" w:ascii="Times New Roman"/>
          <w:spacing w:val="2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2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x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,</w:t>
      </w:r>
      <w:r>
        <w:rPr>
          <w:rFonts w:cs="Times New Roman" w:hAnsi="Times New Roman" w:eastAsia="Times New Roman" w:ascii="Times New Roman"/>
          <w:spacing w:val="3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2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k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,</w:t>
      </w:r>
      <w:r>
        <w:rPr>
          <w:rFonts w:cs="Times New Roman" w:hAnsi="Times New Roman" w:eastAsia="Times New Roman" w:ascii="Times New Roman"/>
          <w:spacing w:val="2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2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2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spacing w:val="33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2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left"/>
        <w:spacing w:before="27"/>
        <w:ind w:left="101"/>
      </w:pP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1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,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176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ub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j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1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of</w:t>
      </w:r>
      <w:r>
        <w:rPr>
          <w:rFonts w:cs="Times New Roman" w:hAnsi="Times New Roman" w:eastAsia="Times New Roman" w:ascii="Times New Roman"/>
          <w:spacing w:val="1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1957,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233</w:t>
      </w:r>
      <w:r>
        <w:rPr>
          <w:rFonts w:cs="Times New Roman" w:hAnsi="Times New Roman" w:eastAsia="Times New Roman" w:ascii="Times New Roman"/>
          <w:spacing w:val="1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9"/>
          <w:w w:val="100"/>
          <w:sz w:val="22"/>
          <w:szCs w:val="22"/>
        </w:rPr>
        <w:t>w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1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1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ng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16"/>
          <w:w w:val="100"/>
          <w:sz w:val="22"/>
          <w:szCs w:val="22"/>
        </w:rPr>
        <w:t>b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-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b/>
          <w:i/>
          <w:spacing w:val="0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left"/>
        <w:spacing w:before="17"/>
        <w:ind w:left="101"/>
      </w:pP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b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-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or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9"/>
          <w:w w:val="100"/>
          <w:sz w:val="22"/>
          <w:szCs w:val="22"/>
        </w:rPr>
        <w:t>w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do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by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ng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(</w:t>
      </w:r>
      <w:r>
        <w:rPr>
          <w:rFonts w:cs="Times New Roman" w:hAnsi="Times New Roman" w:eastAsia="Times New Roman" w:ascii="Times New Roman"/>
          <w:spacing w:val="-9"/>
          <w:w w:val="100"/>
          <w:sz w:val="22"/>
          <w:szCs w:val="22"/>
        </w:rPr>
        <w:t>w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148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)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.</w:t>
      </w:r>
    </w:p>
    <w:p>
      <w:pPr>
        <w:rPr>
          <w:sz w:val="16"/>
          <w:szCs w:val="16"/>
        </w:rPr>
        <w:jc w:val="left"/>
        <w:spacing w:before="10" w:lineRule="exact" w:line="160"/>
      </w:pPr>
      <w:r>
        <w:rPr>
          <w:sz w:val="16"/>
          <w:szCs w:val="16"/>
        </w:rPr>
      </w:r>
    </w:p>
    <w:p>
      <w:pPr>
        <w:rPr>
          <w:rFonts w:cs="Times New Roman" w:hAnsi="Times New Roman" w:eastAsia="Times New Roman" w:ascii="Times New Roman"/>
          <w:sz w:val="26"/>
          <w:szCs w:val="26"/>
        </w:rPr>
        <w:jc w:val="left"/>
        <w:spacing w:lineRule="exact" w:line="280"/>
        <w:ind w:left="101"/>
      </w:pPr>
      <w:r>
        <w:pict>
          <v:group style="position:absolute;margin-left:52.55pt;margin-top:24.3867pt;width:490.9pt;height:0pt;mso-position-horizontal-relative:page;mso-position-vertical-relative:paragraph;z-index:-2595" coordorigin="1051,488" coordsize="9818,0">
            <v:shape style="position:absolute;left:1051;top:488;width:9818;height:0" coordorigin="1051,488" coordsize="9818,0" path="m1051,488l10869,488e" filled="f" stroked="t" strokeweight="0.6pt" strokecolor="#000000">
              <v:path arrowok="t"/>
            </v:shape>
            <w10:wrap type="none"/>
          </v:group>
        </w:pict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26"/>
          <w:szCs w:val="26"/>
        </w:rPr>
        <w:t>1</w:t>
      </w:r>
      <w:r>
        <w:rPr>
          <w:rFonts w:cs="Times New Roman" w:hAnsi="Times New Roman" w:eastAsia="Times New Roman" w:ascii="Times New Roman"/>
          <w:b/>
          <w:spacing w:val="5"/>
          <w:w w:val="100"/>
          <w:position w:val="-1"/>
          <w:sz w:val="26"/>
          <w:szCs w:val="26"/>
        </w:rPr>
        <w:t>.</w:t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26"/>
          <w:szCs w:val="26"/>
        </w:rPr>
        <w:t>2</w:t>
      </w:r>
      <w:r>
        <w:rPr>
          <w:rFonts w:cs="Times New Roman" w:hAnsi="Times New Roman" w:eastAsia="Times New Roman" w:ascii="Times New Roman"/>
          <w:b/>
          <w:spacing w:val="5"/>
          <w:w w:val="100"/>
          <w:position w:val="-1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position w:val="-1"/>
          <w:sz w:val="26"/>
          <w:szCs w:val="26"/>
        </w:rPr>
        <w:t>P</w:t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26"/>
          <w:szCs w:val="26"/>
        </w:rPr>
        <w:t>o</w:t>
      </w:r>
      <w:r>
        <w:rPr>
          <w:rFonts w:cs="Times New Roman" w:hAnsi="Times New Roman" w:eastAsia="Times New Roman" w:ascii="Times New Roman"/>
          <w:b/>
          <w:spacing w:val="-1"/>
          <w:w w:val="100"/>
          <w:position w:val="-1"/>
          <w:sz w:val="26"/>
          <w:szCs w:val="26"/>
        </w:rPr>
        <w:t>s</w:t>
      </w:r>
      <w:r>
        <w:rPr>
          <w:rFonts w:cs="Times New Roman" w:hAnsi="Times New Roman" w:eastAsia="Times New Roman" w:ascii="Times New Roman"/>
          <w:b/>
          <w:spacing w:val="-6"/>
          <w:w w:val="100"/>
          <w:position w:val="-1"/>
          <w:sz w:val="26"/>
          <w:szCs w:val="26"/>
        </w:rPr>
        <w:t>t</w:t>
      </w:r>
      <w:r>
        <w:rPr>
          <w:rFonts w:cs="Times New Roman" w:hAnsi="Times New Roman" w:eastAsia="Times New Roman" w:ascii="Times New Roman"/>
          <w:b/>
          <w:spacing w:val="3"/>
          <w:w w:val="100"/>
          <w:position w:val="-1"/>
          <w:sz w:val="26"/>
          <w:szCs w:val="26"/>
        </w:rPr>
        <w:t>-</w:t>
      </w:r>
      <w:r>
        <w:rPr>
          <w:rFonts w:cs="Times New Roman" w:hAnsi="Times New Roman" w:eastAsia="Times New Roman" w:ascii="Times New Roman"/>
          <w:b/>
          <w:spacing w:val="-1"/>
          <w:w w:val="100"/>
          <w:position w:val="-1"/>
          <w:sz w:val="26"/>
          <w:szCs w:val="26"/>
        </w:rPr>
        <w:t>I</w:t>
      </w:r>
      <w:r>
        <w:rPr>
          <w:rFonts w:cs="Times New Roman" w:hAnsi="Times New Roman" w:eastAsia="Times New Roman" w:ascii="Times New Roman"/>
          <w:b/>
          <w:spacing w:val="5"/>
          <w:w w:val="100"/>
          <w:position w:val="-1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b/>
          <w:spacing w:val="-5"/>
          <w:w w:val="100"/>
          <w:position w:val="-1"/>
          <w:sz w:val="26"/>
          <w:szCs w:val="26"/>
        </w:rPr>
        <w:t>d</w:t>
      </w:r>
      <w:r>
        <w:rPr>
          <w:rFonts w:cs="Times New Roman" w:hAnsi="Times New Roman" w:eastAsia="Times New Roman" w:ascii="Times New Roman"/>
          <w:b/>
          <w:spacing w:val="4"/>
          <w:w w:val="100"/>
          <w:position w:val="-1"/>
          <w:sz w:val="26"/>
          <w:szCs w:val="26"/>
        </w:rPr>
        <w:t>e</w:t>
      </w:r>
      <w:r>
        <w:rPr>
          <w:rFonts w:cs="Times New Roman" w:hAnsi="Times New Roman" w:eastAsia="Times New Roman" w:ascii="Times New Roman"/>
          <w:b/>
          <w:spacing w:val="-5"/>
          <w:w w:val="100"/>
          <w:position w:val="-1"/>
          <w:sz w:val="26"/>
          <w:szCs w:val="26"/>
        </w:rPr>
        <w:t>p</w:t>
      </w:r>
      <w:r>
        <w:rPr>
          <w:rFonts w:cs="Times New Roman" w:hAnsi="Times New Roman" w:eastAsia="Times New Roman" w:ascii="Times New Roman"/>
          <w:b/>
          <w:spacing w:val="-5"/>
          <w:w w:val="100"/>
          <w:position w:val="-1"/>
          <w:sz w:val="26"/>
          <w:szCs w:val="26"/>
        </w:rPr>
        <w:t>e</w:t>
      </w:r>
      <w:r>
        <w:rPr>
          <w:rFonts w:cs="Times New Roman" w:hAnsi="Times New Roman" w:eastAsia="Times New Roman" w:ascii="Times New Roman"/>
          <w:b/>
          <w:spacing w:val="5"/>
          <w:w w:val="100"/>
          <w:position w:val="-1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b/>
          <w:spacing w:val="-5"/>
          <w:w w:val="100"/>
          <w:position w:val="-1"/>
          <w:sz w:val="26"/>
          <w:szCs w:val="26"/>
        </w:rPr>
        <w:t>d</w:t>
      </w:r>
      <w:r>
        <w:rPr>
          <w:rFonts w:cs="Times New Roman" w:hAnsi="Times New Roman" w:eastAsia="Times New Roman" w:ascii="Times New Roman"/>
          <w:b/>
          <w:spacing w:val="4"/>
          <w:w w:val="100"/>
          <w:position w:val="-1"/>
          <w:sz w:val="26"/>
          <w:szCs w:val="26"/>
        </w:rPr>
        <w:t>e</w:t>
      </w:r>
      <w:r>
        <w:rPr>
          <w:rFonts w:cs="Times New Roman" w:hAnsi="Times New Roman" w:eastAsia="Times New Roman" w:ascii="Times New Roman"/>
          <w:b/>
          <w:spacing w:val="-5"/>
          <w:w w:val="100"/>
          <w:position w:val="-1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b/>
          <w:spacing w:val="4"/>
          <w:w w:val="100"/>
          <w:position w:val="-1"/>
          <w:sz w:val="26"/>
          <w:szCs w:val="26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26"/>
          <w:szCs w:val="26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position w:val="-1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26"/>
          <w:szCs w:val="26"/>
        </w:rPr>
        <w:t>E</w:t>
      </w:r>
      <w:r>
        <w:rPr>
          <w:rFonts w:cs="Times New Roman" w:hAnsi="Times New Roman" w:eastAsia="Times New Roman" w:ascii="Times New Roman"/>
          <w:b/>
          <w:spacing w:val="-5"/>
          <w:w w:val="100"/>
          <w:position w:val="-1"/>
          <w:sz w:val="26"/>
          <w:szCs w:val="26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26"/>
          <w:szCs w:val="26"/>
        </w:rPr>
        <w:t>a</w:t>
      </w:r>
      <w:r>
        <w:rPr>
          <w:rFonts w:cs="Times New Roman" w:hAnsi="Times New Roman" w:eastAsia="Times New Roman" w:ascii="Times New Roman"/>
          <w:b/>
          <w:spacing w:val="5"/>
          <w:w w:val="100"/>
          <w:position w:val="-1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26"/>
          <w:szCs w:val="26"/>
        </w:rPr>
        <w:t>196</w:t>
      </w:r>
      <w:r>
        <w:rPr>
          <w:rFonts w:cs="Times New Roman" w:hAnsi="Times New Roman" w:eastAsia="Times New Roman" w:ascii="Times New Roman"/>
          <w:b/>
          <w:spacing w:val="1"/>
          <w:w w:val="100"/>
          <w:position w:val="-1"/>
          <w:sz w:val="26"/>
          <w:szCs w:val="26"/>
        </w:rPr>
        <w:t>2</w:t>
      </w:r>
      <w:r>
        <w:rPr>
          <w:rFonts w:cs="Times New Roman" w:hAnsi="Times New Roman" w:eastAsia="Times New Roman" w:ascii="Times New Roman"/>
          <w:b/>
          <w:spacing w:val="3"/>
          <w:w w:val="100"/>
          <w:position w:val="-1"/>
          <w:sz w:val="26"/>
          <w:szCs w:val="26"/>
        </w:rPr>
        <w:t>-</w:t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26"/>
          <w:szCs w:val="26"/>
        </w:rPr>
        <w:t>1970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6"/>
          <w:szCs w:val="26"/>
        </w:rPr>
      </w:r>
    </w:p>
    <w:p>
      <w:pPr>
        <w:rPr>
          <w:sz w:val="22"/>
          <w:szCs w:val="22"/>
        </w:rPr>
        <w:jc w:val="left"/>
        <w:spacing w:before="3" w:lineRule="exact" w:line="220"/>
      </w:pPr>
      <w:r>
        <w:rPr>
          <w:sz w:val="22"/>
          <w:szCs w:val="22"/>
        </w:rPr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both"/>
        <w:spacing w:before="31" w:lineRule="auto" w:line="260"/>
        <w:ind w:left="101" w:right="74"/>
      </w:pP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da</w:t>
      </w:r>
      <w:r>
        <w:rPr>
          <w:rFonts w:cs="Times New Roman" w:hAnsi="Times New Roman" w:eastAsia="Times New Roman" w:ascii="Times New Roman"/>
          <w:spacing w:val="8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9"/>
          <w:w w:val="100"/>
          <w:sz w:val="22"/>
          <w:szCs w:val="22"/>
        </w:rPr>
        <w:t>w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6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po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-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ve</w:t>
      </w:r>
      <w:r>
        <w:rPr>
          <w:rFonts w:cs="Times New Roman" w:hAnsi="Times New Roman" w:eastAsia="Times New Roman" w:ascii="Times New Roman"/>
          <w:spacing w:val="8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op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(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196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1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-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196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5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)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6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w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du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8"/>
          <w:w w:val="100"/>
          <w:sz w:val="22"/>
          <w:szCs w:val="22"/>
        </w:rPr>
        <w:t>z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2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ot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y.</w:t>
      </w:r>
      <w:r>
        <w:rPr>
          <w:rFonts w:cs="Times New Roman" w:hAnsi="Times New Roman" w:eastAsia="Times New Roman" w:ascii="Times New Roman"/>
          <w:spacing w:val="1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9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9"/>
          <w:w w:val="100"/>
          <w:sz w:val="22"/>
          <w:szCs w:val="22"/>
        </w:rPr>
        <w:t>w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6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ve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6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9"/>
          <w:w w:val="100"/>
          <w:sz w:val="22"/>
          <w:szCs w:val="22"/>
        </w:rPr>
        <w:t>w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1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du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8"/>
          <w:w w:val="100"/>
          <w:sz w:val="22"/>
          <w:szCs w:val="22"/>
        </w:rPr>
        <w:t>z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8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6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ng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9"/>
          <w:w w:val="100"/>
          <w:sz w:val="22"/>
          <w:szCs w:val="22"/>
        </w:rPr>
        <w:t>w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1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14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w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9"/>
          <w:w w:val="100"/>
          <w:sz w:val="22"/>
          <w:szCs w:val="22"/>
        </w:rPr>
        <w:t>w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of</w:t>
      </w:r>
      <w:r>
        <w:rPr>
          <w:rFonts w:cs="Times New Roman" w:hAnsi="Times New Roman" w:eastAsia="Times New Roman" w:ascii="Times New Roman"/>
          <w:spacing w:val="1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9"/>
          <w:w w:val="100"/>
          <w:sz w:val="22"/>
          <w:szCs w:val="22"/>
        </w:rPr>
        <w:t>w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5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7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%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1966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11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6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%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1981.</w:t>
      </w:r>
      <w:r>
        <w:rPr>
          <w:rFonts w:cs="Times New Roman" w:hAnsi="Times New Roman" w:eastAsia="Times New Roman" w:ascii="Times New Roman"/>
          <w:spacing w:val="1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j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dd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9"/>
          <w:w w:val="100"/>
          <w:sz w:val="22"/>
          <w:szCs w:val="22"/>
        </w:rPr>
        <w:t>w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6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ood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g,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gh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on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3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du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ng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,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9"/>
          <w:w w:val="100"/>
          <w:sz w:val="22"/>
          <w:szCs w:val="22"/>
        </w:rPr>
        <w:t>w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ood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nd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k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,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x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,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oot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9"/>
          <w:w w:val="100"/>
          <w:sz w:val="22"/>
          <w:szCs w:val="22"/>
        </w:rPr>
        <w:t>w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,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ubb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odu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,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.</w:t>
      </w:r>
    </w:p>
    <w:p>
      <w:pPr>
        <w:rPr>
          <w:sz w:val="15"/>
          <w:szCs w:val="15"/>
        </w:rPr>
        <w:jc w:val="left"/>
        <w:spacing w:before="7" w:lineRule="exact" w:line="140"/>
      </w:pPr>
      <w:r>
        <w:rPr>
          <w:sz w:val="15"/>
          <w:szCs w:val="15"/>
        </w:rPr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both"/>
        <w:spacing w:lineRule="auto" w:line="256"/>
        <w:ind w:left="101" w:right="77"/>
      </w:pP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3"/>
          <w:w w:val="75"/>
          <w:sz w:val="22"/>
          <w:szCs w:val="22"/>
        </w:rPr>
        <w:t>‟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opo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9"/>
          <w:w w:val="100"/>
          <w:sz w:val="22"/>
          <w:szCs w:val="22"/>
        </w:rPr>
        <w:t>w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5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du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5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of</w:t>
      </w:r>
      <w:r>
        <w:rPr>
          <w:rFonts w:cs="Times New Roman" w:hAnsi="Times New Roman" w:eastAsia="Times New Roman" w:ascii="Times New Roman"/>
          <w:spacing w:val="5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8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ul</w:t>
      </w:r>
      <w:r>
        <w:rPr>
          <w:rFonts w:cs="Times New Roman" w:hAnsi="Times New Roman" w:eastAsia="Times New Roman" w:ascii="Times New Roman"/>
          <w:spacing w:val="5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9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4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4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9"/>
          <w:w w:val="100"/>
          <w:sz w:val="22"/>
          <w:szCs w:val="22"/>
        </w:rPr>
        <w:t>w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,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1950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‟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18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1960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‟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spacing w:val="-1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j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ue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9"/>
          <w:w w:val="100"/>
          <w:sz w:val="22"/>
          <w:szCs w:val="22"/>
        </w:rPr>
        <w:t>w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8"/>
          <w:w w:val="100"/>
          <w:sz w:val="22"/>
          <w:szCs w:val="22"/>
        </w:rPr>
        <w:t>z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ood</w:t>
      </w:r>
      <w:r>
        <w:rPr>
          <w:rFonts w:cs="Times New Roman" w:hAnsi="Times New Roman" w:eastAsia="Times New Roman" w:ascii="Times New Roman"/>
          <w:spacing w:val="16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ng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35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2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by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1975.</w:t>
      </w:r>
    </w:p>
    <w:p>
      <w:pPr>
        <w:rPr>
          <w:sz w:val="17"/>
          <w:szCs w:val="17"/>
        </w:rPr>
        <w:jc w:val="left"/>
        <w:spacing w:lineRule="exact" w:line="160"/>
      </w:pPr>
      <w:r>
        <w:rPr>
          <w:sz w:val="17"/>
          <w:szCs w:val="17"/>
        </w:rPr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both"/>
        <w:spacing w:lineRule="auto" w:line="258"/>
        <w:ind w:left="101" w:right="83"/>
      </w:pPr>
      <w:r>
        <w:rPr>
          <w:rFonts w:cs="Times New Roman" w:hAnsi="Times New Roman" w:eastAsia="Times New Roman" w:ascii="Times New Roman"/>
          <w:spacing w:val="-7"/>
          <w:w w:val="100"/>
          <w:sz w:val="22"/>
          <w:szCs w:val="22"/>
        </w:rPr>
        <w:t>B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ob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po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5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4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1962,</w:t>
      </w:r>
      <w:r>
        <w:rPr>
          <w:rFonts w:cs="Times New Roman" w:hAnsi="Times New Roman" w:eastAsia="Times New Roman" w:ascii="Times New Roman"/>
          <w:spacing w:val="5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5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,</w:t>
      </w:r>
      <w:r>
        <w:rPr>
          <w:rFonts w:cs="Times New Roman" w:hAnsi="Times New Roman" w:eastAsia="Times New Roman" w:ascii="Times New Roman"/>
          <w:spacing w:val="5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dy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d,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b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k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op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spacing w:val="8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of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oo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du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op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gh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1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spacing w:val="1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9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9"/>
          <w:w w:val="100"/>
          <w:sz w:val="22"/>
          <w:szCs w:val="22"/>
        </w:rPr>
        <w:t>w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,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1961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udy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b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1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9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3"/>
          <w:w w:val="75"/>
          <w:sz w:val="22"/>
          <w:szCs w:val="22"/>
        </w:rPr>
        <w:t>‟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1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1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poor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y,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by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1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3"/>
          <w:w w:val="75"/>
          <w:sz w:val="22"/>
          <w:szCs w:val="22"/>
        </w:rPr>
        <w:t>„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-6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75"/>
          <w:sz w:val="22"/>
          <w:szCs w:val="22"/>
        </w:rPr>
        <w:t>‟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ob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ng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du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ng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1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ot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k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1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2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by</w:t>
      </w:r>
      <w:r>
        <w:rPr>
          <w:rFonts w:cs="Times New Roman" w:hAnsi="Times New Roman" w:eastAsia="Times New Roman" w:ascii="Times New Roman"/>
          <w:spacing w:val="2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2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spacing w:val="3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1960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spacing w:val="3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2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1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ng</w:t>
      </w:r>
      <w:r>
        <w:rPr>
          <w:rFonts w:cs="Times New Roman" w:hAnsi="Times New Roman" w:eastAsia="Times New Roman" w:ascii="Times New Roman"/>
          <w:spacing w:val="1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or</w:t>
      </w:r>
      <w:r>
        <w:rPr>
          <w:rFonts w:cs="Times New Roman" w:hAnsi="Times New Roman" w:eastAsia="Times New Roman" w:ascii="Times New Roman"/>
          <w:spacing w:val="2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bu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2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60</w:t>
      </w:r>
      <w:r>
        <w:rPr>
          <w:rFonts w:cs="Times New Roman" w:hAnsi="Times New Roman" w:eastAsia="Times New Roman" w:ascii="Times New Roman"/>
          <w:spacing w:val="3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nt</w:t>
      </w:r>
      <w:r>
        <w:rPr>
          <w:rFonts w:cs="Times New Roman" w:hAnsi="Times New Roman" w:eastAsia="Times New Roman" w:ascii="Times New Roman"/>
          <w:spacing w:val="2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of</w:t>
      </w:r>
      <w:r>
        <w:rPr>
          <w:rFonts w:cs="Times New Roman" w:hAnsi="Times New Roman" w:eastAsia="Times New Roman" w:ascii="Times New Roman"/>
          <w:spacing w:val="3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2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34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2</w:t>
      </w:r>
      <w:r>
        <w:rPr>
          <w:rFonts w:cs="Times New Roman" w:hAnsi="Times New Roman" w:eastAsia="Times New Roman" w:ascii="Times New Roman"/>
          <w:spacing w:val="-9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36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of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9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.</w:t>
      </w:r>
    </w:p>
    <w:p>
      <w:pPr>
        <w:rPr>
          <w:sz w:val="16"/>
          <w:szCs w:val="16"/>
        </w:rPr>
        <w:jc w:val="left"/>
        <w:spacing w:before="9" w:lineRule="exact" w:line="160"/>
      </w:pPr>
      <w:r>
        <w:rPr>
          <w:sz w:val="16"/>
          <w:szCs w:val="16"/>
        </w:rPr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both"/>
        <w:spacing w:lineRule="auto" w:line="256"/>
        <w:ind w:left="101" w:right="77"/>
      </w:pP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of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195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7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,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gn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(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)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13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of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1964</w:t>
      </w:r>
      <w:r>
        <w:rPr>
          <w:rFonts w:cs="Times New Roman" w:hAnsi="Times New Roman" w:eastAsia="Times New Roman" w:ascii="Times New Roman"/>
          <w:spacing w:val="1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9"/>
          <w:w w:val="100"/>
          <w:sz w:val="22"/>
          <w:szCs w:val="22"/>
        </w:rPr>
        <w:t>w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vo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ng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13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9"/>
          <w:w w:val="100"/>
          <w:sz w:val="22"/>
          <w:szCs w:val="22"/>
        </w:rPr>
        <w:t>w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k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by</w:t>
      </w:r>
      <w:r>
        <w:rPr>
          <w:rFonts w:cs="Times New Roman" w:hAnsi="Times New Roman" w:eastAsia="Times New Roman" w:ascii="Times New Roman"/>
          <w:spacing w:val="1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9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1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w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or</w:t>
      </w:r>
      <w:r>
        <w:rPr>
          <w:rFonts w:cs="Times New Roman" w:hAnsi="Times New Roman" w:eastAsia="Times New Roman" w:ascii="Times New Roman"/>
          <w:spacing w:val="8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ng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du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j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or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du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w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da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J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j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b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ng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.</w:t>
      </w:r>
    </w:p>
    <w:p>
      <w:pPr>
        <w:rPr>
          <w:sz w:val="16"/>
          <w:szCs w:val="16"/>
        </w:rPr>
        <w:jc w:val="left"/>
        <w:spacing w:lineRule="exact" w:line="160"/>
      </w:pPr>
      <w:r>
        <w:rPr>
          <w:sz w:val="16"/>
          <w:szCs w:val="16"/>
        </w:rPr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both"/>
        <w:spacing w:lineRule="auto" w:line="265"/>
        <w:ind w:left="101" w:right="100"/>
      </w:pP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1968,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x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pt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1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d,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23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or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1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9"/>
          <w:w w:val="100"/>
          <w:sz w:val="22"/>
          <w:szCs w:val="22"/>
        </w:rPr>
        <w:t>w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;</w:t>
      </w:r>
      <w:r>
        <w:rPr>
          <w:rFonts w:cs="Times New Roman" w:hAnsi="Times New Roman" w:eastAsia="Times New Roman" w:ascii="Times New Roman"/>
          <w:spacing w:val="-6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ov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ve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ob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13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ng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9"/>
          <w:w w:val="100"/>
          <w:sz w:val="22"/>
          <w:szCs w:val="22"/>
        </w:rPr>
        <w:t>w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om</w:t>
      </w:r>
      <w:r>
        <w:rPr>
          <w:rFonts w:cs="Times New Roman" w:hAnsi="Times New Roman" w:eastAsia="Times New Roman" w:ascii="Times New Roman"/>
          <w:spacing w:val="-6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.</w:t>
      </w:r>
    </w:p>
    <w:p>
      <w:pPr>
        <w:rPr>
          <w:sz w:val="15"/>
          <w:szCs w:val="15"/>
        </w:rPr>
        <w:jc w:val="left"/>
        <w:spacing w:before="1" w:lineRule="exact" w:line="140"/>
      </w:pPr>
      <w:r>
        <w:rPr>
          <w:sz w:val="15"/>
          <w:szCs w:val="15"/>
        </w:rPr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both"/>
        <w:spacing w:lineRule="auto" w:line="259"/>
        <w:ind w:left="101" w:right="80"/>
      </w:pPr>
      <w:r>
        <w:rPr>
          <w:rFonts w:cs="Times New Roman" w:hAnsi="Times New Roman" w:eastAsia="Times New Roman" w:ascii="Times New Roman"/>
          <w:spacing w:val="-9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15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ps</w:t>
      </w:r>
      <w:r>
        <w:rPr>
          <w:rFonts w:cs="Times New Roman" w:hAnsi="Times New Roman" w:eastAsia="Times New Roman" w:ascii="Times New Roman"/>
          <w:spacing w:val="1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b</w:t>
      </w:r>
      <w:r>
        <w:rPr>
          <w:rFonts w:cs="Times New Roman" w:hAnsi="Times New Roman" w:eastAsia="Times New Roman" w:ascii="Times New Roman"/>
          <w:spacing w:val="-8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9"/>
          <w:w w:val="100"/>
          <w:sz w:val="22"/>
          <w:szCs w:val="22"/>
        </w:rPr>
        <w:t>K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gh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9"/>
          <w:w w:val="100"/>
          <w:sz w:val="22"/>
          <w:szCs w:val="22"/>
        </w:rPr>
        <w:t>w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6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odu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1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ou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y.</w:t>
      </w:r>
      <w:r>
        <w:rPr>
          <w:rFonts w:cs="Times New Roman" w:hAnsi="Times New Roman" w:eastAsia="Times New Roman" w:ascii="Times New Roman"/>
          <w:spacing w:val="1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b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1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J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j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1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2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6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b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spacing w:val="2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1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1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b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1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8</w:t>
      </w:r>
      <w:r>
        <w:rPr>
          <w:rFonts w:cs="Times New Roman" w:hAnsi="Times New Roman" w:eastAsia="Times New Roman" w:ascii="Times New Roman"/>
          <w:spacing w:val="1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23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of</w:t>
      </w:r>
      <w:r>
        <w:rPr>
          <w:rFonts w:cs="Times New Roman" w:hAnsi="Times New Roman" w:eastAsia="Times New Roman" w:ascii="Times New Roman"/>
          <w:spacing w:val="1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23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1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1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da</w:t>
      </w:r>
      <w:r>
        <w:rPr>
          <w:rFonts w:cs="Times New Roman" w:hAnsi="Times New Roman" w:eastAsia="Times New Roman" w:ascii="Times New Roman"/>
          <w:spacing w:val="2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9"/>
          <w:w w:val="100"/>
          <w:sz w:val="22"/>
          <w:szCs w:val="22"/>
        </w:rPr>
        <w:t>w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1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3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2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9"/>
          <w:w w:val="100"/>
          <w:sz w:val="22"/>
          <w:szCs w:val="22"/>
        </w:rPr>
        <w:t>K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ue</w:t>
      </w:r>
      <w:r>
        <w:rPr>
          <w:rFonts w:cs="Times New Roman" w:hAnsi="Times New Roman" w:eastAsia="Times New Roman" w:ascii="Times New Roman"/>
          <w:spacing w:val="2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2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2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1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8"/>
          <w:w w:val="100"/>
          <w:sz w:val="22"/>
          <w:szCs w:val="22"/>
        </w:rPr>
        <w:t>z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2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pu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ng</w:t>
      </w:r>
      <w:r>
        <w:rPr>
          <w:rFonts w:cs="Times New Roman" w:hAnsi="Times New Roman" w:eastAsia="Times New Roman" w:ascii="Times New Roman"/>
          <w:spacing w:val="1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9"/>
          <w:w w:val="100"/>
          <w:sz w:val="22"/>
          <w:szCs w:val="22"/>
        </w:rPr>
        <w:t>w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spacing w:val="3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-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3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9"/>
          <w:w w:val="100"/>
          <w:sz w:val="22"/>
          <w:szCs w:val="22"/>
        </w:rPr>
        <w:t>w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3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ot</w:t>
      </w:r>
      <w:r>
        <w:rPr>
          <w:rFonts w:cs="Times New Roman" w:hAnsi="Times New Roman" w:eastAsia="Times New Roman" w:ascii="Times New Roman"/>
          <w:spacing w:val="2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d,</w:t>
      </w:r>
      <w:r>
        <w:rPr>
          <w:rFonts w:cs="Times New Roman" w:hAnsi="Times New Roman" w:eastAsia="Times New Roman" w:ascii="Times New Roman"/>
          <w:spacing w:val="2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po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2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ng</w:t>
      </w:r>
      <w:r>
        <w:rPr>
          <w:rFonts w:cs="Times New Roman" w:hAnsi="Times New Roman" w:eastAsia="Times New Roman" w:ascii="Times New Roman"/>
          <w:spacing w:val="1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of</w:t>
      </w:r>
      <w:r>
        <w:rPr>
          <w:rFonts w:cs="Times New Roman" w:hAnsi="Times New Roman" w:eastAsia="Times New Roman" w:ascii="Times New Roman"/>
          <w:spacing w:val="2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2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2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9"/>
          <w:w w:val="100"/>
          <w:sz w:val="22"/>
          <w:szCs w:val="22"/>
        </w:rPr>
        <w:t>w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b</w:t>
      </w:r>
      <w:r>
        <w:rPr>
          <w:rFonts w:cs="Times New Roman" w:hAnsi="Times New Roman" w:eastAsia="Times New Roman" w:ascii="Times New Roman"/>
          <w:spacing w:val="-8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9"/>
          <w:w w:val="100"/>
          <w:sz w:val="22"/>
          <w:szCs w:val="22"/>
        </w:rPr>
        <w:t>K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.</w:t>
      </w:r>
    </w:p>
    <w:p>
      <w:pPr>
        <w:rPr>
          <w:sz w:val="15"/>
          <w:szCs w:val="15"/>
        </w:rPr>
        <w:jc w:val="left"/>
        <w:spacing w:before="8" w:lineRule="exact" w:line="140"/>
      </w:pPr>
      <w:r>
        <w:rPr>
          <w:sz w:val="15"/>
          <w:szCs w:val="15"/>
        </w:rPr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both"/>
        <w:ind w:left="101" w:right="7257"/>
      </w:pP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b/>
          <w:spacing w:val="9"/>
          <w:w w:val="100"/>
          <w:sz w:val="22"/>
          <w:szCs w:val="22"/>
        </w:rPr>
        <w:t>K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b/>
          <w:spacing w:val="6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-8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b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b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b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b/>
          <w:spacing w:val="-3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b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b/>
          <w:spacing w:val="-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b/>
          <w:spacing w:val="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9"/>
          <w:w w:val="100"/>
          <w:sz w:val="22"/>
          <w:szCs w:val="22"/>
        </w:rPr>
        <w:t>K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b/>
          <w:spacing w:val="-3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</w:r>
    </w:p>
    <w:p>
      <w:pPr>
        <w:rPr>
          <w:sz w:val="18"/>
          <w:szCs w:val="18"/>
        </w:rPr>
        <w:jc w:val="left"/>
        <w:spacing w:before="7" w:lineRule="exact" w:line="180"/>
      </w:pPr>
      <w:r>
        <w:rPr>
          <w:sz w:val="18"/>
          <w:szCs w:val="18"/>
        </w:rPr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both"/>
        <w:spacing w:lineRule="auto" w:line="256"/>
        <w:ind w:left="101" w:right="77"/>
      </w:pP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1967</w:t>
      </w:r>
      <w:r>
        <w:rPr>
          <w:rFonts w:cs="Times New Roman" w:hAnsi="Times New Roman" w:eastAsia="Times New Roman" w:ascii="Times New Roman"/>
          <w:spacing w:val="1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pp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ng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po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ng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9"/>
          <w:w w:val="100"/>
          <w:sz w:val="22"/>
          <w:szCs w:val="22"/>
        </w:rPr>
        <w:t>w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ng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ub</w:t>
      </w:r>
      <w:r>
        <w:rPr>
          <w:rFonts w:cs="Times New Roman" w:hAnsi="Times New Roman" w:eastAsia="Times New Roman" w:ascii="Times New Roman"/>
          <w:spacing w:val="1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1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6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w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1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ou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ke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up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1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1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our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1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vo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of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9"/>
          <w:w w:val="100"/>
          <w:sz w:val="22"/>
          <w:szCs w:val="22"/>
        </w:rPr>
        <w:t>K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1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k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or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spacing w:val="1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1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pp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ng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1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9"/>
          <w:w w:val="100"/>
          <w:sz w:val="22"/>
          <w:szCs w:val="22"/>
        </w:rPr>
        <w:t>w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up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50%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1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of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up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£80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1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9"/>
          <w:w w:val="100"/>
          <w:sz w:val="22"/>
          <w:szCs w:val="22"/>
        </w:rPr>
        <w:t>w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16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of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b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spacing w:val="1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1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b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9"/>
          <w:w w:val="100"/>
          <w:sz w:val="22"/>
          <w:szCs w:val="22"/>
        </w:rPr>
        <w:t>w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£30</w:t>
      </w:r>
      <w:r>
        <w:rPr>
          <w:rFonts w:cs="Times New Roman" w:hAnsi="Times New Roman" w:eastAsia="Times New Roman" w:ascii="Times New Roman"/>
          <w:spacing w:val="2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2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£40</w:t>
      </w:r>
      <w:r>
        <w:rPr>
          <w:rFonts w:cs="Times New Roman" w:hAnsi="Times New Roman" w:eastAsia="Times New Roman" w:ascii="Times New Roman"/>
          <w:spacing w:val="1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2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spacing w:val="2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1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1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1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1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2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bu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2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9"/>
          <w:w w:val="100"/>
          <w:sz w:val="22"/>
          <w:szCs w:val="22"/>
        </w:rPr>
        <w:t>w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1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b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9"/>
          <w:w w:val="100"/>
          <w:sz w:val="22"/>
          <w:szCs w:val="22"/>
        </w:rPr>
        <w:t>w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£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5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,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000</w:t>
      </w:r>
      <w:r>
        <w:rPr>
          <w:rFonts w:cs="Times New Roman" w:hAnsi="Times New Roman" w:eastAsia="Times New Roman" w:ascii="Times New Roman"/>
          <w:spacing w:val="1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both"/>
        <w:spacing w:before="11"/>
        <w:ind w:left="101" w:right="8241"/>
        <w:sectPr>
          <w:pgMar w:header="0" w:footer="1068" w:top="1360" w:bottom="280" w:left="980" w:right="960"/>
          <w:pgSz w:w="11920" w:h="16840"/>
        </w:sectPr>
      </w:pP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£50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,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000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.</w:t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both"/>
        <w:spacing w:before="75" w:lineRule="auto" w:line="259"/>
        <w:ind w:left="101" w:right="72"/>
      </w:pP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1968,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b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1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9"/>
          <w:w w:val="100"/>
          <w:sz w:val="22"/>
          <w:szCs w:val="22"/>
        </w:rPr>
        <w:t>K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k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,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b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,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b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2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ve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5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body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bu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ng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9"/>
          <w:w w:val="100"/>
          <w:sz w:val="22"/>
          <w:szCs w:val="22"/>
        </w:rPr>
        <w:t>w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by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b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due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9"/>
          <w:w w:val="100"/>
          <w:sz w:val="22"/>
          <w:szCs w:val="22"/>
        </w:rPr>
        <w:t>w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of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odu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spacing w:val="1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9"/>
          <w:w w:val="100"/>
          <w:sz w:val="22"/>
          <w:szCs w:val="22"/>
        </w:rPr>
        <w:t>w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ood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body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bu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,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body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bu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spacing w:val="1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7"/>
          <w:w w:val="100"/>
          <w:sz w:val="22"/>
          <w:szCs w:val="22"/>
        </w:rPr>
        <w:t>B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ody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bu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ng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1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9"/>
          <w:w w:val="100"/>
          <w:sz w:val="22"/>
          <w:szCs w:val="22"/>
        </w:rPr>
        <w:t>w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nt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of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/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b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but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by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ue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of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8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.</w:t>
      </w:r>
    </w:p>
    <w:p>
      <w:pPr>
        <w:rPr>
          <w:sz w:val="15"/>
          <w:szCs w:val="15"/>
        </w:rPr>
        <w:jc w:val="left"/>
        <w:spacing w:before="7" w:lineRule="exact" w:line="140"/>
      </w:pPr>
      <w:r>
        <w:rPr>
          <w:sz w:val="15"/>
          <w:szCs w:val="15"/>
        </w:rPr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both"/>
        <w:spacing w:lineRule="auto" w:line="259"/>
        <w:ind w:left="101" w:right="70"/>
      </w:pP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da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6"/>
          <w:w w:val="100"/>
          <w:sz w:val="22"/>
          <w:szCs w:val="22"/>
        </w:rPr>
        <w:t>B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1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(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B</w:t>
      </w:r>
      <w:r>
        <w:rPr>
          <w:rFonts w:cs="Times New Roman" w:hAnsi="Times New Roman" w:eastAsia="Times New Roman" w:ascii="Times New Roman"/>
          <w:spacing w:val="-15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)</w:t>
      </w:r>
      <w:r>
        <w:rPr>
          <w:rFonts w:cs="Times New Roman" w:hAnsi="Times New Roman" w:eastAsia="Times New Roman" w:ascii="Times New Roman"/>
          <w:spacing w:val="1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9"/>
          <w:w w:val="100"/>
          <w:sz w:val="22"/>
          <w:szCs w:val="22"/>
        </w:rPr>
        <w:t>w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1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1967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out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po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of</w:t>
      </w:r>
      <w:r>
        <w:rPr>
          <w:rFonts w:cs="Times New Roman" w:hAnsi="Times New Roman" w:eastAsia="Times New Roman" w:ascii="Times New Roman"/>
          <w:spacing w:val="6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ob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b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2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2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spacing w:val="2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op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2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spacing w:val="2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2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3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ng</w:t>
      </w:r>
      <w:r>
        <w:rPr>
          <w:rFonts w:cs="Times New Roman" w:hAnsi="Times New Roman" w:eastAsia="Times New Roman" w:ascii="Times New Roman"/>
          <w:spacing w:val="2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2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2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4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2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3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3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3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18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spacing w:val="16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2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vo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16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9"/>
          <w:w w:val="100"/>
          <w:sz w:val="22"/>
          <w:szCs w:val="22"/>
        </w:rPr>
        <w:t>w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6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6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ov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ve</w:t>
      </w:r>
      <w:r>
        <w:rPr>
          <w:rFonts w:cs="Times New Roman" w:hAnsi="Times New Roman" w:eastAsia="Times New Roman" w:ascii="Times New Roman"/>
          <w:spacing w:val="18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odu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1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18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9"/>
          <w:w w:val="100"/>
          <w:sz w:val="22"/>
          <w:szCs w:val="22"/>
        </w:rPr>
        <w:t>w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6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pp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2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6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18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13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du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y.</w:t>
      </w:r>
    </w:p>
    <w:p>
      <w:pPr>
        <w:rPr>
          <w:sz w:val="17"/>
          <w:szCs w:val="17"/>
        </w:rPr>
        <w:jc w:val="left"/>
        <w:spacing w:before="7" w:lineRule="exact" w:line="160"/>
      </w:pPr>
      <w:r>
        <w:rPr>
          <w:sz w:val="17"/>
          <w:szCs w:val="17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0"/>
          <w:szCs w:val="20"/>
        </w:rPr>
        <w:jc w:val="center"/>
        <w:ind w:left="1555" w:right="840"/>
      </w:pPr>
      <w:r>
        <w:pict>
          <v:group style="position:absolute;margin-left:90.75pt;margin-top:-89.8851pt;width:410.505pt;height:90.456pt;mso-position-horizontal-relative:page;mso-position-vertical-relative:paragraph;z-index:-2594" coordorigin="1815,-1798" coordsize="8210,1809">
            <v:shape type="#_x0000_t75" style="position:absolute;left:1830;top:-1783;width:3151;height:1779">
              <v:imagedata o:title="" r:id="rId8"/>
            </v:shape>
            <v:shape style="position:absolute;left:1823;top:-1790;width:3166;height:1794" coordorigin="1823,-1790" coordsize="3166,1794" path="m1823,4l4989,4,4989,-1790,1823,-1790,1823,4xe" filled="f" stroked="t" strokeweight="0.75pt" strokecolor="#000000">
              <v:path arrowok="t"/>
            </v:shape>
            <v:shape type="#_x0000_t75" style="position:absolute;left:5040;top:-1783;width:1773;height:1773">
              <v:imagedata o:title="" r:id="rId9"/>
            </v:shape>
            <v:shape style="position:absolute;left:5033;top:-1790;width:1788;height:1788" coordorigin="5033,-1790" coordsize="1788,1788" path="m5033,-2l6821,-2,6821,-1790,5033,-1790,5033,-2xe" filled="f" stroked="t" strokeweight="0.75pt" strokecolor="#000000">
              <v:path arrowok="t"/>
            </v:shape>
            <v:shape type="#_x0000_t75" style="position:absolute;left:6870;top:-1783;width:3140;height:1758">
              <v:imagedata o:title="" r:id="rId10"/>
            </v:shape>
            <v:shape style="position:absolute;left:6863;top:-1790;width:3155;height:1773" coordorigin="6863,-1790" coordsize="3155,1773" path="m6863,-17l10018,-17,10018,-1790,6863,-1790,6863,-17xe" filled="f" stroked="t" strokeweight="0.75pt" strokecolor="#000000">
              <v:path arrowok="t"/>
            </v:shape>
            <w10:wrap type="none"/>
          </v:group>
        </w:pict>
      </w:r>
      <w:r>
        <w:rPr>
          <w:rFonts w:cs="Times New Roman" w:hAnsi="Times New Roman" w:eastAsia="Times New Roman" w:ascii="Times New Roman"/>
          <w:i/>
          <w:spacing w:val="-2"/>
          <w:w w:val="100"/>
          <w:sz w:val="20"/>
          <w:szCs w:val="20"/>
        </w:rPr>
        <w:t>F</w:t>
      </w:r>
      <w:r>
        <w:rPr>
          <w:rFonts w:cs="Times New Roman" w:hAnsi="Times New Roman" w:eastAsia="Times New Roman" w:ascii="Times New Roman"/>
          <w:i/>
          <w:spacing w:val="4"/>
          <w:w w:val="100"/>
          <w:sz w:val="20"/>
          <w:szCs w:val="20"/>
        </w:rPr>
        <w:t>i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gu</w:t>
      </w:r>
      <w:r>
        <w:rPr>
          <w:rFonts w:cs="Times New Roman" w:hAnsi="Times New Roman" w:eastAsia="Times New Roman" w:ascii="Times New Roman"/>
          <w:i/>
          <w:spacing w:val="2"/>
          <w:w w:val="100"/>
          <w:sz w:val="20"/>
          <w:szCs w:val="20"/>
        </w:rPr>
        <w:t>r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e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2;</w:t>
      </w:r>
      <w:r>
        <w:rPr>
          <w:rFonts w:cs="Times New Roman" w:hAnsi="Times New Roman" w:eastAsia="Times New Roman" w:ascii="Times New Roman"/>
          <w:i/>
          <w:spacing w:val="3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-1"/>
          <w:w w:val="100"/>
          <w:sz w:val="20"/>
          <w:szCs w:val="20"/>
        </w:rPr>
        <w:t>T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he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p</w:t>
      </w:r>
      <w:r>
        <w:rPr>
          <w:rFonts w:cs="Times New Roman" w:hAnsi="Times New Roman" w:eastAsia="Times New Roman" w:ascii="Times New Roman"/>
          <w:i/>
          <w:spacing w:val="2"/>
          <w:w w:val="100"/>
          <w:sz w:val="20"/>
          <w:szCs w:val="20"/>
        </w:rPr>
        <w:t>r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odu</w:t>
      </w:r>
      <w:r>
        <w:rPr>
          <w:rFonts w:cs="Times New Roman" w:hAnsi="Times New Roman" w:eastAsia="Times New Roman" w:ascii="Times New Roman"/>
          <w:i/>
          <w:spacing w:val="-9"/>
          <w:w w:val="100"/>
          <w:sz w:val="20"/>
          <w:szCs w:val="20"/>
        </w:rPr>
        <w:t>c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t</w:t>
      </w:r>
      <w:r>
        <w:rPr>
          <w:rFonts w:cs="Times New Roman" w:hAnsi="Times New Roman" w:eastAsia="Times New Roman" w:ascii="Times New Roman"/>
          <w:i/>
          <w:spacing w:val="4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2"/>
          <w:w w:val="100"/>
          <w:sz w:val="20"/>
          <w:szCs w:val="20"/>
        </w:rPr>
        <w:t>r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ange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of</w:t>
      </w:r>
      <w:r>
        <w:rPr>
          <w:rFonts w:cs="Times New Roman" w:hAnsi="Times New Roman" w:eastAsia="Times New Roman" w:ascii="Times New Roman"/>
          <w:i/>
          <w:spacing w:val="4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b</w:t>
      </w:r>
      <w:r>
        <w:rPr>
          <w:rFonts w:cs="Times New Roman" w:hAnsi="Times New Roman" w:eastAsia="Times New Roman" w:ascii="Times New Roman"/>
          <w:i/>
          <w:spacing w:val="-10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i/>
          <w:spacing w:val="4"/>
          <w:w w:val="100"/>
          <w:sz w:val="20"/>
          <w:szCs w:val="20"/>
        </w:rPr>
        <w:t>t</w:t>
      </w:r>
      <w:r>
        <w:rPr>
          <w:rFonts w:cs="Times New Roman" w:hAnsi="Times New Roman" w:eastAsia="Times New Roman" w:ascii="Times New Roman"/>
          <w:i/>
          <w:spacing w:val="4"/>
          <w:w w:val="100"/>
          <w:sz w:val="20"/>
          <w:szCs w:val="20"/>
        </w:rPr>
        <w:t>t</w:t>
      </w:r>
      <w:r>
        <w:rPr>
          <w:rFonts w:cs="Times New Roman" w:hAnsi="Times New Roman" w:eastAsia="Times New Roman" w:ascii="Times New Roman"/>
          <w:i/>
          <w:spacing w:val="-9"/>
          <w:w w:val="100"/>
          <w:sz w:val="20"/>
          <w:szCs w:val="20"/>
        </w:rPr>
        <w:t>e</w:t>
      </w:r>
      <w:r>
        <w:rPr>
          <w:rFonts w:cs="Times New Roman" w:hAnsi="Times New Roman" w:eastAsia="Times New Roman" w:ascii="Times New Roman"/>
          <w:i/>
          <w:spacing w:val="2"/>
          <w:w w:val="100"/>
          <w:sz w:val="20"/>
          <w:szCs w:val="20"/>
        </w:rPr>
        <w:t>r</w:t>
      </w:r>
      <w:r>
        <w:rPr>
          <w:rFonts w:cs="Times New Roman" w:hAnsi="Times New Roman" w:eastAsia="Times New Roman" w:ascii="Times New Roman"/>
          <w:i/>
          <w:spacing w:val="4"/>
          <w:w w:val="100"/>
          <w:sz w:val="20"/>
          <w:szCs w:val="20"/>
        </w:rPr>
        <w:t>i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e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s</w:t>
      </w:r>
      <w:r>
        <w:rPr>
          <w:rFonts w:cs="Times New Roman" w:hAnsi="Times New Roman" w:eastAsia="Times New Roman" w:ascii="Times New Roman"/>
          <w:i/>
          <w:spacing w:val="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-4"/>
          <w:w w:val="100"/>
          <w:sz w:val="20"/>
          <w:szCs w:val="20"/>
        </w:rPr>
        <w:t>m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ade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by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-4"/>
          <w:w w:val="100"/>
          <w:sz w:val="20"/>
          <w:szCs w:val="20"/>
        </w:rPr>
        <w:t>U</w:t>
      </w:r>
      <w:r>
        <w:rPr>
          <w:rFonts w:cs="Times New Roman" w:hAnsi="Times New Roman" w:eastAsia="Times New Roman" w:ascii="Times New Roman"/>
          <w:i/>
          <w:spacing w:val="-2"/>
          <w:w w:val="100"/>
          <w:sz w:val="20"/>
          <w:szCs w:val="20"/>
        </w:rPr>
        <w:t>B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L</w:t>
      </w:r>
      <w:r>
        <w:rPr>
          <w:rFonts w:cs="Times New Roman" w:hAnsi="Times New Roman" w:eastAsia="Times New Roman" w:ascii="Times New Roman"/>
          <w:i/>
          <w:spacing w:val="-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4"/>
          <w:w w:val="100"/>
          <w:sz w:val="20"/>
          <w:szCs w:val="20"/>
        </w:rPr>
        <w:t>f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or</w:t>
      </w:r>
      <w:r>
        <w:rPr>
          <w:rFonts w:cs="Times New Roman" w:hAnsi="Times New Roman" w:eastAsia="Times New Roman" w:ascii="Times New Roman"/>
          <w:i/>
          <w:spacing w:val="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i/>
          <w:spacing w:val="-10"/>
          <w:w w:val="100"/>
          <w:sz w:val="20"/>
          <w:szCs w:val="20"/>
        </w:rPr>
        <w:t>u</w:t>
      </w:r>
      <w:r>
        <w:rPr>
          <w:rFonts w:cs="Times New Roman" w:hAnsi="Times New Roman" w:eastAsia="Times New Roman" w:ascii="Times New Roman"/>
          <w:i/>
          <w:spacing w:val="4"/>
          <w:w w:val="100"/>
          <w:sz w:val="20"/>
          <w:szCs w:val="20"/>
        </w:rPr>
        <w:t>t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o</w:t>
      </w:r>
      <w:r>
        <w:rPr>
          <w:rFonts w:cs="Times New Roman" w:hAnsi="Times New Roman" w:eastAsia="Times New Roman" w:ascii="Times New Roman"/>
          <w:i/>
          <w:spacing w:val="-4"/>
          <w:w w:val="100"/>
          <w:sz w:val="20"/>
          <w:szCs w:val="20"/>
        </w:rPr>
        <w:t>m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o</w:t>
      </w:r>
      <w:r>
        <w:rPr>
          <w:rFonts w:cs="Times New Roman" w:hAnsi="Times New Roman" w:eastAsia="Times New Roman" w:ascii="Times New Roman"/>
          <w:i/>
          <w:spacing w:val="4"/>
          <w:w w:val="100"/>
          <w:sz w:val="20"/>
          <w:szCs w:val="20"/>
        </w:rPr>
        <w:t>t</w:t>
      </w:r>
      <w:r>
        <w:rPr>
          <w:rFonts w:cs="Times New Roman" w:hAnsi="Times New Roman" w:eastAsia="Times New Roman" w:ascii="Times New Roman"/>
          <w:i/>
          <w:spacing w:val="4"/>
          <w:w w:val="100"/>
          <w:sz w:val="20"/>
          <w:szCs w:val="20"/>
        </w:rPr>
        <w:t>i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v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e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and</w:t>
      </w:r>
      <w:r>
        <w:rPr>
          <w:rFonts w:cs="Times New Roman" w:hAnsi="Times New Roman" w:eastAsia="Times New Roman" w:ascii="Times New Roman"/>
          <w:i/>
          <w:spacing w:val="-1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2"/>
          <w:w w:val="100"/>
          <w:sz w:val="20"/>
          <w:szCs w:val="20"/>
        </w:rPr>
        <w:t>s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o</w:t>
      </w:r>
      <w:r>
        <w:rPr>
          <w:rFonts w:cs="Times New Roman" w:hAnsi="Times New Roman" w:eastAsia="Times New Roman" w:ascii="Times New Roman"/>
          <w:i/>
          <w:spacing w:val="4"/>
          <w:w w:val="100"/>
          <w:sz w:val="20"/>
          <w:szCs w:val="20"/>
        </w:rPr>
        <w:t>l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ar</w:t>
      </w:r>
      <w:r>
        <w:rPr>
          <w:rFonts w:cs="Times New Roman" w:hAnsi="Times New Roman" w:eastAsia="Times New Roman" w:ascii="Times New Roman"/>
          <w:i/>
          <w:spacing w:val="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ap</w:t>
      </w:r>
      <w:r>
        <w:rPr>
          <w:rFonts w:cs="Times New Roman" w:hAnsi="Times New Roman" w:eastAsia="Times New Roman" w:ascii="Times New Roman"/>
          <w:i/>
          <w:spacing w:val="-10"/>
          <w:w w:val="100"/>
          <w:sz w:val="20"/>
          <w:szCs w:val="20"/>
        </w:rPr>
        <w:t>p</w:t>
      </w:r>
      <w:r>
        <w:rPr>
          <w:rFonts w:cs="Times New Roman" w:hAnsi="Times New Roman" w:eastAsia="Times New Roman" w:ascii="Times New Roman"/>
          <w:i/>
          <w:spacing w:val="4"/>
          <w:w w:val="100"/>
          <w:sz w:val="20"/>
          <w:szCs w:val="20"/>
        </w:rPr>
        <w:t>l</w:t>
      </w:r>
      <w:r>
        <w:rPr>
          <w:rFonts w:cs="Times New Roman" w:hAnsi="Times New Roman" w:eastAsia="Times New Roman" w:ascii="Times New Roman"/>
          <w:i/>
          <w:spacing w:val="4"/>
          <w:w w:val="100"/>
          <w:sz w:val="20"/>
          <w:szCs w:val="20"/>
        </w:rPr>
        <w:t>i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c</w:t>
      </w:r>
      <w:r>
        <w:rPr>
          <w:rFonts w:cs="Times New Roman" w:hAnsi="Times New Roman" w:eastAsia="Times New Roman" w:ascii="Times New Roman"/>
          <w:i/>
          <w:spacing w:val="-10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i/>
          <w:spacing w:val="4"/>
          <w:w w:val="100"/>
          <w:sz w:val="20"/>
          <w:szCs w:val="20"/>
        </w:rPr>
        <w:t>t</w:t>
      </w:r>
      <w:r>
        <w:rPr>
          <w:rFonts w:cs="Times New Roman" w:hAnsi="Times New Roman" w:eastAsia="Times New Roman" w:ascii="Times New Roman"/>
          <w:i/>
          <w:spacing w:val="4"/>
          <w:w w:val="100"/>
          <w:sz w:val="20"/>
          <w:szCs w:val="20"/>
        </w:rPr>
        <w:t>i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ons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0"/>
          <w:szCs w:val="20"/>
        </w:rPr>
        <w:jc w:val="center"/>
        <w:ind w:left="4290" w:right="3555"/>
      </w:pP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Sou</w:t>
      </w:r>
      <w:r>
        <w:rPr>
          <w:rFonts w:cs="Times New Roman" w:hAnsi="Times New Roman" w:eastAsia="Times New Roman" w:ascii="Times New Roman"/>
          <w:i/>
          <w:spacing w:val="2"/>
          <w:w w:val="100"/>
          <w:sz w:val="20"/>
          <w:szCs w:val="20"/>
        </w:rPr>
        <w:t>r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c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e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;</w:t>
      </w:r>
      <w:r>
        <w:rPr>
          <w:rFonts w:cs="Times New Roman" w:hAnsi="Times New Roman" w:eastAsia="Times New Roman" w:ascii="Times New Roman"/>
          <w:i/>
          <w:spacing w:val="3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3"/>
          <w:w w:val="100"/>
          <w:sz w:val="20"/>
          <w:szCs w:val="20"/>
        </w:rPr>
        <w:t>M</w:t>
      </w:r>
      <w:r>
        <w:rPr>
          <w:rFonts w:cs="Times New Roman" w:hAnsi="Times New Roman" w:eastAsia="Times New Roman" w:ascii="Times New Roman"/>
          <w:i/>
          <w:spacing w:val="-10"/>
          <w:w w:val="100"/>
          <w:sz w:val="20"/>
          <w:szCs w:val="20"/>
        </w:rPr>
        <w:t>u</w:t>
      </w:r>
      <w:r>
        <w:rPr>
          <w:rFonts w:cs="Times New Roman" w:hAnsi="Times New Roman" w:eastAsia="Times New Roman" w:ascii="Times New Roman"/>
          <w:i/>
          <w:spacing w:val="4"/>
          <w:w w:val="100"/>
          <w:sz w:val="20"/>
          <w:szCs w:val="20"/>
        </w:rPr>
        <w:t>l</w:t>
      </w:r>
      <w:r>
        <w:rPr>
          <w:rFonts w:cs="Times New Roman" w:hAnsi="Times New Roman" w:eastAsia="Times New Roman" w:ascii="Times New Roman"/>
          <w:i/>
          <w:spacing w:val="4"/>
          <w:w w:val="100"/>
          <w:sz w:val="20"/>
          <w:szCs w:val="20"/>
        </w:rPr>
        <w:t>t</w:t>
      </w:r>
      <w:r>
        <w:rPr>
          <w:rFonts w:cs="Times New Roman" w:hAnsi="Times New Roman" w:eastAsia="Times New Roman" w:ascii="Times New Roman"/>
          <w:i/>
          <w:spacing w:val="4"/>
          <w:w w:val="100"/>
          <w:sz w:val="20"/>
          <w:szCs w:val="20"/>
        </w:rPr>
        <w:t>i</w:t>
      </w:r>
      <w:r>
        <w:rPr>
          <w:rFonts w:cs="Times New Roman" w:hAnsi="Times New Roman" w:eastAsia="Times New Roman" w:ascii="Times New Roman"/>
          <w:i/>
          <w:spacing w:val="-10"/>
          <w:w w:val="100"/>
          <w:sz w:val="20"/>
          <w:szCs w:val="20"/>
        </w:rPr>
        <w:t>p</w:t>
      </w:r>
      <w:r>
        <w:rPr>
          <w:rFonts w:cs="Times New Roman" w:hAnsi="Times New Roman" w:eastAsia="Times New Roman" w:ascii="Times New Roman"/>
          <w:i/>
          <w:spacing w:val="4"/>
          <w:w w:val="100"/>
          <w:sz w:val="20"/>
          <w:szCs w:val="20"/>
        </w:rPr>
        <w:t>l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e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Sou</w:t>
      </w:r>
      <w:r>
        <w:rPr>
          <w:rFonts w:cs="Times New Roman" w:hAnsi="Times New Roman" w:eastAsia="Times New Roman" w:ascii="Times New Roman"/>
          <w:i/>
          <w:spacing w:val="2"/>
          <w:w w:val="100"/>
          <w:sz w:val="20"/>
          <w:szCs w:val="20"/>
        </w:rPr>
        <w:t>r</w:t>
      </w:r>
      <w:r>
        <w:rPr>
          <w:rFonts w:cs="Times New Roman" w:hAnsi="Times New Roman" w:eastAsia="Times New Roman" w:ascii="Times New Roman"/>
          <w:i/>
          <w:spacing w:val="-9"/>
          <w:w w:val="100"/>
          <w:sz w:val="20"/>
          <w:szCs w:val="20"/>
        </w:rPr>
        <w:t>c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e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both"/>
        <w:spacing w:before="12" w:lineRule="auto" w:line="259"/>
        <w:ind w:left="101" w:right="68"/>
      </w:pP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2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1968</w:t>
      </w:r>
      <w:r>
        <w:rPr>
          <w:rFonts w:cs="Times New Roman" w:hAnsi="Times New Roman" w:eastAsia="Times New Roman" w:ascii="Times New Roman"/>
          <w:spacing w:val="2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2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spacing w:val="2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b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2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of</w:t>
      </w:r>
      <w:r>
        <w:rPr>
          <w:rFonts w:cs="Times New Roman" w:hAnsi="Times New Roman" w:eastAsia="Times New Roman" w:ascii="Times New Roman"/>
          <w:spacing w:val="2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3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3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9"/>
          <w:w w:val="100"/>
          <w:sz w:val="22"/>
          <w:szCs w:val="22"/>
        </w:rPr>
        <w:t>w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2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2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b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2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3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ng</w:t>
      </w:r>
      <w:r>
        <w:rPr>
          <w:rFonts w:cs="Times New Roman" w:hAnsi="Times New Roman" w:eastAsia="Times New Roman" w:ascii="Times New Roman"/>
          <w:spacing w:val="1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spacing w:val="3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1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J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j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9"/>
          <w:w w:val="100"/>
          <w:sz w:val="22"/>
          <w:szCs w:val="22"/>
        </w:rPr>
        <w:t>w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1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2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9"/>
          <w:w w:val="100"/>
          <w:sz w:val="22"/>
          <w:szCs w:val="22"/>
        </w:rPr>
        <w:t>w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1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1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of</w:t>
      </w:r>
      <w:r>
        <w:rPr>
          <w:rFonts w:cs="Times New Roman" w:hAnsi="Times New Roman" w:eastAsia="Times New Roman" w:ascii="Times New Roman"/>
          <w:spacing w:val="1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x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ng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1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1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1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k</w:t>
      </w:r>
      <w:r>
        <w:rPr>
          <w:rFonts w:cs="Times New Roman" w:hAnsi="Times New Roman" w:eastAsia="Times New Roman" w:ascii="Times New Roman"/>
          <w:spacing w:val="1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spacing w:val="2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1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ov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1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1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1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2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1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du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spacing w:val="1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4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4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4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of</w:t>
      </w:r>
      <w:r>
        <w:rPr>
          <w:rFonts w:cs="Times New Roman" w:hAnsi="Times New Roman" w:eastAsia="Times New Roman" w:ascii="Times New Roman"/>
          <w:spacing w:val="4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,</w:t>
      </w:r>
      <w:r>
        <w:rPr>
          <w:rFonts w:cs="Times New Roman" w:hAnsi="Times New Roman" w:eastAsia="Times New Roman" w:ascii="Times New Roman"/>
          <w:spacing w:val="4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5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9"/>
          <w:w w:val="100"/>
          <w:sz w:val="22"/>
          <w:szCs w:val="22"/>
        </w:rPr>
        <w:t>w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3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3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4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du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spacing w:val="4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4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4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4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9"/>
          <w:w w:val="100"/>
          <w:sz w:val="22"/>
          <w:szCs w:val="22"/>
        </w:rPr>
        <w:t>w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4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4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of</w:t>
      </w:r>
      <w:r>
        <w:rPr>
          <w:rFonts w:cs="Times New Roman" w:hAnsi="Times New Roman" w:eastAsia="Times New Roman" w:ascii="Times New Roman"/>
          <w:spacing w:val="4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4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4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du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b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b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9"/>
          <w:w w:val="100"/>
          <w:sz w:val="22"/>
          <w:szCs w:val="22"/>
        </w:rPr>
        <w:t>w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9"/>
          <w:w w:val="100"/>
          <w:sz w:val="22"/>
          <w:szCs w:val="22"/>
        </w:rPr>
        <w:t>w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ov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uppo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1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9"/>
          <w:w w:val="100"/>
          <w:sz w:val="22"/>
          <w:szCs w:val="22"/>
        </w:rPr>
        <w:t>w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gh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ng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x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ng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b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9"/>
          <w:w w:val="100"/>
          <w:sz w:val="22"/>
          <w:szCs w:val="22"/>
        </w:rPr>
        <w:t>w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b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b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1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1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of</w:t>
      </w:r>
      <w:r>
        <w:rPr>
          <w:rFonts w:cs="Times New Roman" w:hAnsi="Times New Roman" w:eastAsia="Times New Roman" w:ascii="Times New Roman"/>
          <w:spacing w:val="6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dy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1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k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9"/>
          <w:w w:val="100"/>
          <w:sz w:val="22"/>
          <w:szCs w:val="22"/>
        </w:rPr>
        <w:t>w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b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b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ot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1100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1967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of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8"/>
          <w:w w:val="100"/>
          <w:sz w:val="22"/>
          <w:szCs w:val="22"/>
        </w:rPr>
        <w:t>z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8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b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9"/>
          <w:w w:val="100"/>
          <w:sz w:val="22"/>
          <w:szCs w:val="22"/>
        </w:rPr>
        <w:t>w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og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ng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J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j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or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9"/>
          <w:w w:val="100"/>
          <w:sz w:val="22"/>
          <w:szCs w:val="22"/>
        </w:rPr>
        <w:t>K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.</w:t>
      </w:r>
    </w:p>
    <w:p>
      <w:pPr>
        <w:rPr>
          <w:sz w:val="16"/>
          <w:szCs w:val="16"/>
        </w:rPr>
        <w:jc w:val="left"/>
        <w:spacing w:before="7" w:lineRule="exact" w:line="160"/>
      </w:pPr>
      <w:r>
        <w:rPr>
          <w:sz w:val="16"/>
          <w:szCs w:val="16"/>
        </w:rPr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both"/>
        <w:spacing w:lineRule="auto" w:line="258"/>
        <w:ind w:left="101" w:right="64"/>
      </w:pP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J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j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or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8"/>
          <w:w w:val="100"/>
          <w:sz w:val="22"/>
          <w:szCs w:val="22"/>
        </w:rPr>
        <w:t>z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of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1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9"/>
          <w:w w:val="100"/>
          <w:sz w:val="22"/>
          <w:szCs w:val="22"/>
        </w:rPr>
        <w:t>w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-6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1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9"/>
          <w:w w:val="100"/>
          <w:sz w:val="22"/>
          <w:szCs w:val="22"/>
        </w:rPr>
        <w:t>K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-6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b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1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or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du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3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b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ng</w:t>
      </w:r>
      <w:r>
        <w:rPr>
          <w:rFonts w:cs="Times New Roman" w:hAnsi="Times New Roman" w:eastAsia="Times New Roman" w:ascii="Times New Roman"/>
          <w:spacing w:val="2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spacing w:val="3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oo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3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3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9"/>
          <w:w w:val="100"/>
          <w:sz w:val="22"/>
          <w:szCs w:val="22"/>
        </w:rPr>
        <w:t>K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3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2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3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3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3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ov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w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ng</w:t>
      </w:r>
      <w:r>
        <w:rPr>
          <w:rFonts w:cs="Times New Roman" w:hAnsi="Times New Roman" w:eastAsia="Times New Roman" w:ascii="Times New Roman"/>
          <w:spacing w:val="2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3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on</w:t>
      </w:r>
      <w:r>
        <w:rPr>
          <w:rFonts w:cs="Times New Roman" w:hAnsi="Times New Roman" w:eastAsia="Times New Roman" w:ascii="Times New Roman"/>
          <w:spacing w:val="2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3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w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4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3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3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4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du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4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9"/>
          <w:w w:val="100"/>
          <w:sz w:val="22"/>
          <w:szCs w:val="22"/>
        </w:rPr>
        <w:t>w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3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3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op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ng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3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ou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7"/>
          <w:w w:val="100"/>
          <w:sz w:val="22"/>
          <w:szCs w:val="22"/>
        </w:rPr>
        <w:t>B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4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4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4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4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4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4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33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1962,</w:t>
      </w:r>
      <w:r>
        <w:rPr>
          <w:rFonts w:cs="Times New Roman" w:hAnsi="Times New Roman" w:eastAsia="Times New Roman" w:ascii="Times New Roman"/>
          <w:spacing w:val="38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9"/>
          <w:w w:val="100"/>
          <w:sz w:val="22"/>
          <w:szCs w:val="22"/>
        </w:rPr>
        <w:t>w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4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bout</w:t>
      </w:r>
      <w:r>
        <w:rPr>
          <w:rFonts w:cs="Times New Roman" w:hAnsi="Times New Roman" w:eastAsia="Times New Roman" w:ascii="Times New Roman"/>
          <w:spacing w:val="4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12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,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000</w:t>
      </w:r>
      <w:r>
        <w:rPr>
          <w:rFonts w:cs="Times New Roman" w:hAnsi="Times New Roman" w:eastAsia="Times New Roman" w:ascii="Times New Roman"/>
          <w:spacing w:val="43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spacing w:val="48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4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of</w:t>
      </w:r>
      <w:r>
        <w:rPr>
          <w:rFonts w:cs="Times New Roman" w:hAnsi="Times New Roman" w:eastAsia="Times New Roman" w:ascii="Times New Roman"/>
          <w:spacing w:val="4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4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9"/>
          <w:w w:val="100"/>
          <w:sz w:val="22"/>
          <w:szCs w:val="22"/>
        </w:rPr>
        <w:t>w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4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4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w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43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by</w:t>
      </w:r>
      <w:r>
        <w:rPr>
          <w:rFonts w:cs="Times New Roman" w:hAnsi="Times New Roman" w:eastAsia="Times New Roman" w:ascii="Times New Roman"/>
          <w:spacing w:val="43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op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4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ov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2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spacing w:val="3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2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2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1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9"/>
          <w:w w:val="100"/>
          <w:sz w:val="22"/>
          <w:szCs w:val="22"/>
        </w:rPr>
        <w:t>w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2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1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2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21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,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000</w:t>
      </w:r>
      <w:r>
        <w:rPr>
          <w:rFonts w:cs="Times New Roman" w:hAnsi="Times New Roman" w:eastAsia="Times New Roman" w:ascii="Times New Roman"/>
          <w:spacing w:val="2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2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2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2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w</w:t>
      </w:r>
      <w:r>
        <w:rPr>
          <w:rFonts w:cs="Times New Roman" w:hAnsi="Times New Roman" w:eastAsia="Times New Roman" w:ascii="Times New Roman"/>
          <w:spacing w:val="16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bought</w:t>
      </w:r>
      <w:r>
        <w:rPr>
          <w:rFonts w:cs="Times New Roman" w:hAnsi="Times New Roman" w:eastAsia="Times New Roman" w:ascii="Times New Roman"/>
          <w:spacing w:val="2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by</w:t>
      </w:r>
      <w:r>
        <w:rPr>
          <w:rFonts w:cs="Times New Roman" w:hAnsi="Times New Roman" w:eastAsia="Times New Roman" w:ascii="Times New Roman"/>
          <w:spacing w:val="2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2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.</w:t>
      </w:r>
    </w:p>
    <w:p>
      <w:pPr>
        <w:rPr>
          <w:sz w:val="15"/>
          <w:szCs w:val="15"/>
        </w:rPr>
        <w:jc w:val="left"/>
        <w:spacing w:before="9" w:lineRule="exact" w:line="140"/>
      </w:pPr>
      <w:r>
        <w:rPr>
          <w:sz w:val="15"/>
          <w:szCs w:val="15"/>
        </w:rPr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both"/>
        <w:spacing w:lineRule="auto" w:line="260"/>
        <w:ind w:left="101" w:right="66"/>
      </w:pP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w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ng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,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196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3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-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65,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130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1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9"/>
          <w:w w:val="100"/>
          <w:sz w:val="22"/>
          <w:szCs w:val="22"/>
        </w:rPr>
        <w:t>w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po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or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spacing w:val="1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ov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2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2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1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b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1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po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1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1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2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9"/>
          <w:w w:val="100"/>
          <w:sz w:val="22"/>
          <w:szCs w:val="22"/>
        </w:rPr>
        <w:t>w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1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1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of</w:t>
      </w:r>
      <w:r>
        <w:rPr>
          <w:rFonts w:cs="Times New Roman" w:hAnsi="Times New Roman" w:eastAsia="Times New Roman" w:ascii="Times New Roman"/>
          <w:spacing w:val="1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400.</w:t>
      </w:r>
      <w:r>
        <w:rPr>
          <w:rFonts w:cs="Times New Roman" w:hAnsi="Times New Roman" w:eastAsia="Times New Roman" w:ascii="Times New Roman"/>
          <w:spacing w:val="33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5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1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ud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1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yp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1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ke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9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x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,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,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6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-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,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,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d,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,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,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,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8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W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7"/>
          <w:w w:val="100"/>
          <w:sz w:val="22"/>
          <w:szCs w:val="22"/>
        </w:rPr>
        <w:t>B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5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1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7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ov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9"/>
          <w:w w:val="100"/>
          <w:sz w:val="22"/>
          <w:szCs w:val="22"/>
        </w:rPr>
        <w:t>w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,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8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W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b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,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7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,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,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7"/>
          <w:w w:val="100"/>
          <w:sz w:val="22"/>
          <w:szCs w:val="22"/>
        </w:rPr>
        <w:t>B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8"/>
          <w:w w:val="100"/>
          <w:sz w:val="22"/>
          <w:szCs w:val="22"/>
        </w:rPr>
        <w:t>z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,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,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3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-8"/>
          <w:w w:val="100"/>
          <w:sz w:val="22"/>
          <w:szCs w:val="22"/>
        </w:rPr>
        <w:t>z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ub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5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x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spacing w:val="1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b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ds</w:t>
      </w:r>
      <w:r>
        <w:rPr>
          <w:rFonts w:cs="Times New Roman" w:hAnsi="Times New Roman" w:eastAsia="Times New Roman" w:ascii="Times New Roman"/>
          <w:spacing w:val="18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ke</w:t>
      </w:r>
      <w:r>
        <w:rPr>
          <w:rFonts w:cs="Times New Roman" w:hAnsi="Times New Roman" w:eastAsia="Times New Roman" w:ascii="Times New Roman"/>
          <w:spacing w:val="16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7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-</w:t>
      </w:r>
      <w:r>
        <w:rPr>
          <w:rFonts w:cs="Times New Roman" w:hAnsi="Times New Roman" w:eastAsia="Times New Roman" w:ascii="Times New Roman"/>
          <w:spacing w:val="-7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oy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16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9"/>
          <w:w w:val="100"/>
          <w:sz w:val="22"/>
          <w:szCs w:val="22"/>
        </w:rPr>
        <w:t>w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16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1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or</w:t>
      </w:r>
      <w:r>
        <w:rPr>
          <w:rFonts w:cs="Times New Roman" w:hAnsi="Times New Roman" w:eastAsia="Times New Roman" w:ascii="Times New Roman"/>
          <w:spacing w:val="1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18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ke</w:t>
      </w:r>
      <w:r>
        <w:rPr>
          <w:rFonts w:cs="Times New Roman" w:hAnsi="Times New Roman" w:eastAsia="Times New Roman" w:ascii="Times New Roman"/>
          <w:spacing w:val="16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3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9"/>
          <w:w w:val="100"/>
          <w:sz w:val="22"/>
          <w:szCs w:val="22"/>
        </w:rPr>
        <w:t>K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b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ka</w:t>
      </w:r>
      <w:r>
        <w:rPr>
          <w:rFonts w:cs="Times New Roman" w:hAnsi="Times New Roman" w:eastAsia="Times New Roman" w:ascii="Times New Roman"/>
          <w:spacing w:val="16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of</w:t>
      </w:r>
      <w:r>
        <w:rPr>
          <w:rFonts w:cs="Times New Roman" w:hAnsi="Times New Roman" w:eastAsia="Times New Roman" w:ascii="Times New Roman"/>
          <w:spacing w:val="1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7"/>
          <w:w w:val="100"/>
          <w:sz w:val="22"/>
          <w:szCs w:val="22"/>
        </w:rPr>
        <w:t>B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da</w:t>
      </w:r>
      <w:r>
        <w:rPr>
          <w:rFonts w:cs="Times New Roman" w:hAnsi="Times New Roman" w:eastAsia="Times New Roman" w:ascii="Times New Roman"/>
          <w:spacing w:val="16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ds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of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6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of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9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.</w:t>
      </w:r>
    </w:p>
    <w:p>
      <w:pPr>
        <w:rPr>
          <w:sz w:val="15"/>
          <w:szCs w:val="15"/>
        </w:rPr>
        <w:jc w:val="left"/>
        <w:spacing w:before="7" w:lineRule="exact" w:line="140"/>
      </w:pPr>
      <w:r>
        <w:rPr>
          <w:sz w:val="15"/>
          <w:szCs w:val="15"/>
        </w:rPr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both"/>
        <w:ind w:left="5525" w:right="106"/>
      </w:pP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18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9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1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13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w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8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2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x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9"/>
          <w:w w:val="100"/>
          <w:sz w:val="22"/>
          <w:szCs w:val="22"/>
        </w:rPr>
        <w:t>w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8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1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7"/>
          <w:w w:val="100"/>
          <w:sz w:val="22"/>
          <w:szCs w:val="22"/>
        </w:rPr>
        <w:t>B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,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,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,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od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‟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7"/>
          <w:w w:val="100"/>
          <w:sz w:val="22"/>
          <w:szCs w:val="22"/>
        </w:rPr>
        <w:t>B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z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ks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do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ng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k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ke</w:t>
      </w:r>
      <w:r>
        <w:rPr>
          <w:rFonts w:cs="Times New Roman" w:hAnsi="Times New Roman" w:eastAsia="Times New Roman" w:ascii="Times New Roman"/>
          <w:spacing w:val="6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od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9"/>
          <w:w w:val="100"/>
          <w:sz w:val="22"/>
          <w:szCs w:val="22"/>
        </w:rPr>
        <w:t>w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,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of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9"/>
          <w:w w:val="100"/>
          <w:sz w:val="22"/>
          <w:szCs w:val="22"/>
        </w:rPr>
        <w:t>w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b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w</w:t>
      </w:r>
      <w:r>
        <w:rPr>
          <w:rFonts w:cs="Times New Roman" w:hAnsi="Times New Roman" w:eastAsia="Times New Roman" w:ascii="Times New Roman"/>
          <w:spacing w:val="-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-6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op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.</w:t>
      </w:r>
    </w:p>
    <w:p>
      <w:pPr>
        <w:rPr>
          <w:sz w:val="14"/>
          <w:szCs w:val="14"/>
        </w:rPr>
        <w:jc w:val="left"/>
        <w:spacing w:before="5" w:lineRule="exact" w:line="140"/>
      </w:pPr>
      <w:r>
        <w:rPr>
          <w:sz w:val="14"/>
          <w:szCs w:val="14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Century Schoolbook" w:hAnsi="Century Schoolbook" w:eastAsia="Century Schoolbook" w:ascii="Century Schoolbook"/>
          <w:sz w:val="16"/>
          <w:szCs w:val="16"/>
        </w:rPr>
        <w:jc w:val="center"/>
        <w:spacing w:before="30" w:lineRule="auto" w:line="282"/>
        <w:ind w:left="275" w:right="4722"/>
        <w:sectPr>
          <w:pgMar w:header="0" w:footer="1068" w:top="1360" w:bottom="280" w:left="980" w:right="980"/>
          <w:pgSz w:w="11920" w:h="16840"/>
        </w:sectPr>
      </w:pPr>
      <w:r>
        <w:pict>
          <v:group style="position:absolute;margin-left:72.75pt;margin-top:-125.272pt;width:228.34pt;height:125.75pt;mso-position-horizontal-relative:page;mso-position-vertical-relative:paragraph;z-index:-2593" coordorigin="1455,-2505" coordsize="4567,2515">
            <v:shape type="#_x0000_t75" style="position:absolute;left:1470;top:-2490;width:4537;height:2485">
              <v:imagedata o:title="" r:id="rId11"/>
            </v:shape>
            <v:shape style="position:absolute;left:1463;top:-2498;width:4552;height:2500" coordorigin="1463,-2498" coordsize="4552,2500" path="m1463,2l6014,2,6014,-2498,1463,-2498,1463,2xe" filled="f" stroked="t" strokeweight="0.75pt" strokecolor="#000000">
              <v:path arrowok="t"/>
            </v:shape>
            <w10:wrap type="none"/>
          </v:group>
        </w:pict>
      </w:r>
      <w:r>
        <w:rPr>
          <w:rFonts w:cs="Century Schoolbook" w:hAnsi="Century Schoolbook" w:eastAsia="Century Schoolbook" w:ascii="Century Schoolbook"/>
          <w:i/>
          <w:spacing w:val="0"/>
          <w:w w:val="100"/>
          <w:sz w:val="18"/>
          <w:szCs w:val="18"/>
        </w:rPr>
        <w:t>Fi</w:t>
      </w:r>
      <w:r>
        <w:rPr>
          <w:rFonts w:cs="Century Schoolbook" w:hAnsi="Century Schoolbook" w:eastAsia="Century Schoolbook" w:ascii="Century Schoolbook"/>
          <w:i/>
          <w:spacing w:val="3"/>
          <w:w w:val="100"/>
          <w:sz w:val="18"/>
          <w:szCs w:val="18"/>
        </w:rPr>
        <w:t>g</w:t>
      </w:r>
      <w:r>
        <w:rPr>
          <w:rFonts w:cs="Century Schoolbook" w:hAnsi="Century Schoolbook" w:eastAsia="Century Schoolbook" w:ascii="Century Schoolbook"/>
          <w:i/>
          <w:spacing w:val="0"/>
          <w:w w:val="100"/>
          <w:sz w:val="18"/>
          <w:szCs w:val="18"/>
        </w:rPr>
        <w:t>ure</w:t>
      </w:r>
      <w:r>
        <w:rPr>
          <w:rFonts w:cs="Century Schoolbook" w:hAnsi="Century Schoolbook" w:eastAsia="Century Schoolbook" w:ascii="Century Schoolbook"/>
          <w:i/>
          <w:spacing w:val="0"/>
          <w:w w:val="100"/>
          <w:sz w:val="18"/>
          <w:szCs w:val="18"/>
        </w:rPr>
        <w:t> </w:t>
      </w:r>
      <w:r>
        <w:rPr>
          <w:rFonts w:cs="Century Schoolbook" w:hAnsi="Century Schoolbook" w:eastAsia="Century Schoolbook" w:ascii="Century Schoolbook"/>
          <w:i/>
          <w:spacing w:val="0"/>
          <w:w w:val="100"/>
          <w:sz w:val="18"/>
          <w:szCs w:val="18"/>
        </w:rPr>
        <w:t>3</w:t>
      </w:r>
      <w:r>
        <w:rPr>
          <w:rFonts w:cs="Century Schoolbook" w:hAnsi="Century Schoolbook" w:eastAsia="Century Schoolbook" w:ascii="Century Schoolbook"/>
          <w:i/>
          <w:spacing w:val="0"/>
          <w:w w:val="100"/>
          <w:sz w:val="18"/>
          <w:szCs w:val="18"/>
        </w:rPr>
        <w:t> </w:t>
      </w:r>
      <w:r>
        <w:rPr>
          <w:rFonts w:cs="Century Schoolbook" w:hAnsi="Century Schoolbook" w:eastAsia="Century Schoolbook" w:ascii="Century Schoolbook"/>
          <w:i/>
          <w:spacing w:val="0"/>
          <w:w w:val="100"/>
          <w:sz w:val="18"/>
          <w:szCs w:val="18"/>
        </w:rPr>
        <w:t>;</w:t>
      </w:r>
      <w:r>
        <w:rPr>
          <w:rFonts w:cs="Century Schoolbook" w:hAnsi="Century Schoolbook" w:eastAsia="Century Schoolbook" w:ascii="Century Schoolbook"/>
          <w:i/>
          <w:spacing w:val="0"/>
          <w:w w:val="100"/>
          <w:sz w:val="18"/>
          <w:szCs w:val="18"/>
        </w:rPr>
        <w:t> </w:t>
      </w:r>
      <w:r>
        <w:rPr>
          <w:rFonts w:cs="Century Schoolbook" w:hAnsi="Century Schoolbook" w:eastAsia="Century Schoolbook" w:ascii="Century Schoolbook"/>
          <w:i/>
          <w:spacing w:val="-3"/>
          <w:w w:val="100"/>
          <w:sz w:val="18"/>
          <w:szCs w:val="18"/>
        </w:rPr>
        <w:t>t</w:t>
      </w:r>
      <w:r>
        <w:rPr>
          <w:rFonts w:cs="Century Schoolbook" w:hAnsi="Century Schoolbook" w:eastAsia="Century Schoolbook" w:ascii="Century Schoolbook"/>
          <w:i/>
          <w:spacing w:val="0"/>
          <w:w w:val="100"/>
          <w:sz w:val="18"/>
          <w:szCs w:val="18"/>
        </w:rPr>
        <w:t>he</w:t>
      </w:r>
      <w:r>
        <w:rPr>
          <w:rFonts w:cs="Century Schoolbook" w:hAnsi="Century Schoolbook" w:eastAsia="Century Schoolbook" w:ascii="Century Schoolbook"/>
          <w:i/>
          <w:spacing w:val="0"/>
          <w:w w:val="100"/>
          <w:sz w:val="18"/>
          <w:szCs w:val="18"/>
        </w:rPr>
        <w:t> </w:t>
      </w:r>
      <w:r>
        <w:rPr>
          <w:rFonts w:cs="Century Schoolbook" w:hAnsi="Century Schoolbook" w:eastAsia="Century Schoolbook" w:ascii="Century Schoolbook"/>
          <w:i/>
          <w:spacing w:val="-3"/>
          <w:w w:val="100"/>
          <w:sz w:val="18"/>
          <w:szCs w:val="18"/>
        </w:rPr>
        <w:t>R</w:t>
      </w:r>
      <w:r>
        <w:rPr>
          <w:rFonts w:cs="Century Schoolbook" w:hAnsi="Century Schoolbook" w:eastAsia="Century Schoolbook" w:ascii="Century Schoolbook"/>
          <w:i/>
          <w:spacing w:val="0"/>
          <w:w w:val="100"/>
          <w:sz w:val="18"/>
          <w:szCs w:val="18"/>
        </w:rPr>
        <w:t>olls</w:t>
      </w:r>
      <w:r>
        <w:rPr>
          <w:rFonts w:cs="Century Schoolbook" w:hAnsi="Century Schoolbook" w:eastAsia="Century Schoolbook" w:ascii="Century Schoolbook"/>
          <w:i/>
          <w:spacing w:val="0"/>
          <w:w w:val="100"/>
          <w:sz w:val="18"/>
          <w:szCs w:val="18"/>
        </w:rPr>
        <w:t> </w:t>
      </w:r>
      <w:r>
        <w:rPr>
          <w:rFonts w:cs="Century Schoolbook" w:hAnsi="Century Schoolbook" w:eastAsia="Century Schoolbook" w:ascii="Century Schoolbook"/>
          <w:i/>
          <w:spacing w:val="-3"/>
          <w:w w:val="100"/>
          <w:sz w:val="18"/>
          <w:szCs w:val="18"/>
        </w:rPr>
        <w:t>R</w:t>
      </w:r>
      <w:r>
        <w:rPr>
          <w:rFonts w:cs="Century Schoolbook" w:hAnsi="Century Schoolbook" w:eastAsia="Century Schoolbook" w:ascii="Century Schoolbook"/>
          <w:i/>
          <w:spacing w:val="0"/>
          <w:w w:val="100"/>
          <w:sz w:val="18"/>
          <w:szCs w:val="18"/>
        </w:rPr>
        <w:t>oyce</w:t>
      </w:r>
      <w:r>
        <w:rPr>
          <w:rFonts w:cs="Century Schoolbook" w:hAnsi="Century Schoolbook" w:eastAsia="Century Schoolbook" w:ascii="Century Schoolbook"/>
          <w:i/>
          <w:spacing w:val="0"/>
          <w:w w:val="100"/>
          <w:sz w:val="18"/>
          <w:szCs w:val="18"/>
        </w:rPr>
        <w:t> </w:t>
      </w:r>
      <w:r>
        <w:rPr>
          <w:rFonts w:cs="Century Schoolbook" w:hAnsi="Century Schoolbook" w:eastAsia="Century Schoolbook" w:ascii="Century Schoolbook"/>
          <w:i/>
          <w:spacing w:val="0"/>
          <w:w w:val="100"/>
          <w:sz w:val="18"/>
          <w:szCs w:val="18"/>
        </w:rPr>
        <w:t>Ph</w:t>
      </w:r>
      <w:r>
        <w:rPr>
          <w:rFonts w:cs="Century Schoolbook" w:hAnsi="Century Schoolbook" w:eastAsia="Century Schoolbook" w:ascii="Century Schoolbook"/>
          <w:i/>
          <w:spacing w:val="-3"/>
          <w:w w:val="100"/>
          <w:sz w:val="18"/>
          <w:szCs w:val="18"/>
        </w:rPr>
        <w:t>a</w:t>
      </w:r>
      <w:r>
        <w:rPr>
          <w:rFonts w:cs="Century Schoolbook" w:hAnsi="Century Schoolbook" w:eastAsia="Century Schoolbook" w:ascii="Century Schoolbook"/>
          <w:i/>
          <w:spacing w:val="0"/>
          <w:w w:val="100"/>
          <w:sz w:val="18"/>
          <w:szCs w:val="18"/>
        </w:rPr>
        <w:t>n</w:t>
      </w:r>
      <w:r>
        <w:rPr>
          <w:rFonts w:cs="Century Schoolbook" w:hAnsi="Century Schoolbook" w:eastAsia="Century Schoolbook" w:ascii="Century Schoolbook"/>
          <w:i/>
          <w:spacing w:val="-1"/>
          <w:w w:val="100"/>
          <w:sz w:val="18"/>
          <w:szCs w:val="18"/>
        </w:rPr>
        <w:t>t</w:t>
      </w:r>
      <w:r>
        <w:rPr>
          <w:rFonts w:cs="Century Schoolbook" w:hAnsi="Century Schoolbook" w:eastAsia="Century Schoolbook" w:ascii="Century Schoolbook"/>
          <w:i/>
          <w:spacing w:val="0"/>
          <w:w w:val="100"/>
          <w:sz w:val="18"/>
          <w:szCs w:val="18"/>
        </w:rPr>
        <w:t>om</w:t>
      </w:r>
      <w:r>
        <w:rPr>
          <w:rFonts w:cs="Century Schoolbook" w:hAnsi="Century Schoolbook" w:eastAsia="Century Schoolbook" w:ascii="Century Schoolbook"/>
          <w:i/>
          <w:spacing w:val="0"/>
          <w:w w:val="100"/>
          <w:sz w:val="18"/>
          <w:szCs w:val="18"/>
        </w:rPr>
        <w:t> </w:t>
      </w:r>
      <w:r>
        <w:rPr>
          <w:rFonts w:cs="Century Schoolbook" w:hAnsi="Century Schoolbook" w:eastAsia="Century Schoolbook" w:ascii="Century Schoolbook"/>
          <w:i/>
          <w:spacing w:val="0"/>
          <w:w w:val="100"/>
          <w:sz w:val="18"/>
          <w:szCs w:val="18"/>
        </w:rPr>
        <w:t>V</w:t>
      </w:r>
      <w:r>
        <w:rPr>
          <w:rFonts w:cs="Century Schoolbook" w:hAnsi="Century Schoolbook" w:eastAsia="Century Schoolbook" w:ascii="Century Schoolbook"/>
          <w:i/>
          <w:spacing w:val="3"/>
          <w:w w:val="100"/>
          <w:sz w:val="18"/>
          <w:szCs w:val="18"/>
        </w:rPr>
        <w:t> </w:t>
      </w:r>
      <w:r>
        <w:rPr>
          <w:rFonts w:cs="Century Schoolbook" w:hAnsi="Century Schoolbook" w:eastAsia="Century Schoolbook" w:ascii="Century Schoolbook"/>
          <w:i/>
          <w:spacing w:val="0"/>
          <w:w w:val="100"/>
          <w:sz w:val="18"/>
          <w:szCs w:val="18"/>
        </w:rPr>
        <w:t>1961</w:t>
      </w:r>
      <w:r>
        <w:rPr>
          <w:rFonts w:cs="Century Schoolbook" w:hAnsi="Century Schoolbook" w:eastAsia="Century Schoolbook" w:ascii="Century Schoolbook"/>
          <w:i/>
          <w:spacing w:val="0"/>
          <w:w w:val="100"/>
          <w:sz w:val="18"/>
          <w:szCs w:val="18"/>
        </w:rPr>
        <w:t> </w:t>
      </w:r>
      <w:r>
        <w:rPr>
          <w:rFonts w:cs="Century Schoolbook" w:hAnsi="Century Schoolbook" w:eastAsia="Century Schoolbook" w:ascii="Century Schoolbook"/>
          <w:i/>
          <w:spacing w:val="0"/>
          <w:w w:val="100"/>
          <w:sz w:val="18"/>
          <w:szCs w:val="18"/>
        </w:rPr>
        <w:t> </w:t>
      </w:r>
      <w:r>
        <w:rPr>
          <w:rFonts w:cs="Century Schoolbook" w:hAnsi="Century Schoolbook" w:eastAsia="Century Schoolbook" w:ascii="Century Schoolbook"/>
          <w:i/>
          <w:spacing w:val="-4"/>
          <w:w w:val="100"/>
          <w:sz w:val="18"/>
          <w:szCs w:val="18"/>
        </w:rPr>
        <w:t>t</w:t>
      </w:r>
      <w:r>
        <w:rPr>
          <w:rFonts w:cs="Century Schoolbook" w:hAnsi="Century Schoolbook" w:eastAsia="Century Schoolbook" w:ascii="Century Schoolbook"/>
          <w:i/>
          <w:spacing w:val="10"/>
          <w:w w:val="100"/>
          <w:sz w:val="18"/>
          <w:szCs w:val="18"/>
        </w:rPr>
        <w:t>h</w:t>
      </w:r>
      <w:r>
        <w:rPr>
          <w:rFonts w:cs="Century Schoolbook" w:hAnsi="Century Schoolbook" w:eastAsia="Century Schoolbook" w:ascii="Century Schoolbook"/>
          <w:i/>
          <w:spacing w:val="-3"/>
          <w:w w:val="100"/>
          <w:sz w:val="18"/>
          <w:szCs w:val="18"/>
        </w:rPr>
        <w:t>a</w:t>
      </w:r>
      <w:r>
        <w:rPr>
          <w:rFonts w:cs="Century Schoolbook" w:hAnsi="Century Schoolbook" w:eastAsia="Century Schoolbook" w:ascii="Century Schoolbook"/>
          <w:i/>
          <w:spacing w:val="0"/>
          <w:w w:val="100"/>
          <w:sz w:val="18"/>
          <w:szCs w:val="18"/>
        </w:rPr>
        <w:t>t</w:t>
      </w:r>
      <w:r>
        <w:rPr>
          <w:rFonts w:cs="Century Schoolbook" w:hAnsi="Century Schoolbook" w:eastAsia="Century Schoolbook" w:ascii="Century Schoolbook"/>
          <w:i/>
          <w:spacing w:val="-3"/>
          <w:w w:val="100"/>
          <w:sz w:val="18"/>
          <w:szCs w:val="18"/>
        </w:rPr>
        <w:t> </w:t>
      </w:r>
      <w:r>
        <w:rPr>
          <w:rFonts w:cs="Century Schoolbook" w:hAnsi="Century Schoolbook" w:eastAsia="Century Schoolbook" w:ascii="Century Schoolbook"/>
          <w:i/>
          <w:spacing w:val="0"/>
          <w:w w:val="100"/>
          <w:sz w:val="18"/>
          <w:szCs w:val="18"/>
        </w:rPr>
        <w:t>lies</w:t>
      </w:r>
      <w:r>
        <w:rPr>
          <w:rFonts w:cs="Century Schoolbook" w:hAnsi="Century Schoolbook" w:eastAsia="Century Schoolbook" w:ascii="Century Schoolbook"/>
          <w:i/>
          <w:spacing w:val="0"/>
          <w:w w:val="100"/>
          <w:sz w:val="18"/>
          <w:szCs w:val="18"/>
        </w:rPr>
        <w:t> </w:t>
      </w:r>
      <w:r>
        <w:rPr>
          <w:rFonts w:cs="Century Schoolbook" w:hAnsi="Century Schoolbook" w:eastAsia="Century Schoolbook" w:ascii="Century Schoolbook"/>
          <w:i/>
          <w:spacing w:val="0"/>
          <w:w w:val="100"/>
          <w:sz w:val="18"/>
          <w:szCs w:val="18"/>
        </w:rPr>
        <w:t>in</w:t>
      </w:r>
      <w:r>
        <w:rPr>
          <w:rFonts w:cs="Century Schoolbook" w:hAnsi="Century Schoolbook" w:eastAsia="Century Schoolbook" w:ascii="Century Schoolbook"/>
          <w:i/>
          <w:spacing w:val="0"/>
          <w:w w:val="100"/>
          <w:sz w:val="18"/>
          <w:szCs w:val="18"/>
        </w:rPr>
        <w:t> </w:t>
      </w:r>
      <w:r>
        <w:rPr>
          <w:rFonts w:cs="Century Schoolbook" w:hAnsi="Century Schoolbook" w:eastAsia="Century Schoolbook" w:ascii="Century Schoolbook"/>
          <w:i/>
          <w:spacing w:val="0"/>
          <w:w w:val="100"/>
          <w:sz w:val="18"/>
          <w:szCs w:val="18"/>
        </w:rPr>
        <w:t>ruin</w:t>
      </w:r>
      <w:r>
        <w:rPr>
          <w:rFonts w:cs="Century Schoolbook" w:hAnsi="Century Schoolbook" w:eastAsia="Century Schoolbook" w:ascii="Century Schoolbook"/>
          <w:i/>
          <w:spacing w:val="0"/>
          <w:w w:val="100"/>
          <w:sz w:val="18"/>
          <w:szCs w:val="18"/>
        </w:rPr>
        <w:t> </w:t>
      </w:r>
      <w:r>
        <w:rPr>
          <w:rFonts w:cs="Century Schoolbook" w:hAnsi="Century Schoolbook" w:eastAsia="Century Schoolbook" w:ascii="Century Schoolbook"/>
          <w:i/>
          <w:spacing w:val="-3"/>
          <w:w w:val="100"/>
          <w:sz w:val="18"/>
          <w:szCs w:val="18"/>
        </w:rPr>
        <w:t>a</w:t>
      </w:r>
      <w:r>
        <w:rPr>
          <w:rFonts w:cs="Century Schoolbook" w:hAnsi="Century Schoolbook" w:eastAsia="Century Schoolbook" w:ascii="Century Schoolbook"/>
          <w:i/>
          <w:spacing w:val="0"/>
          <w:w w:val="100"/>
          <w:sz w:val="18"/>
          <w:szCs w:val="18"/>
        </w:rPr>
        <w:t>t</w:t>
      </w:r>
      <w:r>
        <w:rPr>
          <w:rFonts w:cs="Century Schoolbook" w:hAnsi="Century Schoolbook" w:eastAsia="Century Schoolbook" w:ascii="Century Schoolbook"/>
          <w:i/>
          <w:spacing w:val="-3"/>
          <w:w w:val="100"/>
          <w:sz w:val="18"/>
          <w:szCs w:val="18"/>
        </w:rPr>
        <w:t> </w:t>
      </w:r>
      <w:r>
        <w:rPr>
          <w:rFonts w:cs="Century Schoolbook" w:hAnsi="Century Schoolbook" w:eastAsia="Century Schoolbook" w:ascii="Century Schoolbook"/>
          <w:i/>
          <w:spacing w:val="-3"/>
          <w:w w:val="100"/>
          <w:sz w:val="18"/>
          <w:szCs w:val="18"/>
        </w:rPr>
        <w:t>t</w:t>
      </w:r>
      <w:r>
        <w:rPr>
          <w:rFonts w:cs="Century Schoolbook" w:hAnsi="Century Schoolbook" w:eastAsia="Century Schoolbook" w:ascii="Century Schoolbook"/>
          <w:i/>
          <w:spacing w:val="0"/>
          <w:w w:val="100"/>
          <w:sz w:val="18"/>
          <w:szCs w:val="18"/>
        </w:rPr>
        <w:t>he</w:t>
      </w:r>
      <w:r>
        <w:rPr>
          <w:rFonts w:cs="Century Schoolbook" w:hAnsi="Century Schoolbook" w:eastAsia="Century Schoolbook" w:ascii="Century Schoolbook"/>
          <w:i/>
          <w:spacing w:val="0"/>
          <w:w w:val="100"/>
          <w:sz w:val="18"/>
          <w:szCs w:val="18"/>
        </w:rPr>
        <w:t> </w:t>
      </w:r>
      <w:r>
        <w:rPr>
          <w:rFonts w:cs="Century Schoolbook" w:hAnsi="Century Schoolbook" w:eastAsia="Century Schoolbook" w:ascii="Century Schoolbook"/>
          <w:i/>
          <w:spacing w:val="3"/>
          <w:w w:val="100"/>
          <w:sz w:val="18"/>
          <w:szCs w:val="18"/>
        </w:rPr>
        <w:t>U</w:t>
      </w:r>
      <w:r>
        <w:rPr>
          <w:rFonts w:cs="Century Schoolbook" w:hAnsi="Century Schoolbook" w:eastAsia="Century Schoolbook" w:ascii="Century Schoolbook"/>
          <w:i/>
          <w:spacing w:val="3"/>
          <w:w w:val="100"/>
          <w:sz w:val="18"/>
          <w:szCs w:val="18"/>
        </w:rPr>
        <w:t>g</w:t>
      </w:r>
      <w:r>
        <w:rPr>
          <w:rFonts w:cs="Century Schoolbook" w:hAnsi="Century Schoolbook" w:eastAsia="Century Schoolbook" w:ascii="Century Schoolbook"/>
          <w:i/>
          <w:spacing w:val="-3"/>
          <w:w w:val="100"/>
          <w:sz w:val="18"/>
          <w:szCs w:val="18"/>
        </w:rPr>
        <w:t>a</w:t>
      </w:r>
      <w:r>
        <w:rPr>
          <w:rFonts w:cs="Century Schoolbook" w:hAnsi="Century Schoolbook" w:eastAsia="Century Schoolbook" w:ascii="Century Schoolbook"/>
          <w:i/>
          <w:spacing w:val="0"/>
          <w:w w:val="100"/>
          <w:sz w:val="18"/>
          <w:szCs w:val="18"/>
        </w:rPr>
        <w:t>nda</w:t>
      </w:r>
      <w:r>
        <w:rPr>
          <w:rFonts w:cs="Century Schoolbook" w:hAnsi="Century Schoolbook" w:eastAsia="Century Schoolbook" w:ascii="Century Schoolbook"/>
          <w:i/>
          <w:spacing w:val="-3"/>
          <w:w w:val="100"/>
          <w:sz w:val="18"/>
          <w:szCs w:val="18"/>
        </w:rPr>
        <w:t> </w:t>
      </w:r>
      <w:r>
        <w:rPr>
          <w:rFonts w:cs="Century Schoolbook" w:hAnsi="Century Schoolbook" w:eastAsia="Century Schoolbook" w:ascii="Century Schoolbook"/>
          <w:i/>
          <w:spacing w:val="0"/>
          <w:w w:val="100"/>
          <w:sz w:val="18"/>
          <w:szCs w:val="18"/>
        </w:rPr>
        <w:t>Museum,</w:t>
      </w:r>
      <w:r>
        <w:rPr>
          <w:rFonts w:cs="Century Schoolbook" w:hAnsi="Century Schoolbook" w:eastAsia="Century Schoolbook" w:ascii="Century Schoolbook"/>
          <w:i/>
          <w:spacing w:val="0"/>
          <w:w w:val="100"/>
          <w:sz w:val="18"/>
          <w:szCs w:val="18"/>
        </w:rPr>
        <w:t> </w:t>
      </w:r>
      <w:r>
        <w:rPr>
          <w:rFonts w:cs="Century Schoolbook" w:hAnsi="Century Schoolbook" w:eastAsia="Century Schoolbook" w:ascii="Century Schoolbook"/>
          <w:i/>
          <w:spacing w:val="0"/>
          <w:w w:val="100"/>
          <w:sz w:val="18"/>
          <w:szCs w:val="18"/>
        </w:rPr>
        <w:t>it</w:t>
      </w:r>
      <w:r>
        <w:rPr>
          <w:rFonts w:cs="Century Schoolbook" w:hAnsi="Century Schoolbook" w:eastAsia="Century Schoolbook" w:ascii="Century Schoolbook"/>
          <w:i/>
          <w:spacing w:val="-3"/>
          <w:w w:val="100"/>
          <w:sz w:val="18"/>
          <w:szCs w:val="18"/>
        </w:rPr>
        <w:t> </w:t>
      </w:r>
      <w:r>
        <w:rPr>
          <w:rFonts w:cs="Century Schoolbook" w:hAnsi="Century Schoolbook" w:eastAsia="Century Schoolbook" w:ascii="Century Schoolbook"/>
          <w:i/>
          <w:spacing w:val="10"/>
          <w:w w:val="100"/>
          <w:sz w:val="18"/>
          <w:szCs w:val="18"/>
        </w:rPr>
        <w:t>w</w:t>
      </w:r>
      <w:r>
        <w:rPr>
          <w:rFonts w:cs="Century Schoolbook" w:hAnsi="Century Schoolbook" w:eastAsia="Century Schoolbook" w:ascii="Century Schoolbook"/>
          <w:i/>
          <w:spacing w:val="-3"/>
          <w:w w:val="100"/>
          <w:sz w:val="18"/>
          <w:szCs w:val="18"/>
        </w:rPr>
        <w:t>a</w:t>
      </w:r>
      <w:r>
        <w:rPr>
          <w:rFonts w:cs="Century Schoolbook" w:hAnsi="Century Schoolbook" w:eastAsia="Century Schoolbook" w:ascii="Century Schoolbook"/>
          <w:i/>
          <w:spacing w:val="0"/>
          <w:w w:val="100"/>
          <w:sz w:val="18"/>
          <w:szCs w:val="18"/>
        </w:rPr>
        <w:t>s</w:t>
      </w:r>
      <w:r>
        <w:rPr>
          <w:rFonts w:cs="Century Schoolbook" w:hAnsi="Century Schoolbook" w:eastAsia="Century Schoolbook" w:ascii="Century Schoolbook"/>
          <w:i/>
          <w:spacing w:val="0"/>
          <w:w w:val="100"/>
          <w:sz w:val="18"/>
          <w:szCs w:val="18"/>
        </w:rPr>
        <w:t> </w:t>
      </w:r>
      <w:r>
        <w:rPr>
          <w:rFonts w:cs="Century Schoolbook" w:hAnsi="Century Schoolbook" w:eastAsia="Century Schoolbook" w:ascii="Century Schoolbook"/>
          <w:i/>
          <w:spacing w:val="0"/>
          <w:w w:val="100"/>
          <w:sz w:val="18"/>
          <w:szCs w:val="18"/>
        </w:rPr>
        <w:t>used</w:t>
      </w:r>
      <w:r>
        <w:rPr>
          <w:rFonts w:cs="Century Schoolbook" w:hAnsi="Century Schoolbook" w:eastAsia="Century Schoolbook" w:ascii="Century Schoolbook"/>
          <w:i/>
          <w:spacing w:val="10"/>
          <w:w w:val="100"/>
          <w:sz w:val="18"/>
          <w:szCs w:val="18"/>
        </w:rPr>
        <w:t> </w:t>
      </w:r>
      <w:r>
        <w:rPr>
          <w:rFonts w:cs="Century Schoolbook" w:hAnsi="Century Schoolbook" w:eastAsia="Century Schoolbook" w:ascii="Century Schoolbook"/>
          <w:i/>
          <w:spacing w:val="-10"/>
          <w:w w:val="100"/>
          <w:sz w:val="18"/>
          <w:szCs w:val="18"/>
        </w:rPr>
        <w:t>b</w:t>
      </w:r>
      <w:r>
        <w:rPr>
          <w:rFonts w:cs="Century Schoolbook" w:hAnsi="Century Schoolbook" w:eastAsia="Century Schoolbook" w:ascii="Century Schoolbook"/>
          <w:i/>
          <w:spacing w:val="0"/>
          <w:w w:val="100"/>
          <w:sz w:val="18"/>
          <w:szCs w:val="18"/>
        </w:rPr>
        <w:t>y</w:t>
      </w:r>
      <w:r>
        <w:rPr>
          <w:rFonts w:cs="Century Schoolbook" w:hAnsi="Century Schoolbook" w:eastAsia="Century Schoolbook" w:ascii="Century Schoolbook"/>
          <w:i/>
          <w:spacing w:val="0"/>
          <w:w w:val="100"/>
          <w:sz w:val="18"/>
          <w:szCs w:val="18"/>
        </w:rPr>
        <w:t> </w:t>
      </w:r>
      <w:r>
        <w:rPr>
          <w:rFonts w:cs="Century Schoolbook" w:hAnsi="Century Schoolbook" w:eastAsia="Century Schoolbook" w:ascii="Century Schoolbook"/>
          <w:i/>
          <w:spacing w:val="0"/>
          <w:w w:val="100"/>
          <w:sz w:val="18"/>
          <w:szCs w:val="18"/>
        </w:rPr>
        <w:t>he</w:t>
      </w:r>
      <w:r>
        <w:rPr>
          <w:rFonts w:cs="Century Schoolbook" w:hAnsi="Century Schoolbook" w:eastAsia="Century Schoolbook" w:ascii="Century Schoolbook"/>
          <w:i/>
          <w:spacing w:val="-3"/>
          <w:w w:val="100"/>
          <w:sz w:val="18"/>
          <w:szCs w:val="18"/>
        </w:rPr>
        <w:t>a</w:t>
      </w:r>
      <w:r>
        <w:rPr>
          <w:rFonts w:cs="Century Schoolbook" w:hAnsi="Century Schoolbook" w:eastAsia="Century Schoolbook" w:ascii="Century Schoolbook"/>
          <w:i/>
          <w:spacing w:val="0"/>
          <w:w w:val="100"/>
          <w:sz w:val="18"/>
          <w:szCs w:val="18"/>
        </w:rPr>
        <w:t>ds</w:t>
      </w:r>
      <w:r>
        <w:rPr>
          <w:rFonts w:cs="Century Schoolbook" w:hAnsi="Century Schoolbook" w:eastAsia="Century Schoolbook" w:ascii="Century Schoolbook"/>
          <w:i/>
          <w:spacing w:val="0"/>
          <w:w w:val="100"/>
          <w:sz w:val="18"/>
          <w:szCs w:val="18"/>
        </w:rPr>
        <w:t> </w:t>
      </w:r>
      <w:r>
        <w:rPr>
          <w:rFonts w:cs="Century Schoolbook" w:hAnsi="Century Schoolbook" w:eastAsia="Century Schoolbook" w:ascii="Century Schoolbook"/>
          <w:i/>
          <w:spacing w:val="0"/>
          <w:w w:val="100"/>
          <w:sz w:val="18"/>
          <w:szCs w:val="18"/>
        </w:rPr>
        <w:t>of</w:t>
      </w:r>
      <w:r>
        <w:rPr>
          <w:rFonts w:cs="Century Schoolbook" w:hAnsi="Century Schoolbook" w:eastAsia="Century Schoolbook" w:ascii="Century Schoolbook"/>
          <w:i/>
          <w:spacing w:val="0"/>
          <w:w w:val="100"/>
          <w:sz w:val="18"/>
          <w:szCs w:val="18"/>
        </w:rPr>
        <w:t> </w:t>
      </w:r>
      <w:r>
        <w:rPr>
          <w:rFonts w:cs="Century Schoolbook" w:hAnsi="Century Schoolbook" w:eastAsia="Century Schoolbook" w:ascii="Century Schoolbook"/>
          <w:i/>
          <w:spacing w:val="0"/>
          <w:w w:val="100"/>
          <w:sz w:val="18"/>
          <w:szCs w:val="18"/>
        </w:rPr>
        <w:t>s</w:t>
      </w:r>
      <w:r>
        <w:rPr>
          <w:rFonts w:cs="Century Schoolbook" w:hAnsi="Century Schoolbook" w:eastAsia="Century Schoolbook" w:ascii="Century Schoolbook"/>
          <w:i/>
          <w:spacing w:val="7"/>
          <w:w w:val="100"/>
          <w:sz w:val="18"/>
          <w:szCs w:val="18"/>
        </w:rPr>
        <w:t>t</w:t>
      </w:r>
      <w:r>
        <w:rPr>
          <w:rFonts w:cs="Century Schoolbook" w:hAnsi="Century Schoolbook" w:eastAsia="Century Schoolbook" w:ascii="Century Schoolbook"/>
          <w:i/>
          <w:spacing w:val="-3"/>
          <w:w w:val="100"/>
          <w:sz w:val="18"/>
          <w:szCs w:val="18"/>
        </w:rPr>
        <w:t>a</w:t>
      </w:r>
      <w:r>
        <w:rPr>
          <w:rFonts w:cs="Century Schoolbook" w:hAnsi="Century Schoolbook" w:eastAsia="Century Schoolbook" w:ascii="Century Schoolbook"/>
          <w:i/>
          <w:spacing w:val="-3"/>
          <w:w w:val="100"/>
          <w:sz w:val="18"/>
          <w:szCs w:val="18"/>
        </w:rPr>
        <w:t>t</w:t>
      </w:r>
      <w:r>
        <w:rPr>
          <w:rFonts w:cs="Century Schoolbook" w:hAnsi="Century Schoolbook" w:eastAsia="Century Schoolbook" w:ascii="Century Schoolbook"/>
          <w:i/>
          <w:spacing w:val="0"/>
          <w:w w:val="100"/>
          <w:sz w:val="18"/>
          <w:szCs w:val="18"/>
        </w:rPr>
        <w:t>e;</w:t>
      </w:r>
      <w:r>
        <w:rPr>
          <w:rFonts w:cs="Century Schoolbook" w:hAnsi="Century Schoolbook" w:eastAsia="Century Schoolbook" w:ascii="Century Schoolbook"/>
          <w:i/>
          <w:spacing w:val="5"/>
          <w:w w:val="100"/>
          <w:sz w:val="18"/>
          <w:szCs w:val="18"/>
        </w:rPr>
        <w:t> </w:t>
      </w:r>
      <w:r>
        <w:rPr>
          <w:rFonts w:cs="Century Schoolbook" w:hAnsi="Century Schoolbook" w:eastAsia="Century Schoolbook" w:ascii="Century Schoolbook"/>
          <w:i/>
          <w:spacing w:val="3"/>
          <w:w w:val="100"/>
          <w:sz w:val="16"/>
          <w:szCs w:val="16"/>
        </w:rPr>
        <w:t>S</w:t>
      </w:r>
      <w:r>
        <w:rPr>
          <w:rFonts w:cs="Century Schoolbook" w:hAnsi="Century Schoolbook" w:eastAsia="Century Schoolbook" w:ascii="Century Schoolbook"/>
          <w:i/>
          <w:spacing w:val="-3"/>
          <w:w w:val="100"/>
          <w:sz w:val="16"/>
          <w:szCs w:val="16"/>
        </w:rPr>
        <w:t>i</w:t>
      </w:r>
      <w:r>
        <w:rPr>
          <w:rFonts w:cs="Century Schoolbook" w:hAnsi="Century Schoolbook" w:eastAsia="Century Schoolbook" w:ascii="Century Schoolbook"/>
          <w:i/>
          <w:spacing w:val="0"/>
          <w:w w:val="100"/>
          <w:sz w:val="16"/>
          <w:szCs w:val="16"/>
        </w:rPr>
        <w:t>r</w:t>
      </w:r>
      <w:r>
        <w:rPr>
          <w:rFonts w:cs="Century Schoolbook" w:hAnsi="Century Schoolbook" w:eastAsia="Century Schoolbook" w:ascii="Century Schoolbook"/>
          <w:i/>
          <w:spacing w:val="0"/>
          <w:w w:val="100"/>
          <w:sz w:val="16"/>
          <w:szCs w:val="16"/>
        </w:rPr>
        <w:t> </w:t>
      </w:r>
      <w:r>
        <w:rPr>
          <w:rFonts w:cs="Century Schoolbook" w:hAnsi="Century Schoolbook" w:eastAsia="Century Schoolbook" w:ascii="Century Schoolbook"/>
          <w:i/>
          <w:spacing w:val="-3"/>
          <w:w w:val="100"/>
          <w:sz w:val="16"/>
          <w:szCs w:val="16"/>
        </w:rPr>
        <w:t>A</w:t>
      </w:r>
      <w:r>
        <w:rPr>
          <w:rFonts w:cs="Century Schoolbook" w:hAnsi="Century Schoolbook" w:eastAsia="Century Schoolbook" w:ascii="Century Schoolbook"/>
          <w:i/>
          <w:spacing w:val="2"/>
          <w:w w:val="100"/>
          <w:sz w:val="16"/>
          <w:szCs w:val="16"/>
        </w:rPr>
        <w:t>n</w:t>
      </w:r>
      <w:r>
        <w:rPr>
          <w:rFonts w:cs="Century Schoolbook" w:hAnsi="Century Schoolbook" w:eastAsia="Century Schoolbook" w:ascii="Century Schoolbook"/>
          <w:i/>
          <w:spacing w:val="2"/>
          <w:w w:val="100"/>
          <w:sz w:val="16"/>
          <w:szCs w:val="16"/>
        </w:rPr>
        <w:t>d</w:t>
      </w:r>
      <w:r>
        <w:rPr>
          <w:rFonts w:cs="Century Schoolbook" w:hAnsi="Century Schoolbook" w:eastAsia="Century Schoolbook" w:ascii="Century Schoolbook"/>
          <w:i/>
          <w:spacing w:val="-1"/>
          <w:w w:val="100"/>
          <w:sz w:val="16"/>
          <w:szCs w:val="16"/>
        </w:rPr>
        <w:t>r</w:t>
      </w:r>
      <w:r>
        <w:rPr>
          <w:rFonts w:cs="Century Schoolbook" w:hAnsi="Century Schoolbook" w:eastAsia="Century Schoolbook" w:ascii="Century Schoolbook"/>
          <w:i/>
          <w:spacing w:val="-1"/>
          <w:w w:val="100"/>
          <w:sz w:val="16"/>
          <w:szCs w:val="16"/>
        </w:rPr>
        <w:t>e</w:t>
      </w:r>
      <w:r>
        <w:rPr>
          <w:rFonts w:cs="Century Schoolbook" w:hAnsi="Century Schoolbook" w:eastAsia="Century Schoolbook" w:ascii="Century Schoolbook"/>
          <w:i/>
          <w:spacing w:val="0"/>
          <w:w w:val="100"/>
          <w:sz w:val="16"/>
          <w:szCs w:val="16"/>
        </w:rPr>
        <w:t>w</w:t>
      </w:r>
      <w:r>
        <w:rPr>
          <w:rFonts w:cs="Century Schoolbook" w:hAnsi="Century Schoolbook" w:eastAsia="Century Schoolbook" w:ascii="Century Schoolbook"/>
          <w:i/>
          <w:spacing w:val="-9"/>
          <w:w w:val="100"/>
          <w:sz w:val="16"/>
          <w:szCs w:val="16"/>
        </w:rPr>
        <w:t> </w:t>
      </w:r>
      <w:r>
        <w:rPr>
          <w:rFonts w:cs="Century Schoolbook" w:hAnsi="Century Schoolbook" w:eastAsia="Century Schoolbook" w:ascii="Century Schoolbook"/>
          <w:i/>
          <w:spacing w:val="4"/>
          <w:w w:val="100"/>
          <w:sz w:val="16"/>
          <w:szCs w:val="16"/>
        </w:rPr>
        <w:t>C</w:t>
      </w:r>
      <w:r>
        <w:rPr>
          <w:rFonts w:cs="Century Schoolbook" w:hAnsi="Century Schoolbook" w:eastAsia="Century Schoolbook" w:ascii="Century Schoolbook"/>
          <w:i/>
          <w:spacing w:val="0"/>
          <w:w w:val="100"/>
          <w:sz w:val="16"/>
          <w:szCs w:val="16"/>
        </w:rPr>
        <w:t>o</w:t>
      </w:r>
      <w:r>
        <w:rPr>
          <w:rFonts w:cs="Century Schoolbook" w:hAnsi="Century Schoolbook" w:eastAsia="Century Schoolbook" w:ascii="Century Schoolbook"/>
          <w:i/>
          <w:spacing w:val="2"/>
          <w:w w:val="100"/>
          <w:sz w:val="16"/>
          <w:szCs w:val="16"/>
        </w:rPr>
        <w:t>h</w:t>
      </w:r>
      <w:r>
        <w:rPr>
          <w:rFonts w:cs="Century Schoolbook" w:hAnsi="Century Schoolbook" w:eastAsia="Century Schoolbook" w:ascii="Century Schoolbook"/>
          <w:i/>
          <w:spacing w:val="-1"/>
          <w:w w:val="100"/>
          <w:sz w:val="16"/>
          <w:szCs w:val="16"/>
        </w:rPr>
        <w:t>e</w:t>
      </w:r>
      <w:r>
        <w:rPr>
          <w:rFonts w:cs="Century Schoolbook" w:hAnsi="Century Schoolbook" w:eastAsia="Century Schoolbook" w:ascii="Century Schoolbook"/>
          <w:i/>
          <w:spacing w:val="2"/>
          <w:w w:val="100"/>
          <w:sz w:val="16"/>
          <w:szCs w:val="16"/>
        </w:rPr>
        <w:t>n</w:t>
      </w:r>
      <w:r>
        <w:rPr>
          <w:rFonts w:cs="Century Schoolbook" w:hAnsi="Century Schoolbook" w:eastAsia="Century Schoolbook" w:ascii="Century Schoolbook"/>
          <w:i/>
          <w:spacing w:val="0"/>
          <w:w w:val="100"/>
          <w:sz w:val="16"/>
          <w:szCs w:val="16"/>
        </w:rPr>
        <w:t>,</w:t>
      </w:r>
      <w:r>
        <w:rPr>
          <w:rFonts w:cs="Century Schoolbook" w:hAnsi="Century Schoolbook" w:eastAsia="Century Schoolbook" w:ascii="Century Schoolbook"/>
          <w:i/>
          <w:spacing w:val="-9"/>
          <w:w w:val="100"/>
          <w:sz w:val="16"/>
          <w:szCs w:val="16"/>
        </w:rPr>
        <w:t> </w:t>
      </w:r>
      <w:r>
        <w:rPr>
          <w:rFonts w:cs="Century Schoolbook" w:hAnsi="Century Schoolbook" w:eastAsia="Century Schoolbook" w:ascii="Century Schoolbook"/>
          <w:i/>
          <w:spacing w:val="4"/>
          <w:w w:val="100"/>
          <w:sz w:val="16"/>
          <w:szCs w:val="16"/>
        </w:rPr>
        <w:t>B</w:t>
      </w:r>
      <w:r>
        <w:rPr>
          <w:rFonts w:cs="Century Schoolbook" w:hAnsi="Century Schoolbook" w:eastAsia="Century Schoolbook" w:ascii="Century Schoolbook"/>
          <w:i/>
          <w:spacing w:val="-1"/>
          <w:w w:val="100"/>
          <w:sz w:val="16"/>
          <w:szCs w:val="16"/>
        </w:rPr>
        <w:t>e</w:t>
      </w:r>
      <w:r>
        <w:rPr>
          <w:rFonts w:cs="Century Schoolbook" w:hAnsi="Century Schoolbook" w:eastAsia="Century Schoolbook" w:ascii="Century Schoolbook"/>
          <w:i/>
          <w:spacing w:val="0"/>
          <w:w w:val="100"/>
          <w:sz w:val="16"/>
          <w:szCs w:val="16"/>
        </w:rPr>
        <w:t>n</w:t>
      </w:r>
      <w:r>
        <w:rPr>
          <w:rFonts w:cs="Century Schoolbook" w:hAnsi="Century Schoolbook" w:eastAsia="Century Schoolbook" w:ascii="Century Schoolbook"/>
          <w:i/>
          <w:spacing w:val="-2"/>
          <w:w w:val="100"/>
          <w:sz w:val="16"/>
          <w:szCs w:val="16"/>
        </w:rPr>
        <w:t> </w:t>
      </w:r>
      <w:r>
        <w:rPr>
          <w:rFonts w:cs="Century Schoolbook" w:hAnsi="Century Schoolbook" w:eastAsia="Century Schoolbook" w:ascii="Century Schoolbook"/>
          <w:i/>
          <w:spacing w:val="1"/>
          <w:w w:val="100"/>
          <w:sz w:val="16"/>
          <w:szCs w:val="16"/>
        </w:rPr>
        <w:t>K</w:t>
      </w:r>
      <w:r>
        <w:rPr>
          <w:rFonts w:cs="Century Schoolbook" w:hAnsi="Century Schoolbook" w:eastAsia="Century Schoolbook" w:ascii="Century Schoolbook"/>
          <w:i/>
          <w:spacing w:val="7"/>
          <w:w w:val="100"/>
          <w:sz w:val="16"/>
          <w:szCs w:val="16"/>
        </w:rPr>
        <w:t>i</w:t>
      </w:r>
      <w:r>
        <w:rPr>
          <w:rFonts w:cs="Century Schoolbook" w:hAnsi="Century Schoolbook" w:eastAsia="Century Schoolbook" w:ascii="Century Schoolbook"/>
          <w:i/>
          <w:spacing w:val="-4"/>
          <w:w w:val="100"/>
          <w:sz w:val="16"/>
          <w:szCs w:val="16"/>
        </w:rPr>
        <w:t>w</w:t>
      </w:r>
      <w:r>
        <w:rPr>
          <w:rFonts w:cs="Century Schoolbook" w:hAnsi="Century Schoolbook" w:eastAsia="Century Schoolbook" w:ascii="Century Schoolbook"/>
          <w:i/>
          <w:spacing w:val="-2"/>
          <w:w w:val="100"/>
          <w:sz w:val="16"/>
          <w:szCs w:val="16"/>
        </w:rPr>
        <w:t>a</w:t>
      </w:r>
      <w:r>
        <w:rPr>
          <w:rFonts w:cs="Century Schoolbook" w:hAnsi="Century Schoolbook" w:eastAsia="Century Schoolbook" w:ascii="Century Schoolbook"/>
          <w:i/>
          <w:spacing w:val="2"/>
          <w:w w:val="100"/>
          <w:sz w:val="16"/>
          <w:szCs w:val="16"/>
        </w:rPr>
        <w:t>n</w:t>
      </w:r>
      <w:r>
        <w:rPr>
          <w:rFonts w:cs="Century Schoolbook" w:hAnsi="Century Schoolbook" w:eastAsia="Century Schoolbook" w:ascii="Century Schoolbook"/>
          <w:i/>
          <w:spacing w:val="2"/>
          <w:w w:val="100"/>
          <w:sz w:val="16"/>
          <w:szCs w:val="16"/>
        </w:rPr>
        <w:t>u</w:t>
      </w:r>
      <w:r>
        <w:rPr>
          <w:rFonts w:cs="Century Schoolbook" w:hAnsi="Century Schoolbook" w:eastAsia="Century Schoolbook" w:ascii="Century Schoolbook"/>
          <w:i/>
          <w:spacing w:val="1"/>
          <w:w w:val="100"/>
          <w:sz w:val="16"/>
          <w:szCs w:val="16"/>
        </w:rPr>
        <w:t>k</w:t>
      </w:r>
      <w:r>
        <w:rPr>
          <w:rFonts w:cs="Century Schoolbook" w:hAnsi="Century Schoolbook" w:eastAsia="Century Schoolbook" w:ascii="Century Schoolbook"/>
          <w:i/>
          <w:spacing w:val="-2"/>
          <w:w w:val="100"/>
          <w:sz w:val="16"/>
          <w:szCs w:val="16"/>
        </w:rPr>
        <w:t>a</w:t>
      </w:r>
      <w:r>
        <w:rPr>
          <w:rFonts w:cs="Century Schoolbook" w:hAnsi="Century Schoolbook" w:eastAsia="Century Schoolbook" w:ascii="Century Schoolbook"/>
          <w:i/>
          <w:spacing w:val="0"/>
          <w:w w:val="100"/>
          <w:sz w:val="16"/>
          <w:szCs w:val="16"/>
        </w:rPr>
        <w:t>,</w:t>
      </w:r>
      <w:r>
        <w:rPr>
          <w:rFonts w:cs="Century Schoolbook" w:hAnsi="Century Schoolbook" w:eastAsia="Century Schoolbook" w:ascii="Century Schoolbook"/>
          <w:i/>
          <w:spacing w:val="-9"/>
          <w:w w:val="100"/>
          <w:sz w:val="16"/>
          <w:szCs w:val="16"/>
        </w:rPr>
        <w:t> </w:t>
      </w:r>
      <w:r>
        <w:rPr>
          <w:rFonts w:cs="Century Schoolbook" w:hAnsi="Century Schoolbook" w:eastAsia="Century Schoolbook" w:ascii="Century Schoolbook"/>
          <w:i/>
          <w:spacing w:val="9"/>
          <w:w w:val="100"/>
          <w:sz w:val="16"/>
          <w:szCs w:val="16"/>
        </w:rPr>
        <w:t>M</w:t>
      </w:r>
      <w:r>
        <w:rPr>
          <w:rFonts w:cs="Century Schoolbook" w:hAnsi="Century Schoolbook" w:eastAsia="Century Schoolbook" w:ascii="Century Schoolbook"/>
          <w:i/>
          <w:spacing w:val="-3"/>
          <w:w w:val="100"/>
          <w:sz w:val="16"/>
          <w:szCs w:val="16"/>
        </w:rPr>
        <w:t>i</w:t>
      </w:r>
      <w:r>
        <w:rPr>
          <w:rFonts w:cs="Century Schoolbook" w:hAnsi="Century Schoolbook" w:eastAsia="Century Schoolbook" w:ascii="Century Schoolbook"/>
          <w:i/>
          <w:spacing w:val="-3"/>
          <w:w w:val="100"/>
          <w:sz w:val="16"/>
          <w:szCs w:val="16"/>
        </w:rPr>
        <w:t>l</w:t>
      </w:r>
      <w:r>
        <w:rPr>
          <w:rFonts w:cs="Century Schoolbook" w:hAnsi="Century Schoolbook" w:eastAsia="Century Schoolbook" w:ascii="Century Schoolbook"/>
          <w:i/>
          <w:spacing w:val="4"/>
          <w:w w:val="100"/>
          <w:sz w:val="16"/>
          <w:szCs w:val="16"/>
        </w:rPr>
        <w:t>t</w:t>
      </w:r>
      <w:r>
        <w:rPr>
          <w:rFonts w:cs="Century Schoolbook" w:hAnsi="Century Schoolbook" w:eastAsia="Century Schoolbook" w:ascii="Century Schoolbook"/>
          <w:i/>
          <w:spacing w:val="0"/>
          <w:w w:val="100"/>
          <w:sz w:val="16"/>
          <w:szCs w:val="16"/>
        </w:rPr>
        <w:t>on</w:t>
      </w:r>
      <w:r>
        <w:rPr>
          <w:rFonts w:cs="Century Schoolbook" w:hAnsi="Century Schoolbook" w:eastAsia="Century Schoolbook" w:ascii="Century Schoolbook"/>
          <w:i/>
          <w:spacing w:val="-2"/>
          <w:w w:val="100"/>
          <w:sz w:val="16"/>
          <w:szCs w:val="16"/>
        </w:rPr>
        <w:t> </w:t>
      </w:r>
      <w:r>
        <w:rPr>
          <w:rFonts w:cs="Century Schoolbook" w:hAnsi="Century Schoolbook" w:eastAsia="Century Schoolbook" w:ascii="Century Schoolbook"/>
          <w:i/>
          <w:spacing w:val="-4"/>
          <w:w w:val="100"/>
          <w:sz w:val="16"/>
          <w:szCs w:val="16"/>
        </w:rPr>
        <w:t>O</w:t>
      </w:r>
      <w:r>
        <w:rPr>
          <w:rFonts w:cs="Century Schoolbook" w:hAnsi="Century Schoolbook" w:eastAsia="Century Schoolbook" w:ascii="Century Schoolbook"/>
          <w:i/>
          <w:spacing w:val="1"/>
          <w:w w:val="100"/>
          <w:sz w:val="16"/>
          <w:szCs w:val="16"/>
        </w:rPr>
        <w:t>b</w:t>
      </w:r>
      <w:r>
        <w:rPr>
          <w:rFonts w:cs="Century Schoolbook" w:hAnsi="Century Schoolbook" w:eastAsia="Century Schoolbook" w:ascii="Century Schoolbook"/>
          <w:i/>
          <w:spacing w:val="0"/>
          <w:w w:val="100"/>
          <w:sz w:val="16"/>
          <w:szCs w:val="16"/>
        </w:rPr>
        <w:t>o</w:t>
      </w:r>
      <w:r>
        <w:rPr>
          <w:rFonts w:cs="Century Schoolbook" w:hAnsi="Century Schoolbook" w:eastAsia="Century Schoolbook" w:ascii="Century Schoolbook"/>
          <w:i/>
          <w:spacing w:val="4"/>
          <w:w w:val="100"/>
          <w:sz w:val="16"/>
          <w:szCs w:val="16"/>
        </w:rPr>
        <w:t>t</w:t>
      </w:r>
      <w:r>
        <w:rPr>
          <w:rFonts w:cs="Century Schoolbook" w:hAnsi="Century Schoolbook" w:eastAsia="Century Schoolbook" w:ascii="Century Schoolbook"/>
          <w:i/>
          <w:spacing w:val="0"/>
          <w:w w:val="100"/>
          <w:sz w:val="16"/>
          <w:szCs w:val="16"/>
        </w:rPr>
        <w:t>e</w:t>
      </w:r>
      <w:r>
        <w:rPr>
          <w:rFonts w:cs="Century Schoolbook" w:hAnsi="Century Schoolbook" w:eastAsia="Century Schoolbook" w:ascii="Century Schoolbook"/>
          <w:i/>
          <w:spacing w:val="5"/>
          <w:w w:val="100"/>
          <w:sz w:val="16"/>
          <w:szCs w:val="16"/>
        </w:rPr>
        <w:t> </w:t>
      </w:r>
      <w:r>
        <w:rPr>
          <w:rFonts w:cs="Century Schoolbook" w:hAnsi="Century Schoolbook" w:eastAsia="Century Schoolbook" w:ascii="Century Schoolbook"/>
          <w:i/>
          <w:spacing w:val="-2"/>
          <w:w w:val="100"/>
          <w:sz w:val="16"/>
          <w:szCs w:val="16"/>
        </w:rPr>
        <w:t>a</w:t>
      </w:r>
      <w:r>
        <w:rPr>
          <w:rFonts w:cs="Century Schoolbook" w:hAnsi="Century Schoolbook" w:eastAsia="Century Schoolbook" w:ascii="Century Schoolbook"/>
          <w:i/>
          <w:spacing w:val="2"/>
          <w:w w:val="100"/>
          <w:sz w:val="16"/>
          <w:szCs w:val="16"/>
        </w:rPr>
        <w:t>n</w:t>
      </w:r>
      <w:r>
        <w:rPr>
          <w:rFonts w:cs="Century Schoolbook" w:hAnsi="Century Schoolbook" w:eastAsia="Century Schoolbook" w:ascii="Century Schoolbook"/>
          <w:i/>
          <w:spacing w:val="0"/>
          <w:w w:val="100"/>
          <w:sz w:val="16"/>
          <w:szCs w:val="16"/>
        </w:rPr>
        <w:t>d</w:t>
      </w:r>
      <w:r>
        <w:rPr>
          <w:rFonts w:cs="Century Schoolbook" w:hAnsi="Century Schoolbook" w:eastAsia="Century Schoolbook" w:ascii="Century Schoolbook"/>
          <w:i/>
          <w:spacing w:val="37"/>
          <w:w w:val="100"/>
          <w:sz w:val="16"/>
          <w:szCs w:val="16"/>
        </w:rPr>
        <w:t> </w:t>
      </w:r>
      <w:r>
        <w:rPr>
          <w:rFonts w:cs="Century Schoolbook" w:hAnsi="Century Schoolbook" w:eastAsia="Century Schoolbook" w:ascii="Century Schoolbook"/>
          <w:i/>
          <w:spacing w:val="5"/>
          <w:w w:val="100"/>
          <w:sz w:val="16"/>
          <w:szCs w:val="16"/>
        </w:rPr>
        <w:t>I</w:t>
      </w:r>
      <w:r>
        <w:rPr>
          <w:rFonts w:cs="Century Schoolbook" w:hAnsi="Century Schoolbook" w:eastAsia="Century Schoolbook" w:ascii="Century Schoolbook"/>
          <w:i/>
          <w:spacing w:val="2"/>
          <w:w w:val="100"/>
          <w:sz w:val="16"/>
          <w:szCs w:val="16"/>
        </w:rPr>
        <w:t>d</w:t>
      </w:r>
      <w:r>
        <w:rPr>
          <w:rFonts w:cs="Century Schoolbook" w:hAnsi="Century Schoolbook" w:eastAsia="Century Schoolbook" w:ascii="Century Schoolbook"/>
          <w:i/>
          <w:spacing w:val="0"/>
          <w:w w:val="100"/>
          <w:sz w:val="16"/>
          <w:szCs w:val="16"/>
        </w:rPr>
        <w:t>i</w:t>
      </w:r>
      <w:r>
        <w:rPr>
          <w:rFonts w:cs="Century Schoolbook" w:hAnsi="Century Schoolbook" w:eastAsia="Century Schoolbook" w:ascii="Century Schoolbook"/>
          <w:i/>
          <w:spacing w:val="-8"/>
          <w:w w:val="100"/>
          <w:sz w:val="16"/>
          <w:szCs w:val="16"/>
        </w:rPr>
        <w:t> </w:t>
      </w:r>
      <w:r>
        <w:rPr>
          <w:rFonts w:cs="Century Schoolbook" w:hAnsi="Century Schoolbook" w:eastAsia="Century Schoolbook" w:ascii="Century Schoolbook"/>
          <w:i/>
          <w:spacing w:val="7"/>
          <w:w w:val="100"/>
          <w:sz w:val="16"/>
          <w:szCs w:val="16"/>
        </w:rPr>
        <w:t>A</w:t>
      </w:r>
      <w:r>
        <w:rPr>
          <w:rFonts w:cs="Century Schoolbook" w:hAnsi="Century Schoolbook" w:eastAsia="Century Schoolbook" w:ascii="Century Schoolbook"/>
          <w:i/>
          <w:spacing w:val="-2"/>
          <w:w w:val="100"/>
          <w:sz w:val="16"/>
          <w:szCs w:val="16"/>
        </w:rPr>
        <w:t>m</w:t>
      </w:r>
      <w:r>
        <w:rPr>
          <w:rFonts w:cs="Century Schoolbook" w:hAnsi="Century Schoolbook" w:eastAsia="Century Schoolbook" w:ascii="Century Schoolbook"/>
          <w:i/>
          <w:spacing w:val="-3"/>
          <w:w w:val="100"/>
          <w:sz w:val="16"/>
          <w:szCs w:val="16"/>
        </w:rPr>
        <w:t>i</w:t>
      </w:r>
      <w:r>
        <w:rPr>
          <w:rFonts w:cs="Century Schoolbook" w:hAnsi="Century Schoolbook" w:eastAsia="Century Schoolbook" w:ascii="Century Schoolbook"/>
          <w:i/>
          <w:spacing w:val="0"/>
          <w:w w:val="100"/>
          <w:sz w:val="16"/>
          <w:szCs w:val="16"/>
        </w:rPr>
        <w:t>n</w:t>
      </w:r>
      <w:r>
        <w:rPr>
          <w:rFonts w:cs="Century Schoolbook" w:hAnsi="Century Schoolbook" w:eastAsia="Century Schoolbook" w:ascii="Century Schoolbook"/>
          <w:i/>
          <w:spacing w:val="8"/>
          <w:w w:val="100"/>
          <w:sz w:val="16"/>
          <w:szCs w:val="16"/>
        </w:rPr>
        <w:t> </w:t>
      </w:r>
      <w:r>
        <w:rPr>
          <w:rFonts w:cs="Century Schoolbook" w:hAnsi="Century Schoolbook" w:eastAsia="Century Schoolbook" w:ascii="Century Schoolbook"/>
          <w:i/>
          <w:spacing w:val="-4"/>
          <w:w w:val="100"/>
          <w:sz w:val="16"/>
          <w:szCs w:val="16"/>
        </w:rPr>
        <w:t>D</w:t>
      </w:r>
      <w:r>
        <w:rPr>
          <w:rFonts w:cs="Century Schoolbook" w:hAnsi="Century Schoolbook" w:eastAsia="Century Schoolbook" w:ascii="Century Schoolbook"/>
          <w:i/>
          <w:spacing w:val="-2"/>
          <w:w w:val="100"/>
          <w:sz w:val="16"/>
          <w:szCs w:val="16"/>
        </w:rPr>
        <w:t>a</w:t>
      </w:r>
      <w:r>
        <w:rPr>
          <w:rFonts w:cs="Century Schoolbook" w:hAnsi="Century Schoolbook" w:eastAsia="Century Schoolbook" w:ascii="Century Schoolbook"/>
          <w:i/>
          <w:spacing w:val="2"/>
          <w:w w:val="100"/>
          <w:sz w:val="16"/>
          <w:szCs w:val="16"/>
        </w:rPr>
        <w:t>d</w:t>
      </w:r>
      <w:r>
        <w:rPr>
          <w:rFonts w:cs="Century Schoolbook" w:hAnsi="Century Schoolbook" w:eastAsia="Century Schoolbook" w:ascii="Century Schoolbook"/>
          <w:i/>
          <w:spacing w:val="0"/>
          <w:w w:val="100"/>
          <w:sz w:val="16"/>
          <w:szCs w:val="16"/>
        </w:rPr>
        <w:t>a</w:t>
      </w:r>
      <w:r>
        <w:rPr>
          <w:rFonts w:cs="Century Schoolbook" w:hAnsi="Century Schoolbook" w:eastAsia="Century Schoolbook" w:ascii="Century Schoolbook"/>
          <w:spacing w:val="0"/>
          <w:w w:val="100"/>
          <w:sz w:val="16"/>
          <w:szCs w:val="16"/>
        </w:rPr>
      </w:r>
    </w:p>
    <w:p>
      <w:pPr>
        <w:rPr>
          <w:rFonts w:cs="Times New Roman" w:hAnsi="Times New Roman" w:eastAsia="Times New Roman" w:ascii="Times New Roman"/>
          <w:sz w:val="26"/>
          <w:szCs w:val="26"/>
        </w:rPr>
        <w:jc w:val="left"/>
        <w:spacing w:before="68" w:lineRule="exact" w:line="280"/>
        <w:ind w:left="101"/>
      </w:pPr>
      <w:r>
        <w:pict>
          <v:group style="position:absolute;margin-left:52.55pt;margin-top:27.7867pt;width:490.9pt;height:0pt;mso-position-horizontal-relative:page;mso-position-vertical-relative:paragraph;z-index:-2592" coordorigin="1051,556" coordsize="9818,0">
            <v:shape style="position:absolute;left:1051;top:556;width:9818;height:0" coordorigin="1051,556" coordsize="9818,0" path="m1051,556l10869,556e" filled="f" stroked="t" strokeweight="0.6pt" strokecolor="#000000">
              <v:path arrowok="t"/>
            </v:shape>
            <w10:wrap type="none"/>
          </v:group>
        </w:pict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26"/>
          <w:szCs w:val="26"/>
        </w:rPr>
        <w:t>1</w:t>
      </w:r>
      <w:r>
        <w:rPr>
          <w:rFonts w:cs="Times New Roman" w:hAnsi="Times New Roman" w:eastAsia="Times New Roman" w:ascii="Times New Roman"/>
          <w:b/>
          <w:spacing w:val="5"/>
          <w:w w:val="100"/>
          <w:position w:val="-1"/>
          <w:sz w:val="26"/>
          <w:szCs w:val="26"/>
        </w:rPr>
        <w:t>.</w:t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26"/>
          <w:szCs w:val="26"/>
        </w:rPr>
        <w:t>3</w:t>
      </w:r>
      <w:r>
        <w:rPr>
          <w:rFonts w:cs="Times New Roman" w:hAnsi="Times New Roman" w:eastAsia="Times New Roman" w:ascii="Times New Roman"/>
          <w:b/>
          <w:spacing w:val="5"/>
          <w:w w:val="100"/>
          <w:position w:val="-1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b/>
          <w:spacing w:val="-8"/>
          <w:w w:val="100"/>
          <w:position w:val="-1"/>
          <w:sz w:val="26"/>
          <w:szCs w:val="26"/>
        </w:rPr>
        <w:t>C</w:t>
      </w:r>
      <w:r>
        <w:rPr>
          <w:rFonts w:cs="Times New Roman" w:hAnsi="Times New Roman" w:eastAsia="Times New Roman" w:ascii="Times New Roman"/>
          <w:b/>
          <w:spacing w:val="8"/>
          <w:w w:val="100"/>
          <w:position w:val="-1"/>
          <w:sz w:val="26"/>
          <w:szCs w:val="26"/>
        </w:rPr>
        <w:t>i</w:t>
      </w:r>
      <w:r>
        <w:rPr>
          <w:rFonts w:cs="Times New Roman" w:hAnsi="Times New Roman" w:eastAsia="Times New Roman" w:ascii="Times New Roman"/>
          <w:b/>
          <w:spacing w:val="-10"/>
          <w:w w:val="100"/>
          <w:position w:val="-1"/>
          <w:sz w:val="26"/>
          <w:szCs w:val="26"/>
        </w:rPr>
        <w:t>v</w:t>
      </w:r>
      <w:r>
        <w:rPr>
          <w:rFonts w:cs="Times New Roman" w:hAnsi="Times New Roman" w:eastAsia="Times New Roman" w:ascii="Times New Roman"/>
          <w:b/>
          <w:spacing w:val="-2"/>
          <w:w w:val="100"/>
          <w:position w:val="-1"/>
          <w:sz w:val="26"/>
          <w:szCs w:val="26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26"/>
          <w:szCs w:val="26"/>
        </w:rPr>
        <w:t>l</w:t>
      </w:r>
      <w:r>
        <w:rPr>
          <w:rFonts w:cs="Times New Roman" w:hAnsi="Times New Roman" w:eastAsia="Times New Roman" w:ascii="Times New Roman"/>
          <w:b/>
          <w:spacing w:val="12"/>
          <w:w w:val="100"/>
          <w:position w:val="-1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b/>
          <w:spacing w:val="-8"/>
          <w:w w:val="100"/>
          <w:position w:val="-1"/>
          <w:sz w:val="26"/>
          <w:szCs w:val="26"/>
        </w:rPr>
        <w:t>U</w:t>
      </w:r>
      <w:r>
        <w:rPr>
          <w:rFonts w:cs="Times New Roman" w:hAnsi="Times New Roman" w:eastAsia="Times New Roman" w:ascii="Times New Roman"/>
          <w:b/>
          <w:spacing w:val="5"/>
          <w:w w:val="100"/>
          <w:position w:val="-1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b/>
          <w:spacing w:val="-5"/>
          <w:w w:val="100"/>
          <w:position w:val="-1"/>
          <w:sz w:val="26"/>
          <w:szCs w:val="26"/>
        </w:rPr>
        <w:t>r</w:t>
      </w:r>
      <w:r>
        <w:rPr>
          <w:rFonts w:cs="Times New Roman" w:hAnsi="Times New Roman" w:eastAsia="Times New Roman" w:ascii="Times New Roman"/>
          <w:b/>
          <w:spacing w:val="4"/>
          <w:w w:val="100"/>
          <w:position w:val="-1"/>
          <w:sz w:val="26"/>
          <w:szCs w:val="26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position w:val="-1"/>
          <w:sz w:val="26"/>
          <w:szCs w:val="26"/>
        </w:rPr>
        <w:t>s</w:t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26"/>
          <w:szCs w:val="26"/>
        </w:rPr>
        <w:t>t</w:t>
      </w:r>
      <w:r>
        <w:rPr>
          <w:rFonts w:cs="Times New Roman" w:hAnsi="Times New Roman" w:eastAsia="Times New Roman" w:ascii="Times New Roman"/>
          <w:b/>
          <w:spacing w:val="8"/>
          <w:w w:val="100"/>
          <w:position w:val="-1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b/>
          <w:spacing w:val="-3"/>
          <w:w w:val="100"/>
          <w:position w:val="-1"/>
          <w:sz w:val="26"/>
          <w:szCs w:val="26"/>
        </w:rPr>
        <w:t>E</w:t>
      </w:r>
      <w:r>
        <w:rPr>
          <w:rFonts w:cs="Times New Roman" w:hAnsi="Times New Roman" w:eastAsia="Times New Roman" w:ascii="Times New Roman"/>
          <w:b/>
          <w:spacing w:val="-5"/>
          <w:w w:val="100"/>
          <w:position w:val="-1"/>
          <w:sz w:val="26"/>
          <w:szCs w:val="26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26"/>
          <w:szCs w:val="26"/>
        </w:rPr>
        <w:t>a</w:t>
      </w:r>
      <w:r>
        <w:rPr>
          <w:rFonts w:cs="Times New Roman" w:hAnsi="Times New Roman" w:eastAsia="Times New Roman" w:ascii="Times New Roman"/>
          <w:b/>
          <w:spacing w:val="5"/>
          <w:w w:val="100"/>
          <w:position w:val="-1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26"/>
          <w:szCs w:val="26"/>
        </w:rPr>
        <w:t>197</w:t>
      </w:r>
      <w:r>
        <w:rPr>
          <w:rFonts w:cs="Times New Roman" w:hAnsi="Times New Roman" w:eastAsia="Times New Roman" w:ascii="Times New Roman"/>
          <w:b/>
          <w:spacing w:val="4"/>
          <w:w w:val="100"/>
          <w:position w:val="-1"/>
          <w:sz w:val="26"/>
          <w:szCs w:val="26"/>
        </w:rPr>
        <w:t>0</w:t>
      </w:r>
      <w:r>
        <w:rPr>
          <w:rFonts w:cs="Times New Roman" w:hAnsi="Times New Roman" w:eastAsia="Times New Roman" w:ascii="Times New Roman"/>
          <w:b/>
          <w:spacing w:val="4"/>
          <w:w w:val="100"/>
          <w:position w:val="-1"/>
          <w:sz w:val="26"/>
          <w:szCs w:val="26"/>
        </w:rPr>
        <w:t>-</w:t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26"/>
          <w:szCs w:val="26"/>
        </w:rPr>
        <w:t>1985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6"/>
          <w:szCs w:val="26"/>
        </w:rPr>
      </w:r>
    </w:p>
    <w:p>
      <w:pPr>
        <w:rPr>
          <w:sz w:val="22"/>
          <w:szCs w:val="22"/>
        </w:rPr>
        <w:jc w:val="left"/>
        <w:spacing w:before="3" w:lineRule="exact" w:line="220"/>
      </w:pPr>
      <w:r>
        <w:rPr>
          <w:sz w:val="22"/>
          <w:szCs w:val="22"/>
        </w:rPr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both"/>
        <w:spacing w:before="27" w:lineRule="auto" w:line="260"/>
        <w:ind w:left="101" w:right="130"/>
      </w:pPr>
      <w:r>
        <w:rPr>
          <w:rFonts w:cs="Times New Roman" w:hAnsi="Times New Roman" w:eastAsia="Times New Roman" w:ascii="Times New Roman"/>
          <w:spacing w:val="-7"/>
          <w:w w:val="100"/>
          <w:sz w:val="22"/>
          <w:szCs w:val="22"/>
        </w:rPr>
        <w:t>B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9"/>
          <w:w w:val="100"/>
          <w:sz w:val="22"/>
          <w:szCs w:val="22"/>
        </w:rPr>
        <w:t>w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1970s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1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d</w:t>
      </w:r>
      <w:r>
        <w:rPr>
          <w:rFonts w:cs="Cambria Math" w:hAnsi="Cambria Math" w:eastAsia="Cambria Math" w:ascii="Cambria Math"/>
          <w:spacing w:val="-3"/>
          <w:w w:val="100"/>
          <w:sz w:val="22"/>
          <w:szCs w:val="22"/>
        </w:rPr>
        <w:t>‐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1980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,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da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ng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ods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of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po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6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bu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 </w:t>
      </w:r>
      <w:r>
        <w:rPr>
          <w:rFonts w:cs="Cambria Math" w:hAnsi="Cambria Math" w:eastAsia="Cambria Math" w:ascii="Cambria Math"/>
          <w:spacing w:val="0"/>
          <w:w w:val="100"/>
          <w:sz w:val="22"/>
          <w:szCs w:val="22"/>
        </w:rPr>
        <w:t>‐</w:t>
      </w:r>
      <w:r>
        <w:rPr>
          <w:rFonts w:cs="Cambria Math" w:hAnsi="Cambria Math" w:eastAsia="Cambria Math" w:ascii="Cambria Math"/>
          <w:spacing w:val="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ng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9"/>
          <w:w w:val="100"/>
          <w:sz w:val="22"/>
          <w:szCs w:val="22"/>
        </w:rPr>
        <w:t>w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 </w:t>
      </w:r>
      <w:r>
        <w:rPr>
          <w:rFonts w:cs="Cambria Math" w:hAnsi="Cambria Math" w:eastAsia="Cambria Math" w:ascii="Cambria Math"/>
          <w:spacing w:val="0"/>
          <w:w w:val="100"/>
          <w:sz w:val="22"/>
          <w:szCs w:val="22"/>
        </w:rPr>
        <w:t>‐</w:t>
      </w:r>
      <w:r>
        <w:rPr>
          <w:rFonts w:cs="Cambria Math" w:hAnsi="Cambria Math" w:eastAsia="Cambria Math" w:ascii="Cambria Math"/>
          <w:spacing w:val="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poor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1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.</w:t>
      </w:r>
    </w:p>
    <w:p>
      <w:pPr>
        <w:rPr>
          <w:sz w:val="16"/>
          <w:szCs w:val="16"/>
        </w:rPr>
        <w:jc w:val="left"/>
        <w:spacing w:before="5" w:lineRule="exact" w:line="160"/>
      </w:pPr>
      <w:r>
        <w:rPr>
          <w:sz w:val="16"/>
          <w:szCs w:val="16"/>
        </w:rPr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both"/>
        <w:spacing w:lineRule="auto" w:line="256"/>
        <w:ind w:left="101" w:right="114"/>
      </w:pP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j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or</w:t>
      </w:r>
      <w:r>
        <w:rPr>
          <w:rFonts w:cs="Times New Roman" w:hAnsi="Times New Roman" w:eastAsia="Times New Roman" w:ascii="Times New Roman"/>
          <w:spacing w:val="6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ps</w:t>
      </w:r>
      <w:r>
        <w:rPr>
          <w:rFonts w:cs="Times New Roman" w:hAnsi="Times New Roman" w:eastAsia="Times New Roman" w:ascii="Times New Roman"/>
          <w:spacing w:val="1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b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9"/>
          <w:w w:val="100"/>
          <w:sz w:val="22"/>
          <w:szCs w:val="22"/>
        </w:rPr>
        <w:t>w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1970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1980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9"/>
          <w:w w:val="100"/>
          <w:sz w:val="22"/>
          <w:szCs w:val="22"/>
        </w:rPr>
        <w:t>w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6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,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1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1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2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da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spacing w:val="2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70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,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k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-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up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ks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1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9"/>
          <w:w w:val="100"/>
          <w:sz w:val="22"/>
          <w:szCs w:val="22"/>
        </w:rPr>
        <w:t>w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b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x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body</w:t>
      </w:r>
      <w:r>
        <w:rPr>
          <w:rFonts w:cs="Times New Roman" w:hAnsi="Times New Roman" w:eastAsia="Times New Roman" w:ascii="Times New Roman"/>
          <w:spacing w:val="1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b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k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op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5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9"/>
          <w:w w:val="100"/>
          <w:sz w:val="22"/>
          <w:szCs w:val="22"/>
        </w:rPr>
        <w:t>w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16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8"/>
          <w:w w:val="100"/>
          <w:sz w:val="22"/>
          <w:szCs w:val="22"/>
        </w:rPr>
        <w:t>“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”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9"/>
          <w:w w:val="100"/>
          <w:sz w:val="22"/>
          <w:szCs w:val="22"/>
        </w:rPr>
        <w:t>w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ot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204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n,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op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on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de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bu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,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by</w:t>
      </w:r>
      <w:r>
        <w:rPr>
          <w:rFonts w:cs="Times New Roman" w:hAnsi="Times New Roman" w:eastAsia="Times New Roman" w:ascii="Times New Roman"/>
          <w:spacing w:val="1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da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po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(</w:t>
      </w:r>
      <w:r>
        <w:rPr>
          <w:rFonts w:cs="Times New Roman" w:hAnsi="Times New Roman" w:eastAsia="Times New Roman" w:ascii="Times New Roman"/>
          <w:spacing w:val="-9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)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ov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po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spacing w:val="1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b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up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1975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by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3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di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.</w:t>
      </w:r>
    </w:p>
    <w:p>
      <w:pPr>
        <w:rPr>
          <w:sz w:val="17"/>
          <w:szCs w:val="17"/>
        </w:rPr>
        <w:jc w:val="left"/>
        <w:spacing w:before="1" w:lineRule="exact" w:line="160"/>
      </w:pPr>
      <w:r>
        <w:rPr>
          <w:sz w:val="17"/>
          <w:szCs w:val="17"/>
        </w:rPr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both"/>
        <w:ind w:left="101" w:right="4821"/>
      </w:pPr>
      <w:r>
        <w:rPr>
          <w:rFonts w:cs="Times New Roman" w:hAnsi="Times New Roman" w:eastAsia="Times New Roman" w:ascii="Times New Roman"/>
          <w:b/>
          <w:spacing w:val="-8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b/>
          <w:spacing w:val="-3"/>
          <w:w w:val="100"/>
          <w:sz w:val="22"/>
          <w:szCs w:val="22"/>
        </w:rPr>
        <w:t>j</w:t>
      </w:r>
      <w:r>
        <w:rPr>
          <w:rFonts w:cs="Times New Roman" w:hAnsi="Times New Roman" w:eastAsia="Times New Roman" w:ascii="Times New Roman"/>
          <w:b/>
          <w:spacing w:val="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b/>
          <w:spacing w:val="-3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b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b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b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-3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b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b/>
          <w:spacing w:val="-3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b/>
          <w:spacing w:val="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b/>
          <w:spacing w:val="-8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b/>
          <w:spacing w:val="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of</w:t>
      </w:r>
      <w:r>
        <w:rPr>
          <w:rFonts w:cs="Times New Roman" w:hAnsi="Times New Roman" w:eastAsia="Times New Roman" w:ascii="Times New Roman"/>
          <w:b/>
          <w:spacing w:val="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-3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b/>
          <w:spacing w:val="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b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b/>
          <w:spacing w:val="-3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b/>
          <w:spacing w:val="-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b/>
          <w:spacing w:val="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-3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b/>
          <w:spacing w:val="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b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b/>
          <w:spacing w:val="-8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: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</w:r>
    </w:p>
    <w:p>
      <w:pPr>
        <w:rPr>
          <w:sz w:val="18"/>
          <w:szCs w:val="18"/>
        </w:rPr>
        <w:jc w:val="left"/>
        <w:spacing w:before="3" w:lineRule="exact" w:line="180"/>
      </w:pPr>
      <w:r>
        <w:rPr>
          <w:sz w:val="18"/>
          <w:szCs w:val="18"/>
        </w:rPr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left"/>
        <w:spacing w:lineRule="exact" w:line="240"/>
        <w:ind w:left="1002" w:right="3588" w:firstLine="60"/>
      </w:pP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     </w:t>
      </w:r>
      <w:r>
        <w:rPr>
          <w:rFonts w:cs="Times New Roman" w:hAnsi="Times New Roman" w:eastAsia="Times New Roman" w:ascii="Times New Roman"/>
          <w:i/>
          <w:spacing w:val="36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-3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i/>
          <w:spacing w:val="9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on</w:t>
      </w:r>
      <w:r>
        <w:rPr>
          <w:rFonts w:cs="Times New Roman" w:hAnsi="Times New Roman" w:eastAsia="Times New Roman" w:ascii="Times New Roman"/>
          <w:i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i/>
          <w:spacing w:val="-8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ou</w:t>
      </w:r>
      <w:r>
        <w:rPr>
          <w:rFonts w:cs="Times New Roman" w:hAnsi="Times New Roman" w:eastAsia="Times New Roman" w:ascii="Times New Roman"/>
          <w:i/>
          <w:spacing w:val="4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ag</w:t>
      </w:r>
      <w:r>
        <w:rPr>
          <w:rFonts w:cs="Times New Roman" w:hAnsi="Times New Roman" w:eastAsia="Times New Roman" w:ascii="Times New Roman"/>
          <w:i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i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i/>
          <w:spacing w:val="-1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i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4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i/>
          <w:spacing w:val="-5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i/>
          <w:spacing w:val="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-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i/>
          <w:spacing w:val="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2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i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-8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i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i/>
          <w:spacing w:val="-8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4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i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-1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i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ii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     </w:t>
      </w:r>
      <w:r>
        <w:rPr>
          <w:rFonts w:cs="Times New Roman" w:hAnsi="Times New Roman" w:eastAsia="Times New Roman" w:ascii="Times New Roman"/>
          <w:i/>
          <w:spacing w:val="3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-4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i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i/>
          <w:spacing w:val="4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-8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4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i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gu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on</w:t>
      </w:r>
      <w:r>
        <w:rPr>
          <w:rFonts w:cs="Times New Roman" w:hAnsi="Times New Roman" w:eastAsia="Times New Roman" w:ascii="Times New Roman"/>
          <w:i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-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i/>
          <w:spacing w:val="9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i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i/>
          <w:spacing w:val="-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i/>
          <w:spacing w:val="4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om</w:t>
      </w:r>
      <w:r>
        <w:rPr>
          <w:rFonts w:cs="Times New Roman" w:hAnsi="Times New Roman" w:eastAsia="Times New Roman" w:ascii="Times New Roman"/>
          <w:i/>
          <w:spacing w:val="-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i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i/>
          <w:spacing w:val="4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i/>
          <w:spacing w:val="-8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on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center"/>
        <w:spacing w:before="4"/>
        <w:ind w:left="905" w:right="6508"/>
      </w:pP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iii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     </w:t>
      </w:r>
      <w:r>
        <w:rPr>
          <w:rFonts w:cs="Times New Roman" w:hAnsi="Times New Roman" w:eastAsia="Times New Roman" w:ascii="Times New Roman"/>
          <w:i/>
          <w:spacing w:val="3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1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i/>
          <w:spacing w:val="2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i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4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i/>
          <w:spacing w:val="2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i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i/>
          <w:spacing w:val="-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-8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i/>
          <w:spacing w:val="4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i/>
          <w:spacing w:val="4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i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i/>
          <w:spacing w:val="-8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i/>
          <w:spacing w:val="2"/>
          <w:w w:val="10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</w:r>
    </w:p>
    <w:p>
      <w:pPr>
        <w:rPr>
          <w:sz w:val="15"/>
          <w:szCs w:val="15"/>
        </w:rPr>
        <w:jc w:val="left"/>
        <w:spacing w:before="7" w:lineRule="exact" w:line="140"/>
      </w:pPr>
      <w:r>
        <w:rPr>
          <w:sz w:val="15"/>
          <w:szCs w:val="15"/>
        </w:rPr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both"/>
        <w:ind w:left="101" w:right="5860"/>
      </w:pPr>
      <w:r>
        <w:rPr>
          <w:rFonts w:cs="Times New Roman" w:hAnsi="Times New Roman" w:eastAsia="Times New Roman" w:ascii="Times New Roman"/>
          <w:b/>
          <w:spacing w:val="-9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b/>
          <w:spacing w:val="-3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b/>
          <w:spacing w:val="9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b/>
          <w:spacing w:val="-3"/>
          <w:w w:val="100"/>
          <w:sz w:val="22"/>
          <w:szCs w:val="22"/>
        </w:rPr>
        <w:t>’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b/>
          <w:spacing w:val="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5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b/>
          <w:spacing w:val="-8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b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gn</w:t>
      </w:r>
      <w:r>
        <w:rPr>
          <w:rFonts w:cs="Times New Roman" w:hAnsi="Times New Roman" w:eastAsia="Times New Roman" w:ascii="Times New Roman"/>
          <w:b/>
          <w:spacing w:val="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4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b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b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b/>
          <w:spacing w:val="-3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b/>
          <w:spacing w:val="-3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b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b/>
          <w:spacing w:val="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b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b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b/>
          <w:spacing w:val="-8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b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b/>
          <w:spacing w:val="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of</w:t>
      </w:r>
      <w:r>
        <w:rPr>
          <w:rFonts w:cs="Times New Roman" w:hAnsi="Times New Roman" w:eastAsia="Times New Roman" w:ascii="Times New Roman"/>
          <w:b/>
          <w:spacing w:val="-8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1977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</w:r>
    </w:p>
    <w:p>
      <w:pPr>
        <w:rPr>
          <w:sz w:val="17"/>
          <w:szCs w:val="17"/>
        </w:rPr>
        <w:jc w:val="left"/>
        <w:spacing w:before="7" w:lineRule="exact" w:line="160"/>
      </w:pPr>
      <w:r>
        <w:rPr>
          <w:sz w:val="17"/>
          <w:szCs w:val="17"/>
        </w:rPr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both"/>
        <w:spacing w:lineRule="auto" w:line="258"/>
        <w:ind w:left="101" w:right="123"/>
      </w:pP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op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1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da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b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1970s</w:t>
      </w:r>
      <w:r>
        <w:rPr>
          <w:rFonts w:cs="Times New Roman" w:hAnsi="Times New Roman" w:eastAsia="Times New Roman" w:ascii="Times New Roman"/>
          <w:spacing w:val="1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9"/>
          <w:w w:val="100"/>
          <w:sz w:val="22"/>
          <w:szCs w:val="22"/>
        </w:rPr>
        <w:t>w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11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9"/>
          <w:w w:val="100"/>
          <w:sz w:val="22"/>
          <w:szCs w:val="22"/>
        </w:rPr>
        <w:t>w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6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of</w:t>
      </w:r>
      <w:r>
        <w:rPr>
          <w:rFonts w:cs="Times New Roman" w:hAnsi="Times New Roman" w:eastAsia="Times New Roman" w:ascii="Times New Roman"/>
          <w:spacing w:val="6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3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di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1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(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197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1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-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1979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)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spacing w:val="2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3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oy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,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8"/>
          <w:w w:val="100"/>
          <w:sz w:val="22"/>
          <w:szCs w:val="22"/>
        </w:rPr>
        <w:t>z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du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,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of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13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1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spacing w:val="16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7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ds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of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1970s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1980s</w:t>
      </w:r>
      <w:r>
        <w:rPr>
          <w:rFonts w:cs="Times New Roman" w:hAnsi="Times New Roman" w:eastAsia="Times New Roman" w:ascii="Times New Roman"/>
          <w:spacing w:val="1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b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of</w:t>
      </w:r>
      <w:r>
        <w:rPr>
          <w:rFonts w:cs="Times New Roman" w:hAnsi="Times New Roman" w:eastAsia="Times New Roman" w:ascii="Times New Roman"/>
          <w:spacing w:val="1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vy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du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da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ng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ou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put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bo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ght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du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1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po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1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9"/>
          <w:w w:val="100"/>
          <w:sz w:val="22"/>
          <w:szCs w:val="22"/>
        </w:rPr>
        <w:t>w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po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1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or</w:t>
      </w:r>
      <w:r>
        <w:rPr>
          <w:rFonts w:cs="Times New Roman" w:hAnsi="Times New Roman" w:eastAsia="Times New Roman" w:ascii="Times New Roman"/>
          <w:spacing w:val="6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vy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du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8"/>
          <w:w w:val="100"/>
          <w:sz w:val="22"/>
          <w:szCs w:val="22"/>
        </w:rPr>
        <w:t>z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.</w:t>
      </w:r>
    </w:p>
    <w:p>
      <w:pPr>
        <w:rPr>
          <w:sz w:val="16"/>
          <w:szCs w:val="16"/>
        </w:rPr>
        <w:jc w:val="left"/>
        <w:spacing w:before="9" w:lineRule="exact" w:line="160"/>
      </w:pPr>
      <w:r>
        <w:rPr>
          <w:sz w:val="16"/>
          <w:szCs w:val="16"/>
        </w:rPr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left"/>
        <w:spacing w:lineRule="auto" w:line="256"/>
        <w:ind w:left="101" w:right="874"/>
      </w:pPr>
      <w:r>
        <w:pict>
          <v:group style="position:absolute;margin-left:90.5pt;margin-top:35.6995pt;width:116.74pt;height:89.6pt;mso-position-horizontal-relative:page;mso-position-vertical-relative:paragraph;z-index:-2590" coordorigin="1810,714" coordsize="2335,1792">
            <v:shape type="#_x0000_t75" style="position:absolute;left:1830;top:734;width:2295;height:1752">
              <v:imagedata o:title="" r:id="rId12"/>
            </v:shape>
            <v:shape style="position:absolute;left:1820;top:724;width:2315;height:1772" coordorigin="1820,724" coordsize="2315,1772" path="m1820,2496l4135,2496,4135,724,1820,724,1820,2496xe" filled="f" stroked="t" strokeweight="1pt" strokecolor="#000000">
              <v:path arrowok="t"/>
            </v:shape>
            <w10:wrap type="none"/>
          </v:group>
        </w:pict>
      </w:r>
      <w:r>
        <w:pict>
          <v:group style="position:absolute;margin-left:254.545pt;margin-top:35.9455pt;width:129.1pt;height:89.779pt;mso-position-horizontal-relative:page;mso-position-vertical-relative:paragraph;z-index:-2589" coordorigin="5091,719" coordsize="2582,1796">
            <v:shape type="#_x0000_t75" style="position:absolute;left:5106;top:734;width:2552;height:1766">
              <v:imagedata o:title="" r:id="rId13"/>
            </v:shape>
            <v:shape style="position:absolute;left:5098;top:726;width:2567;height:1781" coordorigin="5098,726" coordsize="2567,1781" path="m5098,2507l7665,2507,7665,726,5098,726,5098,2507xe" filled="f" stroked="t" strokeweight="0.75pt" strokecolor="#000000">
              <v:path arrowok="t"/>
            </v:shape>
            <w10:wrap type="none"/>
          </v:group>
        </w:pict>
      </w:r>
      <w:r>
        <w:pict>
          <v:group style="position:absolute;margin-left:431.895pt;margin-top:35.9495pt;width:110.85pt;height:89.795pt;mso-position-horizontal-relative:page;mso-position-vertical-relative:paragraph;z-index:-2588" coordorigin="8638,719" coordsize="2217,1796">
            <v:shape type="#_x0000_t75" style="position:absolute;left:8653;top:734;width:2187;height:1766">
              <v:imagedata o:title="" r:id="rId14"/>
            </v:shape>
            <v:shape style="position:absolute;left:8645;top:726;width:2202;height:1781" coordorigin="8645,726" coordsize="2202,1781" path="m8645,2507l10847,2507,10847,726,8645,726,8645,2507xe" filled="f" stroked="t" strokeweight="0.75pt" strokecolor="#000000">
              <v:path arrowok="t"/>
            </v:shape>
            <w10:wrap type="none"/>
          </v:group>
        </w:pic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spacing w:val="1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9"/>
          <w:w w:val="100"/>
          <w:sz w:val="22"/>
          <w:szCs w:val="22"/>
        </w:rPr>
        <w:t>w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of</w:t>
      </w:r>
      <w:r>
        <w:rPr>
          <w:rFonts w:cs="Times New Roman" w:hAnsi="Times New Roman" w:eastAsia="Times New Roman" w:ascii="Times New Roman"/>
          <w:spacing w:val="-8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op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od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8"/>
          <w:w w:val="100"/>
          <w:sz w:val="22"/>
          <w:szCs w:val="22"/>
        </w:rPr>
        <w:t>z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9"/>
          <w:w w:val="100"/>
          <w:sz w:val="22"/>
          <w:szCs w:val="22"/>
        </w:rPr>
        <w:t>w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9"/>
          <w:w w:val="100"/>
          <w:sz w:val="22"/>
          <w:szCs w:val="22"/>
        </w:rPr>
        <w:t>w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po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-6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7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.</w:t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before="13" w:lineRule="exact" w:line="200"/>
        <w:sectPr>
          <w:pgMar w:header="0" w:footer="1068" w:top="1360" w:bottom="280" w:left="980" w:right="920"/>
          <w:pgSz w:w="11920" w:h="16840"/>
        </w:sectPr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18"/>
          <w:szCs w:val="18"/>
        </w:rPr>
        <w:jc w:val="both"/>
        <w:spacing w:before="37"/>
        <w:ind w:left="822" w:right="-31"/>
      </w:pPr>
      <w:r>
        <w:rPr>
          <w:rFonts w:cs="Times New Roman" w:hAnsi="Times New Roman" w:eastAsia="Times New Roman" w:ascii="Times New Roman"/>
          <w:i/>
          <w:spacing w:val="0"/>
          <w:w w:val="100"/>
          <w:sz w:val="18"/>
          <w:szCs w:val="18"/>
        </w:rPr>
        <w:t>Uganda</w:t>
      </w:r>
      <w:r>
        <w:rPr>
          <w:rFonts w:cs="Times New Roman" w:hAnsi="Times New Roman" w:eastAsia="Times New Roman" w:ascii="Times New Roman"/>
          <w:i/>
          <w:spacing w:val="8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18"/>
          <w:szCs w:val="18"/>
        </w:rPr>
        <w:t>T</w:t>
      </w:r>
      <w:r>
        <w:rPr>
          <w:rFonts w:cs="Times New Roman" w:hAnsi="Times New Roman" w:eastAsia="Times New Roman" w:ascii="Times New Roman"/>
          <w:i/>
          <w:spacing w:val="1"/>
          <w:w w:val="100"/>
          <w:sz w:val="18"/>
          <w:szCs w:val="18"/>
        </w:rPr>
        <w:t>e</w:t>
      </w:r>
      <w:r>
        <w:rPr>
          <w:rFonts w:cs="Times New Roman" w:hAnsi="Times New Roman" w:eastAsia="Times New Roman" w:ascii="Times New Roman"/>
          <w:i/>
          <w:spacing w:val="0"/>
          <w:w w:val="100"/>
          <w:sz w:val="18"/>
          <w:szCs w:val="18"/>
        </w:rPr>
        <w:t>lev</w:t>
      </w:r>
      <w:r>
        <w:rPr>
          <w:rFonts w:cs="Times New Roman" w:hAnsi="Times New Roman" w:eastAsia="Times New Roman" w:ascii="Times New Roman"/>
          <w:i/>
          <w:spacing w:val="10"/>
          <w:w w:val="100"/>
          <w:sz w:val="18"/>
          <w:szCs w:val="18"/>
        </w:rPr>
        <w:t>i</w:t>
      </w:r>
      <w:r>
        <w:rPr>
          <w:rFonts w:cs="Times New Roman" w:hAnsi="Times New Roman" w:eastAsia="Times New Roman" w:ascii="Times New Roman"/>
          <w:i/>
          <w:spacing w:val="-10"/>
          <w:w w:val="100"/>
          <w:sz w:val="18"/>
          <w:szCs w:val="18"/>
        </w:rPr>
        <w:t>s</w:t>
      </w:r>
      <w:r>
        <w:rPr>
          <w:rFonts w:cs="Times New Roman" w:hAnsi="Times New Roman" w:eastAsia="Times New Roman" w:ascii="Times New Roman"/>
          <w:i/>
          <w:spacing w:val="10"/>
          <w:w w:val="100"/>
          <w:sz w:val="18"/>
          <w:szCs w:val="18"/>
        </w:rPr>
        <w:t>i</w:t>
      </w:r>
      <w:r>
        <w:rPr>
          <w:rFonts w:cs="Times New Roman" w:hAnsi="Times New Roman" w:eastAsia="Times New Roman" w:ascii="Times New Roman"/>
          <w:i/>
          <w:spacing w:val="0"/>
          <w:w w:val="100"/>
          <w:sz w:val="18"/>
          <w:szCs w:val="18"/>
        </w:rPr>
        <w:t>on’s</w:t>
      </w:r>
      <w:r>
        <w:rPr>
          <w:rFonts w:cs="Times New Roman" w:hAnsi="Times New Roman" w:eastAsia="Times New Roman" w:ascii="Times New Roman"/>
          <w:i/>
          <w:spacing w:val="0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18"/>
          <w:szCs w:val="18"/>
        </w:rPr>
        <w:t>Mercedes</w:t>
      </w:r>
      <w:r>
        <w:rPr>
          <w:rFonts w:cs="Times New Roman" w:hAnsi="Times New Roman" w:eastAsia="Times New Roman" w:ascii="Times New Roman"/>
          <w:i/>
          <w:spacing w:val="0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18"/>
          <w:szCs w:val="18"/>
        </w:rPr>
        <w:t>Benz</w:t>
      </w:r>
      <w:r>
        <w:rPr>
          <w:rFonts w:cs="Times New Roman" w:hAnsi="Times New Roman" w:eastAsia="Times New Roman" w:ascii="Times New Roman"/>
          <w:i/>
          <w:spacing w:val="0"/>
          <w:w w:val="100"/>
          <w:sz w:val="18"/>
          <w:szCs w:val="18"/>
        </w:rPr>
        <w:t>  </w:t>
      </w:r>
      <w:r>
        <w:rPr>
          <w:rFonts w:cs="Times New Roman" w:hAnsi="Times New Roman" w:eastAsia="Times New Roman" w:ascii="Times New Roman"/>
          <w:i/>
          <w:spacing w:val="0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18"/>
          <w:szCs w:val="18"/>
        </w:rPr>
        <w:t>spec</w:t>
      </w:r>
      <w:r>
        <w:rPr>
          <w:rFonts w:cs="Times New Roman" w:hAnsi="Times New Roman" w:eastAsia="Times New Roman" w:ascii="Times New Roman"/>
          <w:i/>
          <w:spacing w:val="10"/>
          <w:w w:val="100"/>
          <w:sz w:val="18"/>
          <w:szCs w:val="18"/>
        </w:rPr>
        <w:t>i</w:t>
      </w:r>
      <w:r>
        <w:rPr>
          <w:rFonts w:cs="Times New Roman" w:hAnsi="Times New Roman" w:eastAsia="Times New Roman" w:ascii="Times New Roman"/>
          <w:i/>
          <w:spacing w:val="0"/>
          <w:w w:val="100"/>
          <w:sz w:val="18"/>
          <w:szCs w:val="18"/>
        </w:rPr>
        <w:t>a</w:t>
      </w:r>
      <w:r>
        <w:rPr>
          <w:rFonts w:cs="Times New Roman" w:hAnsi="Times New Roman" w:eastAsia="Times New Roman" w:ascii="Times New Roman"/>
          <w:i/>
          <w:spacing w:val="-10"/>
          <w:w w:val="100"/>
          <w:sz w:val="18"/>
          <w:szCs w:val="18"/>
        </w:rPr>
        <w:t>l</w:t>
      </w:r>
      <w:r>
        <w:rPr>
          <w:rFonts w:cs="Times New Roman" w:hAnsi="Times New Roman" w:eastAsia="Times New Roman" w:ascii="Times New Roman"/>
          <w:i/>
          <w:spacing w:val="10"/>
          <w:w w:val="100"/>
          <w:sz w:val="18"/>
          <w:szCs w:val="18"/>
        </w:rPr>
        <w:t>i</w:t>
      </w:r>
      <w:r>
        <w:rPr>
          <w:rFonts w:cs="Times New Roman" w:hAnsi="Times New Roman" w:eastAsia="Times New Roman" w:ascii="Times New Roman"/>
          <w:i/>
          <w:spacing w:val="0"/>
          <w:w w:val="100"/>
          <w:sz w:val="18"/>
          <w:szCs w:val="18"/>
        </w:rPr>
        <w:t>zed</w:t>
      </w:r>
      <w:r>
        <w:rPr>
          <w:rFonts w:cs="Times New Roman" w:hAnsi="Times New Roman" w:eastAsia="Times New Roman" w:ascii="Times New Roman"/>
          <w:i/>
          <w:spacing w:val="0"/>
          <w:w w:val="100"/>
          <w:sz w:val="18"/>
          <w:szCs w:val="18"/>
        </w:rPr>
        <w:t>  </w:t>
      </w:r>
      <w:r>
        <w:rPr>
          <w:rFonts w:cs="Times New Roman" w:hAnsi="Times New Roman" w:eastAsia="Times New Roman" w:ascii="Times New Roman"/>
          <w:i/>
          <w:spacing w:val="0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18"/>
          <w:szCs w:val="18"/>
        </w:rPr>
        <w:t>news</w:t>
      </w:r>
      <w:r>
        <w:rPr>
          <w:rFonts w:cs="Times New Roman" w:hAnsi="Times New Roman" w:eastAsia="Times New Roman" w:ascii="Times New Roman"/>
          <w:i/>
          <w:spacing w:val="0"/>
          <w:w w:val="100"/>
          <w:sz w:val="18"/>
          <w:szCs w:val="18"/>
        </w:rPr>
        <w:t>  </w:t>
      </w:r>
      <w:r>
        <w:rPr>
          <w:rFonts w:cs="Times New Roman" w:hAnsi="Times New Roman" w:eastAsia="Times New Roman" w:ascii="Times New Roman"/>
          <w:i/>
          <w:spacing w:val="0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18"/>
          <w:szCs w:val="18"/>
        </w:rPr>
        <w:t>crew</w:t>
      </w:r>
      <w:r>
        <w:rPr>
          <w:rFonts w:cs="Times New Roman" w:hAnsi="Times New Roman" w:eastAsia="Times New Roman" w:ascii="Times New Roman"/>
          <w:i/>
          <w:spacing w:val="0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18"/>
          <w:szCs w:val="18"/>
        </w:rPr>
        <w:t>vans.</w:t>
      </w:r>
      <w:r>
        <w:rPr>
          <w:rFonts w:cs="Times New Roman" w:hAnsi="Times New Roman" w:eastAsia="Times New Roman" w:ascii="Times New Roman"/>
          <w:i/>
          <w:spacing w:val="5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18"/>
          <w:szCs w:val="18"/>
        </w:rPr>
        <w:t>Mostly</w:t>
      </w:r>
      <w:r>
        <w:rPr>
          <w:rFonts w:cs="Times New Roman" w:hAnsi="Times New Roman" w:eastAsia="Times New Roman" w:ascii="Times New Roman"/>
          <w:i/>
          <w:spacing w:val="0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18"/>
          <w:szCs w:val="18"/>
        </w:rPr>
        <w:t>for</w:t>
      </w:r>
      <w:r>
        <w:rPr>
          <w:rFonts w:cs="Times New Roman" w:hAnsi="Times New Roman" w:eastAsia="Times New Roman" w:ascii="Times New Roman"/>
          <w:i/>
          <w:spacing w:val="0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18"/>
          <w:szCs w:val="18"/>
        </w:rPr>
        <w:t>a</w:t>
      </w:r>
      <w:r>
        <w:rPr>
          <w:rFonts w:cs="Times New Roman" w:hAnsi="Times New Roman" w:eastAsia="Times New Roman" w:ascii="Times New Roman"/>
          <w:i/>
          <w:spacing w:val="10"/>
          <w:w w:val="100"/>
          <w:sz w:val="18"/>
          <w:szCs w:val="18"/>
        </w:rPr>
        <w:t>i</w:t>
      </w:r>
      <w:r>
        <w:rPr>
          <w:rFonts w:cs="Times New Roman" w:hAnsi="Times New Roman" w:eastAsia="Times New Roman" w:ascii="Times New Roman"/>
          <w:i/>
          <w:spacing w:val="0"/>
          <w:w w:val="100"/>
          <w:sz w:val="18"/>
          <w:szCs w:val="18"/>
        </w:rPr>
        <w:t>r</w:t>
      </w:r>
      <w:r>
        <w:rPr>
          <w:rFonts w:cs="Times New Roman" w:hAnsi="Times New Roman" w:eastAsia="Times New Roman" w:ascii="Times New Roman"/>
          <w:i/>
          <w:spacing w:val="10"/>
          <w:w w:val="100"/>
          <w:sz w:val="18"/>
          <w:szCs w:val="18"/>
        </w:rPr>
        <w:t>i</w:t>
      </w:r>
      <w:r>
        <w:rPr>
          <w:rFonts w:cs="Times New Roman" w:hAnsi="Times New Roman" w:eastAsia="Times New Roman" w:ascii="Times New Roman"/>
          <w:i/>
          <w:spacing w:val="0"/>
          <w:w w:val="100"/>
          <w:sz w:val="18"/>
          <w:szCs w:val="18"/>
        </w:rPr>
        <w:t>ng</w:t>
      </w:r>
      <w:r>
        <w:rPr>
          <w:rFonts w:cs="Times New Roman" w:hAnsi="Times New Roman" w:eastAsia="Times New Roman" w:ascii="Times New Roman"/>
          <w:i/>
          <w:spacing w:val="0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18"/>
          <w:szCs w:val="18"/>
        </w:rPr>
        <w:t>pub</w:t>
      </w:r>
      <w:r>
        <w:rPr>
          <w:rFonts w:cs="Times New Roman" w:hAnsi="Times New Roman" w:eastAsia="Times New Roman" w:ascii="Times New Roman"/>
          <w:i/>
          <w:spacing w:val="-10"/>
          <w:w w:val="100"/>
          <w:sz w:val="18"/>
          <w:szCs w:val="18"/>
        </w:rPr>
        <w:t>l</w:t>
      </w:r>
      <w:r>
        <w:rPr>
          <w:rFonts w:cs="Times New Roman" w:hAnsi="Times New Roman" w:eastAsia="Times New Roman" w:ascii="Times New Roman"/>
          <w:i/>
          <w:spacing w:val="10"/>
          <w:w w:val="100"/>
          <w:sz w:val="18"/>
          <w:szCs w:val="18"/>
        </w:rPr>
        <w:t>i</w:t>
      </w:r>
      <w:r>
        <w:rPr>
          <w:rFonts w:cs="Times New Roman" w:hAnsi="Times New Roman" w:eastAsia="Times New Roman" w:ascii="Times New Roman"/>
          <w:i/>
          <w:spacing w:val="0"/>
          <w:w w:val="100"/>
          <w:sz w:val="18"/>
          <w:szCs w:val="18"/>
        </w:rPr>
        <w:t>c</w:t>
      </w:r>
      <w:r>
        <w:rPr>
          <w:rFonts w:cs="Times New Roman" w:hAnsi="Times New Roman" w:eastAsia="Times New Roman" w:ascii="Times New Roman"/>
          <w:i/>
          <w:spacing w:val="0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18"/>
          <w:szCs w:val="18"/>
        </w:rPr>
        <w:t>events</w:t>
      </w:r>
      <w:r>
        <w:rPr>
          <w:rFonts w:cs="Times New Roman" w:hAnsi="Times New Roman" w:eastAsia="Times New Roman" w:ascii="Times New Roman"/>
          <w:spacing w:val="0"/>
          <w:w w:val="100"/>
          <w:sz w:val="18"/>
          <w:szCs w:val="18"/>
        </w:rPr>
      </w:r>
    </w:p>
    <w:p>
      <w:pPr>
        <w:rPr>
          <w:rFonts w:cs="Times New Roman" w:hAnsi="Times New Roman" w:eastAsia="Times New Roman" w:ascii="Times New Roman"/>
          <w:sz w:val="18"/>
          <w:szCs w:val="18"/>
        </w:rPr>
        <w:jc w:val="both"/>
        <w:spacing w:before="38"/>
        <w:ind w:left="320" w:right="-31"/>
      </w:pPr>
      <w:r>
        <w:br w:type="column"/>
      </w:r>
      <w:r>
        <w:rPr>
          <w:rFonts w:cs="Times New Roman" w:hAnsi="Times New Roman" w:eastAsia="Times New Roman" w:ascii="Times New Roman"/>
          <w:i/>
          <w:spacing w:val="0"/>
          <w:w w:val="100"/>
          <w:sz w:val="18"/>
          <w:szCs w:val="18"/>
        </w:rPr>
        <w:t>Pres</w:t>
      </w:r>
      <w:r>
        <w:rPr>
          <w:rFonts w:cs="Times New Roman" w:hAnsi="Times New Roman" w:eastAsia="Times New Roman" w:ascii="Times New Roman"/>
          <w:i/>
          <w:spacing w:val="10"/>
          <w:w w:val="100"/>
          <w:sz w:val="18"/>
          <w:szCs w:val="18"/>
        </w:rPr>
        <w:t>i</w:t>
      </w:r>
      <w:r>
        <w:rPr>
          <w:rFonts w:cs="Times New Roman" w:hAnsi="Times New Roman" w:eastAsia="Times New Roman" w:ascii="Times New Roman"/>
          <w:i/>
          <w:spacing w:val="0"/>
          <w:w w:val="100"/>
          <w:sz w:val="18"/>
          <w:szCs w:val="18"/>
        </w:rPr>
        <w:t>den</w:t>
      </w:r>
      <w:r>
        <w:rPr>
          <w:rFonts w:cs="Times New Roman" w:hAnsi="Times New Roman" w:eastAsia="Times New Roman" w:ascii="Times New Roman"/>
          <w:i/>
          <w:spacing w:val="-10"/>
          <w:w w:val="100"/>
          <w:sz w:val="18"/>
          <w:szCs w:val="18"/>
        </w:rPr>
        <w:t>t</w:t>
      </w:r>
      <w:r>
        <w:rPr>
          <w:rFonts w:cs="Times New Roman" w:hAnsi="Times New Roman" w:eastAsia="Times New Roman" w:ascii="Times New Roman"/>
          <w:i/>
          <w:spacing w:val="0"/>
          <w:w w:val="100"/>
          <w:sz w:val="18"/>
          <w:szCs w:val="18"/>
        </w:rPr>
        <w:t>.</w:t>
      </w:r>
      <w:r>
        <w:rPr>
          <w:rFonts w:cs="Times New Roman" w:hAnsi="Times New Roman" w:eastAsia="Times New Roman" w:ascii="Times New Roman"/>
          <w:i/>
          <w:spacing w:val="15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18"/>
          <w:szCs w:val="18"/>
        </w:rPr>
        <w:t>I</w:t>
      </w:r>
      <w:r>
        <w:rPr>
          <w:rFonts w:cs="Times New Roman" w:hAnsi="Times New Roman" w:eastAsia="Times New Roman" w:ascii="Times New Roman"/>
          <w:i/>
          <w:spacing w:val="-10"/>
          <w:w w:val="100"/>
          <w:sz w:val="18"/>
          <w:szCs w:val="18"/>
        </w:rPr>
        <w:t>d</w:t>
      </w:r>
      <w:r>
        <w:rPr>
          <w:rFonts w:cs="Times New Roman" w:hAnsi="Times New Roman" w:eastAsia="Times New Roman" w:ascii="Times New Roman"/>
          <w:i/>
          <w:spacing w:val="0"/>
          <w:w w:val="100"/>
          <w:sz w:val="18"/>
          <w:szCs w:val="18"/>
        </w:rPr>
        <w:t>i</w:t>
      </w:r>
      <w:r>
        <w:rPr>
          <w:rFonts w:cs="Times New Roman" w:hAnsi="Times New Roman" w:eastAsia="Times New Roman" w:ascii="Times New Roman"/>
          <w:i/>
          <w:spacing w:val="19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18"/>
          <w:szCs w:val="18"/>
        </w:rPr>
        <w:t>A</w:t>
      </w:r>
      <w:r>
        <w:rPr>
          <w:rFonts w:cs="Times New Roman" w:hAnsi="Times New Roman" w:eastAsia="Times New Roman" w:ascii="Times New Roman"/>
          <w:i/>
          <w:spacing w:val="-10"/>
          <w:w w:val="100"/>
          <w:sz w:val="18"/>
          <w:szCs w:val="18"/>
        </w:rPr>
        <w:t>m</w:t>
      </w:r>
      <w:r>
        <w:rPr>
          <w:rFonts w:cs="Times New Roman" w:hAnsi="Times New Roman" w:eastAsia="Times New Roman" w:ascii="Times New Roman"/>
          <w:i/>
          <w:spacing w:val="10"/>
          <w:w w:val="100"/>
          <w:sz w:val="18"/>
          <w:szCs w:val="18"/>
        </w:rPr>
        <w:t>i</w:t>
      </w:r>
      <w:r>
        <w:rPr>
          <w:rFonts w:cs="Times New Roman" w:hAnsi="Times New Roman" w:eastAsia="Times New Roman" w:ascii="Times New Roman"/>
          <w:i/>
          <w:spacing w:val="0"/>
          <w:w w:val="100"/>
          <w:sz w:val="18"/>
          <w:szCs w:val="18"/>
        </w:rPr>
        <w:t>n</w:t>
      </w:r>
      <w:r>
        <w:rPr>
          <w:rFonts w:cs="Times New Roman" w:hAnsi="Times New Roman" w:eastAsia="Times New Roman" w:ascii="Times New Roman"/>
          <w:i/>
          <w:spacing w:val="10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18"/>
          <w:szCs w:val="18"/>
        </w:rPr>
        <w:t>Dada</w:t>
      </w:r>
      <w:r>
        <w:rPr>
          <w:rFonts w:cs="Times New Roman" w:hAnsi="Times New Roman" w:eastAsia="Times New Roman" w:ascii="Times New Roman"/>
          <w:i/>
          <w:spacing w:val="0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18"/>
          <w:szCs w:val="18"/>
        </w:rPr>
        <w:t>d</w:t>
      </w:r>
      <w:r>
        <w:rPr>
          <w:rFonts w:cs="Times New Roman" w:hAnsi="Times New Roman" w:eastAsia="Times New Roman" w:ascii="Times New Roman"/>
          <w:i/>
          <w:spacing w:val="-10"/>
          <w:w w:val="100"/>
          <w:sz w:val="18"/>
          <w:szCs w:val="18"/>
        </w:rPr>
        <w:t>r</w:t>
      </w:r>
      <w:r>
        <w:rPr>
          <w:rFonts w:cs="Times New Roman" w:hAnsi="Times New Roman" w:eastAsia="Times New Roman" w:ascii="Times New Roman"/>
          <w:i/>
          <w:spacing w:val="10"/>
          <w:w w:val="100"/>
          <w:sz w:val="18"/>
          <w:szCs w:val="18"/>
        </w:rPr>
        <w:t>i</w:t>
      </w:r>
      <w:r>
        <w:rPr>
          <w:rFonts w:cs="Times New Roman" w:hAnsi="Times New Roman" w:eastAsia="Times New Roman" w:ascii="Times New Roman"/>
          <w:i/>
          <w:spacing w:val="-10"/>
          <w:w w:val="100"/>
          <w:sz w:val="18"/>
          <w:szCs w:val="18"/>
        </w:rPr>
        <w:t>v</w:t>
      </w:r>
      <w:r>
        <w:rPr>
          <w:rFonts w:cs="Times New Roman" w:hAnsi="Times New Roman" w:eastAsia="Times New Roman" w:ascii="Times New Roman"/>
          <w:i/>
          <w:spacing w:val="10"/>
          <w:w w:val="100"/>
          <w:sz w:val="18"/>
          <w:szCs w:val="18"/>
        </w:rPr>
        <w:t>i</w:t>
      </w:r>
      <w:r>
        <w:rPr>
          <w:rFonts w:cs="Times New Roman" w:hAnsi="Times New Roman" w:eastAsia="Times New Roman" w:ascii="Times New Roman"/>
          <w:i/>
          <w:spacing w:val="0"/>
          <w:w w:val="100"/>
          <w:sz w:val="18"/>
          <w:szCs w:val="18"/>
        </w:rPr>
        <w:t>ng</w:t>
      </w:r>
      <w:r>
        <w:rPr>
          <w:rFonts w:cs="Times New Roman" w:hAnsi="Times New Roman" w:eastAsia="Times New Roman" w:ascii="Times New Roman"/>
          <w:i/>
          <w:spacing w:val="10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18"/>
          <w:szCs w:val="18"/>
        </w:rPr>
        <w:t>a</w:t>
      </w:r>
      <w:r>
        <w:rPr>
          <w:rFonts w:cs="Times New Roman" w:hAnsi="Times New Roman" w:eastAsia="Times New Roman" w:ascii="Times New Roman"/>
          <w:i/>
          <w:spacing w:val="0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18"/>
          <w:szCs w:val="18"/>
        </w:rPr>
        <w:t>jeep</w:t>
      </w:r>
      <w:r>
        <w:rPr>
          <w:rFonts w:cs="Times New Roman" w:hAnsi="Times New Roman" w:eastAsia="Times New Roman" w:ascii="Times New Roman"/>
          <w:i/>
          <w:spacing w:val="5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18"/>
          <w:szCs w:val="18"/>
        </w:rPr>
        <w:t>wrangler</w:t>
      </w:r>
      <w:r>
        <w:rPr>
          <w:rFonts w:cs="Times New Roman" w:hAnsi="Times New Roman" w:eastAsia="Times New Roman" w:ascii="Times New Roman"/>
          <w:i/>
          <w:spacing w:val="5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18"/>
          <w:szCs w:val="18"/>
        </w:rPr>
        <w:t>1970,</w:t>
      </w:r>
      <w:r>
        <w:rPr>
          <w:rFonts w:cs="Times New Roman" w:hAnsi="Times New Roman" w:eastAsia="Times New Roman" w:ascii="Times New Roman"/>
          <w:i/>
          <w:spacing w:val="0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i/>
          <w:spacing w:val="10"/>
          <w:w w:val="100"/>
          <w:sz w:val="18"/>
          <w:szCs w:val="18"/>
        </w:rPr>
        <w:t>i</w:t>
      </w:r>
      <w:r>
        <w:rPr>
          <w:rFonts w:cs="Times New Roman" w:hAnsi="Times New Roman" w:eastAsia="Times New Roman" w:ascii="Times New Roman"/>
          <w:i/>
          <w:spacing w:val="0"/>
          <w:w w:val="100"/>
          <w:sz w:val="18"/>
          <w:szCs w:val="18"/>
        </w:rPr>
        <w:t>n</w:t>
      </w:r>
      <w:r>
        <w:rPr>
          <w:rFonts w:cs="Times New Roman" w:hAnsi="Times New Roman" w:eastAsia="Times New Roman" w:ascii="Times New Roman"/>
          <w:i/>
          <w:spacing w:val="5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18"/>
          <w:szCs w:val="18"/>
        </w:rPr>
        <w:t>the</w:t>
      </w:r>
      <w:r>
        <w:rPr>
          <w:rFonts w:cs="Times New Roman" w:hAnsi="Times New Roman" w:eastAsia="Times New Roman" w:ascii="Times New Roman"/>
          <w:i/>
          <w:spacing w:val="5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18"/>
          <w:szCs w:val="18"/>
        </w:rPr>
        <w:t>back</w:t>
      </w:r>
      <w:r>
        <w:rPr>
          <w:rFonts w:cs="Times New Roman" w:hAnsi="Times New Roman" w:eastAsia="Times New Roman" w:ascii="Times New Roman"/>
          <w:i/>
          <w:spacing w:val="0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18"/>
          <w:szCs w:val="18"/>
        </w:rPr>
        <w:t>ground</w:t>
      </w:r>
      <w:r>
        <w:rPr>
          <w:rFonts w:cs="Times New Roman" w:hAnsi="Times New Roman" w:eastAsia="Times New Roman" w:ascii="Times New Roman"/>
          <w:i/>
          <w:spacing w:val="5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i/>
          <w:spacing w:val="10"/>
          <w:w w:val="100"/>
          <w:sz w:val="18"/>
          <w:szCs w:val="18"/>
        </w:rPr>
        <w:t>i</w:t>
      </w:r>
      <w:r>
        <w:rPr>
          <w:rFonts w:cs="Times New Roman" w:hAnsi="Times New Roman" w:eastAsia="Times New Roman" w:ascii="Times New Roman"/>
          <w:i/>
          <w:spacing w:val="0"/>
          <w:w w:val="100"/>
          <w:sz w:val="18"/>
          <w:szCs w:val="18"/>
        </w:rPr>
        <w:t>s</w:t>
      </w:r>
      <w:r>
        <w:rPr>
          <w:rFonts w:cs="Times New Roman" w:hAnsi="Times New Roman" w:eastAsia="Times New Roman" w:ascii="Times New Roman"/>
          <w:i/>
          <w:spacing w:val="-5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18"/>
          <w:szCs w:val="18"/>
        </w:rPr>
        <w:t>a</w:t>
      </w:r>
      <w:r>
        <w:rPr>
          <w:rFonts w:cs="Times New Roman" w:hAnsi="Times New Roman" w:eastAsia="Times New Roman" w:ascii="Times New Roman"/>
          <w:i/>
          <w:spacing w:val="5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18"/>
          <w:szCs w:val="18"/>
        </w:rPr>
        <w:t>UTC</w:t>
      </w:r>
      <w:r>
        <w:rPr>
          <w:rFonts w:cs="Times New Roman" w:hAnsi="Times New Roman" w:eastAsia="Times New Roman" w:ascii="Times New Roman"/>
          <w:i/>
          <w:spacing w:val="-5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18"/>
          <w:szCs w:val="18"/>
        </w:rPr>
        <w:t>bus.</w:t>
      </w:r>
      <w:r>
        <w:rPr>
          <w:rFonts w:cs="Times New Roman" w:hAnsi="Times New Roman" w:eastAsia="Times New Roman" w:ascii="Times New Roman"/>
          <w:spacing w:val="0"/>
          <w:w w:val="100"/>
          <w:sz w:val="18"/>
          <w:szCs w:val="18"/>
        </w:rPr>
      </w:r>
    </w:p>
    <w:p>
      <w:pPr>
        <w:rPr>
          <w:sz w:val="20"/>
          <w:szCs w:val="20"/>
        </w:rPr>
        <w:jc w:val="left"/>
        <w:spacing w:before="16"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left"/>
        <w:spacing w:lineRule="exact" w:line="240"/>
      </w:pPr>
      <w:r>
        <w:rPr>
          <w:rFonts w:cs="Times New Roman" w:hAnsi="Times New Roman" w:eastAsia="Times New Roman" w:ascii="Times New Roman"/>
          <w:i/>
          <w:spacing w:val="-4"/>
          <w:w w:val="100"/>
          <w:position w:val="-1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i/>
          <w:spacing w:val="-1"/>
          <w:w w:val="100"/>
          <w:position w:val="-1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0"/>
          <w:w w:val="100"/>
          <w:position w:val="-1"/>
          <w:sz w:val="22"/>
          <w:szCs w:val="22"/>
        </w:rPr>
        <w:t>gu</w:t>
      </w:r>
      <w:r>
        <w:rPr>
          <w:rFonts w:cs="Times New Roman" w:hAnsi="Times New Roman" w:eastAsia="Times New Roman" w:ascii="Times New Roman"/>
          <w:i/>
          <w:spacing w:val="4"/>
          <w:w w:val="100"/>
          <w:position w:val="-1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i/>
          <w:spacing w:val="0"/>
          <w:w w:val="100"/>
          <w:position w:val="-1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7"/>
          <w:w w:val="100"/>
          <w:position w:val="-1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1"/>
          <w:w w:val="100"/>
          <w:position w:val="-1"/>
          <w:sz w:val="22"/>
          <w:szCs w:val="22"/>
        </w:rPr>
        <w:t>4</w:t>
      </w:r>
      <w:r>
        <w:rPr>
          <w:rFonts w:cs="Times New Roman" w:hAnsi="Times New Roman" w:eastAsia="Times New Roman" w:ascii="Times New Roman"/>
          <w:i/>
          <w:spacing w:val="0"/>
          <w:w w:val="100"/>
          <w:position w:val="-1"/>
          <w:sz w:val="22"/>
          <w:szCs w:val="22"/>
        </w:rPr>
        <w:t>;</w:t>
      </w:r>
      <w:r>
        <w:rPr>
          <w:rFonts w:cs="Times New Roman" w:hAnsi="Times New Roman" w:eastAsia="Times New Roman" w:ascii="Times New Roman"/>
          <w:i/>
          <w:spacing w:val="2"/>
          <w:w w:val="100"/>
          <w:position w:val="-1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-3"/>
          <w:w w:val="100"/>
          <w:position w:val="-1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i/>
          <w:spacing w:val="0"/>
          <w:w w:val="100"/>
          <w:position w:val="-1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i/>
          <w:spacing w:val="-1"/>
          <w:w w:val="100"/>
          <w:position w:val="-1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i/>
          <w:spacing w:val="-1"/>
          <w:w w:val="100"/>
          <w:position w:val="-1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i/>
          <w:spacing w:val="-1"/>
          <w:w w:val="100"/>
          <w:position w:val="-1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0"/>
          <w:w w:val="100"/>
          <w:position w:val="-1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i/>
          <w:spacing w:val="-1"/>
          <w:w w:val="100"/>
          <w:position w:val="-1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i/>
          <w:spacing w:val="0"/>
          <w:w w:val="100"/>
          <w:position w:val="-1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7"/>
          <w:w w:val="100"/>
          <w:position w:val="-1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position w:val="-1"/>
          <w:sz w:val="22"/>
          <w:szCs w:val="22"/>
        </w:rPr>
        <w:t>Sou</w:t>
      </w:r>
      <w:r>
        <w:rPr>
          <w:rFonts w:cs="Times New Roman" w:hAnsi="Times New Roman" w:eastAsia="Times New Roman" w:ascii="Times New Roman"/>
          <w:i/>
          <w:spacing w:val="4"/>
          <w:w w:val="100"/>
          <w:position w:val="-1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i/>
          <w:spacing w:val="-8"/>
          <w:w w:val="100"/>
          <w:position w:val="-1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i/>
          <w:spacing w:val="2"/>
          <w:w w:val="100"/>
          <w:position w:val="-1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0"/>
          <w:w w:val="100"/>
          <w:position w:val="-1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2"/>
          <w:szCs w:val="22"/>
        </w:rPr>
      </w:r>
    </w:p>
    <w:p>
      <w:pPr>
        <w:rPr>
          <w:rFonts w:cs="Times New Roman" w:hAnsi="Times New Roman" w:eastAsia="Times New Roman" w:ascii="Times New Roman"/>
          <w:sz w:val="18"/>
          <w:szCs w:val="18"/>
        </w:rPr>
        <w:jc w:val="left"/>
        <w:spacing w:before="45" w:lineRule="exact" w:line="200"/>
        <w:ind w:right="83"/>
        <w:sectPr>
          <w:type w:val="continuous"/>
          <w:pgSz w:w="11920" w:h="16840"/>
          <w:pgMar w:top="1360" w:bottom="280" w:left="980" w:right="920"/>
          <w:cols w:num="3" w:equalWidth="off">
            <w:col w:w="3174" w:space="610"/>
            <w:col w:w="2939" w:space="924"/>
            <w:col w:w="2373"/>
          </w:cols>
        </w:sectPr>
      </w:pPr>
      <w:r>
        <w:br w:type="column"/>
      </w:r>
      <w:r>
        <w:rPr>
          <w:rFonts w:cs="Times New Roman" w:hAnsi="Times New Roman" w:eastAsia="Times New Roman" w:ascii="Times New Roman"/>
          <w:i/>
          <w:spacing w:val="0"/>
          <w:w w:val="100"/>
          <w:sz w:val="18"/>
          <w:szCs w:val="18"/>
        </w:rPr>
        <w:t>The</w:t>
      </w:r>
      <w:r>
        <w:rPr>
          <w:rFonts w:cs="Times New Roman" w:hAnsi="Times New Roman" w:eastAsia="Times New Roman" w:ascii="Times New Roman"/>
          <w:i/>
          <w:spacing w:val="45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18"/>
          <w:szCs w:val="18"/>
        </w:rPr>
        <w:t>Mercedes</w:t>
      </w:r>
      <w:r>
        <w:rPr>
          <w:rFonts w:cs="Times New Roman" w:hAnsi="Times New Roman" w:eastAsia="Times New Roman" w:ascii="Times New Roman"/>
          <w:i/>
          <w:spacing w:val="0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18"/>
          <w:szCs w:val="18"/>
        </w:rPr>
        <w:t>1</w:t>
      </w:r>
      <w:r>
        <w:rPr>
          <w:rFonts w:cs="Times New Roman" w:hAnsi="Times New Roman" w:eastAsia="Times New Roman" w:ascii="Times New Roman"/>
          <w:i/>
          <w:spacing w:val="0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18"/>
          <w:szCs w:val="18"/>
        </w:rPr>
        <w:t>1971</w:t>
      </w:r>
      <w:r>
        <w:rPr>
          <w:rFonts w:cs="Times New Roman" w:hAnsi="Times New Roman" w:eastAsia="Times New Roman" w:ascii="Times New Roman"/>
          <w:i/>
          <w:spacing w:val="0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18"/>
          <w:szCs w:val="18"/>
        </w:rPr>
        <w:t>owned</w:t>
      </w:r>
      <w:r>
        <w:rPr>
          <w:rFonts w:cs="Times New Roman" w:hAnsi="Times New Roman" w:eastAsia="Times New Roman" w:ascii="Times New Roman"/>
          <w:i/>
          <w:spacing w:val="0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18"/>
          <w:szCs w:val="18"/>
        </w:rPr>
        <w:t>by</w:t>
      </w:r>
      <w:r>
        <w:rPr>
          <w:rFonts w:cs="Times New Roman" w:hAnsi="Times New Roman" w:eastAsia="Times New Roman" w:ascii="Times New Roman"/>
          <w:i/>
          <w:spacing w:val="5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18"/>
          <w:szCs w:val="18"/>
        </w:rPr>
        <w:t>pre</w:t>
      </w:r>
      <w:r>
        <w:rPr>
          <w:rFonts w:cs="Times New Roman" w:hAnsi="Times New Roman" w:eastAsia="Times New Roman" w:ascii="Times New Roman"/>
          <w:i/>
          <w:spacing w:val="-10"/>
          <w:w w:val="100"/>
          <w:sz w:val="18"/>
          <w:szCs w:val="18"/>
        </w:rPr>
        <w:t>s</w:t>
      </w:r>
      <w:r>
        <w:rPr>
          <w:rFonts w:cs="Times New Roman" w:hAnsi="Times New Roman" w:eastAsia="Times New Roman" w:ascii="Times New Roman"/>
          <w:i/>
          <w:spacing w:val="10"/>
          <w:w w:val="100"/>
          <w:sz w:val="18"/>
          <w:szCs w:val="18"/>
        </w:rPr>
        <w:t>i</w:t>
      </w:r>
      <w:r>
        <w:rPr>
          <w:rFonts w:cs="Times New Roman" w:hAnsi="Times New Roman" w:eastAsia="Times New Roman" w:ascii="Times New Roman"/>
          <w:i/>
          <w:spacing w:val="0"/>
          <w:w w:val="100"/>
          <w:sz w:val="18"/>
          <w:szCs w:val="18"/>
        </w:rPr>
        <w:t>dent</w:t>
      </w:r>
      <w:r>
        <w:rPr>
          <w:rFonts w:cs="Times New Roman" w:hAnsi="Times New Roman" w:eastAsia="Times New Roman" w:ascii="Times New Roman"/>
          <w:i/>
          <w:spacing w:val="5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18"/>
          <w:szCs w:val="18"/>
        </w:rPr>
        <w:t>A</w:t>
      </w:r>
      <w:r>
        <w:rPr>
          <w:rFonts w:cs="Times New Roman" w:hAnsi="Times New Roman" w:eastAsia="Times New Roman" w:ascii="Times New Roman"/>
          <w:i/>
          <w:spacing w:val="-10"/>
          <w:w w:val="100"/>
          <w:sz w:val="18"/>
          <w:szCs w:val="18"/>
        </w:rPr>
        <w:t>m</w:t>
      </w:r>
      <w:r>
        <w:rPr>
          <w:rFonts w:cs="Times New Roman" w:hAnsi="Times New Roman" w:eastAsia="Times New Roman" w:ascii="Times New Roman"/>
          <w:i/>
          <w:spacing w:val="10"/>
          <w:w w:val="100"/>
          <w:sz w:val="18"/>
          <w:szCs w:val="18"/>
        </w:rPr>
        <w:t>i</w:t>
      </w:r>
      <w:r>
        <w:rPr>
          <w:rFonts w:cs="Times New Roman" w:hAnsi="Times New Roman" w:eastAsia="Times New Roman" w:ascii="Times New Roman"/>
          <w:i/>
          <w:spacing w:val="0"/>
          <w:w w:val="100"/>
          <w:sz w:val="18"/>
          <w:szCs w:val="18"/>
        </w:rPr>
        <w:t>n</w:t>
      </w:r>
      <w:r>
        <w:rPr>
          <w:rFonts w:cs="Times New Roman" w:hAnsi="Times New Roman" w:eastAsia="Times New Roman" w:ascii="Times New Roman"/>
          <w:i/>
          <w:spacing w:val="-5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18"/>
          <w:szCs w:val="18"/>
        </w:rPr>
        <w:t>dada</w:t>
      </w:r>
      <w:r>
        <w:rPr>
          <w:rFonts w:cs="Times New Roman" w:hAnsi="Times New Roman" w:eastAsia="Times New Roman" w:ascii="Times New Roman"/>
          <w:spacing w:val="0"/>
          <w:w w:val="100"/>
          <w:sz w:val="18"/>
          <w:szCs w:val="18"/>
        </w:rPr>
      </w:r>
    </w:p>
    <w:p>
      <w:pPr>
        <w:rPr>
          <w:sz w:val="14"/>
          <w:szCs w:val="14"/>
        </w:rPr>
        <w:jc w:val="left"/>
        <w:spacing w:before="8" w:lineRule="exact" w:line="140"/>
      </w:pPr>
      <w:r>
        <w:rPr>
          <w:sz w:val="14"/>
          <w:szCs w:val="14"/>
        </w:rPr>
      </w:r>
    </w:p>
    <w:p>
      <w:pPr>
        <w:rPr>
          <w:rFonts w:cs="Times New Roman" w:hAnsi="Times New Roman" w:eastAsia="Times New Roman" w:ascii="Times New Roman"/>
          <w:sz w:val="26"/>
          <w:szCs w:val="26"/>
        </w:rPr>
        <w:jc w:val="left"/>
        <w:spacing w:before="26" w:lineRule="exact" w:line="280"/>
        <w:ind w:left="101"/>
      </w:pPr>
      <w:r>
        <w:pict>
          <v:group style="position:absolute;margin-left:52.55pt;margin-top:25.6867pt;width:490.9pt;height:0pt;mso-position-horizontal-relative:page;mso-position-vertical-relative:paragraph;z-index:-2591" coordorigin="1051,514" coordsize="9818,0">
            <v:shape style="position:absolute;left:1051;top:514;width:9818;height:0" coordorigin="1051,514" coordsize="9818,0" path="m1051,514l10869,514e" filled="f" stroked="t" strokeweight="0.6pt" strokecolor="#000000">
              <v:path arrowok="t"/>
            </v:shape>
            <w10:wrap type="none"/>
          </v:group>
        </w:pict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26"/>
          <w:szCs w:val="26"/>
        </w:rPr>
        <w:t>1</w:t>
      </w:r>
      <w:r>
        <w:rPr>
          <w:rFonts w:cs="Times New Roman" w:hAnsi="Times New Roman" w:eastAsia="Times New Roman" w:ascii="Times New Roman"/>
          <w:b/>
          <w:spacing w:val="5"/>
          <w:w w:val="100"/>
          <w:position w:val="-1"/>
          <w:sz w:val="26"/>
          <w:szCs w:val="26"/>
        </w:rPr>
        <w:t>.</w:t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26"/>
          <w:szCs w:val="26"/>
        </w:rPr>
        <w:t>4</w:t>
      </w:r>
      <w:r>
        <w:rPr>
          <w:rFonts w:cs="Times New Roman" w:hAnsi="Times New Roman" w:eastAsia="Times New Roman" w:ascii="Times New Roman"/>
          <w:b/>
          <w:spacing w:val="5"/>
          <w:w w:val="100"/>
          <w:position w:val="-1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b/>
          <w:spacing w:val="-13"/>
          <w:w w:val="100"/>
          <w:position w:val="-1"/>
          <w:sz w:val="26"/>
          <w:szCs w:val="26"/>
        </w:rPr>
        <w:t>T</w:t>
      </w:r>
      <w:r>
        <w:rPr>
          <w:rFonts w:cs="Times New Roman" w:hAnsi="Times New Roman" w:eastAsia="Times New Roman" w:ascii="Times New Roman"/>
          <w:b/>
          <w:spacing w:val="6"/>
          <w:w w:val="100"/>
          <w:position w:val="-1"/>
          <w:sz w:val="26"/>
          <w:szCs w:val="26"/>
        </w:rPr>
        <w:t>h</w:t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26"/>
          <w:szCs w:val="26"/>
        </w:rPr>
        <w:t>e</w:t>
      </w:r>
      <w:r>
        <w:rPr>
          <w:rFonts w:cs="Times New Roman" w:hAnsi="Times New Roman" w:eastAsia="Times New Roman" w:ascii="Times New Roman"/>
          <w:b/>
          <w:spacing w:val="9"/>
          <w:w w:val="100"/>
          <w:position w:val="-1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b/>
          <w:spacing w:val="-14"/>
          <w:w w:val="100"/>
          <w:position w:val="-1"/>
          <w:sz w:val="26"/>
          <w:szCs w:val="26"/>
        </w:rPr>
        <w:t>L</w:t>
      </w:r>
      <w:r>
        <w:rPr>
          <w:rFonts w:cs="Times New Roman" w:hAnsi="Times New Roman" w:eastAsia="Times New Roman" w:ascii="Times New Roman"/>
          <w:b/>
          <w:spacing w:val="8"/>
          <w:w w:val="100"/>
          <w:position w:val="-1"/>
          <w:sz w:val="26"/>
          <w:szCs w:val="26"/>
        </w:rPr>
        <w:t>i</w:t>
      </w:r>
      <w:r>
        <w:rPr>
          <w:rFonts w:cs="Times New Roman" w:hAnsi="Times New Roman" w:eastAsia="Times New Roman" w:ascii="Times New Roman"/>
          <w:b/>
          <w:spacing w:val="-5"/>
          <w:w w:val="100"/>
          <w:position w:val="-1"/>
          <w:sz w:val="26"/>
          <w:szCs w:val="26"/>
        </w:rPr>
        <w:t>b</w:t>
      </w:r>
      <w:r>
        <w:rPr>
          <w:rFonts w:cs="Times New Roman" w:hAnsi="Times New Roman" w:eastAsia="Times New Roman" w:ascii="Times New Roman"/>
          <w:b/>
          <w:spacing w:val="4"/>
          <w:w w:val="100"/>
          <w:position w:val="-1"/>
          <w:sz w:val="26"/>
          <w:szCs w:val="26"/>
        </w:rPr>
        <w:t>e</w:t>
      </w:r>
      <w:r>
        <w:rPr>
          <w:rFonts w:cs="Times New Roman" w:hAnsi="Times New Roman" w:eastAsia="Times New Roman" w:ascii="Times New Roman"/>
          <w:b/>
          <w:spacing w:val="-5"/>
          <w:w w:val="100"/>
          <w:position w:val="-1"/>
          <w:sz w:val="26"/>
          <w:szCs w:val="26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26"/>
          <w:szCs w:val="26"/>
        </w:rPr>
        <w:t>a</w:t>
      </w:r>
      <w:r>
        <w:rPr>
          <w:rFonts w:cs="Times New Roman" w:hAnsi="Times New Roman" w:eastAsia="Times New Roman" w:ascii="Times New Roman"/>
          <w:b/>
          <w:spacing w:val="-2"/>
          <w:w w:val="100"/>
          <w:position w:val="-1"/>
          <w:sz w:val="26"/>
          <w:szCs w:val="26"/>
        </w:rPr>
        <w:t>l</w:t>
      </w:r>
      <w:r>
        <w:rPr>
          <w:rFonts w:cs="Times New Roman" w:hAnsi="Times New Roman" w:eastAsia="Times New Roman" w:ascii="Times New Roman"/>
          <w:b/>
          <w:spacing w:val="8"/>
          <w:w w:val="100"/>
          <w:position w:val="-1"/>
          <w:sz w:val="26"/>
          <w:szCs w:val="26"/>
        </w:rPr>
        <w:t>i</w:t>
      </w:r>
      <w:r>
        <w:rPr>
          <w:rFonts w:cs="Times New Roman" w:hAnsi="Times New Roman" w:eastAsia="Times New Roman" w:ascii="Times New Roman"/>
          <w:b/>
          <w:spacing w:val="-5"/>
          <w:w w:val="100"/>
          <w:position w:val="-1"/>
          <w:sz w:val="26"/>
          <w:szCs w:val="26"/>
        </w:rPr>
        <w:t>z</w:t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26"/>
          <w:szCs w:val="26"/>
        </w:rPr>
        <w:t>a</w:t>
      </w:r>
      <w:r>
        <w:rPr>
          <w:rFonts w:cs="Times New Roman" w:hAnsi="Times New Roman" w:eastAsia="Times New Roman" w:ascii="Times New Roman"/>
          <w:b/>
          <w:spacing w:val="3"/>
          <w:w w:val="100"/>
          <w:position w:val="-1"/>
          <w:sz w:val="26"/>
          <w:szCs w:val="26"/>
        </w:rPr>
        <w:t>t</w:t>
      </w:r>
      <w:r>
        <w:rPr>
          <w:rFonts w:cs="Times New Roman" w:hAnsi="Times New Roman" w:eastAsia="Times New Roman" w:ascii="Times New Roman"/>
          <w:b/>
          <w:spacing w:val="8"/>
          <w:w w:val="100"/>
          <w:position w:val="-1"/>
          <w:sz w:val="26"/>
          <w:szCs w:val="26"/>
        </w:rPr>
        <w:t>i</w:t>
      </w:r>
      <w:r>
        <w:rPr>
          <w:rFonts w:cs="Times New Roman" w:hAnsi="Times New Roman" w:eastAsia="Times New Roman" w:ascii="Times New Roman"/>
          <w:b/>
          <w:spacing w:val="-10"/>
          <w:w w:val="100"/>
          <w:position w:val="-1"/>
          <w:sz w:val="26"/>
          <w:szCs w:val="26"/>
        </w:rPr>
        <w:t>o</w:t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b/>
          <w:spacing w:val="10"/>
          <w:w w:val="100"/>
          <w:position w:val="-1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b/>
          <w:spacing w:val="-3"/>
          <w:w w:val="100"/>
          <w:position w:val="-1"/>
          <w:sz w:val="26"/>
          <w:szCs w:val="26"/>
        </w:rPr>
        <w:t>E</w:t>
      </w:r>
      <w:r>
        <w:rPr>
          <w:rFonts w:cs="Times New Roman" w:hAnsi="Times New Roman" w:eastAsia="Times New Roman" w:ascii="Times New Roman"/>
          <w:b/>
          <w:spacing w:val="-5"/>
          <w:w w:val="100"/>
          <w:position w:val="-1"/>
          <w:sz w:val="26"/>
          <w:szCs w:val="26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26"/>
          <w:szCs w:val="26"/>
        </w:rPr>
        <w:t>a</w:t>
      </w:r>
      <w:r>
        <w:rPr>
          <w:rFonts w:cs="Times New Roman" w:hAnsi="Times New Roman" w:eastAsia="Times New Roman" w:ascii="Times New Roman"/>
          <w:b/>
          <w:spacing w:val="5"/>
          <w:w w:val="100"/>
          <w:position w:val="-1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26"/>
          <w:szCs w:val="26"/>
        </w:rPr>
        <w:t>199</w:t>
      </w:r>
      <w:r>
        <w:rPr>
          <w:rFonts w:cs="Times New Roman" w:hAnsi="Times New Roman" w:eastAsia="Times New Roman" w:ascii="Times New Roman"/>
          <w:b/>
          <w:spacing w:val="5"/>
          <w:w w:val="100"/>
          <w:position w:val="-1"/>
          <w:sz w:val="26"/>
          <w:szCs w:val="26"/>
        </w:rPr>
        <w:t>0</w:t>
      </w:r>
      <w:r>
        <w:rPr>
          <w:rFonts w:cs="Times New Roman" w:hAnsi="Times New Roman" w:eastAsia="Times New Roman" w:ascii="Times New Roman"/>
          <w:b/>
          <w:spacing w:val="3"/>
          <w:w w:val="100"/>
          <w:position w:val="-1"/>
          <w:sz w:val="26"/>
          <w:szCs w:val="26"/>
        </w:rPr>
        <w:t>-</w:t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26"/>
          <w:szCs w:val="26"/>
        </w:rPr>
        <w:t>2010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6"/>
          <w:szCs w:val="26"/>
        </w:rPr>
      </w:r>
    </w:p>
    <w:p>
      <w:pPr>
        <w:rPr>
          <w:sz w:val="22"/>
          <w:szCs w:val="22"/>
        </w:rPr>
        <w:jc w:val="left"/>
        <w:spacing w:before="2" w:lineRule="exact" w:line="220"/>
      </w:pPr>
      <w:r>
        <w:rPr>
          <w:sz w:val="22"/>
          <w:szCs w:val="22"/>
        </w:rPr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both"/>
        <w:spacing w:before="31" w:lineRule="auto" w:line="258"/>
        <w:ind w:left="101" w:right="136"/>
      </w:pP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b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1986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/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8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7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,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da</w:t>
      </w:r>
      <w:r>
        <w:rPr>
          <w:rFonts w:cs="Times New Roman" w:hAnsi="Times New Roman" w:eastAsia="Times New Roman" w:ascii="Times New Roman"/>
          <w:spacing w:val="1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pu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ve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b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ous</w:t>
      </w:r>
      <w:r>
        <w:rPr>
          <w:rFonts w:cs="Times New Roman" w:hAnsi="Times New Roman" w:eastAsia="Times New Roman" w:ascii="Times New Roman"/>
          <w:spacing w:val="1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spacing w:val="16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8"/>
          <w:w w:val="100"/>
          <w:sz w:val="22"/>
          <w:szCs w:val="22"/>
        </w:rPr>
        <w:t>W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13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13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7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ov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spacing w:val="1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(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7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)</w:t>
      </w:r>
      <w:r>
        <w:rPr>
          <w:rFonts w:cs="Times New Roman" w:hAnsi="Times New Roman" w:eastAsia="Times New Roman" w:ascii="Times New Roman"/>
          <w:spacing w:val="8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of</w:t>
      </w:r>
      <w:r>
        <w:rPr>
          <w:rFonts w:cs="Times New Roman" w:hAnsi="Times New Roman" w:eastAsia="Times New Roman" w:ascii="Times New Roman"/>
          <w:spacing w:val="8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1987</w:t>
      </w:r>
      <w:r>
        <w:rPr>
          <w:rFonts w:cs="Times New Roman" w:hAnsi="Times New Roman" w:eastAsia="Times New Roman" w:ascii="Times New Roman"/>
          <w:spacing w:val="1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1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13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7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b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op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nt</w:t>
      </w:r>
      <w:r>
        <w:rPr>
          <w:rFonts w:cs="Times New Roman" w:hAnsi="Times New Roman" w:eastAsia="Times New Roman" w:ascii="Times New Roman"/>
          <w:spacing w:val="3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2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(</w:t>
      </w:r>
      <w:r>
        <w:rPr>
          <w:rFonts w:cs="Times New Roman" w:hAnsi="Times New Roman" w:eastAsia="Times New Roman" w:ascii="Times New Roman"/>
          <w:spacing w:val="-7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)</w:t>
      </w:r>
      <w:r>
        <w:rPr>
          <w:rFonts w:cs="Times New Roman" w:hAnsi="Times New Roman" w:eastAsia="Times New Roman" w:ascii="Times New Roman"/>
          <w:spacing w:val="4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of</w:t>
      </w:r>
      <w:r>
        <w:rPr>
          <w:rFonts w:cs="Times New Roman" w:hAnsi="Times New Roman" w:eastAsia="Times New Roman" w:ascii="Times New Roman"/>
          <w:spacing w:val="3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199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3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,</w:t>
      </w:r>
      <w:r>
        <w:rPr>
          <w:rFonts w:cs="Times New Roman" w:hAnsi="Times New Roman" w:eastAsia="Times New Roman" w:ascii="Times New Roman"/>
          <w:spacing w:val="3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3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3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ve</w:t>
      </w:r>
      <w:r>
        <w:rPr>
          <w:rFonts w:cs="Times New Roman" w:hAnsi="Times New Roman" w:eastAsia="Times New Roman" w:ascii="Times New Roman"/>
          <w:spacing w:val="3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b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2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3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3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8"/>
          <w:w w:val="100"/>
          <w:sz w:val="22"/>
          <w:szCs w:val="22"/>
        </w:rPr>
        <w:t>z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3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3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3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oun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y's</w:t>
      </w:r>
      <w:r>
        <w:rPr>
          <w:rFonts w:cs="Times New Roman" w:hAnsi="Times New Roman" w:eastAsia="Times New Roman" w:ascii="Times New Roman"/>
          <w:spacing w:val="5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of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od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b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9"/>
          <w:w w:val="100"/>
          <w:sz w:val="22"/>
          <w:szCs w:val="22"/>
        </w:rPr>
        <w:t>w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l</w:t>
      </w:r>
      <w:r>
        <w:rPr>
          <w:rFonts w:cs="Cambria Math" w:hAnsi="Cambria Math" w:eastAsia="Cambria Math" w:ascii="Cambria Math"/>
          <w:spacing w:val="-3"/>
          <w:w w:val="100"/>
          <w:sz w:val="22"/>
          <w:szCs w:val="22"/>
        </w:rPr>
        <w:t>‐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op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.</w:t>
      </w:r>
    </w:p>
    <w:p>
      <w:pPr>
        <w:rPr>
          <w:sz w:val="14"/>
          <w:szCs w:val="14"/>
        </w:rPr>
        <w:jc w:val="left"/>
        <w:spacing w:before="8" w:lineRule="exact" w:line="140"/>
      </w:pPr>
      <w:r>
        <w:rPr>
          <w:sz w:val="14"/>
          <w:szCs w:val="14"/>
        </w:rPr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both"/>
        <w:ind w:left="101" w:right="3210"/>
      </w:pP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1</w:t>
      </w:r>
      <w:r>
        <w:rPr>
          <w:rFonts w:cs="Times New Roman" w:hAnsi="Times New Roman" w:eastAsia="Times New Roman" w:ascii="Times New Roman"/>
          <w:b/>
          <w:spacing w:val="5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4</w:t>
      </w:r>
      <w:r>
        <w:rPr>
          <w:rFonts w:cs="Times New Roman" w:hAnsi="Times New Roman" w:eastAsia="Times New Roman" w:ascii="Times New Roman"/>
          <w:b/>
          <w:spacing w:val="5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1</w:t>
      </w:r>
      <w:r>
        <w:rPr>
          <w:rFonts w:cs="Times New Roman" w:hAnsi="Times New Roman" w:eastAsia="Times New Roman" w:ascii="Times New Roman"/>
          <w:b/>
          <w:spacing w:val="-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5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b/>
          <w:spacing w:val="-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b/>
          <w:spacing w:val="-3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b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b/>
          <w:spacing w:val="-8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b/>
          <w:spacing w:val="10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b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b/>
          <w:spacing w:val="-3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b/>
          <w:spacing w:val="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-3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b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-3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b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b/>
          <w:spacing w:val="-3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b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b/>
          <w:spacing w:val="-3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-3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b/>
          <w:spacing w:val="-3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b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b/>
          <w:spacing w:val="-3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b/>
          <w:spacing w:val="7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b/>
          <w:spacing w:val="-8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b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b/>
          <w:spacing w:val="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b/>
          <w:spacing w:val="5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b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b/>
          <w:spacing w:val="7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b/>
          <w:spacing w:val="-8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b/>
          <w:spacing w:val="9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-8"/>
          <w:w w:val="100"/>
          <w:sz w:val="22"/>
          <w:szCs w:val="22"/>
        </w:rPr>
        <w:t>z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b/>
          <w:spacing w:val="-3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</w:r>
    </w:p>
    <w:p>
      <w:pPr>
        <w:rPr>
          <w:sz w:val="13"/>
          <w:szCs w:val="13"/>
        </w:rPr>
        <w:jc w:val="left"/>
        <w:spacing w:before="7" w:lineRule="exact" w:line="120"/>
      </w:pPr>
      <w:r>
        <w:rPr>
          <w:sz w:val="13"/>
          <w:szCs w:val="13"/>
        </w:rPr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both"/>
        <w:spacing w:lineRule="auto" w:line="259"/>
        <w:ind w:left="101" w:right="120"/>
      </w:pP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3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9"/>
          <w:w w:val="100"/>
          <w:sz w:val="22"/>
          <w:szCs w:val="22"/>
        </w:rPr>
        <w:t>w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3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2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3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of</w:t>
      </w:r>
      <w:r>
        <w:rPr>
          <w:rFonts w:cs="Times New Roman" w:hAnsi="Times New Roman" w:eastAsia="Times New Roman" w:ascii="Times New Roman"/>
          <w:spacing w:val="3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po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spacing w:val="3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3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3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8"/>
          <w:w w:val="100"/>
          <w:sz w:val="22"/>
          <w:szCs w:val="22"/>
        </w:rPr>
        <w:t>z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ng</w:t>
      </w:r>
      <w:r>
        <w:rPr>
          <w:rFonts w:cs="Times New Roman" w:hAnsi="Times New Roman" w:eastAsia="Times New Roman" w:ascii="Times New Roman"/>
          <w:spacing w:val="2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3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3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k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spacing w:val="3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8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38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6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b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8"/>
          <w:w w:val="100"/>
          <w:sz w:val="22"/>
          <w:szCs w:val="22"/>
        </w:rPr>
        <w:t>z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of</w:t>
      </w:r>
      <w:r>
        <w:rPr>
          <w:rFonts w:cs="Times New Roman" w:hAnsi="Times New Roman" w:eastAsia="Times New Roman" w:ascii="Times New Roman"/>
          <w:spacing w:val="1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,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po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b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dv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1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w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ou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43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be</w:t>
      </w:r>
      <w:r>
        <w:rPr>
          <w:rFonts w:cs="Times New Roman" w:hAnsi="Times New Roman" w:eastAsia="Times New Roman" w:ascii="Times New Roman"/>
          <w:spacing w:val="4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43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43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fu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4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4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9"/>
          <w:w w:val="100"/>
          <w:sz w:val="22"/>
          <w:szCs w:val="22"/>
        </w:rPr>
        <w:t>w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33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gh</w:t>
      </w:r>
      <w:r>
        <w:rPr>
          <w:rFonts w:cs="Times New Roman" w:hAnsi="Times New Roman" w:eastAsia="Times New Roman" w:ascii="Times New Roman"/>
          <w:spacing w:val="33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du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8"/>
          <w:w w:val="100"/>
          <w:sz w:val="22"/>
          <w:szCs w:val="22"/>
        </w:rPr>
        <w:t>z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vo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4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4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du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ng</w:t>
      </w:r>
      <w:r>
        <w:rPr>
          <w:rFonts w:cs="Times New Roman" w:hAnsi="Times New Roman" w:eastAsia="Times New Roman" w:ascii="Times New Roman"/>
          <w:spacing w:val="33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od</w:t>
      </w:r>
      <w:r>
        <w:rPr>
          <w:rFonts w:cs="Times New Roman" w:hAnsi="Times New Roman" w:eastAsia="Times New Roman" w:ascii="Times New Roman"/>
          <w:spacing w:val="2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28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28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da</w:t>
      </w:r>
      <w:r>
        <w:rPr>
          <w:rFonts w:cs="Times New Roman" w:hAnsi="Times New Roman" w:eastAsia="Times New Roman" w:ascii="Times New Roman"/>
          <w:spacing w:val="3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du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8"/>
          <w:w w:val="100"/>
          <w:sz w:val="22"/>
          <w:szCs w:val="22"/>
        </w:rPr>
        <w:t>z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1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spacing w:val="2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2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9"/>
          <w:w w:val="100"/>
          <w:sz w:val="22"/>
          <w:szCs w:val="22"/>
        </w:rPr>
        <w:t>w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k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,</w:t>
      </w:r>
      <w:r>
        <w:rPr>
          <w:rFonts w:cs="Times New Roman" w:hAnsi="Times New Roman" w:eastAsia="Times New Roman" w:ascii="Times New Roman"/>
          <w:spacing w:val="2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199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4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-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99,</w:t>
      </w:r>
      <w:r>
        <w:rPr>
          <w:rFonts w:cs="Times New Roman" w:hAnsi="Times New Roman" w:eastAsia="Times New Roman" w:ascii="Times New Roman"/>
          <w:spacing w:val="2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3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da</w:t>
      </w:r>
      <w:r>
        <w:rPr>
          <w:rFonts w:cs="Times New Roman" w:hAnsi="Times New Roman" w:eastAsia="Times New Roman" w:ascii="Times New Roman"/>
          <w:spacing w:val="3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2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2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of</w:t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both"/>
        <w:spacing w:before="8"/>
        <w:ind w:left="101" w:right="9436"/>
      </w:pP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1991</w:t>
      </w:r>
    </w:p>
    <w:p>
      <w:pPr>
        <w:rPr>
          <w:sz w:val="17"/>
          <w:szCs w:val="17"/>
        </w:rPr>
        <w:jc w:val="left"/>
        <w:spacing w:before="7" w:lineRule="exact" w:line="160"/>
      </w:pPr>
      <w:r>
        <w:rPr>
          <w:sz w:val="17"/>
          <w:szCs w:val="17"/>
        </w:rPr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both"/>
        <w:ind w:left="101" w:right="131"/>
      </w:pP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ga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b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4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b/>
          <w:spacing w:val="10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b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b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b/>
          <w:spacing w:val="-3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b/>
          <w:spacing w:val="-3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b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b/>
          <w:spacing w:val="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-9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b/>
          <w:spacing w:val="7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b/>
          <w:spacing w:val="-8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b/>
          <w:spacing w:val="9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7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b/>
          <w:spacing w:val="-10"/>
          <w:w w:val="10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b/>
          <w:spacing w:val="1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–</w:t>
      </w:r>
      <w:r>
        <w:rPr>
          <w:rFonts w:cs="Times New Roman" w:hAnsi="Times New Roman" w:eastAsia="Times New Roman" w:ascii="Times New Roman"/>
          <w:b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1991;</w:t>
      </w:r>
      <w:r>
        <w:rPr>
          <w:rFonts w:cs="Times New Roman" w:hAnsi="Times New Roman" w:eastAsia="Times New Roman" w:ascii="Times New Roman"/>
          <w:b/>
          <w:spacing w:val="1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-13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1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9"/>
          <w:w w:val="100"/>
          <w:sz w:val="22"/>
          <w:szCs w:val="22"/>
        </w:rPr>
        <w:t>w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up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2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ds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1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1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gh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ue</w:t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both"/>
        <w:spacing w:before="17"/>
        <w:ind w:left="101" w:right="3145"/>
        <w:sectPr>
          <w:type w:val="continuous"/>
          <w:pgSz w:w="11920" w:h="16840"/>
          <w:pgMar w:top="1360" w:bottom="280" w:left="980" w:right="920"/>
        </w:sectPr>
      </w:pP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dd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ng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du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3"/>
          <w:w w:val="75"/>
          <w:sz w:val="22"/>
          <w:szCs w:val="22"/>
        </w:rPr>
        <w:t>‟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b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8"/>
          <w:w w:val="100"/>
          <w:sz w:val="22"/>
          <w:szCs w:val="22"/>
        </w:rPr>
        <w:t>z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du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po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.</w:t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both"/>
        <w:spacing w:before="75" w:lineRule="auto" w:line="259"/>
        <w:ind w:left="181" w:right="202"/>
      </w:pPr>
      <w:r>
        <w:pict>
          <v:group style="position:absolute;margin-left:122.43pt;margin-top:67.5693pt;width:350.02pt;height:130.701pt;mso-position-horizontal-relative:page;mso-position-vertical-relative:paragraph;z-index:-2582" coordorigin="2449,1351" coordsize="7000,2614">
            <v:shape type="#_x0000_t75" style="position:absolute;left:2459;top:1361;width:6980;height:2594">
              <v:imagedata o:title="" r:id="rId15"/>
            </v:shape>
            <v:shape style="position:absolute;left:2454;top:1356;width:6990;height:2604" coordorigin="2454,1356" coordsize="6990,2604" path="m2454,3960l9444,3960,9444,1356,2454,1356,2454,3960xe" filled="f" stroked="t" strokeweight="0.5005pt" strokecolor="#000000">
              <v:path arrowok="t"/>
            </v:shape>
            <w10:wrap type="none"/>
          </v:group>
        </w:pict>
      </w:r>
      <w:r>
        <w:rPr>
          <w:rFonts w:cs="Times New Roman" w:hAnsi="Times New Roman" w:eastAsia="Times New Roman" w:ascii="Times New Roman"/>
          <w:b/>
          <w:spacing w:val="3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b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ga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b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4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b/>
          <w:spacing w:val="10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b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b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b/>
          <w:spacing w:val="-3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b/>
          <w:spacing w:val="-3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b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4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b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;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du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1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da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od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,</w:t>
      </w:r>
      <w:r>
        <w:rPr>
          <w:rFonts w:cs="Times New Roman" w:hAnsi="Times New Roman" w:eastAsia="Times New Roman" w:ascii="Times New Roman"/>
          <w:spacing w:val="8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1991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1994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1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24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spacing w:val="2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3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1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8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du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1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ou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h,</w:t>
      </w:r>
      <w:r>
        <w:rPr>
          <w:rFonts w:cs="Times New Roman" w:hAnsi="Times New Roman" w:eastAsia="Times New Roman" w:ascii="Times New Roman"/>
          <w:spacing w:val="1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gh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du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spacing w:val="1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1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2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on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ng</w:t>
      </w:r>
      <w:r>
        <w:rPr>
          <w:rFonts w:cs="Times New Roman" w:hAnsi="Times New Roman" w:eastAsia="Times New Roman" w:ascii="Times New Roman"/>
          <w:spacing w:val="4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w</w:t>
      </w:r>
      <w:r>
        <w:rPr>
          <w:rFonts w:cs="Times New Roman" w:hAnsi="Times New Roman" w:eastAsia="Times New Roman" w:ascii="Times New Roman"/>
          <w:spacing w:val="46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uppo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ng</w:t>
      </w:r>
      <w:r>
        <w:rPr>
          <w:rFonts w:cs="Times New Roman" w:hAnsi="Times New Roman" w:eastAsia="Times New Roman" w:ascii="Times New Roman"/>
          <w:spacing w:val="4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du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5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ve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b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or</w:t>
      </w:r>
      <w:r>
        <w:rPr>
          <w:rFonts w:cs="Times New Roman" w:hAnsi="Times New Roman" w:eastAsia="Times New Roman" w:ascii="Times New Roman"/>
          <w:spacing w:val="5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ng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9"/>
          <w:w w:val="100"/>
          <w:sz w:val="22"/>
          <w:szCs w:val="22"/>
        </w:rPr>
        <w:t>w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3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8"/>
          <w:w w:val="100"/>
          <w:sz w:val="22"/>
          <w:szCs w:val="22"/>
        </w:rPr>
        <w:t>z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d.</w:t>
      </w:r>
    </w:p>
    <w:p>
      <w:pPr>
        <w:rPr>
          <w:sz w:val="16"/>
          <w:szCs w:val="16"/>
        </w:rPr>
        <w:jc w:val="left"/>
        <w:spacing w:before="8" w:lineRule="exact" w:line="160"/>
      </w:pPr>
      <w:r>
        <w:rPr>
          <w:sz w:val="16"/>
          <w:szCs w:val="16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0"/>
          <w:szCs w:val="20"/>
        </w:rPr>
        <w:jc w:val="center"/>
        <w:ind w:left="2758" w:right="2818"/>
      </w:pPr>
      <w:r>
        <w:rPr>
          <w:rFonts w:cs="Times New Roman" w:hAnsi="Times New Roman" w:eastAsia="Times New Roman" w:ascii="Times New Roman"/>
          <w:i/>
          <w:spacing w:val="-2"/>
          <w:w w:val="100"/>
          <w:sz w:val="20"/>
          <w:szCs w:val="20"/>
        </w:rPr>
        <w:t>F</w:t>
      </w:r>
      <w:r>
        <w:rPr>
          <w:rFonts w:cs="Times New Roman" w:hAnsi="Times New Roman" w:eastAsia="Times New Roman" w:ascii="Times New Roman"/>
          <w:i/>
          <w:spacing w:val="4"/>
          <w:w w:val="100"/>
          <w:sz w:val="20"/>
          <w:szCs w:val="20"/>
        </w:rPr>
        <w:t>i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gu</w:t>
      </w:r>
      <w:r>
        <w:rPr>
          <w:rFonts w:cs="Times New Roman" w:hAnsi="Times New Roman" w:eastAsia="Times New Roman" w:ascii="Times New Roman"/>
          <w:i/>
          <w:spacing w:val="2"/>
          <w:w w:val="100"/>
          <w:sz w:val="20"/>
          <w:szCs w:val="20"/>
        </w:rPr>
        <w:t>r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e</w:t>
      </w:r>
      <w:r>
        <w:rPr>
          <w:rFonts w:cs="Times New Roman" w:hAnsi="Times New Roman" w:eastAsia="Times New Roman" w:ascii="Times New Roman"/>
          <w:i/>
          <w:spacing w:val="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5;</w:t>
      </w:r>
      <w:r>
        <w:rPr>
          <w:rFonts w:cs="Times New Roman" w:hAnsi="Times New Roman" w:eastAsia="Times New Roman" w:ascii="Times New Roman"/>
          <w:i/>
          <w:spacing w:val="3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3"/>
          <w:w w:val="100"/>
          <w:sz w:val="20"/>
          <w:szCs w:val="20"/>
        </w:rPr>
        <w:t>M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an</w:t>
      </w:r>
      <w:r>
        <w:rPr>
          <w:rFonts w:cs="Times New Roman" w:hAnsi="Times New Roman" w:eastAsia="Times New Roman" w:ascii="Times New Roman"/>
          <w:i/>
          <w:spacing w:val="-10"/>
          <w:w w:val="100"/>
          <w:sz w:val="20"/>
          <w:szCs w:val="20"/>
        </w:rPr>
        <w:t>u</w:t>
      </w:r>
      <w:r>
        <w:rPr>
          <w:rFonts w:cs="Times New Roman" w:hAnsi="Times New Roman" w:eastAsia="Times New Roman" w:ascii="Times New Roman"/>
          <w:i/>
          <w:spacing w:val="4"/>
          <w:w w:val="100"/>
          <w:sz w:val="20"/>
          <w:szCs w:val="20"/>
        </w:rPr>
        <w:t>f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c</w:t>
      </w:r>
      <w:r>
        <w:rPr>
          <w:rFonts w:cs="Times New Roman" w:hAnsi="Times New Roman" w:eastAsia="Times New Roman" w:ascii="Times New Roman"/>
          <w:i/>
          <w:spacing w:val="4"/>
          <w:w w:val="100"/>
          <w:sz w:val="20"/>
          <w:szCs w:val="20"/>
        </w:rPr>
        <w:t>t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u</w:t>
      </w:r>
      <w:r>
        <w:rPr>
          <w:rFonts w:cs="Times New Roman" w:hAnsi="Times New Roman" w:eastAsia="Times New Roman" w:ascii="Times New Roman"/>
          <w:i/>
          <w:spacing w:val="-8"/>
          <w:w w:val="100"/>
          <w:sz w:val="20"/>
          <w:szCs w:val="20"/>
        </w:rPr>
        <w:t>r</w:t>
      </w:r>
      <w:r>
        <w:rPr>
          <w:rFonts w:cs="Times New Roman" w:hAnsi="Times New Roman" w:eastAsia="Times New Roman" w:ascii="Times New Roman"/>
          <w:i/>
          <w:spacing w:val="4"/>
          <w:w w:val="100"/>
          <w:sz w:val="20"/>
          <w:szCs w:val="20"/>
        </w:rPr>
        <w:t>i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ng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as</w:t>
      </w:r>
      <w:r>
        <w:rPr>
          <w:rFonts w:cs="Times New Roman" w:hAnsi="Times New Roman" w:eastAsia="Times New Roman" w:ascii="Times New Roman"/>
          <w:i/>
          <w:spacing w:val="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2"/>
          <w:w w:val="100"/>
          <w:sz w:val="20"/>
          <w:szCs w:val="20"/>
        </w:rPr>
        <w:t>s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h</w:t>
      </w:r>
      <w:r>
        <w:rPr>
          <w:rFonts w:cs="Times New Roman" w:hAnsi="Times New Roman" w:eastAsia="Times New Roman" w:ascii="Times New Roman"/>
          <w:i/>
          <w:spacing w:val="-10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i/>
          <w:spacing w:val="2"/>
          <w:w w:val="100"/>
          <w:sz w:val="20"/>
          <w:szCs w:val="20"/>
        </w:rPr>
        <w:t>r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e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of</w:t>
      </w:r>
      <w:r>
        <w:rPr>
          <w:rFonts w:cs="Times New Roman" w:hAnsi="Times New Roman" w:eastAsia="Times New Roman" w:ascii="Times New Roman"/>
          <w:i/>
          <w:spacing w:val="4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-4"/>
          <w:w w:val="100"/>
          <w:sz w:val="20"/>
          <w:szCs w:val="20"/>
        </w:rPr>
        <w:t>G</w:t>
      </w:r>
      <w:r>
        <w:rPr>
          <w:rFonts w:cs="Times New Roman" w:hAnsi="Times New Roman" w:eastAsia="Times New Roman" w:ascii="Times New Roman"/>
          <w:i/>
          <w:spacing w:val="-4"/>
          <w:w w:val="100"/>
          <w:sz w:val="20"/>
          <w:szCs w:val="20"/>
        </w:rPr>
        <w:t>D</w:t>
      </w:r>
      <w:r>
        <w:rPr>
          <w:rFonts w:cs="Times New Roman" w:hAnsi="Times New Roman" w:eastAsia="Times New Roman" w:ascii="Times New Roman"/>
          <w:i/>
          <w:spacing w:val="-2"/>
          <w:w w:val="100"/>
          <w:sz w:val="20"/>
          <w:szCs w:val="20"/>
        </w:rPr>
        <w:t>P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,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198</w:t>
      </w:r>
      <w:r>
        <w:rPr>
          <w:rFonts w:cs="Times New Roman" w:hAnsi="Times New Roman" w:eastAsia="Times New Roman" w:ascii="Times New Roman"/>
          <w:i/>
          <w:spacing w:val="5"/>
          <w:w w:val="100"/>
          <w:sz w:val="20"/>
          <w:szCs w:val="20"/>
        </w:rPr>
        <w:t>0</w:t>
      </w:r>
      <w:r>
        <w:rPr>
          <w:rFonts w:cs="Times New Roman" w:hAnsi="Times New Roman" w:eastAsia="Times New Roman" w:ascii="Times New Roman"/>
          <w:i/>
          <w:spacing w:val="3"/>
          <w:w w:val="100"/>
          <w:sz w:val="20"/>
          <w:szCs w:val="20"/>
        </w:rPr>
        <w:t>-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2008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0"/>
          <w:szCs w:val="20"/>
        </w:rPr>
        <w:jc w:val="center"/>
        <w:spacing w:before="20"/>
        <w:ind w:left="2568" w:right="2637"/>
      </w:pP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Sou</w:t>
      </w:r>
      <w:r>
        <w:rPr>
          <w:rFonts w:cs="Times New Roman" w:hAnsi="Times New Roman" w:eastAsia="Times New Roman" w:ascii="Times New Roman"/>
          <w:i/>
          <w:spacing w:val="2"/>
          <w:w w:val="100"/>
          <w:sz w:val="20"/>
          <w:szCs w:val="20"/>
        </w:rPr>
        <w:t>r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c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e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;</w:t>
      </w:r>
      <w:r>
        <w:rPr>
          <w:rFonts w:cs="Times New Roman" w:hAnsi="Times New Roman" w:eastAsia="Times New Roman" w:ascii="Times New Roman"/>
          <w:i/>
          <w:spacing w:val="3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-5"/>
          <w:w w:val="100"/>
          <w:sz w:val="20"/>
          <w:szCs w:val="20"/>
        </w:rPr>
        <w:t>W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o</w:t>
      </w:r>
      <w:r>
        <w:rPr>
          <w:rFonts w:cs="Times New Roman" w:hAnsi="Times New Roman" w:eastAsia="Times New Roman" w:ascii="Times New Roman"/>
          <w:i/>
          <w:spacing w:val="2"/>
          <w:w w:val="100"/>
          <w:sz w:val="20"/>
          <w:szCs w:val="20"/>
        </w:rPr>
        <w:t>r</w:t>
      </w:r>
      <w:r>
        <w:rPr>
          <w:rFonts w:cs="Times New Roman" w:hAnsi="Times New Roman" w:eastAsia="Times New Roman" w:ascii="Times New Roman"/>
          <w:i/>
          <w:spacing w:val="4"/>
          <w:w w:val="100"/>
          <w:sz w:val="20"/>
          <w:szCs w:val="20"/>
        </w:rPr>
        <w:t>l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d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-2"/>
          <w:w w:val="100"/>
          <w:sz w:val="20"/>
          <w:szCs w:val="20"/>
        </w:rPr>
        <w:t>B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ank</w:t>
      </w:r>
      <w:r>
        <w:rPr>
          <w:rFonts w:cs="Times New Roman" w:hAnsi="Times New Roman" w:eastAsia="Times New Roman" w:ascii="Times New Roman"/>
          <w:i/>
          <w:spacing w:val="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–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2009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-7"/>
          <w:w w:val="100"/>
          <w:sz w:val="20"/>
          <w:szCs w:val="20"/>
        </w:rPr>
        <w:t>W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o</w:t>
      </w:r>
      <w:r>
        <w:rPr>
          <w:rFonts w:cs="Times New Roman" w:hAnsi="Times New Roman" w:eastAsia="Times New Roman" w:ascii="Times New Roman"/>
          <w:i/>
          <w:spacing w:val="2"/>
          <w:w w:val="100"/>
          <w:sz w:val="20"/>
          <w:szCs w:val="20"/>
        </w:rPr>
        <w:t>r</w:t>
      </w:r>
      <w:r>
        <w:rPr>
          <w:rFonts w:cs="Times New Roman" w:hAnsi="Times New Roman" w:eastAsia="Times New Roman" w:ascii="Times New Roman"/>
          <w:i/>
          <w:spacing w:val="4"/>
          <w:w w:val="100"/>
          <w:sz w:val="20"/>
          <w:szCs w:val="20"/>
        </w:rPr>
        <w:t>l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d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-2"/>
          <w:w w:val="100"/>
          <w:sz w:val="20"/>
          <w:szCs w:val="20"/>
        </w:rPr>
        <w:t>E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c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ono</w:t>
      </w:r>
      <w:r>
        <w:rPr>
          <w:rFonts w:cs="Times New Roman" w:hAnsi="Times New Roman" w:eastAsia="Times New Roman" w:ascii="Times New Roman"/>
          <w:i/>
          <w:spacing w:val="-4"/>
          <w:w w:val="100"/>
          <w:sz w:val="20"/>
          <w:szCs w:val="20"/>
        </w:rPr>
        <w:t>m</w:t>
      </w:r>
      <w:r>
        <w:rPr>
          <w:rFonts w:cs="Times New Roman" w:hAnsi="Times New Roman" w:eastAsia="Times New Roman" w:ascii="Times New Roman"/>
          <w:i/>
          <w:spacing w:val="4"/>
          <w:w w:val="100"/>
          <w:sz w:val="20"/>
          <w:szCs w:val="20"/>
        </w:rPr>
        <w:t>i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c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-4"/>
          <w:w w:val="100"/>
          <w:sz w:val="20"/>
          <w:szCs w:val="20"/>
        </w:rPr>
        <w:t>G</w:t>
      </w:r>
      <w:r>
        <w:rPr>
          <w:rFonts w:cs="Times New Roman" w:hAnsi="Times New Roman" w:eastAsia="Times New Roman" w:ascii="Times New Roman"/>
          <w:i/>
          <w:spacing w:val="2"/>
          <w:w w:val="100"/>
          <w:sz w:val="20"/>
          <w:szCs w:val="20"/>
        </w:rPr>
        <w:t>r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o</w:t>
      </w:r>
      <w:r>
        <w:rPr>
          <w:rFonts w:cs="Times New Roman" w:hAnsi="Times New Roman" w:eastAsia="Times New Roman" w:ascii="Times New Roman"/>
          <w:i/>
          <w:spacing w:val="-3"/>
          <w:w w:val="100"/>
          <w:sz w:val="20"/>
          <w:szCs w:val="20"/>
        </w:rPr>
        <w:t>w</w:t>
      </w:r>
      <w:r>
        <w:rPr>
          <w:rFonts w:cs="Times New Roman" w:hAnsi="Times New Roman" w:eastAsia="Times New Roman" w:ascii="Times New Roman"/>
          <w:i/>
          <w:spacing w:val="4"/>
          <w:w w:val="100"/>
          <w:sz w:val="20"/>
          <w:szCs w:val="20"/>
        </w:rPr>
        <w:t>t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h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-2"/>
          <w:w w:val="100"/>
          <w:sz w:val="20"/>
          <w:szCs w:val="20"/>
        </w:rPr>
        <w:t>R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e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po</w:t>
      </w:r>
      <w:r>
        <w:rPr>
          <w:rFonts w:cs="Times New Roman" w:hAnsi="Times New Roman" w:eastAsia="Times New Roman" w:ascii="Times New Roman"/>
          <w:i/>
          <w:spacing w:val="2"/>
          <w:w w:val="100"/>
          <w:sz w:val="20"/>
          <w:szCs w:val="20"/>
        </w:rPr>
        <w:t>r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both"/>
        <w:spacing w:before="61"/>
        <w:ind w:left="181" w:right="4986"/>
      </w:pP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1</w:t>
      </w:r>
      <w:r>
        <w:rPr>
          <w:rFonts w:cs="Times New Roman" w:hAnsi="Times New Roman" w:eastAsia="Times New Roman" w:ascii="Times New Roman"/>
          <w:b/>
          <w:spacing w:val="5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4</w:t>
      </w:r>
      <w:r>
        <w:rPr>
          <w:rFonts w:cs="Times New Roman" w:hAnsi="Times New Roman" w:eastAsia="Times New Roman" w:ascii="Times New Roman"/>
          <w:b/>
          <w:spacing w:val="5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2</w:t>
      </w:r>
      <w:r>
        <w:rPr>
          <w:rFonts w:cs="Times New Roman" w:hAnsi="Times New Roman" w:eastAsia="Times New Roman" w:ascii="Times New Roman"/>
          <w:b/>
          <w:spacing w:val="-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b/>
          <w:spacing w:val="-8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b/>
          <w:spacing w:val="-8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b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b/>
          <w:spacing w:val="3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8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b/>
          <w:spacing w:val="-3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b/>
          <w:spacing w:val="2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b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b/>
          <w:spacing w:val="-3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b/>
          <w:spacing w:val="7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b/>
          <w:spacing w:val="-8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b/>
          <w:spacing w:val="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of</w:t>
      </w:r>
      <w:r>
        <w:rPr>
          <w:rFonts w:cs="Times New Roman" w:hAnsi="Times New Roman" w:eastAsia="Times New Roman" w:ascii="Times New Roman"/>
          <w:b/>
          <w:spacing w:val="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-8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b/>
          <w:spacing w:val="-3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b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b/>
          <w:spacing w:val="7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b/>
          <w:spacing w:val="-8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b/>
          <w:spacing w:val="9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b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b/>
          <w:spacing w:val="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ga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</w:r>
    </w:p>
    <w:p>
      <w:pPr>
        <w:rPr>
          <w:sz w:val="13"/>
          <w:szCs w:val="13"/>
        </w:rPr>
        <w:jc w:val="left"/>
        <w:spacing w:before="8" w:lineRule="exact" w:line="120"/>
      </w:pPr>
      <w:r>
        <w:rPr>
          <w:sz w:val="13"/>
          <w:szCs w:val="13"/>
        </w:rPr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both"/>
        <w:spacing w:lineRule="auto" w:line="256"/>
        <w:ind w:left="181" w:right="211"/>
      </w:pPr>
      <w:r>
        <w:pict>
          <v:group style="position:absolute;margin-left:47.75pt;margin-top:46.7495pt;width:500pt;height:1.6pt;mso-position-horizontal-relative:page;mso-position-vertical-relative:paragraph;z-index:-2587" coordorigin="955,935" coordsize="10000,32">
            <v:shape style="position:absolute;left:971;top:951;width:1411;height:0" coordorigin="971,951" coordsize="1411,0" path="m971,951l2382,951e" filled="f" stroked="t" strokeweight="1.6pt" strokecolor="#000000">
              <v:path arrowok="t"/>
            </v:shape>
            <v:shape style="position:absolute;left:2382;top:941;width:8567;height:0" coordorigin="2382,941" coordsize="8567,0" path="m2382,941l10949,941e" filled="f" stroked="t" strokeweight="0.6pt" strokecolor="#000000">
              <v:path arrowok="t"/>
            </v:shape>
            <w10:wrap type="none"/>
          </v:group>
        </w:pict>
      </w:r>
      <w:r>
        <w:pict>
          <v:group style="position:absolute;margin-left:47.75pt;margin-top:59.7495pt;width:500pt;height:1.6pt;mso-position-horizontal-relative:page;mso-position-vertical-relative:paragraph;z-index:-2586" coordorigin="955,1195" coordsize="10000,32">
            <v:shape style="position:absolute;left:971;top:1211;width:1411;height:0" coordorigin="971,1211" coordsize="1411,0" path="m971,1211l2382,1211e" filled="f" stroked="t" strokeweight="1.6pt" strokecolor="#000000">
              <v:path arrowok="t"/>
            </v:shape>
            <v:shape style="position:absolute;left:2382;top:1201;width:8567;height:0" coordorigin="2382,1201" coordsize="8567,0" path="m2382,1201l10949,1201e" filled="f" stroked="t" strokeweight="0.6pt" strokecolor="#000000">
              <v:path arrowok="t"/>
            </v:shape>
            <w10:wrap type="none"/>
          </v:group>
        </w:pict>
      </w:r>
      <w:r>
        <w:pict>
          <v:group style="position:absolute;margin-left:47.75pt;margin-top:92.2695pt;width:500pt;height:1.6pt;mso-position-horizontal-relative:page;mso-position-vertical-relative:paragraph;z-index:-2585" coordorigin="955,1845" coordsize="10000,32">
            <v:shape style="position:absolute;left:971;top:1861;width:1411;height:0" coordorigin="971,1861" coordsize="1411,0" path="m971,1861l2382,1861e" filled="f" stroked="t" strokeweight="1.6pt" strokecolor="#000000">
              <v:path arrowok="t"/>
            </v:shape>
            <v:shape style="position:absolute;left:2382;top:1851;width:8567;height:0" coordorigin="2382,1851" coordsize="8567,0" path="m2382,1851l10949,1851e" filled="f" stroked="t" strokeweight="0.6pt" strokecolor="#000000">
              <v:path arrowok="t"/>
            </v:shape>
            <w10:wrap type="none"/>
          </v:group>
        </w:pict>
      </w:r>
      <w:r>
        <w:pict>
          <v:group style="position:absolute;margin-left:47.75pt;margin-top:125.29pt;width:500pt;height:1.6pt;mso-position-horizontal-relative:page;mso-position-vertical-relative:paragraph;z-index:-2584" coordorigin="955,2506" coordsize="10000,32">
            <v:shape style="position:absolute;left:971;top:2522;width:1411;height:0" coordorigin="971,2522" coordsize="1411,0" path="m971,2522l2382,2522e" filled="f" stroked="t" strokeweight="1.6pt" strokecolor="#000000">
              <v:path arrowok="t"/>
            </v:shape>
            <v:shape style="position:absolute;left:2382;top:2512;width:8567;height:0" coordorigin="2382,2512" coordsize="8567,0" path="m2382,2512l10949,2512e" filled="f" stroked="t" strokeweight="0.6pt" strokecolor="#000000">
              <v:path arrowok="t"/>
            </v:shape>
            <w10:wrap type="none"/>
          </v:group>
        </w:pict>
      </w:r>
      <w:r>
        <w:pict>
          <v:group style="position:absolute;margin-left:47.25pt;margin-top:138.29pt;width:500.5pt;height:1.6pt;mso-position-horizontal-relative:page;mso-position-vertical-relative:paragraph;z-index:-2583" coordorigin="945,2766" coordsize="10010,32">
            <v:shape style="position:absolute;left:961;top:2782;width:1421;height:0" coordorigin="961,2782" coordsize="1421,0" path="m961,2782l2382,2782e" filled="f" stroked="t" strokeweight="1.6pt" strokecolor="#000000">
              <v:path arrowok="t"/>
            </v:shape>
            <v:shape style="position:absolute;left:2372;top:2772;width:8577;height:0" coordorigin="2372,2772" coordsize="8577,0" path="m2372,2772l10949,2772e" filled="f" stroked="t" strokeweight="0.6pt" strokecolor="#000000">
              <v:path arrowok="t"/>
            </v:shape>
            <w10:wrap type="none"/>
          </v:group>
        </w:pic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13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8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2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7"/>
          <w:w w:val="100"/>
          <w:sz w:val="22"/>
          <w:szCs w:val="22"/>
        </w:rPr>
        <w:t>B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k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(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200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5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)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8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by</w:t>
      </w:r>
      <w:r>
        <w:rPr>
          <w:rFonts w:cs="Times New Roman" w:hAnsi="Times New Roman" w:eastAsia="Times New Roman" w:ascii="Times New Roman"/>
          <w:spacing w:val="13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of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odu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1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w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8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of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6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9"/>
          <w:w w:val="100"/>
          <w:sz w:val="22"/>
          <w:szCs w:val="22"/>
        </w:rPr>
        <w:t>w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ng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:</w:t>
      </w:r>
    </w:p>
    <w:p>
      <w:pPr>
        <w:rPr>
          <w:sz w:val="17"/>
          <w:szCs w:val="17"/>
        </w:rPr>
        <w:jc w:val="left"/>
        <w:spacing w:before="6" w:lineRule="exact" w:line="160"/>
      </w:pPr>
      <w:r>
        <w:rPr>
          <w:sz w:val="17"/>
          <w:szCs w:val="17"/>
        </w:rPr>
      </w:r>
    </w:p>
    <w:tbl>
      <w:tblPr>
        <w:tblW w:w="0" w:type="auto"/>
        <w:tblLook w:val="01E0"/>
        <w:jc w:val="left"/>
        <w:tblInd w:w="10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/>
      <w:tr>
        <w:trPr>
          <w:trHeight w:val="230" w:hRule="exact"/>
        </w:trPr>
        <w:tc>
          <w:tcPr>
            <w:tcW w:w="1380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spacing w:lineRule="exact" w:line="200"/>
              <w:ind w:left="120"/>
            </w:pPr>
            <w:r>
              <w:rPr>
                <w:rFonts w:cs="Times New Roman" w:hAnsi="Times New Roman" w:eastAsia="Times New Roman" w:ascii="Times New Roman"/>
                <w:b/>
                <w:spacing w:val="-4"/>
                <w:w w:val="100"/>
                <w:sz w:val="20"/>
                <w:szCs w:val="20"/>
              </w:rPr>
              <w:t>C</w:t>
            </w:r>
            <w:r>
              <w:rPr>
                <w:rFonts w:cs="Times New Roman" w:hAnsi="Times New Roman" w:eastAsia="Times New Roman" w:ascii="Times New Roman"/>
                <w:b/>
                <w:spacing w:val="-6"/>
                <w:w w:val="100"/>
                <w:sz w:val="20"/>
                <w:szCs w:val="20"/>
              </w:rPr>
              <w:t>l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b/>
                <w:spacing w:val="2"/>
                <w:w w:val="100"/>
                <w:sz w:val="20"/>
                <w:szCs w:val="20"/>
              </w:rPr>
              <w:t>s</w:t>
            </w:r>
            <w:r>
              <w:rPr>
                <w:rFonts w:cs="Times New Roman" w:hAnsi="Times New Roman" w:eastAsia="Times New Roman" w:ascii="Times New Roman"/>
                <w:b/>
                <w:spacing w:val="2"/>
                <w:w w:val="100"/>
                <w:sz w:val="20"/>
                <w:szCs w:val="20"/>
              </w:rPr>
              <w:t>s</w:t>
            </w:r>
            <w:r>
              <w:rPr>
                <w:rFonts w:cs="Times New Roman" w:hAnsi="Times New Roman" w:eastAsia="Times New Roman" w:ascii="Times New Roman"/>
                <w:b/>
                <w:spacing w:val="-6"/>
                <w:w w:val="100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b/>
                <w:spacing w:val="3"/>
                <w:w w:val="100"/>
                <w:sz w:val="20"/>
                <w:szCs w:val="20"/>
              </w:rPr>
              <w:t>f</w:t>
            </w:r>
            <w:r>
              <w:rPr>
                <w:rFonts w:cs="Times New Roman" w:hAnsi="Times New Roman" w:eastAsia="Times New Roman" w:ascii="Times New Roman"/>
                <w:b/>
                <w:spacing w:val="-6"/>
                <w:w w:val="100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0"/>
                <w:szCs w:val="20"/>
              </w:rPr>
              <w:t>c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b/>
                <w:spacing w:val="3"/>
                <w:w w:val="100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b/>
                <w:spacing w:val="-6"/>
                <w:w w:val="100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b/>
                <w:spacing w:val="10"/>
                <w:w w:val="100"/>
                <w:sz w:val="20"/>
                <w:szCs w:val="20"/>
              </w:rPr>
              <w:t>o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8577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spacing w:lineRule="exact" w:line="200"/>
              <w:ind w:left="111"/>
            </w:pPr>
            <w:r>
              <w:rPr>
                <w:rFonts w:cs="Times New Roman" w:hAnsi="Times New Roman" w:eastAsia="Times New Roman" w:ascii="Times New Roman"/>
                <w:b/>
                <w:spacing w:val="-3"/>
                <w:w w:val="100"/>
                <w:sz w:val="20"/>
                <w:szCs w:val="20"/>
              </w:rPr>
              <w:t>B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b/>
                <w:spacing w:val="2"/>
                <w:w w:val="100"/>
                <w:sz w:val="20"/>
                <w:szCs w:val="20"/>
              </w:rPr>
              <w:t>s</w:t>
            </w:r>
            <w:r>
              <w:rPr>
                <w:rFonts w:cs="Times New Roman" w:hAnsi="Times New Roman" w:eastAsia="Times New Roman" w:ascii="Times New Roman"/>
                <w:b/>
                <w:spacing w:val="-6"/>
                <w:w w:val="100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s</w:t>
            </w:r>
            <w:r>
              <w:rPr>
                <w:rFonts w:cs="Times New Roman" w:hAnsi="Times New Roman" w:eastAsia="Times New Roman" w:ascii="Times New Roman"/>
                <w:b/>
                <w:spacing w:val="2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b/>
                <w:spacing w:val="3"/>
                <w:w w:val="100"/>
                <w:sz w:val="20"/>
                <w:szCs w:val="20"/>
              </w:rPr>
              <w:t>f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or</w:t>
            </w:r>
            <w:r>
              <w:rPr>
                <w:rFonts w:cs="Times New Roman" w:hAnsi="Times New Roman" w:eastAsia="Times New Roman" w:ascii="Times New Roman"/>
                <w:b/>
                <w:spacing w:val="-9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0"/>
                <w:szCs w:val="20"/>
              </w:rPr>
              <w:t>c</w:t>
            </w:r>
            <w:r>
              <w:rPr>
                <w:rFonts w:cs="Times New Roman" w:hAnsi="Times New Roman" w:eastAsia="Times New Roman" w:ascii="Times New Roman"/>
                <w:b/>
                <w:spacing w:val="-6"/>
                <w:w w:val="100"/>
                <w:sz w:val="20"/>
                <w:szCs w:val="20"/>
              </w:rPr>
              <w:t>l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b/>
                <w:spacing w:val="2"/>
                <w:w w:val="100"/>
                <w:sz w:val="20"/>
                <w:szCs w:val="20"/>
              </w:rPr>
              <w:t>s</w:t>
            </w:r>
            <w:r>
              <w:rPr>
                <w:rFonts w:cs="Times New Roman" w:hAnsi="Times New Roman" w:eastAsia="Times New Roman" w:ascii="Times New Roman"/>
                <w:b/>
                <w:spacing w:val="12"/>
                <w:w w:val="100"/>
                <w:sz w:val="20"/>
                <w:szCs w:val="20"/>
              </w:rPr>
              <w:t>s</w:t>
            </w:r>
            <w:r>
              <w:rPr>
                <w:rFonts w:cs="Times New Roman" w:hAnsi="Times New Roman" w:eastAsia="Times New Roman" w:ascii="Times New Roman"/>
                <w:b/>
                <w:spacing w:val="-6"/>
                <w:w w:val="100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b/>
                <w:spacing w:val="3"/>
                <w:w w:val="100"/>
                <w:sz w:val="20"/>
                <w:szCs w:val="20"/>
              </w:rPr>
              <w:t>f</w:t>
            </w:r>
            <w:r>
              <w:rPr>
                <w:rFonts w:cs="Times New Roman" w:hAnsi="Times New Roman" w:eastAsia="Times New Roman" w:ascii="Times New Roman"/>
                <w:b/>
                <w:spacing w:val="-3"/>
                <w:w w:val="100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0"/>
                <w:szCs w:val="20"/>
              </w:rPr>
              <w:t>c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b/>
                <w:spacing w:val="3"/>
                <w:w w:val="100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b/>
                <w:spacing w:val="-6"/>
                <w:w w:val="100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b/>
                <w:spacing w:val="10"/>
                <w:w w:val="100"/>
                <w:sz w:val="20"/>
                <w:szCs w:val="20"/>
              </w:rPr>
              <w:t>o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</w:r>
          </w:p>
        </w:tc>
      </w:tr>
      <w:tr>
        <w:trPr>
          <w:trHeight w:val="260" w:hRule="exact"/>
        </w:trPr>
        <w:tc>
          <w:tcPr>
            <w:tcW w:w="1380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spacing w:before="4"/>
              <w:ind w:left="120"/>
            </w:pP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0"/>
                <w:szCs w:val="20"/>
              </w:rPr>
              <w:t>P</w:t>
            </w:r>
            <w:r>
              <w:rPr>
                <w:rFonts w:cs="Times New Roman" w:hAnsi="Times New Roman" w:eastAsia="Times New Roman" w:ascii="Times New Roman"/>
                <w:spacing w:val="3"/>
                <w:w w:val="100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16"/>
                <w:w w:val="100"/>
                <w:sz w:val="20"/>
                <w:szCs w:val="20"/>
              </w:rPr>
              <w:t>m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spacing w:val="3"/>
                <w:w w:val="100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y</w:t>
            </w:r>
          </w:p>
        </w:tc>
        <w:tc>
          <w:tcPr>
            <w:tcW w:w="8577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Times New Roman" w:hAnsi="Times New Roman" w:eastAsia="Times New Roman" w:ascii="Times New Roman"/>
                <w:sz w:val="18"/>
                <w:szCs w:val="18"/>
              </w:rPr>
              <w:jc w:val="left"/>
              <w:spacing w:before="13"/>
              <w:ind w:left="111"/>
            </w:pPr>
            <w:r>
              <w:rPr>
                <w:rFonts w:cs="Times New Roman" w:hAnsi="Times New Roman" w:eastAsia="Times New Roman" w:ascii="Times New Roman"/>
                <w:i/>
                <w:spacing w:val="0"/>
                <w:w w:val="100"/>
                <w:sz w:val="18"/>
                <w:szCs w:val="18"/>
              </w:rPr>
              <w:t>Agr</w:t>
            </w:r>
            <w:r>
              <w:rPr>
                <w:rFonts w:cs="Times New Roman" w:hAnsi="Times New Roman" w:eastAsia="Times New Roman" w:ascii="Times New Roman"/>
                <w:i/>
                <w:spacing w:val="10"/>
                <w:w w:val="100"/>
                <w:sz w:val="18"/>
                <w:szCs w:val="18"/>
              </w:rPr>
              <w:t>i</w:t>
            </w:r>
            <w:r>
              <w:rPr>
                <w:rFonts w:cs="Times New Roman" w:hAnsi="Times New Roman" w:eastAsia="Times New Roman" w:ascii="Times New Roman"/>
                <w:i/>
                <w:spacing w:val="0"/>
                <w:w w:val="100"/>
                <w:sz w:val="18"/>
                <w:szCs w:val="18"/>
              </w:rPr>
              <w:t>culture</w:t>
            </w:r>
            <w:r>
              <w:rPr>
                <w:rFonts w:cs="Times New Roman" w:hAnsi="Times New Roman" w:eastAsia="Times New Roman" w:ascii="Times New Roman"/>
                <w:i/>
                <w:spacing w:val="-5"/>
                <w:w w:val="100"/>
                <w:sz w:val="18"/>
                <w:szCs w:val="18"/>
              </w:rPr>
              <w:t> </w:t>
            </w:r>
            <w:r>
              <w:rPr>
                <w:rFonts w:cs="Times New Roman" w:hAnsi="Times New Roman" w:eastAsia="Times New Roman" w:ascii="Times New Roman"/>
                <w:i/>
                <w:spacing w:val="0"/>
                <w:w w:val="100"/>
                <w:sz w:val="18"/>
                <w:szCs w:val="18"/>
              </w:rPr>
              <w:t>both</w:t>
            </w:r>
            <w:r>
              <w:rPr>
                <w:rFonts w:cs="Times New Roman" w:hAnsi="Times New Roman" w:eastAsia="Times New Roman" w:ascii="Times New Roman"/>
                <w:i/>
                <w:spacing w:val="5"/>
                <w:w w:val="100"/>
                <w:sz w:val="18"/>
                <w:szCs w:val="18"/>
              </w:rPr>
              <w:t> </w:t>
            </w:r>
            <w:r>
              <w:rPr>
                <w:rFonts w:cs="Times New Roman" w:hAnsi="Times New Roman" w:eastAsia="Times New Roman" w:ascii="Times New Roman"/>
                <w:i/>
                <w:spacing w:val="0"/>
                <w:w w:val="100"/>
                <w:sz w:val="18"/>
                <w:szCs w:val="18"/>
              </w:rPr>
              <w:t>sub</w:t>
            </w:r>
            <w:r>
              <w:rPr>
                <w:rFonts w:cs="Times New Roman" w:hAnsi="Times New Roman" w:eastAsia="Times New Roman" w:ascii="Times New Roman"/>
                <w:i/>
                <w:spacing w:val="-10"/>
                <w:w w:val="100"/>
                <w:sz w:val="18"/>
                <w:szCs w:val="18"/>
              </w:rPr>
              <w:t>s</w:t>
            </w:r>
            <w:r>
              <w:rPr>
                <w:rFonts w:cs="Times New Roman" w:hAnsi="Times New Roman" w:eastAsia="Times New Roman" w:ascii="Times New Roman"/>
                <w:i/>
                <w:spacing w:val="10"/>
                <w:w w:val="100"/>
                <w:sz w:val="18"/>
                <w:szCs w:val="18"/>
              </w:rPr>
              <w:t>i</w:t>
            </w:r>
            <w:r>
              <w:rPr>
                <w:rFonts w:cs="Times New Roman" w:hAnsi="Times New Roman" w:eastAsia="Times New Roman" w:ascii="Times New Roman"/>
                <w:i/>
                <w:spacing w:val="0"/>
                <w:w w:val="100"/>
                <w:sz w:val="18"/>
                <w:szCs w:val="18"/>
              </w:rPr>
              <w:t>stence</w:t>
            </w:r>
            <w:r>
              <w:rPr>
                <w:rFonts w:cs="Times New Roman" w:hAnsi="Times New Roman" w:eastAsia="Times New Roman" w:ascii="Times New Roman"/>
                <w:i/>
                <w:spacing w:val="-5"/>
                <w:w w:val="100"/>
                <w:sz w:val="18"/>
                <w:szCs w:val="18"/>
              </w:rPr>
              <w:t> </w:t>
            </w:r>
            <w:r>
              <w:rPr>
                <w:rFonts w:cs="Times New Roman" w:hAnsi="Times New Roman" w:eastAsia="Times New Roman" w:ascii="Times New Roman"/>
                <w:i/>
                <w:spacing w:val="0"/>
                <w:w w:val="100"/>
                <w:sz w:val="18"/>
                <w:szCs w:val="18"/>
              </w:rPr>
              <w:t>and</w:t>
            </w:r>
            <w:r>
              <w:rPr>
                <w:rFonts w:cs="Times New Roman" w:hAnsi="Times New Roman" w:eastAsia="Times New Roman" w:ascii="Times New Roman"/>
                <w:i/>
                <w:spacing w:val="5"/>
                <w:w w:val="100"/>
                <w:sz w:val="18"/>
                <w:szCs w:val="18"/>
              </w:rPr>
              <w:t> </w:t>
            </w:r>
            <w:r>
              <w:rPr>
                <w:rFonts w:cs="Times New Roman" w:hAnsi="Times New Roman" w:eastAsia="Times New Roman" w:ascii="Times New Roman"/>
                <w:i/>
                <w:spacing w:val="0"/>
                <w:w w:val="100"/>
                <w:sz w:val="18"/>
                <w:szCs w:val="18"/>
              </w:rPr>
              <w:t>commer</w:t>
            </w:r>
            <w:r>
              <w:rPr>
                <w:rFonts w:cs="Times New Roman" w:hAnsi="Times New Roman" w:eastAsia="Times New Roman" w:ascii="Times New Roman"/>
                <w:i/>
                <w:spacing w:val="-10"/>
                <w:w w:val="100"/>
                <w:sz w:val="18"/>
                <w:szCs w:val="18"/>
              </w:rPr>
              <w:t>c</w:t>
            </w:r>
            <w:r>
              <w:rPr>
                <w:rFonts w:cs="Times New Roman" w:hAnsi="Times New Roman" w:eastAsia="Times New Roman" w:ascii="Times New Roman"/>
                <w:i/>
                <w:spacing w:val="10"/>
                <w:w w:val="100"/>
                <w:sz w:val="18"/>
                <w:szCs w:val="18"/>
              </w:rPr>
              <w:t>i</w:t>
            </w:r>
            <w:r>
              <w:rPr>
                <w:rFonts w:cs="Times New Roman" w:hAnsi="Times New Roman" w:eastAsia="Times New Roman" w:ascii="Times New Roman"/>
                <w:i/>
                <w:spacing w:val="0"/>
                <w:w w:val="100"/>
                <w:sz w:val="18"/>
                <w:szCs w:val="18"/>
              </w:rPr>
              <w:t>a</w:t>
            </w:r>
            <w:r>
              <w:rPr>
                <w:rFonts w:cs="Times New Roman" w:hAnsi="Times New Roman" w:eastAsia="Times New Roman" w:ascii="Times New Roman"/>
                <w:i/>
                <w:spacing w:val="-10"/>
                <w:w w:val="100"/>
                <w:sz w:val="18"/>
                <w:szCs w:val="18"/>
              </w:rPr>
              <w:t>l</w:t>
            </w:r>
            <w:r>
              <w:rPr>
                <w:rFonts w:cs="Times New Roman" w:hAnsi="Times New Roman" w:eastAsia="Times New Roman" w:ascii="Times New Roman"/>
                <w:i/>
                <w:spacing w:val="0"/>
                <w:w w:val="100"/>
                <w:sz w:val="18"/>
                <w:szCs w:val="18"/>
              </w:rPr>
              <w:t>,</w:t>
            </w:r>
            <w:r>
              <w:rPr>
                <w:rFonts w:cs="Times New Roman" w:hAnsi="Times New Roman" w:eastAsia="Times New Roman" w:ascii="Times New Roman"/>
                <w:i/>
                <w:spacing w:val="10"/>
                <w:w w:val="100"/>
                <w:sz w:val="18"/>
                <w:szCs w:val="18"/>
              </w:rPr>
              <w:t> </w:t>
            </w:r>
            <w:r>
              <w:rPr>
                <w:rFonts w:cs="Times New Roman" w:hAnsi="Times New Roman" w:eastAsia="Times New Roman" w:ascii="Times New Roman"/>
                <w:i/>
                <w:spacing w:val="-10"/>
                <w:w w:val="100"/>
                <w:sz w:val="18"/>
                <w:szCs w:val="18"/>
              </w:rPr>
              <w:t>m</w:t>
            </w:r>
            <w:r>
              <w:rPr>
                <w:rFonts w:cs="Times New Roman" w:hAnsi="Times New Roman" w:eastAsia="Times New Roman" w:ascii="Times New Roman"/>
                <w:i/>
                <w:spacing w:val="10"/>
                <w:w w:val="100"/>
                <w:sz w:val="18"/>
                <w:szCs w:val="18"/>
              </w:rPr>
              <w:t>i</w:t>
            </w:r>
            <w:r>
              <w:rPr>
                <w:rFonts w:cs="Times New Roman" w:hAnsi="Times New Roman" w:eastAsia="Times New Roman" w:ascii="Times New Roman"/>
                <w:i/>
                <w:spacing w:val="-10"/>
                <w:w w:val="100"/>
                <w:sz w:val="18"/>
                <w:szCs w:val="18"/>
              </w:rPr>
              <w:t>n</w:t>
            </w:r>
            <w:r>
              <w:rPr>
                <w:rFonts w:cs="Times New Roman" w:hAnsi="Times New Roman" w:eastAsia="Times New Roman" w:ascii="Times New Roman"/>
                <w:i/>
                <w:spacing w:val="10"/>
                <w:w w:val="100"/>
                <w:sz w:val="18"/>
                <w:szCs w:val="18"/>
              </w:rPr>
              <w:t>i</w:t>
            </w:r>
            <w:r>
              <w:rPr>
                <w:rFonts w:cs="Times New Roman" w:hAnsi="Times New Roman" w:eastAsia="Times New Roman" w:ascii="Times New Roman"/>
                <w:i/>
                <w:spacing w:val="0"/>
                <w:w w:val="100"/>
                <w:sz w:val="18"/>
                <w:szCs w:val="18"/>
              </w:rPr>
              <w:t>n</w:t>
            </w:r>
            <w:r>
              <w:rPr>
                <w:rFonts w:cs="Times New Roman" w:hAnsi="Times New Roman" w:eastAsia="Times New Roman" w:ascii="Times New Roman"/>
                <w:i/>
                <w:spacing w:val="-10"/>
                <w:w w:val="100"/>
                <w:sz w:val="18"/>
                <w:szCs w:val="18"/>
              </w:rPr>
              <w:t>g</w:t>
            </w:r>
            <w:r>
              <w:rPr>
                <w:rFonts w:cs="Times New Roman" w:hAnsi="Times New Roman" w:eastAsia="Times New Roman" w:ascii="Times New Roman"/>
                <w:i/>
                <w:spacing w:val="0"/>
                <w:w w:val="100"/>
                <w:sz w:val="18"/>
                <w:szCs w:val="18"/>
              </w:rPr>
              <w:t>,</w:t>
            </w:r>
            <w:r>
              <w:rPr>
                <w:rFonts w:cs="Times New Roman" w:hAnsi="Times New Roman" w:eastAsia="Times New Roman" w:ascii="Times New Roman"/>
                <w:i/>
                <w:spacing w:val="10"/>
                <w:w w:val="100"/>
                <w:sz w:val="18"/>
                <w:szCs w:val="18"/>
              </w:rPr>
              <w:t> </w:t>
            </w:r>
            <w:r>
              <w:rPr>
                <w:rFonts w:cs="Times New Roman" w:hAnsi="Times New Roman" w:eastAsia="Times New Roman" w:ascii="Times New Roman"/>
                <w:i/>
                <w:spacing w:val="0"/>
                <w:w w:val="100"/>
                <w:sz w:val="18"/>
                <w:szCs w:val="18"/>
              </w:rPr>
              <w:t>forestr</w:t>
            </w:r>
            <w:r>
              <w:rPr>
                <w:rFonts w:cs="Times New Roman" w:hAnsi="Times New Roman" w:eastAsia="Times New Roman" w:ascii="Times New Roman"/>
                <w:i/>
                <w:spacing w:val="-10"/>
                <w:w w:val="100"/>
                <w:sz w:val="18"/>
                <w:szCs w:val="18"/>
              </w:rPr>
              <w:t>y</w:t>
            </w:r>
            <w:r>
              <w:rPr>
                <w:rFonts w:cs="Times New Roman" w:hAnsi="Times New Roman" w:eastAsia="Times New Roman" w:ascii="Times New Roman"/>
                <w:i/>
                <w:spacing w:val="0"/>
                <w:w w:val="100"/>
                <w:sz w:val="18"/>
                <w:szCs w:val="18"/>
              </w:rPr>
              <w:t>,</w:t>
            </w:r>
            <w:r>
              <w:rPr>
                <w:rFonts w:cs="Times New Roman" w:hAnsi="Times New Roman" w:eastAsia="Times New Roman" w:ascii="Times New Roman"/>
                <w:i/>
                <w:spacing w:val="10"/>
                <w:w w:val="100"/>
                <w:sz w:val="18"/>
                <w:szCs w:val="18"/>
              </w:rPr>
              <w:t> </w:t>
            </w:r>
            <w:r>
              <w:rPr>
                <w:rFonts w:cs="Times New Roman" w:hAnsi="Times New Roman" w:eastAsia="Times New Roman" w:ascii="Times New Roman"/>
                <w:i/>
                <w:spacing w:val="0"/>
                <w:w w:val="100"/>
                <w:sz w:val="18"/>
                <w:szCs w:val="18"/>
              </w:rPr>
              <w:t>far</w:t>
            </w:r>
            <w:r>
              <w:rPr>
                <w:rFonts w:cs="Times New Roman" w:hAnsi="Times New Roman" w:eastAsia="Times New Roman" w:ascii="Times New Roman"/>
                <w:i/>
                <w:spacing w:val="-10"/>
                <w:w w:val="100"/>
                <w:sz w:val="18"/>
                <w:szCs w:val="18"/>
              </w:rPr>
              <w:t>m</w:t>
            </w:r>
            <w:r>
              <w:rPr>
                <w:rFonts w:cs="Times New Roman" w:hAnsi="Times New Roman" w:eastAsia="Times New Roman" w:ascii="Times New Roman"/>
                <w:i/>
                <w:spacing w:val="10"/>
                <w:w w:val="100"/>
                <w:sz w:val="18"/>
                <w:szCs w:val="18"/>
              </w:rPr>
              <w:t>i</w:t>
            </w:r>
            <w:r>
              <w:rPr>
                <w:rFonts w:cs="Times New Roman" w:hAnsi="Times New Roman" w:eastAsia="Times New Roman" w:ascii="Times New Roman"/>
                <w:i/>
                <w:spacing w:val="0"/>
                <w:w w:val="100"/>
                <w:sz w:val="18"/>
                <w:szCs w:val="18"/>
              </w:rPr>
              <w:t>n</w:t>
            </w:r>
            <w:r>
              <w:rPr>
                <w:rFonts w:cs="Times New Roman" w:hAnsi="Times New Roman" w:eastAsia="Times New Roman" w:ascii="Times New Roman"/>
                <w:i/>
                <w:spacing w:val="-10"/>
                <w:w w:val="100"/>
                <w:sz w:val="18"/>
                <w:szCs w:val="18"/>
              </w:rPr>
              <w:t>g</w:t>
            </w:r>
            <w:r>
              <w:rPr>
                <w:rFonts w:cs="Times New Roman" w:hAnsi="Times New Roman" w:eastAsia="Times New Roman" w:ascii="Times New Roman"/>
                <w:i/>
                <w:spacing w:val="0"/>
                <w:w w:val="100"/>
                <w:sz w:val="18"/>
                <w:szCs w:val="18"/>
              </w:rPr>
              <w:t>,</w:t>
            </w:r>
            <w:r>
              <w:rPr>
                <w:rFonts w:cs="Times New Roman" w:hAnsi="Times New Roman" w:eastAsia="Times New Roman" w:ascii="Times New Roman"/>
                <w:i/>
                <w:spacing w:val="10"/>
                <w:w w:val="100"/>
                <w:sz w:val="18"/>
                <w:szCs w:val="18"/>
              </w:rPr>
              <w:t> </w:t>
            </w:r>
            <w:r>
              <w:rPr>
                <w:rFonts w:cs="Times New Roman" w:hAnsi="Times New Roman" w:eastAsia="Times New Roman" w:ascii="Times New Roman"/>
                <w:i/>
                <w:spacing w:val="0"/>
                <w:w w:val="100"/>
                <w:sz w:val="18"/>
                <w:szCs w:val="18"/>
              </w:rPr>
              <w:t>sector</w:t>
            </w:r>
            <w:r>
              <w:rPr>
                <w:rFonts w:cs="Times New Roman" w:hAnsi="Times New Roman" w:eastAsia="Times New Roman" w:ascii="Times New Roman"/>
                <w:i/>
                <w:spacing w:val="-5"/>
                <w:w w:val="100"/>
                <w:sz w:val="18"/>
                <w:szCs w:val="18"/>
              </w:rPr>
              <w:t> </w:t>
            </w:r>
            <w:r>
              <w:rPr>
                <w:rFonts w:cs="Times New Roman" w:hAnsi="Times New Roman" w:eastAsia="Times New Roman" w:ascii="Times New Roman"/>
                <w:i/>
                <w:spacing w:val="-10"/>
                <w:w w:val="100"/>
                <w:sz w:val="18"/>
                <w:szCs w:val="18"/>
              </w:rPr>
              <w:t>d</w:t>
            </w:r>
            <w:r>
              <w:rPr>
                <w:rFonts w:cs="Times New Roman" w:hAnsi="Times New Roman" w:eastAsia="Times New Roman" w:ascii="Times New Roman"/>
                <w:i/>
                <w:spacing w:val="10"/>
                <w:w w:val="100"/>
                <w:sz w:val="18"/>
                <w:szCs w:val="18"/>
              </w:rPr>
              <w:t>i</w:t>
            </w:r>
            <w:r>
              <w:rPr>
                <w:rFonts w:cs="Times New Roman" w:hAnsi="Times New Roman" w:eastAsia="Times New Roman" w:ascii="Times New Roman"/>
                <w:i/>
                <w:spacing w:val="-10"/>
                <w:w w:val="100"/>
                <w:sz w:val="18"/>
                <w:szCs w:val="18"/>
              </w:rPr>
              <w:t>m</w:t>
            </w:r>
            <w:r>
              <w:rPr>
                <w:rFonts w:cs="Times New Roman" w:hAnsi="Times New Roman" w:eastAsia="Times New Roman" w:ascii="Times New Roman"/>
                <w:i/>
                <w:spacing w:val="10"/>
                <w:w w:val="100"/>
                <w:sz w:val="18"/>
                <w:szCs w:val="18"/>
              </w:rPr>
              <w:t>i</w:t>
            </w:r>
            <w:r>
              <w:rPr>
                <w:rFonts w:cs="Times New Roman" w:hAnsi="Times New Roman" w:eastAsia="Times New Roman" w:ascii="Times New Roman"/>
                <w:i/>
                <w:spacing w:val="-10"/>
                <w:w w:val="100"/>
                <w:sz w:val="18"/>
                <w:szCs w:val="18"/>
              </w:rPr>
              <w:t>n</w:t>
            </w:r>
            <w:r>
              <w:rPr>
                <w:rFonts w:cs="Times New Roman" w:hAnsi="Times New Roman" w:eastAsia="Times New Roman" w:ascii="Times New Roman"/>
                <w:i/>
                <w:spacing w:val="10"/>
                <w:w w:val="100"/>
                <w:sz w:val="18"/>
                <w:szCs w:val="18"/>
              </w:rPr>
              <w:t>i</w:t>
            </w:r>
            <w:r>
              <w:rPr>
                <w:rFonts w:cs="Times New Roman" w:hAnsi="Times New Roman" w:eastAsia="Times New Roman" w:ascii="Times New Roman"/>
                <w:i/>
                <w:spacing w:val="0"/>
                <w:w w:val="100"/>
                <w:sz w:val="18"/>
                <w:szCs w:val="18"/>
              </w:rPr>
              <w:t>shes</w:t>
            </w:r>
            <w:r>
              <w:rPr>
                <w:rFonts w:cs="Times New Roman" w:hAnsi="Times New Roman" w:eastAsia="Times New Roman" w:ascii="Times New Roman"/>
                <w:i/>
                <w:spacing w:val="5"/>
                <w:w w:val="100"/>
                <w:sz w:val="18"/>
                <w:szCs w:val="18"/>
              </w:rPr>
              <w:t> </w:t>
            </w:r>
            <w:r>
              <w:rPr>
                <w:rFonts w:cs="Times New Roman" w:hAnsi="Times New Roman" w:eastAsia="Times New Roman" w:ascii="Times New Roman"/>
                <w:i/>
                <w:spacing w:val="0"/>
                <w:w w:val="100"/>
                <w:sz w:val="18"/>
                <w:szCs w:val="18"/>
              </w:rPr>
              <w:t>as</w:t>
            </w:r>
            <w:r>
              <w:rPr>
                <w:rFonts w:cs="Times New Roman" w:hAnsi="Times New Roman" w:eastAsia="Times New Roman" w:ascii="Times New Roman"/>
                <w:i/>
                <w:spacing w:val="-5"/>
                <w:w w:val="100"/>
                <w:sz w:val="18"/>
                <w:szCs w:val="18"/>
              </w:rPr>
              <w:t> </w:t>
            </w:r>
            <w:r>
              <w:rPr>
                <w:rFonts w:cs="Times New Roman" w:hAnsi="Times New Roman" w:eastAsia="Times New Roman" w:ascii="Times New Roman"/>
                <w:i/>
                <w:spacing w:val="0"/>
                <w:w w:val="100"/>
                <w:sz w:val="18"/>
                <w:szCs w:val="18"/>
              </w:rPr>
              <w:t>count</w:t>
            </w:r>
            <w:r>
              <w:rPr>
                <w:rFonts w:cs="Times New Roman" w:hAnsi="Times New Roman" w:eastAsia="Times New Roman" w:ascii="Times New Roman"/>
                <w:i/>
                <w:spacing w:val="-10"/>
                <w:w w:val="100"/>
                <w:sz w:val="18"/>
                <w:szCs w:val="18"/>
              </w:rPr>
              <w:t>r</w:t>
            </w:r>
            <w:r>
              <w:rPr>
                <w:rFonts w:cs="Times New Roman" w:hAnsi="Times New Roman" w:eastAsia="Times New Roman" w:ascii="Times New Roman"/>
                <w:i/>
                <w:spacing w:val="10"/>
                <w:w w:val="100"/>
                <w:sz w:val="18"/>
                <w:szCs w:val="18"/>
              </w:rPr>
              <w:t>i</w:t>
            </w:r>
            <w:r>
              <w:rPr>
                <w:rFonts w:cs="Times New Roman" w:hAnsi="Times New Roman" w:eastAsia="Times New Roman" w:ascii="Times New Roman"/>
                <w:i/>
                <w:spacing w:val="0"/>
                <w:w w:val="100"/>
                <w:sz w:val="18"/>
                <w:szCs w:val="18"/>
              </w:rPr>
              <w:t>es</w:t>
            </w:r>
            <w:r>
              <w:rPr>
                <w:rFonts w:cs="Times New Roman" w:hAnsi="Times New Roman" w:eastAsia="Times New Roman" w:ascii="Times New Roman"/>
                <w:i/>
                <w:spacing w:val="5"/>
                <w:w w:val="100"/>
                <w:sz w:val="18"/>
                <w:szCs w:val="18"/>
              </w:rPr>
              <w:t> </w:t>
            </w:r>
            <w:r>
              <w:rPr>
                <w:rFonts w:cs="Times New Roman" w:hAnsi="Times New Roman" w:eastAsia="Times New Roman" w:ascii="Times New Roman"/>
                <w:i/>
                <w:spacing w:val="0"/>
                <w:w w:val="100"/>
                <w:sz w:val="18"/>
                <w:szCs w:val="18"/>
              </w:rPr>
              <w:t>develop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18"/>
                <w:szCs w:val="18"/>
              </w:rPr>
            </w:r>
          </w:p>
        </w:tc>
      </w:tr>
      <w:tr>
        <w:trPr>
          <w:trHeight w:val="658" w:hRule="exact"/>
        </w:trPr>
        <w:tc>
          <w:tcPr>
            <w:tcW w:w="1380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spacing w:before="4"/>
              <w:ind w:left="120"/>
            </w:pP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0"/>
                <w:szCs w:val="20"/>
              </w:rPr>
              <w:t>S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c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o</w:t>
            </w:r>
            <w:r>
              <w:rPr>
                <w:rFonts w:cs="Times New Roman" w:hAnsi="Times New Roman" w:eastAsia="Times New Roman" w:ascii="Times New Roman"/>
                <w:spacing w:val="-10"/>
                <w:w w:val="100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d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spacing w:val="3"/>
                <w:w w:val="100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y</w:t>
            </w:r>
          </w:p>
        </w:tc>
        <w:tc>
          <w:tcPr>
            <w:tcW w:w="8577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Times New Roman" w:hAnsi="Times New Roman" w:eastAsia="Times New Roman" w:ascii="Times New Roman"/>
                <w:sz w:val="18"/>
                <w:szCs w:val="18"/>
              </w:rPr>
              <w:jc w:val="left"/>
              <w:spacing w:before="13"/>
              <w:ind w:left="111"/>
            </w:pPr>
            <w:r>
              <w:rPr>
                <w:rFonts w:cs="Times New Roman" w:hAnsi="Times New Roman" w:eastAsia="Times New Roman" w:ascii="Times New Roman"/>
                <w:i/>
                <w:spacing w:val="0"/>
                <w:w w:val="100"/>
                <w:sz w:val="18"/>
                <w:szCs w:val="18"/>
              </w:rPr>
              <w:t>Value</w:t>
            </w:r>
            <w:r>
              <w:rPr>
                <w:rFonts w:cs="Times New Roman" w:hAnsi="Times New Roman" w:eastAsia="Times New Roman" w:ascii="Times New Roman"/>
                <w:i/>
                <w:spacing w:val="15"/>
                <w:w w:val="100"/>
                <w:sz w:val="18"/>
                <w:szCs w:val="18"/>
              </w:rPr>
              <w:t> </w:t>
            </w:r>
            <w:r>
              <w:rPr>
                <w:rFonts w:cs="Times New Roman" w:hAnsi="Times New Roman" w:eastAsia="Times New Roman" w:ascii="Times New Roman"/>
                <w:i/>
                <w:spacing w:val="0"/>
                <w:w w:val="100"/>
                <w:sz w:val="18"/>
                <w:szCs w:val="18"/>
              </w:rPr>
              <w:t>add</w:t>
            </w:r>
            <w:r>
              <w:rPr>
                <w:rFonts w:cs="Times New Roman" w:hAnsi="Times New Roman" w:eastAsia="Times New Roman" w:ascii="Times New Roman"/>
                <w:i/>
                <w:spacing w:val="10"/>
                <w:w w:val="100"/>
                <w:sz w:val="18"/>
                <w:szCs w:val="18"/>
              </w:rPr>
              <w:t>i</w:t>
            </w:r>
            <w:r>
              <w:rPr>
                <w:rFonts w:cs="Times New Roman" w:hAnsi="Times New Roman" w:eastAsia="Times New Roman" w:ascii="Times New Roman"/>
                <w:i/>
                <w:spacing w:val="-10"/>
                <w:w w:val="100"/>
                <w:sz w:val="18"/>
                <w:szCs w:val="18"/>
              </w:rPr>
              <w:t>t</w:t>
            </w:r>
            <w:r>
              <w:rPr>
                <w:rFonts w:cs="Times New Roman" w:hAnsi="Times New Roman" w:eastAsia="Times New Roman" w:ascii="Times New Roman"/>
                <w:i/>
                <w:spacing w:val="10"/>
                <w:w w:val="100"/>
                <w:sz w:val="18"/>
                <w:szCs w:val="18"/>
              </w:rPr>
              <w:t>i</w:t>
            </w:r>
            <w:r>
              <w:rPr>
                <w:rFonts w:cs="Times New Roman" w:hAnsi="Times New Roman" w:eastAsia="Times New Roman" w:ascii="Times New Roman"/>
                <w:i/>
                <w:spacing w:val="0"/>
                <w:w w:val="100"/>
                <w:sz w:val="18"/>
                <w:szCs w:val="18"/>
              </w:rPr>
              <w:t>on</w:t>
            </w:r>
            <w:r>
              <w:rPr>
                <w:rFonts w:cs="Times New Roman" w:hAnsi="Times New Roman" w:eastAsia="Times New Roman" w:ascii="Times New Roman"/>
                <w:i/>
                <w:spacing w:val="15"/>
                <w:w w:val="100"/>
                <w:sz w:val="18"/>
                <w:szCs w:val="18"/>
              </w:rPr>
              <w:t> </w:t>
            </w:r>
            <w:r>
              <w:rPr>
                <w:rFonts w:cs="Times New Roman" w:hAnsi="Times New Roman" w:eastAsia="Times New Roman" w:ascii="Times New Roman"/>
                <w:i/>
                <w:spacing w:val="0"/>
                <w:w w:val="100"/>
                <w:sz w:val="18"/>
                <w:szCs w:val="18"/>
              </w:rPr>
              <w:t>takes</w:t>
            </w:r>
            <w:r>
              <w:rPr>
                <w:rFonts w:cs="Times New Roman" w:hAnsi="Times New Roman" w:eastAsia="Times New Roman" w:ascii="Times New Roman"/>
                <w:i/>
                <w:spacing w:val="15"/>
                <w:w w:val="100"/>
                <w:sz w:val="18"/>
                <w:szCs w:val="18"/>
              </w:rPr>
              <w:t> </w:t>
            </w:r>
            <w:r>
              <w:rPr>
                <w:rFonts w:cs="Times New Roman" w:hAnsi="Times New Roman" w:eastAsia="Times New Roman" w:ascii="Times New Roman"/>
                <w:i/>
                <w:spacing w:val="0"/>
                <w:w w:val="100"/>
                <w:sz w:val="18"/>
                <w:szCs w:val="18"/>
              </w:rPr>
              <w:t>place</w:t>
            </w:r>
            <w:r>
              <w:rPr>
                <w:rFonts w:cs="Times New Roman" w:hAnsi="Times New Roman" w:eastAsia="Times New Roman" w:ascii="Times New Roman"/>
                <w:i/>
                <w:spacing w:val="15"/>
                <w:w w:val="100"/>
                <w:sz w:val="18"/>
                <w:szCs w:val="18"/>
              </w:rPr>
              <w:t> </w:t>
            </w:r>
            <w:r>
              <w:rPr>
                <w:rFonts w:cs="Times New Roman" w:hAnsi="Times New Roman" w:eastAsia="Times New Roman" w:ascii="Times New Roman"/>
                <w:i/>
                <w:spacing w:val="0"/>
                <w:w w:val="100"/>
                <w:sz w:val="18"/>
                <w:szCs w:val="18"/>
              </w:rPr>
              <w:t>and</w:t>
            </w:r>
            <w:r>
              <w:rPr>
                <w:rFonts w:cs="Times New Roman" w:hAnsi="Times New Roman" w:eastAsia="Times New Roman" w:ascii="Times New Roman"/>
                <w:i/>
                <w:spacing w:val="15"/>
                <w:w w:val="100"/>
                <w:sz w:val="18"/>
                <w:szCs w:val="18"/>
              </w:rPr>
              <w:t> </w:t>
            </w:r>
            <w:r>
              <w:rPr>
                <w:rFonts w:cs="Times New Roman" w:hAnsi="Times New Roman" w:eastAsia="Times New Roman" w:ascii="Times New Roman"/>
                <w:i/>
                <w:spacing w:val="10"/>
                <w:w w:val="100"/>
                <w:sz w:val="18"/>
                <w:szCs w:val="18"/>
              </w:rPr>
              <w:t>i</w:t>
            </w:r>
            <w:r>
              <w:rPr>
                <w:rFonts w:cs="Times New Roman" w:hAnsi="Times New Roman" w:eastAsia="Times New Roman" w:ascii="Times New Roman"/>
                <w:i/>
                <w:spacing w:val="0"/>
                <w:w w:val="100"/>
                <w:sz w:val="18"/>
                <w:szCs w:val="18"/>
              </w:rPr>
              <w:t>nclude</w:t>
            </w:r>
            <w:r>
              <w:rPr>
                <w:rFonts w:cs="Times New Roman" w:hAnsi="Times New Roman" w:eastAsia="Times New Roman" w:ascii="Times New Roman"/>
                <w:i/>
                <w:spacing w:val="15"/>
                <w:w w:val="100"/>
                <w:sz w:val="18"/>
                <w:szCs w:val="18"/>
              </w:rPr>
              <w:t> </w:t>
            </w:r>
            <w:r>
              <w:rPr>
                <w:rFonts w:cs="Times New Roman" w:hAnsi="Times New Roman" w:eastAsia="Times New Roman" w:ascii="Times New Roman"/>
                <w:i/>
                <w:spacing w:val="0"/>
                <w:w w:val="100"/>
                <w:sz w:val="18"/>
                <w:szCs w:val="18"/>
              </w:rPr>
              <w:t>manufactu</w:t>
            </w:r>
            <w:r>
              <w:rPr>
                <w:rFonts w:cs="Times New Roman" w:hAnsi="Times New Roman" w:eastAsia="Times New Roman" w:ascii="Times New Roman"/>
                <w:i/>
                <w:spacing w:val="-10"/>
                <w:w w:val="100"/>
                <w:sz w:val="18"/>
                <w:szCs w:val="18"/>
              </w:rPr>
              <w:t>r</w:t>
            </w:r>
            <w:r>
              <w:rPr>
                <w:rFonts w:cs="Times New Roman" w:hAnsi="Times New Roman" w:eastAsia="Times New Roman" w:ascii="Times New Roman"/>
                <w:i/>
                <w:spacing w:val="10"/>
                <w:w w:val="100"/>
                <w:sz w:val="18"/>
                <w:szCs w:val="18"/>
              </w:rPr>
              <w:t>i</w:t>
            </w:r>
            <w:r>
              <w:rPr>
                <w:rFonts w:cs="Times New Roman" w:hAnsi="Times New Roman" w:eastAsia="Times New Roman" w:ascii="Times New Roman"/>
                <w:i/>
                <w:spacing w:val="0"/>
                <w:w w:val="100"/>
                <w:sz w:val="18"/>
                <w:szCs w:val="18"/>
              </w:rPr>
              <w:t>ng</w:t>
            </w:r>
            <w:r>
              <w:rPr>
                <w:rFonts w:cs="Times New Roman" w:hAnsi="Times New Roman" w:eastAsia="Times New Roman" w:ascii="Times New Roman"/>
                <w:i/>
                <w:spacing w:val="15"/>
                <w:w w:val="100"/>
                <w:sz w:val="18"/>
                <w:szCs w:val="18"/>
              </w:rPr>
              <w:t> </w:t>
            </w:r>
            <w:r>
              <w:rPr>
                <w:rFonts w:cs="Times New Roman" w:hAnsi="Times New Roman" w:eastAsia="Times New Roman" w:ascii="Times New Roman"/>
                <w:i/>
                <w:spacing w:val="0"/>
                <w:w w:val="100"/>
                <w:sz w:val="18"/>
                <w:szCs w:val="18"/>
              </w:rPr>
              <w:t>proces</w:t>
            </w:r>
            <w:r>
              <w:rPr>
                <w:rFonts w:cs="Times New Roman" w:hAnsi="Times New Roman" w:eastAsia="Times New Roman" w:ascii="Times New Roman"/>
                <w:i/>
                <w:spacing w:val="-10"/>
                <w:w w:val="100"/>
                <w:sz w:val="18"/>
                <w:szCs w:val="18"/>
              </w:rPr>
              <w:t>s</w:t>
            </w:r>
            <w:r>
              <w:rPr>
                <w:rFonts w:cs="Times New Roman" w:hAnsi="Times New Roman" w:eastAsia="Times New Roman" w:ascii="Times New Roman"/>
                <w:i/>
                <w:spacing w:val="10"/>
                <w:w w:val="100"/>
                <w:sz w:val="18"/>
                <w:szCs w:val="18"/>
              </w:rPr>
              <w:t>i</w:t>
            </w:r>
            <w:r>
              <w:rPr>
                <w:rFonts w:cs="Times New Roman" w:hAnsi="Times New Roman" w:eastAsia="Times New Roman" w:ascii="Times New Roman"/>
                <w:i/>
                <w:spacing w:val="0"/>
                <w:w w:val="100"/>
                <w:sz w:val="18"/>
                <w:szCs w:val="18"/>
              </w:rPr>
              <w:t>ng</w:t>
            </w:r>
            <w:r>
              <w:rPr>
                <w:rFonts w:cs="Times New Roman" w:hAnsi="Times New Roman" w:eastAsia="Times New Roman" w:ascii="Times New Roman"/>
                <w:i/>
                <w:spacing w:val="15"/>
                <w:w w:val="100"/>
                <w:sz w:val="18"/>
                <w:szCs w:val="18"/>
              </w:rPr>
              <w:t> </w:t>
            </w:r>
            <w:r>
              <w:rPr>
                <w:rFonts w:cs="Times New Roman" w:hAnsi="Times New Roman" w:eastAsia="Times New Roman" w:ascii="Times New Roman"/>
                <w:i/>
                <w:spacing w:val="0"/>
                <w:w w:val="100"/>
                <w:sz w:val="18"/>
                <w:szCs w:val="18"/>
              </w:rPr>
              <w:t>and</w:t>
            </w:r>
            <w:r>
              <w:rPr>
                <w:rFonts w:cs="Times New Roman" w:hAnsi="Times New Roman" w:eastAsia="Times New Roman" w:ascii="Times New Roman"/>
                <w:i/>
                <w:spacing w:val="15"/>
                <w:w w:val="100"/>
                <w:sz w:val="18"/>
                <w:szCs w:val="18"/>
              </w:rPr>
              <w:t> </w:t>
            </w:r>
            <w:r>
              <w:rPr>
                <w:rFonts w:cs="Times New Roman" w:hAnsi="Times New Roman" w:eastAsia="Times New Roman" w:ascii="Times New Roman"/>
                <w:i/>
                <w:spacing w:val="0"/>
                <w:w w:val="100"/>
                <w:sz w:val="18"/>
                <w:szCs w:val="18"/>
              </w:rPr>
              <w:t>construct</w:t>
            </w:r>
            <w:r>
              <w:rPr>
                <w:rFonts w:cs="Times New Roman" w:hAnsi="Times New Roman" w:eastAsia="Times New Roman" w:ascii="Times New Roman"/>
                <w:i/>
                <w:spacing w:val="10"/>
                <w:w w:val="100"/>
                <w:sz w:val="18"/>
                <w:szCs w:val="18"/>
              </w:rPr>
              <w:t>i</w:t>
            </w:r>
            <w:r>
              <w:rPr>
                <w:rFonts w:cs="Times New Roman" w:hAnsi="Times New Roman" w:eastAsia="Times New Roman" w:ascii="Times New Roman"/>
                <w:i/>
                <w:spacing w:val="0"/>
                <w:w w:val="100"/>
                <w:sz w:val="18"/>
                <w:szCs w:val="18"/>
              </w:rPr>
              <w:t>on</w:t>
            </w:r>
            <w:r>
              <w:rPr>
                <w:rFonts w:cs="Times New Roman" w:hAnsi="Times New Roman" w:eastAsia="Times New Roman" w:ascii="Times New Roman"/>
                <w:i/>
                <w:spacing w:val="15"/>
                <w:w w:val="100"/>
                <w:sz w:val="18"/>
                <w:szCs w:val="18"/>
              </w:rPr>
              <w:t> </w:t>
            </w:r>
            <w:r>
              <w:rPr>
                <w:rFonts w:cs="Times New Roman" w:hAnsi="Times New Roman" w:eastAsia="Times New Roman" w:ascii="Times New Roman"/>
                <w:i/>
                <w:spacing w:val="0"/>
                <w:w w:val="100"/>
                <w:sz w:val="18"/>
                <w:szCs w:val="18"/>
              </w:rPr>
              <w:t>ac</w:t>
            </w:r>
            <w:r>
              <w:rPr>
                <w:rFonts w:cs="Times New Roman" w:hAnsi="Times New Roman" w:eastAsia="Times New Roman" w:ascii="Times New Roman"/>
                <w:i/>
                <w:spacing w:val="-10"/>
                <w:w w:val="100"/>
                <w:sz w:val="18"/>
                <w:szCs w:val="18"/>
              </w:rPr>
              <w:t>t</w:t>
            </w:r>
            <w:r>
              <w:rPr>
                <w:rFonts w:cs="Times New Roman" w:hAnsi="Times New Roman" w:eastAsia="Times New Roman" w:ascii="Times New Roman"/>
                <w:i/>
                <w:spacing w:val="10"/>
                <w:w w:val="100"/>
                <w:sz w:val="18"/>
                <w:szCs w:val="18"/>
              </w:rPr>
              <w:t>i</w:t>
            </w:r>
            <w:r>
              <w:rPr>
                <w:rFonts w:cs="Times New Roman" w:hAnsi="Times New Roman" w:eastAsia="Times New Roman" w:ascii="Times New Roman"/>
                <w:i/>
                <w:spacing w:val="-10"/>
                <w:w w:val="100"/>
                <w:sz w:val="18"/>
                <w:szCs w:val="18"/>
              </w:rPr>
              <w:t>v</w:t>
            </w:r>
            <w:r>
              <w:rPr>
                <w:rFonts w:cs="Times New Roman" w:hAnsi="Times New Roman" w:eastAsia="Times New Roman" w:ascii="Times New Roman"/>
                <w:i/>
                <w:spacing w:val="10"/>
                <w:w w:val="100"/>
                <w:sz w:val="18"/>
                <w:szCs w:val="18"/>
              </w:rPr>
              <w:t>i</w:t>
            </w:r>
            <w:r>
              <w:rPr>
                <w:rFonts w:cs="Times New Roman" w:hAnsi="Times New Roman" w:eastAsia="Times New Roman" w:ascii="Times New Roman"/>
                <w:i/>
                <w:spacing w:val="-10"/>
                <w:w w:val="100"/>
                <w:sz w:val="18"/>
                <w:szCs w:val="18"/>
              </w:rPr>
              <w:t>t</w:t>
            </w:r>
            <w:r>
              <w:rPr>
                <w:rFonts w:cs="Times New Roman" w:hAnsi="Times New Roman" w:eastAsia="Times New Roman" w:ascii="Times New Roman"/>
                <w:i/>
                <w:spacing w:val="10"/>
                <w:w w:val="100"/>
                <w:sz w:val="18"/>
                <w:szCs w:val="18"/>
              </w:rPr>
              <w:t>i</w:t>
            </w:r>
            <w:r>
              <w:rPr>
                <w:rFonts w:cs="Times New Roman" w:hAnsi="Times New Roman" w:eastAsia="Times New Roman" w:ascii="Times New Roman"/>
                <w:i/>
                <w:spacing w:val="0"/>
                <w:w w:val="100"/>
                <w:sz w:val="18"/>
                <w:szCs w:val="18"/>
              </w:rPr>
              <w:t>es</w:t>
            </w:r>
            <w:r>
              <w:rPr>
                <w:rFonts w:cs="Times New Roman" w:hAnsi="Times New Roman" w:eastAsia="Times New Roman" w:ascii="Times New Roman"/>
                <w:i/>
                <w:spacing w:val="5"/>
                <w:w w:val="100"/>
                <w:sz w:val="18"/>
                <w:szCs w:val="18"/>
              </w:rPr>
              <w:t> </w:t>
            </w:r>
            <w:r>
              <w:rPr>
                <w:rFonts w:cs="Times New Roman" w:hAnsi="Times New Roman" w:eastAsia="Times New Roman" w:ascii="Times New Roman"/>
                <w:i/>
                <w:spacing w:val="10"/>
                <w:w w:val="100"/>
                <w:sz w:val="18"/>
                <w:szCs w:val="18"/>
              </w:rPr>
              <w:t>i</w:t>
            </w:r>
            <w:r>
              <w:rPr>
                <w:rFonts w:cs="Times New Roman" w:hAnsi="Times New Roman" w:eastAsia="Times New Roman" w:ascii="Times New Roman"/>
                <w:i/>
                <w:spacing w:val="0"/>
                <w:w w:val="100"/>
                <w:sz w:val="18"/>
                <w:szCs w:val="18"/>
              </w:rPr>
              <w:t>nclude</w:t>
            </w:r>
            <w:r>
              <w:rPr>
                <w:rFonts w:cs="Times New Roman" w:hAnsi="Times New Roman" w:eastAsia="Times New Roman" w:ascii="Times New Roman"/>
                <w:i/>
                <w:spacing w:val="15"/>
                <w:w w:val="100"/>
                <w:sz w:val="18"/>
                <w:szCs w:val="18"/>
              </w:rPr>
              <w:t> </w:t>
            </w:r>
            <w:r>
              <w:rPr>
                <w:rFonts w:cs="Times New Roman" w:hAnsi="Times New Roman" w:eastAsia="Times New Roman" w:ascii="Times New Roman"/>
                <w:i/>
                <w:spacing w:val="0"/>
                <w:w w:val="100"/>
                <w:sz w:val="18"/>
                <w:szCs w:val="18"/>
              </w:rPr>
              <w:t>metal</w:t>
            </w:r>
            <w:r>
              <w:rPr>
                <w:rFonts w:cs="Times New Roman" w:hAnsi="Times New Roman" w:eastAsia="Times New Roman" w:ascii="Times New Roman"/>
                <w:i/>
                <w:spacing w:val="15"/>
                <w:w w:val="100"/>
                <w:sz w:val="18"/>
                <w:szCs w:val="18"/>
              </w:rPr>
              <w:t> </w:t>
            </w:r>
            <w:r>
              <w:rPr>
                <w:rFonts w:cs="Times New Roman" w:hAnsi="Times New Roman" w:eastAsia="Times New Roman" w:ascii="Times New Roman"/>
                <w:i/>
                <w:spacing w:val="0"/>
                <w:w w:val="100"/>
                <w:sz w:val="18"/>
                <w:szCs w:val="18"/>
              </w:rPr>
              <w:t>work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18"/>
                <w:szCs w:val="18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18"/>
                <w:szCs w:val="18"/>
              </w:rPr>
              <w:jc w:val="left"/>
              <w:spacing w:before="3" w:lineRule="auto" w:line="243"/>
              <w:ind w:left="111" w:right="89"/>
            </w:pPr>
            <w:r>
              <w:rPr>
                <w:rFonts w:cs="Times New Roman" w:hAnsi="Times New Roman" w:eastAsia="Times New Roman" w:ascii="Times New Roman"/>
                <w:i/>
                <w:spacing w:val="5"/>
                <w:w w:val="100"/>
                <w:sz w:val="18"/>
                <w:szCs w:val="18"/>
              </w:rPr>
              <w:t>,</w:t>
            </w:r>
            <w:r>
              <w:rPr>
                <w:rFonts w:cs="Times New Roman" w:hAnsi="Times New Roman" w:eastAsia="Times New Roman" w:ascii="Times New Roman"/>
                <w:i/>
                <w:spacing w:val="0"/>
                <w:w w:val="100"/>
                <w:sz w:val="18"/>
                <w:szCs w:val="18"/>
              </w:rPr>
              <w:t>au</w:t>
            </w:r>
            <w:r>
              <w:rPr>
                <w:rFonts w:cs="Times New Roman" w:hAnsi="Times New Roman" w:eastAsia="Times New Roman" w:ascii="Times New Roman"/>
                <w:i/>
                <w:spacing w:val="1"/>
                <w:w w:val="100"/>
                <w:sz w:val="18"/>
                <w:szCs w:val="18"/>
              </w:rPr>
              <w:t>t</w:t>
            </w:r>
            <w:r>
              <w:rPr>
                <w:rFonts w:cs="Times New Roman" w:hAnsi="Times New Roman" w:eastAsia="Times New Roman" w:ascii="Times New Roman"/>
                <w:i/>
                <w:spacing w:val="0"/>
                <w:w w:val="100"/>
                <w:sz w:val="18"/>
                <w:szCs w:val="18"/>
              </w:rPr>
              <w:t>omob</w:t>
            </w:r>
            <w:r>
              <w:rPr>
                <w:rFonts w:cs="Times New Roman" w:hAnsi="Times New Roman" w:eastAsia="Times New Roman" w:ascii="Times New Roman"/>
                <w:i/>
                <w:spacing w:val="10"/>
                <w:w w:val="100"/>
                <w:sz w:val="18"/>
                <w:szCs w:val="18"/>
              </w:rPr>
              <w:t>i</w:t>
            </w:r>
            <w:r>
              <w:rPr>
                <w:rFonts w:cs="Times New Roman" w:hAnsi="Times New Roman" w:eastAsia="Times New Roman" w:ascii="Times New Roman"/>
                <w:i/>
                <w:spacing w:val="-10"/>
                <w:w w:val="100"/>
                <w:sz w:val="18"/>
                <w:szCs w:val="18"/>
              </w:rPr>
              <w:t>l</w:t>
            </w:r>
            <w:r>
              <w:rPr>
                <w:rFonts w:cs="Times New Roman" w:hAnsi="Times New Roman" w:eastAsia="Times New Roman" w:ascii="Times New Roman"/>
                <w:i/>
                <w:spacing w:val="0"/>
                <w:w w:val="100"/>
                <w:sz w:val="18"/>
                <w:szCs w:val="18"/>
              </w:rPr>
              <w:t>e</w:t>
            </w:r>
            <w:r>
              <w:rPr>
                <w:rFonts w:cs="Times New Roman" w:hAnsi="Times New Roman" w:eastAsia="Times New Roman" w:ascii="Times New Roman"/>
                <w:i/>
                <w:spacing w:val="15"/>
                <w:w w:val="100"/>
                <w:sz w:val="18"/>
                <w:szCs w:val="18"/>
              </w:rPr>
              <w:t> </w:t>
            </w:r>
            <w:r>
              <w:rPr>
                <w:rFonts w:cs="Times New Roman" w:hAnsi="Times New Roman" w:eastAsia="Times New Roman" w:ascii="Times New Roman"/>
                <w:i/>
                <w:spacing w:val="0"/>
                <w:w w:val="100"/>
                <w:sz w:val="18"/>
                <w:szCs w:val="18"/>
              </w:rPr>
              <w:t>produc</w:t>
            </w:r>
            <w:r>
              <w:rPr>
                <w:rFonts w:cs="Times New Roman" w:hAnsi="Times New Roman" w:eastAsia="Times New Roman" w:ascii="Times New Roman"/>
                <w:i/>
                <w:spacing w:val="-10"/>
                <w:w w:val="100"/>
                <w:sz w:val="18"/>
                <w:szCs w:val="18"/>
              </w:rPr>
              <w:t>t</w:t>
            </w:r>
            <w:r>
              <w:rPr>
                <w:rFonts w:cs="Times New Roman" w:hAnsi="Times New Roman" w:eastAsia="Times New Roman" w:ascii="Times New Roman"/>
                <w:i/>
                <w:spacing w:val="10"/>
                <w:w w:val="100"/>
                <w:sz w:val="18"/>
                <w:szCs w:val="18"/>
              </w:rPr>
              <w:t>i</w:t>
            </w:r>
            <w:r>
              <w:rPr>
                <w:rFonts w:cs="Times New Roman" w:hAnsi="Times New Roman" w:eastAsia="Times New Roman" w:ascii="Times New Roman"/>
                <w:i/>
                <w:spacing w:val="0"/>
                <w:w w:val="100"/>
                <w:sz w:val="18"/>
                <w:szCs w:val="18"/>
              </w:rPr>
              <w:t>on</w:t>
            </w:r>
            <w:r>
              <w:rPr>
                <w:rFonts w:cs="Times New Roman" w:hAnsi="Times New Roman" w:eastAsia="Times New Roman" w:ascii="Times New Roman"/>
                <w:i/>
                <w:spacing w:val="15"/>
                <w:w w:val="100"/>
                <w:sz w:val="18"/>
                <w:szCs w:val="18"/>
              </w:rPr>
              <w:t> </w:t>
            </w:r>
            <w:r>
              <w:rPr>
                <w:rFonts w:cs="Times New Roman" w:hAnsi="Times New Roman" w:eastAsia="Times New Roman" w:ascii="Times New Roman"/>
                <w:i/>
                <w:spacing w:val="5"/>
                <w:w w:val="100"/>
                <w:sz w:val="18"/>
                <w:szCs w:val="18"/>
              </w:rPr>
              <w:t>,</w:t>
            </w:r>
            <w:r>
              <w:rPr>
                <w:rFonts w:cs="Times New Roman" w:hAnsi="Times New Roman" w:eastAsia="Times New Roman" w:ascii="Times New Roman"/>
                <w:i/>
                <w:spacing w:val="0"/>
                <w:w w:val="100"/>
                <w:sz w:val="18"/>
                <w:szCs w:val="18"/>
              </w:rPr>
              <w:t>tex</w:t>
            </w:r>
            <w:r>
              <w:rPr>
                <w:rFonts w:cs="Times New Roman" w:hAnsi="Times New Roman" w:eastAsia="Times New Roman" w:ascii="Times New Roman"/>
                <w:i/>
                <w:spacing w:val="-10"/>
                <w:w w:val="100"/>
                <w:sz w:val="18"/>
                <w:szCs w:val="18"/>
              </w:rPr>
              <w:t>t</w:t>
            </w:r>
            <w:r>
              <w:rPr>
                <w:rFonts w:cs="Times New Roman" w:hAnsi="Times New Roman" w:eastAsia="Times New Roman" w:ascii="Times New Roman"/>
                <w:i/>
                <w:spacing w:val="10"/>
                <w:w w:val="100"/>
                <w:sz w:val="18"/>
                <w:szCs w:val="18"/>
              </w:rPr>
              <w:t>i</w:t>
            </w:r>
            <w:r>
              <w:rPr>
                <w:rFonts w:cs="Times New Roman" w:hAnsi="Times New Roman" w:eastAsia="Times New Roman" w:ascii="Times New Roman"/>
                <w:i/>
                <w:spacing w:val="0"/>
                <w:w w:val="100"/>
                <w:sz w:val="18"/>
                <w:szCs w:val="18"/>
              </w:rPr>
              <w:t>le</w:t>
            </w:r>
            <w:r>
              <w:rPr>
                <w:rFonts w:cs="Times New Roman" w:hAnsi="Times New Roman" w:eastAsia="Times New Roman" w:ascii="Times New Roman"/>
                <w:i/>
                <w:spacing w:val="15"/>
                <w:w w:val="100"/>
                <w:sz w:val="18"/>
                <w:szCs w:val="18"/>
              </w:rPr>
              <w:t> </w:t>
            </w:r>
            <w:r>
              <w:rPr>
                <w:rFonts w:cs="Times New Roman" w:hAnsi="Times New Roman" w:eastAsia="Times New Roman" w:ascii="Times New Roman"/>
                <w:i/>
                <w:spacing w:val="0"/>
                <w:w w:val="100"/>
                <w:sz w:val="18"/>
                <w:szCs w:val="18"/>
              </w:rPr>
              <w:t>produc</w:t>
            </w:r>
            <w:r>
              <w:rPr>
                <w:rFonts w:cs="Times New Roman" w:hAnsi="Times New Roman" w:eastAsia="Times New Roman" w:ascii="Times New Roman"/>
                <w:i/>
                <w:spacing w:val="-10"/>
                <w:w w:val="100"/>
                <w:sz w:val="18"/>
                <w:szCs w:val="18"/>
              </w:rPr>
              <w:t>t</w:t>
            </w:r>
            <w:r>
              <w:rPr>
                <w:rFonts w:cs="Times New Roman" w:hAnsi="Times New Roman" w:eastAsia="Times New Roman" w:ascii="Times New Roman"/>
                <w:i/>
                <w:spacing w:val="10"/>
                <w:w w:val="100"/>
                <w:sz w:val="18"/>
                <w:szCs w:val="18"/>
              </w:rPr>
              <w:t>i</w:t>
            </w:r>
            <w:r>
              <w:rPr>
                <w:rFonts w:cs="Times New Roman" w:hAnsi="Times New Roman" w:eastAsia="Times New Roman" w:ascii="Times New Roman"/>
                <w:i/>
                <w:spacing w:val="0"/>
                <w:w w:val="100"/>
                <w:sz w:val="18"/>
                <w:szCs w:val="18"/>
              </w:rPr>
              <w:t>o</w:t>
            </w:r>
            <w:r>
              <w:rPr>
                <w:rFonts w:cs="Times New Roman" w:hAnsi="Times New Roman" w:eastAsia="Times New Roman" w:ascii="Times New Roman"/>
                <w:i/>
                <w:spacing w:val="-10"/>
                <w:w w:val="100"/>
                <w:sz w:val="18"/>
                <w:szCs w:val="18"/>
              </w:rPr>
              <w:t>n</w:t>
            </w:r>
            <w:r>
              <w:rPr>
                <w:rFonts w:cs="Times New Roman" w:hAnsi="Times New Roman" w:eastAsia="Times New Roman" w:ascii="Times New Roman"/>
                <w:i/>
                <w:spacing w:val="0"/>
                <w:w w:val="100"/>
                <w:sz w:val="18"/>
                <w:szCs w:val="18"/>
              </w:rPr>
              <w:t>,</w:t>
            </w:r>
            <w:r>
              <w:rPr>
                <w:rFonts w:cs="Times New Roman" w:hAnsi="Times New Roman" w:eastAsia="Times New Roman" w:ascii="Times New Roman"/>
                <w:i/>
                <w:spacing w:val="20"/>
                <w:w w:val="100"/>
                <w:sz w:val="18"/>
                <w:szCs w:val="18"/>
              </w:rPr>
              <w:t> </w:t>
            </w:r>
            <w:r>
              <w:rPr>
                <w:rFonts w:cs="Times New Roman" w:hAnsi="Times New Roman" w:eastAsia="Times New Roman" w:ascii="Times New Roman"/>
                <w:i/>
                <w:spacing w:val="0"/>
                <w:w w:val="100"/>
                <w:sz w:val="18"/>
                <w:szCs w:val="18"/>
              </w:rPr>
              <w:t>che</w:t>
            </w:r>
            <w:r>
              <w:rPr>
                <w:rFonts w:cs="Times New Roman" w:hAnsi="Times New Roman" w:eastAsia="Times New Roman" w:ascii="Times New Roman"/>
                <w:i/>
                <w:spacing w:val="-10"/>
                <w:w w:val="100"/>
                <w:sz w:val="18"/>
                <w:szCs w:val="18"/>
              </w:rPr>
              <w:t>m</w:t>
            </w:r>
            <w:r>
              <w:rPr>
                <w:rFonts w:cs="Times New Roman" w:hAnsi="Times New Roman" w:eastAsia="Times New Roman" w:ascii="Times New Roman"/>
                <w:i/>
                <w:spacing w:val="10"/>
                <w:w w:val="100"/>
                <w:sz w:val="18"/>
                <w:szCs w:val="18"/>
              </w:rPr>
              <w:t>i</w:t>
            </w:r>
            <w:r>
              <w:rPr>
                <w:rFonts w:cs="Times New Roman" w:hAnsi="Times New Roman" w:eastAsia="Times New Roman" w:ascii="Times New Roman"/>
                <w:i/>
                <w:spacing w:val="0"/>
                <w:w w:val="100"/>
                <w:sz w:val="18"/>
                <w:szCs w:val="18"/>
              </w:rPr>
              <w:t>cal</w:t>
            </w:r>
            <w:r>
              <w:rPr>
                <w:rFonts w:cs="Times New Roman" w:hAnsi="Times New Roman" w:eastAsia="Times New Roman" w:ascii="Times New Roman"/>
                <w:i/>
                <w:spacing w:val="15"/>
                <w:w w:val="100"/>
                <w:sz w:val="18"/>
                <w:szCs w:val="18"/>
              </w:rPr>
              <w:t> </w:t>
            </w:r>
            <w:r>
              <w:rPr>
                <w:rFonts w:cs="Times New Roman" w:hAnsi="Times New Roman" w:eastAsia="Times New Roman" w:ascii="Times New Roman"/>
                <w:i/>
                <w:spacing w:val="0"/>
                <w:w w:val="100"/>
                <w:sz w:val="18"/>
                <w:szCs w:val="18"/>
              </w:rPr>
              <w:t>and</w:t>
            </w:r>
            <w:r>
              <w:rPr>
                <w:rFonts w:cs="Times New Roman" w:hAnsi="Times New Roman" w:eastAsia="Times New Roman" w:ascii="Times New Roman"/>
                <w:i/>
                <w:spacing w:val="15"/>
                <w:w w:val="100"/>
                <w:sz w:val="18"/>
                <w:szCs w:val="18"/>
              </w:rPr>
              <w:t> </w:t>
            </w:r>
            <w:r>
              <w:rPr>
                <w:rFonts w:cs="Times New Roman" w:hAnsi="Times New Roman" w:eastAsia="Times New Roman" w:ascii="Times New Roman"/>
                <w:i/>
                <w:spacing w:val="0"/>
                <w:w w:val="100"/>
                <w:sz w:val="18"/>
                <w:szCs w:val="18"/>
              </w:rPr>
              <w:t>en</w:t>
            </w:r>
            <w:r>
              <w:rPr>
                <w:rFonts w:cs="Times New Roman" w:hAnsi="Times New Roman" w:eastAsia="Times New Roman" w:ascii="Times New Roman"/>
                <w:i/>
                <w:spacing w:val="-10"/>
                <w:w w:val="100"/>
                <w:sz w:val="18"/>
                <w:szCs w:val="18"/>
              </w:rPr>
              <w:t>g</w:t>
            </w:r>
            <w:r>
              <w:rPr>
                <w:rFonts w:cs="Times New Roman" w:hAnsi="Times New Roman" w:eastAsia="Times New Roman" w:ascii="Times New Roman"/>
                <w:i/>
                <w:spacing w:val="10"/>
                <w:w w:val="100"/>
                <w:sz w:val="18"/>
                <w:szCs w:val="18"/>
              </w:rPr>
              <w:t>i</w:t>
            </w:r>
            <w:r>
              <w:rPr>
                <w:rFonts w:cs="Times New Roman" w:hAnsi="Times New Roman" w:eastAsia="Times New Roman" w:ascii="Times New Roman"/>
                <w:i/>
                <w:spacing w:val="0"/>
                <w:w w:val="100"/>
                <w:sz w:val="18"/>
                <w:szCs w:val="18"/>
              </w:rPr>
              <w:t>nee</w:t>
            </w:r>
            <w:r>
              <w:rPr>
                <w:rFonts w:cs="Times New Roman" w:hAnsi="Times New Roman" w:eastAsia="Times New Roman" w:ascii="Times New Roman"/>
                <w:i/>
                <w:spacing w:val="-10"/>
                <w:w w:val="100"/>
                <w:sz w:val="18"/>
                <w:szCs w:val="18"/>
              </w:rPr>
              <w:t>r</w:t>
            </w:r>
            <w:r>
              <w:rPr>
                <w:rFonts w:cs="Times New Roman" w:hAnsi="Times New Roman" w:eastAsia="Times New Roman" w:ascii="Times New Roman"/>
                <w:i/>
                <w:spacing w:val="10"/>
                <w:w w:val="100"/>
                <w:sz w:val="18"/>
                <w:szCs w:val="18"/>
              </w:rPr>
              <w:t>i</w:t>
            </w:r>
            <w:r>
              <w:rPr>
                <w:rFonts w:cs="Times New Roman" w:hAnsi="Times New Roman" w:eastAsia="Times New Roman" w:ascii="Times New Roman"/>
                <w:i/>
                <w:spacing w:val="0"/>
                <w:w w:val="100"/>
                <w:sz w:val="18"/>
                <w:szCs w:val="18"/>
              </w:rPr>
              <w:t>ng</w:t>
            </w:r>
            <w:r>
              <w:rPr>
                <w:rFonts w:cs="Times New Roman" w:hAnsi="Times New Roman" w:eastAsia="Times New Roman" w:ascii="Times New Roman"/>
                <w:i/>
                <w:spacing w:val="5"/>
                <w:w w:val="100"/>
                <w:sz w:val="18"/>
                <w:szCs w:val="18"/>
              </w:rPr>
              <w:t> </w:t>
            </w:r>
            <w:r>
              <w:rPr>
                <w:rFonts w:cs="Times New Roman" w:hAnsi="Times New Roman" w:eastAsia="Times New Roman" w:ascii="Times New Roman"/>
                <w:i/>
                <w:spacing w:val="10"/>
                <w:w w:val="100"/>
                <w:sz w:val="18"/>
                <w:szCs w:val="18"/>
              </w:rPr>
              <w:t>i</w:t>
            </w:r>
            <w:r>
              <w:rPr>
                <w:rFonts w:cs="Times New Roman" w:hAnsi="Times New Roman" w:eastAsia="Times New Roman" w:ascii="Times New Roman"/>
                <w:i/>
                <w:spacing w:val="0"/>
                <w:w w:val="100"/>
                <w:sz w:val="18"/>
                <w:szCs w:val="18"/>
              </w:rPr>
              <w:t>ndust</w:t>
            </w:r>
            <w:r>
              <w:rPr>
                <w:rFonts w:cs="Times New Roman" w:hAnsi="Times New Roman" w:eastAsia="Times New Roman" w:ascii="Times New Roman"/>
                <w:i/>
                <w:spacing w:val="-10"/>
                <w:w w:val="100"/>
                <w:sz w:val="18"/>
                <w:szCs w:val="18"/>
              </w:rPr>
              <w:t>r</w:t>
            </w:r>
            <w:r>
              <w:rPr>
                <w:rFonts w:cs="Times New Roman" w:hAnsi="Times New Roman" w:eastAsia="Times New Roman" w:ascii="Times New Roman"/>
                <w:i/>
                <w:spacing w:val="10"/>
                <w:w w:val="100"/>
                <w:sz w:val="18"/>
                <w:szCs w:val="18"/>
              </w:rPr>
              <w:t>i</w:t>
            </w:r>
            <w:r>
              <w:rPr>
                <w:rFonts w:cs="Times New Roman" w:hAnsi="Times New Roman" w:eastAsia="Times New Roman" w:ascii="Times New Roman"/>
                <w:i/>
                <w:spacing w:val="0"/>
                <w:w w:val="100"/>
                <w:sz w:val="18"/>
                <w:szCs w:val="18"/>
              </w:rPr>
              <w:t>es</w:t>
            </w:r>
            <w:r>
              <w:rPr>
                <w:rFonts w:cs="Times New Roman" w:hAnsi="Times New Roman" w:eastAsia="Times New Roman" w:ascii="Times New Roman"/>
                <w:i/>
                <w:spacing w:val="15"/>
                <w:w w:val="100"/>
                <w:sz w:val="18"/>
                <w:szCs w:val="18"/>
              </w:rPr>
              <w:t> </w:t>
            </w:r>
            <w:r>
              <w:rPr>
                <w:rFonts w:cs="Times New Roman" w:hAnsi="Times New Roman" w:eastAsia="Times New Roman" w:ascii="Times New Roman"/>
                <w:i/>
                <w:spacing w:val="0"/>
                <w:w w:val="100"/>
                <w:sz w:val="18"/>
                <w:szCs w:val="18"/>
              </w:rPr>
              <w:t>aerospace</w:t>
            </w:r>
            <w:r>
              <w:rPr>
                <w:rFonts w:cs="Times New Roman" w:hAnsi="Times New Roman" w:eastAsia="Times New Roman" w:ascii="Times New Roman"/>
                <w:i/>
                <w:spacing w:val="15"/>
                <w:w w:val="100"/>
                <w:sz w:val="18"/>
                <w:szCs w:val="18"/>
              </w:rPr>
              <w:t> </w:t>
            </w:r>
            <w:r>
              <w:rPr>
                <w:rFonts w:cs="Times New Roman" w:hAnsi="Times New Roman" w:eastAsia="Times New Roman" w:ascii="Times New Roman"/>
                <w:i/>
                <w:spacing w:val="0"/>
                <w:w w:val="100"/>
                <w:sz w:val="18"/>
                <w:szCs w:val="18"/>
              </w:rPr>
              <w:t>manufactu</w:t>
            </w:r>
            <w:r>
              <w:rPr>
                <w:rFonts w:cs="Times New Roman" w:hAnsi="Times New Roman" w:eastAsia="Times New Roman" w:ascii="Times New Roman"/>
                <w:i/>
                <w:spacing w:val="-10"/>
                <w:w w:val="100"/>
                <w:sz w:val="18"/>
                <w:szCs w:val="18"/>
              </w:rPr>
              <w:t>r</w:t>
            </w:r>
            <w:r>
              <w:rPr>
                <w:rFonts w:cs="Times New Roman" w:hAnsi="Times New Roman" w:eastAsia="Times New Roman" w:ascii="Times New Roman"/>
                <w:i/>
                <w:spacing w:val="10"/>
                <w:w w:val="100"/>
                <w:sz w:val="18"/>
                <w:szCs w:val="18"/>
              </w:rPr>
              <w:t>i</w:t>
            </w:r>
            <w:r>
              <w:rPr>
                <w:rFonts w:cs="Times New Roman" w:hAnsi="Times New Roman" w:eastAsia="Times New Roman" w:ascii="Times New Roman"/>
                <w:i/>
                <w:spacing w:val="0"/>
                <w:w w:val="100"/>
                <w:sz w:val="18"/>
                <w:szCs w:val="18"/>
              </w:rPr>
              <w:t>ng</w:t>
            </w:r>
            <w:r>
              <w:rPr>
                <w:rFonts w:cs="Times New Roman" w:hAnsi="Times New Roman" w:eastAsia="Times New Roman" w:ascii="Times New Roman"/>
                <w:i/>
                <w:spacing w:val="15"/>
                <w:w w:val="100"/>
                <w:sz w:val="18"/>
                <w:szCs w:val="18"/>
              </w:rPr>
              <w:t> </w:t>
            </w:r>
            <w:r>
              <w:rPr>
                <w:rFonts w:cs="Times New Roman" w:hAnsi="Times New Roman" w:eastAsia="Times New Roman" w:ascii="Times New Roman"/>
                <w:i/>
                <w:spacing w:val="0"/>
                <w:w w:val="100"/>
                <w:sz w:val="18"/>
                <w:szCs w:val="18"/>
              </w:rPr>
              <w:t>energy</w:t>
            </w:r>
            <w:r>
              <w:rPr>
                <w:rFonts w:cs="Times New Roman" w:hAnsi="Times New Roman" w:eastAsia="Times New Roman" w:ascii="Times New Roman"/>
                <w:i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cs="Times New Roman" w:hAnsi="Times New Roman" w:eastAsia="Times New Roman" w:ascii="Times New Roman"/>
                <w:i/>
                <w:spacing w:val="0"/>
                <w:w w:val="100"/>
                <w:sz w:val="18"/>
                <w:szCs w:val="18"/>
              </w:rPr>
              <w:t>ut</w:t>
            </w:r>
            <w:r>
              <w:rPr>
                <w:rFonts w:cs="Times New Roman" w:hAnsi="Times New Roman" w:eastAsia="Times New Roman" w:ascii="Times New Roman"/>
                <w:i/>
                <w:spacing w:val="10"/>
                <w:w w:val="100"/>
                <w:sz w:val="18"/>
                <w:szCs w:val="18"/>
              </w:rPr>
              <w:t>i</w:t>
            </w:r>
            <w:r>
              <w:rPr>
                <w:rFonts w:cs="Times New Roman" w:hAnsi="Times New Roman" w:eastAsia="Times New Roman" w:ascii="Times New Roman"/>
                <w:i/>
                <w:spacing w:val="-10"/>
                <w:w w:val="100"/>
                <w:sz w:val="18"/>
                <w:szCs w:val="18"/>
              </w:rPr>
              <w:t>l</w:t>
            </w:r>
            <w:r>
              <w:rPr>
                <w:rFonts w:cs="Times New Roman" w:hAnsi="Times New Roman" w:eastAsia="Times New Roman" w:ascii="Times New Roman"/>
                <w:i/>
                <w:spacing w:val="10"/>
                <w:w w:val="100"/>
                <w:sz w:val="18"/>
                <w:szCs w:val="18"/>
              </w:rPr>
              <w:t>i</w:t>
            </w:r>
            <w:r>
              <w:rPr>
                <w:rFonts w:cs="Times New Roman" w:hAnsi="Times New Roman" w:eastAsia="Times New Roman" w:ascii="Times New Roman"/>
                <w:i/>
                <w:spacing w:val="-10"/>
                <w:w w:val="100"/>
                <w:sz w:val="18"/>
                <w:szCs w:val="18"/>
              </w:rPr>
              <w:t>t</w:t>
            </w:r>
            <w:r>
              <w:rPr>
                <w:rFonts w:cs="Times New Roman" w:hAnsi="Times New Roman" w:eastAsia="Times New Roman" w:ascii="Times New Roman"/>
                <w:i/>
                <w:spacing w:val="10"/>
                <w:w w:val="100"/>
                <w:sz w:val="18"/>
                <w:szCs w:val="18"/>
              </w:rPr>
              <w:t>i</w:t>
            </w:r>
            <w:r>
              <w:rPr>
                <w:rFonts w:cs="Times New Roman" w:hAnsi="Times New Roman" w:eastAsia="Times New Roman" w:ascii="Times New Roman"/>
                <w:i/>
                <w:spacing w:val="0"/>
                <w:w w:val="100"/>
                <w:sz w:val="18"/>
                <w:szCs w:val="18"/>
              </w:rPr>
              <w:t>es</w:t>
            </w:r>
            <w:r>
              <w:rPr>
                <w:rFonts w:cs="Times New Roman" w:hAnsi="Times New Roman" w:eastAsia="Times New Roman" w:ascii="Times New Roman"/>
                <w:i/>
                <w:spacing w:val="-5"/>
                <w:w w:val="100"/>
                <w:sz w:val="18"/>
                <w:szCs w:val="18"/>
              </w:rPr>
              <w:t> </w:t>
            </w:r>
            <w:r>
              <w:rPr>
                <w:rFonts w:cs="Times New Roman" w:hAnsi="Times New Roman" w:eastAsia="Times New Roman" w:ascii="Times New Roman"/>
                <w:i/>
                <w:spacing w:val="0"/>
                <w:w w:val="100"/>
                <w:sz w:val="18"/>
                <w:szCs w:val="18"/>
              </w:rPr>
              <w:t>en</w:t>
            </w:r>
            <w:r>
              <w:rPr>
                <w:rFonts w:cs="Times New Roman" w:hAnsi="Times New Roman" w:eastAsia="Times New Roman" w:ascii="Times New Roman"/>
                <w:i/>
                <w:spacing w:val="-10"/>
                <w:w w:val="100"/>
                <w:sz w:val="18"/>
                <w:szCs w:val="18"/>
              </w:rPr>
              <w:t>g</w:t>
            </w:r>
            <w:r>
              <w:rPr>
                <w:rFonts w:cs="Times New Roman" w:hAnsi="Times New Roman" w:eastAsia="Times New Roman" w:ascii="Times New Roman"/>
                <w:i/>
                <w:spacing w:val="10"/>
                <w:w w:val="100"/>
                <w:sz w:val="18"/>
                <w:szCs w:val="18"/>
              </w:rPr>
              <w:t>i</w:t>
            </w:r>
            <w:r>
              <w:rPr>
                <w:rFonts w:cs="Times New Roman" w:hAnsi="Times New Roman" w:eastAsia="Times New Roman" w:ascii="Times New Roman"/>
                <w:i/>
                <w:spacing w:val="0"/>
                <w:w w:val="100"/>
                <w:sz w:val="18"/>
                <w:szCs w:val="18"/>
              </w:rPr>
              <w:t>nee</w:t>
            </w:r>
            <w:r>
              <w:rPr>
                <w:rFonts w:cs="Times New Roman" w:hAnsi="Times New Roman" w:eastAsia="Times New Roman" w:ascii="Times New Roman"/>
                <w:i/>
                <w:spacing w:val="-10"/>
                <w:w w:val="100"/>
                <w:sz w:val="18"/>
                <w:szCs w:val="18"/>
              </w:rPr>
              <w:t>r</w:t>
            </w:r>
            <w:r>
              <w:rPr>
                <w:rFonts w:cs="Times New Roman" w:hAnsi="Times New Roman" w:eastAsia="Times New Roman" w:ascii="Times New Roman"/>
                <w:i/>
                <w:spacing w:val="10"/>
                <w:w w:val="100"/>
                <w:sz w:val="18"/>
                <w:szCs w:val="18"/>
              </w:rPr>
              <w:t>i</w:t>
            </w:r>
            <w:r>
              <w:rPr>
                <w:rFonts w:cs="Times New Roman" w:hAnsi="Times New Roman" w:eastAsia="Times New Roman" w:ascii="Times New Roman"/>
                <w:i/>
                <w:spacing w:val="0"/>
                <w:w w:val="100"/>
                <w:sz w:val="18"/>
                <w:szCs w:val="18"/>
              </w:rPr>
              <w:t>ng,</w:t>
            </w:r>
            <w:r>
              <w:rPr>
                <w:rFonts w:cs="Times New Roman" w:hAnsi="Times New Roman" w:eastAsia="Times New Roman" w:ascii="Times New Roman"/>
                <w:i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cs="Times New Roman" w:hAnsi="Times New Roman" w:eastAsia="Times New Roman" w:ascii="Times New Roman"/>
                <w:i/>
                <w:spacing w:val="0"/>
                <w:w w:val="100"/>
                <w:sz w:val="18"/>
                <w:szCs w:val="18"/>
              </w:rPr>
              <w:t>brewe</w:t>
            </w:r>
            <w:r>
              <w:rPr>
                <w:rFonts w:cs="Times New Roman" w:hAnsi="Times New Roman" w:eastAsia="Times New Roman" w:ascii="Times New Roman"/>
                <w:i/>
                <w:spacing w:val="-10"/>
                <w:w w:val="100"/>
                <w:sz w:val="18"/>
                <w:szCs w:val="18"/>
              </w:rPr>
              <w:t>r</w:t>
            </w:r>
            <w:r>
              <w:rPr>
                <w:rFonts w:cs="Times New Roman" w:hAnsi="Times New Roman" w:eastAsia="Times New Roman" w:ascii="Times New Roman"/>
                <w:i/>
                <w:spacing w:val="10"/>
                <w:w w:val="100"/>
                <w:sz w:val="18"/>
                <w:szCs w:val="18"/>
              </w:rPr>
              <w:t>i</w:t>
            </w:r>
            <w:r>
              <w:rPr>
                <w:rFonts w:cs="Times New Roman" w:hAnsi="Times New Roman" w:eastAsia="Times New Roman" w:ascii="Times New Roman"/>
                <w:i/>
                <w:spacing w:val="0"/>
                <w:w w:val="100"/>
                <w:sz w:val="18"/>
                <w:szCs w:val="18"/>
              </w:rPr>
              <w:t>es</w:t>
            </w:r>
            <w:r>
              <w:rPr>
                <w:rFonts w:cs="Times New Roman" w:hAnsi="Times New Roman" w:eastAsia="Times New Roman" w:ascii="Times New Roman"/>
                <w:i/>
                <w:spacing w:val="5"/>
                <w:w w:val="100"/>
                <w:sz w:val="18"/>
                <w:szCs w:val="18"/>
              </w:rPr>
              <w:t> </w:t>
            </w:r>
            <w:r>
              <w:rPr>
                <w:rFonts w:cs="Times New Roman" w:hAnsi="Times New Roman" w:eastAsia="Times New Roman" w:ascii="Times New Roman"/>
                <w:i/>
                <w:spacing w:val="0"/>
                <w:w w:val="100"/>
                <w:sz w:val="18"/>
                <w:szCs w:val="18"/>
              </w:rPr>
              <w:t>and</w:t>
            </w:r>
            <w:r>
              <w:rPr>
                <w:rFonts w:cs="Times New Roman" w:hAnsi="Times New Roman" w:eastAsia="Times New Roman" w:ascii="Times New Roman"/>
                <w:i/>
                <w:spacing w:val="-5"/>
                <w:w w:val="100"/>
                <w:sz w:val="18"/>
                <w:szCs w:val="18"/>
              </w:rPr>
              <w:t> </w:t>
            </w:r>
            <w:r>
              <w:rPr>
                <w:rFonts w:cs="Times New Roman" w:hAnsi="Times New Roman" w:eastAsia="Times New Roman" w:ascii="Times New Roman"/>
                <w:i/>
                <w:spacing w:val="0"/>
                <w:w w:val="100"/>
                <w:sz w:val="18"/>
                <w:szCs w:val="18"/>
              </w:rPr>
              <w:t>bottlers,</w:t>
            </w:r>
            <w:r>
              <w:rPr>
                <w:rFonts w:cs="Times New Roman" w:hAnsi="Times New Roman" w:eastAsia="Times New Roman" w:ascii="Times New Roman"/>
                <w:i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cs="Times New Roman" w:hAnsi="Times New Roman" w:eastAsia="Times New Roman" w:ascii="Times New Roman"/>
                <w:i/>
                <w:spacing w:val="0"/>
                <w:w w:val="100"/>
                <w:sz w:val="18"/>
                <w:szCs w:val="18"/>
              </w:rPr>
              <w:t>s</w:t>
            </w:r>
            <w:r>
              <w:rPr>
                <w:rFonts w:cs="Times New Roman" w:hAnsi="Times New Roman" w:eastAsia="Times New Roman" w:ascii="Times New Roman"/>
                <w:i/>
                <w:spacing w:val="-10"/>
                <w:w w:val="100"/>
                <w:sz w:val="18"/>
                <w:szCs w:val="18"/>
              </w:rPr>
              <w:t>h</w:t>
            </w:r>
            <w:r>
              <w:rPr>
                <w:rFonts w:cs="Times New Roman" w:hAnsi="Times New Roman" w:eastAsia="Times New Roman" w:ascii="Times New Roman"/>
                <w:i/>
                <w:spacing w:val="10"/>
                <w:w w:val="100"/>
                <w:sz w:val="18"/>
                <w:szCs w:val="18"/>
              </w:rPr>
              <w:t>i</w:t>
            </w:r>
            <w:r>
              <w:rPr>
                <w:rFonts w:cs="Times New Roman" w:hAnsi="Times New Roman" w:eastAsia="Times New Roman" w:ascii="Times New Roman"/>
                <w:i/>
                <w:spacing w:val="0"/>
                <w:w w:val="100"/>
                <w:sz w:val="18"/>
                <w:szCs w:val="18"/>
              </w:rPr>
              <w:t>p</w:t>
            </w:r>
            <w:r>
              <w:rPr>
                <w:rFonts w:cs="Times New Roman" w:hAnsi="Times New Roman" w:eastAsia="Times New Roman" w:ascii="Times New Roman"/>
                <w:i/>
                <w:spacing w:val="5"/>
                <w:w w:val="100"/>
                <w:sz w:val="18"/>
                <w:szCs w:val="18"/>
              </w:rPr>
              <w:t> </w:t>
            </w:r>
            <w:r>
              <w:rPr>
                <w:rFonts w:cs="Times New Roman" w:hAnsi="Times New Roman" w:eastAsia="Times New Roman" w:ascii="Times New Roman"/>
                <w:i/>
                <w:spacing w:val="0"/>
                <w:w w:val="100"/>
                <w:sz w:val="18"/>
                <w:szCs w:val="18"/>
              </w:rPr>
              <w:t>b</w:t>
            </w:r>
            <w:r>
              <w:rPr>
                <w:rFonts w:cs="Times New Roman" w:hAnsi="Times New Roman" w:eastAsia="Times New Roman" w:ascii="Times New Roman"/>
                <w:i/>
                <w:spacing w:val="-10"/>
                <w:w w:val="100"/>
                <w:sz w:val="18"/>
                <w:szCs w:val="18"/>
              </w:rPr>
              <w:t>u</w:t>
            </w:r>
            <w:r>
              <w:rPr>
                <w:rFonts w:cs="Times New Roman" w:hAnsi="Times New Roman" w:eastAsia="Times New Roman" w:ascii="Times New Roman"/>
                <w:i/>
                <w:spacing w:val="10"/>
                <w:w w:val="100"/>
                <w:sz w:val="18"/>
                <w:szCs w:val="18"/>
              </w:rPr>
              <w:t>i</w:t>
            </w:r>
            <w:r>
              <w:rPr>
                <w:rFonts w:cs="Times New Roman" w:hAnsi="Times New Roman" w:eastAsia="Times New Roman" w:ascii="Times New Roman"/>
                <w:i/>
                <w:spacing w:val="0"/>
                <w:w w:val="100"/>
                <w:sz w:val="18"/>
                <w:szCs w:val="18"/>
              </w:rPr>
              <w:t>l</w:t>
            </w:r>
            <w:r>
              <w:rPr>
                <w:rFonts w:cs="Times New Roman" w:hAnsi="Times New Roman" w:eastAsia="Times New Roman" w:ascii="Times New Roman"/>
                <w:i/>
                <w:spacing w:val="-10"/>
                <w:w w:val="100"/>
                <w:sz w:val="18"/>
                <w:szCs w:val="18"/>
              </w:rPr>
              <w:t>d</w:t>
            </w:r>
            <w:r>
              <w:rPr>
                <w:rFonts w:cs="Times New Roman" w:hAnsi="Times New Roman" w:eastAsia="Times New Roman" w:ascii="Times New Roman"/>
                <w:i/>
                <w:spacing w:val="10"/>
                <w:w w:val="100"/>
                <w:sz w:val="18"/>
                <w:szCs w:val="18"/>
              </w:rPr>
              <w:t>i</w:t>
            </w:r>
            <w:r>
              <w:rPr>
                <w:rFonts w:cs="Times New Roman" w:hAnsi="Times New Roman" w:eastAsia="Times New Roman" w:ascii="Times New Roman"/>
                <w:i/>
                <w:spacing w:val="0"/>
                <w:w w:val="100"/>
                <w:sz w:val="18"/>
                <w:szCs w:val="18"/>
              </w:rPr>
              <w:t>n</w:t>
            </w:r>
            <w:r>
              <w:rPr>
                <w:rFonts w:cs="Times New Roman" w:hAnsi="Times New Roman" w:eastAsia="Times New Roman" w:ascii="Times New Roman"/>
                <w:i/>
                <w:spacing w:val="-10"/>
                <w:w w:val="100"/>
                <w:sz w:val="18"/>
                <w:szCs w:val="18"/>
              </w:rPr>
              <w:t>g</w:t>
            </w:r>
            <w:r>
              <w:rPr>
                <w:rFonts w:cs="Times New Roman" w:hAnsi="Times New Roman" w:eastAsia="Times New Roman" w:ascii="Times New Roman"/>
                <w:i/>
                <w:spacing w:val="0"/>
                <w:w w:val="100"/>
                <w:sz w:val="18"/>
                <w:szCs w:val="18"/>
              </w:rPr>
              <w:t>.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18"/>
                <w:szCs w:val="18"/>
              </w:rPr>
            </w:r>
          </w:p>
        </w:tc>
      </w:tr>
      <w:tr>
        <w:trPr>
          <w:trHeight w:val="655" w:hRule="exact"/>
        </w:trPr>
        <w:tc>
          <w:tcPr>
            <w:tcW w:w="1380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spacing w:lineRule="exact" w:line="220"/>
              <w:ind w:left="120"/>
            </w:pP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spacing w:val="3"/>
                <w:w w:val="100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spacing w:val="-6"/>
                <w:w w:val="100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spacing w:val="3"/>
                <w:w w:val="100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y</w:t>
            </w:r>
          </w:p>
        </w:tc>
        <w:tc>
          <w:tcPr>
            <w:tcW w:w="8577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Times New Roman" w:hAnsi="Times New Roman" w:eastAsia="Times New Roman" w:ascii="Times New Roman"/>
                <w:sz w:val="18"/>
                <w:szCs w:val="18"/>
              </w:rPr>
              <w:jc w:val="both"/>
              <w:spacing w:before="5" w:lineRule="auto" w:line="243"/>
              <w:ind w:left="111" w:right="93"/>
            </w:pPr>
            <w:r>
              <w:rPr>
                <w:rFonts w:cs="Times New Roman" w:hAnsi="Times New Roman" w:eastAsia="Times New Roman" w:ascii="Times New Roman"/>
                <w:i/>
                <w:spacing w:val="0"/>
                <w:w w:val="100"/>
                <w:sz w:val="18"/>
                <w:szCs w:val="18"/>
              </w:rPr>
              <w:t>Serv</w:t>
            </w:r>
            <w:r>
              <w:rPr>
                <w:rFonts w:cs="Times New Roman" w:hAnsi="Times New Roman" w:eastAsia="Times New Roman" w:ascii="Times New Roman"/>
                <w:i/>
                <w:spacing w:val="10"/>
                <w:w w:val="100"/>
                <w:sz w:val="18"/>
                <w:szCs w:val="18"/>
              </w:rPr>
              <w:t>i</w:t>
            </w:r>
            <w:r>
              <w:rPr>
                <w:rFonts w:cs="Times New Roman" w:hAnsi="Times New Roman" w:eastAsia="Times New Roman" w:ascii="Times New Roman"/>
                <w:i/>
                <w:spacing w:val="0"/>
                <w:w w:val="100"/>
                <w:sz w:val="18"/>
                <w:szCs w:val="18"/>
              </w:rPr>
              <w:t>ce</w:t>
            </w:r>
            <w:r>
              <w:rPr>
                <w:rFonts w:cs="Times New Roman" w:hAnsi="Times New Roman" w:eastAsia="Times New Roman" w:ascii="Times New Roman"/>
                <w:i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cs="Times New Roman" w:hAnsi="Times New Roman" w:eastAsia="Times New Roman" w:ascii="Times New Roman"/>
                <w:i/>
                <w:spacing w:val="10"/>
                <w:w w:val="100"/>
                <w:sz w:val="18"/>
                <w:szCs w:val="18"/>
              </w:rPr>
              <w:t>i</w:t>
            </w:r>
            <w:r>
              <w:rPr>
                <w:rFonts w:cs="Times New Roman" w:hAnsi="Times New Roman" w:eastAsia="Times New Roman" w:ascii="Times New Roman"/>
                <w:i/>
                <w:spacing w:val="0"/>
                <w:w w:val="100"/>
                <w:sz w:val="18"/>
                <w:szCs w:val="18"/>
              </w:rPr>
              <w:t>ndustry</w:t>
            </w:r>
            <w:r>
              <w:rPr>
                <w:rFonts w:cs="Times New Roman" w:hAnsi="Times New Roman" w:eastAsia="Times New Roman" w:ascii="Times New Roman"/>
                <w:i/>
                <w:spacing w:val="10"/>
                <w:w w:val="100"/>
                <w:sz w:val="18"/>
                <w:szCs w:val="18"/>
              </w:rPr>
              <w:t> </w:t>
            </w:r>
            <w:r>
              <w:rPr>
                <w:rFonts w:cs="Times New Roman" w:hAnsi="Times New Roman" w:eastAsia="Times New Roman" w:ascii="Times New Roman"/>
                <w:i/>
                <w:spacing w:val="0"/>
                <w:w w:val="100"/>
                <w:sz w:val="18"/>
                <w:szCs w:val="18"/>
              </w:rPr>
              <w:t>that</w:t>
            </w:r>
            <w:r>
              <w:rPr>
                <w:rFonts w:cs="Times New Roman" w:hAnsi="Times New Roman" w:eastAsia="Times New Roman" w:ascii="Times New Roman"/>
                <w:i/>
                <w:spacing w:val="10"/>
                <w:w w:val="100"/>
                <w:sz w:val="18"/>
                <w:szCs w:val="18"/>
              </w:rPr>
              <w:t> </w:t>
            </w:r>
            <w:r>
              <w:rPr>
                <w:rFonts w:cs="Times New Roman" w:hAnsi="Times New Roman" w:eastAsia="Times New Roman" w:ascii="Times New Roman"/>
                <w:i/>
                <w:spacing w:val="0"/>
                <w:w w:val="100"/>
                <w:sz w:val="18"/>
                <w:szCs w:val="18"/>
              </w:rPr>
              <w:t>prov</w:t>
            </w:r>
            <w:r>
              <w:rPr>
                <w:rFonts w:cs="Times New Roman" w:hAnsi="Times New Roman" w:eastAsia="Times New Roman" w:ascii="Times New Roman"/>
                <w:i/>
                <w:spacing w:val="10"/>
                <w:w w:val="100"/>
                <w:sz w:val="18"/>
                <w:szCs w:val="18"/>
              </w:rPr>
              <w:t>i</w:t>
            </w:r>
            <w:r>
              <w:rPr>
                <w:rFonts w:cs="Times New Roman" w:hAnsi="Times New Roman" w:eastAsia="Times New Roman" w:ascii="Times New Roman"/>
                <w:i/>
                <w:spacing w:val="0"/>
                <w:w w:val="100"/>
                <w:sz w:val="18"/>
                <w:szCs w:val="18"/>
              </w:rPr>
              <w:t>des</w:t>
            </w:r>
            <w:r>
              <w:rPr>
                <w:rFonts w:cs="Times New Roman" w:hAnsi="Times New Roman" w:eastAsia="Times New Roman" w:ascii="Times New Roman"/>
                <w:i/>
                <w:spacing w:val="10"/>
                <w:w w:val="100"/>
                <w:sz w:val="18"/>
                <w:szCs w:val="18"/>
              </w:rPr>
              <w:t> </w:t>
            </w:r>
            <w:r>
              <w:rPr>
                <w:rFonts w:cs="Times New Roman" w:hAnsi="Times New Roman" w:eastAsia="Times New Roman" w:ascii="Times New Roman"/>
                <w:i/>
                <w:spacing w:val="0"/>
                <w:w w:val="100"/>
                <w:sz w:val="18"/>
                <w:szCs w:val="18"/>
              </w:rPr>
              <w:t>serv</w:t>
            </w:r>
            <w:r>
              <w:rPr>
                <w:rFonts w:cs="Times New Roman" w:hAnsi="Times New Roman" w:eastAsia="Times New Roman" w:ascii="Times New Roman"/>
                <w:i/>
                <w:spacing w:val="10"/>
                <w:w w:val="100"/>
                <w:sz w:val="18"/>
                <w:szCs w:val="18"/>
              </w:rPr>
              <w:t>i</w:t>
            </w:r>
            <w:r>
              <w:rPr>
                <w:rFonts w:cs="Times New Roman" w:hAnsi="Times New Roman" w:eastAsia="Times New Roman" w:ascii="Times New Roman"/>
                <w:i/>
                <w:spacing w:val="0"/>
                <w:w w:val="100"/>
                <w:sz w:val="18"/>
                <w:szCs w:val="18"/>
              </w:rPr>
              <w:t>ces</w:t>
            </w:r>
            <w:r>
              <w:rPr>
                <w:rFonts w:cs="Times New Roman" w:hAnsi="Times New Roman" w:eastAsia="Times New Roman" w:ascii="Times New Roman"/>
                <w:i/>
                <w:spacing w:val="10"/>
                <w:w w:val="100"/>
                <w:sz w:val="18"/>
                <w:szCs w:val="18"/>
              </w:rPr>
              <w:t> </w:t>
            </w:r>
            <w:r>
              <w:rPr>
                <w:rFonts w:cs="Times New Roman" w:hAnsi="Times New Roman" w:eastAsia="Times New Roman" w:ascii="Times New Roman"/>
                <w:i/>
                <w:spacing w:val="0"/>
                <w:w w:val="100"/>
                <w:sz w:val="18"/>
                <w:szCs w:val="18"/>
              </w:rPr>
              <w:t>to</w:t>
            </w:r>
            <w:r>
              <w:rPr>
                <w:rFonts w:cs="Times New Roman" w:hAnsi="Times New Roman" w:eastAsia="Times New Roman" w:ascii="Times New Roman"/>
                <w:i/>
                <w:spacing w:val="10"/>
                <w:w w:val="100"/>
                <w:sz w:val="18"/>
                <w:szCs w:val="18"/>
              </w:rPr>
              <w:t> </w:t>
            </w:r>
            <w:r>
              <w:rPr>
                <w:rFonts w:cs="Times New Roman" w:hAnsi="Times New Roman" w:eastAsia="Times New Roman" w:ascii="Times New Roman"/>
                <w:i/>
                <w:spacing w:val="0"/>
                <w:w w:val="100"/>
                <w:sz w:val="18"/>
                <w:szCs w:val="18"/>
              </w:rPr>
              <w:t>the</w:t>
            </w:r>
            <w:r>
              <w:rPr>
                <w:rFonts w:cs="Times New Roman" w:hAnsi="Times New Roman" w:eastAsia="Times New Roman" w:ascii="Times New Roman"/>
                <w:i/>
                <w:spacing w:val="10"/>
                <w:w w:val="100"/>
                <w:sz w:val="18"/>
                <w:szCs w:val="18"/>
              </w:rPr>
              <w:t> </w:t>
            </w:r>
            <w:r>
              <w:rPr>
                <w:rFonts w:cs="Times New Roman" w:hAnsi="Times New Roman" w:eastAsia="Times New Roman" w:ascii="Times New Roman"/>
                <w:i/>
                <w:spacing w:val="0"/>
                <w:w w:val="100"/>
                <w:sz w:val="18"/>
                <w:szCs w:val="18"/>
              </w:rPr>
              <w:t>publ</w:t>
            </w:r>
            <w:r>
              <w:rPr>
                <w:rFonts w:cs="Times New Roman" w:hAnsi="Times New Roman" w:eastAsia="Times New Roman" w:ascii="Times New Roman"/>
                <w:i/>
                <w:spacing w:val="10"/>
                <w:w w:val="100"/>
                <w:sz w:val="18"/>
                <w:szCs w:val="18"/>
              </w:rPr>
              <w:t>i</w:t>
            </w:r>
            <w:r>
              <w:rPr>
                <w:rFonts w:cs="Times New Roman" w:hAnsi="Times New Roman" w:eastAsia="Times New Roman" w:ascii="Times New Roman"/>
                <w:i/>
                <w:spacing w:val="0"/>
                <w:w w:val="100"/>
                <w:sz w:val="18"/>
                <w:szCs w:val="18"/>
              </w:rPr>
              <w:t>c</w:t>
            </w:r>
            <w:r>
              <w:rPr>
                <w:rFonts w:cs="Times New Roman" w:hAnsi="Times New Roman" w:eastAsia="Times New Roman" w:ascii="Times New Roman"/>
                <w:i/>
                <w:spacing w:val="10"/>
                <w:w w:val="100"/>
                <w:sz w:val="18"/>
                <w:szCs w:val="18"/>
              </w:rPr>
              <w:t> </w:t>
            </w:r>
            <w:r>
              <w:rPr>
                <w:rFonts w:cs="Times New Roman" w:hAnsi="Times New Roman" w:eastAsia="Times New Roman" w:ascii="Times New Roman"/>
                <w:i/>
                <w:spacing w:val="0"/>
                <w:w w:val="100"/>
                <w:sz w:val="18"/>
                <w:szCs w:val="18"/>
              </w:rPr>
              <w:t>and</w:t>
            </w:r>
            <w:r>
              <w:rPr>
                <w:rFonts w:cs="Times New Roman" w:hAnsi="Times New Roman" w:eastAsia="Times New Roman" w:ascii="Times New Roman"/>
                <w:i/>
                <w:spacing w:val="10"/>
                <w:w w:val="100"/>
                <w:sz w:val="18"/>
                <w:szCs w:val="18"/>
              </w:rPr>
              <w:t> </w:t>
            </w:r>
            <w:r>
              <w:rPr>
                <w:rFonts w:cs="Times New Roman" w:hAnsi="Times New Roman" w:eastAsia="Times New Roman" w:ascii="Times New Roman"/>
                <w:i/>
                <w:spacing w:val="0"/>
                <w:w w:val="100"/>
                <w:sz w:val="18"/>
                <w:szCs w:val="18"/>
              </w:rPr>
              <w:t>pr</w:t>
            </w:r>
            <w:r>
              <w:rPr>
                <w:rFonts w:cs="Times New Roman" w:hAnsi="Times New Roman" w:eastAsia="Times New Roman" w:ascii="Times New Roman"/>
                <w:i/>
                <w:spacing w:val="10"/>
                <w:w w:val="100"/>
                <w:sz w:val="18"/>
                <w:szCs w:val="18"/>
              </w:rPr>
              <w:t>i</w:t>
            </w:r>
            <w:r>
              <w:rPr>
                <w:rFonts w:cs="Times New Roman" w:hAnsi="Times New Roman" w:eastAsia="Times New Roman" w:ascii="Times New Roman"/>
                <w:i/>
                <w:spacing w:val="0"/>
                <w:w w:val="100"/>
                <w:sz w:val="18"/>
                <w:szCs w:val="18"/>
              </w:rPr>
              <w:t>vate</w:t>
            </w:r>
            <w:r>
              <w:rPr>
                <w:rFonts w:cs="Times New Roman" w:hAnsi="Times New Roman" w:eastAsia="Times New Roman" w:ascii="Times New Roman"/>
                <w:i/>
                <w:spacing w:val="10"/>
                <w:w w:val="100"/>
                <w:sz w:val="18"/>
                <w:szCs w:val="18"/>
              </w:rPr>
              <w:t> </w:t>
            </w:r>
            <w:r>
              <w:rPr>
                <w:rFonts w:cs="Times New Roman" w:hAnsi="Times New Roman" w:eastAsia="Times New Roman" w:ascii="Times New Roman"/>
                <w:i/>
                <w:spacing w:val="0"/>
                <w:w w:val="100"/>
                <w:sz w:val="18"/>
                <w:szCs w:val="18"/>
              </w:rPr>
              <w:t>sectors</w:t>
            </w:r>
            <w:r>
              <w:rPr>
                <w:rFonts w:cs="Times New Roman" w:hAnsi="Times New Roman" w:eastAsia="Times New Roman" w:ascii="Times New Roman"/>
                <w:i/>
                <w:spacing w:val="5"/>
                <w:w w:val="100"/>
                <w:sz w:val="18"/>
                <w:szCs w:val="18"/>
              </w:rPr>
              <w:t>.</w:t>
            </w:r>
            <w:r>
              <w:rPr>
                <w:rFonts w:cs="Times New Roman" w:hAnsi="Times New Roman" w:eastAsia="Times New Roman" w:ascii="Times New Roman"/>
                <w:i/>
                <w:spacing w:val="0"/>
                <w:w w:val="100"/>
                <w:sz w:val="18"/>
                <w:szCs w:val="18"/>
              </w:rPr>
              <w:t>,</w:t>
            </w:r>
            <w:r>
              <w:rPr>
                <w:rFonts w:cs="Times New Roman" w:hAnsi="Times New Roman" w:eastAsia="Times New Roman" w:ascii="Times New Roman"/>
                <w:i/>
                <w:spacing w:val="23"/>
                <w:w w:val="100"/>
                <w:sz w:val="18"/>
                <w:szCs w:val="18"/>
              </w:rPr>
              <w:t> </w:t>
            </w:r>
            <w:r>
              <w:rPr>
                <w:rFonts w:cs="Times New Roman" w:hAnsi="Times New Roman" w:eastAsia="Times New Roman" w:ascii="Times New Roman"/>
                <w:i/>
                <w:spacing w:val="0"/>
                <w:w w:val="100"/>
                <w:sz w:val="18"/>
                <w:szCs w:val="18"/>
              </w:rPr>
              <w:t>key</w:t>
            </w:r>
            <w:r>
              <w:rPr>
                <w:rFonts w:cs="Times New Roman" w:hAnsi="Times New Roman" w:eastAsia="Times New Roman" w:ascii="Times New Roman"/>
                <w:i/>
                <w:spacing w:val="10"/>
                <w:w w:val="100"/>
                <w:sz w:val="18"/>
                <w:szCs w:val="18"/>
              </w:rPr>
              <w:t> </w:t>
            </w:r>
            <w:r>
              <w:rPr>
                <w:rFonts w:cs="Times New Roman" w:hAnsi="Times New Roman" w:eastAsia="Times New Roman" w:ascii="Times New Roman"/>
                <w:i/>
                <w:spacing w:val="0"/>
                <w:w w:val="100"/>
                <w:sz w:val="18"/>
                <w:szCs w:val="18"/>
              </w:rPr>
              <w:t>act</w:t>
            </w:r>
            <w:r>
              <w:rPr>
                <w:rFonts w:cs="Times New Roman" w:hAnsi="Times New Roman" w:eastAsia="Times New Roman" w:ascii="Times New Roman"/>
                <w:i/>
                <w:spacing w:val="10"/>
                <w:w w:val="100"/>
                <w:sz w:val="18"/>
                <w:szCs w:val="18"/>
              </w:rPr>
              <w:t>i</w:t>
            </w:r>
            <w:r>
              <w:rPr>
                <w:rFonts w:cs="Times New Roman" w:hAnsi="Times New Roman" w:eastAsia="Times New Roman" w:ascii="Times New Roman"/>
                <w:i/>
                <w:spacing w:val="-10"/>
                <w:w w:val="100"/>
                <w:sz w:val="18"/>
                <w:szCs w:val="18"/>
              </w:rPr>
              <w:t>v</w:t>
            </w:r>
            <w:r>
              <w:rPr>
                <w:rFonts w:cs="Times New Roman" w:hAnsi="Times New Roman" w:eastAsia="Times New Roman" w:ascii="Times New Roman"/>
                <w:i/>
                <w:spacing w:val="10"/>
                <w:w w:val="100"/>
                <w:sz w:val="18"/>
                <w:szCs w:val="18"/>
              </w:rPr>
              <w:t>i</w:t>
            </w:r>
            <w:r>
              <w:rPr>
                <w:rFonts w:cs="Times New Roman" w:hAnsi="Times New Roman" w:eastAsia="Times New Roman" w:ascii="Times New Roman"/>
                <w:i/>
                <w:spacing w:val="-10"/>
                <w:w w:val="100"/>
                <w:sz w:val="18"/>
                <w:szCs w:val="18"/>
              </w:rPr>
              <w:t>t</w:t>
            </w:r>
            <w:r>
              <w:rPr>
                <w:rFonts w:cs="Times New Roman" w:hAnsi="Times New Roman" w:eastAsia="Times New Roman" w:ascii="Times New Roman"/>
                <w:i/>
                <w:spacing w:val="10"/>
                <w:w w:val="100"/>
                <w:sz w:val="18"/>
                <w:szCs w:val="18"/>
              </w:rPr>
              <w:t>i</w:t>
            </w:r>
            <w:r>
              <w:rPr>
                <w:rFonts w:cs="Times New Roman" w:hAnsi="Times New Roman" w:eastAsia="Times New Roman" w:ascii="Times New Roman"/>
                <w:i/>
                <w:spacing w:val="0"/>
                <w:w w:val="100"/>
                <w:sz w:val="18"/>
                <w:szCs w:val="18"/>
              </w:rPr>
              <w:t>es</w:t>
            </w:r>
            <w:r>
              <w:rPr>
                <w:rFonts w:cs="Times New Roman" w:hAnsi="Times New Roman" w:eastAsia="Times New Roman" w:ascii="Times New Roman"/>
                <w:i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cs="Times New Roman" w:hAnsi="Times New Roman" w:eastAsia="Times New Roman" w:ascii="Times New Roman"/>
                <w:i/>
                <w:spacing w:val="10"/>
                <w:w w:val="100"/>
                <w:sz w:val="18"/>
                <w:szCs w:val="18"/>
              </w:rPr>
              <w:t>i</w:t>
            </w:r>
            <w:r>
              <w:rPr>
                <w:rFonts w:cs="Times New Roman" w:hAnsi="Times New Roman" w:eastAsia="Times New Roman" w:ascii="Times New Roman"/>
                <w:i/>
                <w:spacing w:val="0"/>
                <w:w w:val="100"/>
                <w:sz w:val="18"/>
                <w:szCs w:val="18"/>
              </w:rPr>
              <w:t>nclude</w:t>
            </w:r>
            <w:r>
              <w:rPr>
                <w:rFonts w:cs="Times New Roman" w:hAnsi="Times New Roman" w:eastAsia="Times New Roman" w:ascii="Times New Roman"/>
                <w:i/>
                <w:spacing w:val="10"/>
                <w:w w:val="100"/>
                <w:sz w:val="18"/>
                <w:szCs w:val="18"/>
              </w:rPr>
              <w:t> </w:t>
            </w:r>
            <w:r>
              <w:rPr>
                <w:rFonts w:cs="Times New Roman" w:hAnsi="Times New Roman" w:eastAsia="Times New Roman" w:ascii="Times New Roman"/>
                <w:i/>
                <w:spacing w:val="0"/>
                <w:w w:val="100"/>
                <w:sz w:val="18"/>
                <w:szCs w:val="18"/>
              </w:rPr>
              <w:t>reta</w:t>
            </w:r>
            <w:r>
              <w:rPr>
                <w:rFonts w:cs="Times New Roman" w:hAnsi="Times New Roman" w:eastAsia="Times New Roman" w:ascii="Times New Roman"/>
                <w:i/>
                <w:spacing w:val="10"/>
                <w:w w:val="100"/>
                <w:sz w:val="18"/>
                <w:szCs w:val="18"/>
              </w:rPr>
              <w:t>i</w:t>
            </w:r>
            <w:r>
              <w:rPr>
                <w:rFonts w:cs="Times New Roman" w:hAnsi="Times New Roman" w:eastAsia="Times New Roman" w:ascii="Times New Roman"/>
                <w:i/>
                <w:spacing w:val="0"/>
                <w:w w:val="100"/>
                <w:sz w:val="18"/>
                <w:szCs w:val="18"/>
              </w:rPr>
              <w:t>l</w:t>
            </w:r>
            <w:r>
              <w:rPr>
                <w:rFonts w:cs="Times New Roman" w:hAnsi="Times New Roman" w:eastAsia="Times New Roman" w:ascii="Times New Roman"/>
                <w:i/>
                <w:spacing w:val="10"/>
                <w:w w:val="100"/>
                <w:sz w:val="18"/>
                <w:szCs w:val="18"/>
              </w:rPr>
              <w:t> </w:t>
            </w:r>
            <w:r>
              <w:rPr>
                <w:rFonts w:cs="Times New Roman" w:hAnsi="Times New Roman" w:eastAsia="Times New Roman" w:ascii="Times New Roman"/>
                <w:i/>
                <w:spacing w:val="0"/>
                <w:w w:val="100"/>
                <w:sz w:val="18"/>
                <w:szCs w:val="18"/>
              </w:rPr>
              <w:t>and</w:t>
            </w:r>
            <w:r>
              <w:rPr>
                <w:rFonts w:cs="Times New Roman" w:hAnsi="Times New Roman" w:eastAsia="Times New Roman" w:ascii="Times New Roman"/>
                <w:i/>
                <w:spacing w:val="10"/>
                <w:w w:val="100"/>
                <w:sz w:val="18"/>
                <w:szCs w:val="18"/>
              </w:rPr>
              <w:t> </w:t>
            </w:r>
            <w:r>
              <w:rPr>
                <w:rFonts w:cs="Times New Roman" w:hAnsi="Times New Roman" w:eastAsia="Times New Roman" w:ascii="Times New Roman"/>
                <w:i/>
                <w:spacing w:val="0"/>
                <w:w w:val="100"/>
                <w:sz w:val="18"/>
                <w:szCs w:val="18"/>
              </w:rPr>
              <w:t>whole</w:t>
            </w:r>
            <w:r>
              <w:rPr>
                <w:rFonts w:cs="Times New Roman" w:hAnsi="Times New Roman" w:eastAsia="Times New Roman" w:ascii="Times New Roman"/>
                <w:i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cs="Times New Roman" w:hAnsi="Times New Roman" w:eastAsia="Times New Roman" w:ascii="Times New Roman"/>
                <w:i/>
                <w:spacing w:val="0"/>
                <w:w w:val="100"/>
                <w:sz w:val="18"/>
                <w:szCs w:val="18"/>
              </w:rPr>
              <w:t>sale</w:t>
            </w:r>
            <w:r>
              <w:rPr>
                <w:rFonts w:cs="Times New Roman" w:hAnsi="Times New Roman" w:eastAsia="Times New Roman" w:ascii="Times New Roman"/>
                <w:i/>
                <w:spacing w:val="5"/>
                <w:w w:val="100"/>
                <w:sz w:val="18"/>
                <w:szCs w:val="18"/>
              </w:rPr>
              <w:t> </w:t>
            </w:r>
            <w:r>
              <w:rPr>
                <w:rFonts w:cs="Times New Roman" w:hAnsi="Times New Roman" w:eastAsia="Times New Roman" w:ascii="Times New Roman"/>
                <w:i/>
                <w:spacing w:val="0"/>
                <w:w w:val="100"/>
                <w:sz w:val="18"/>
                <w:szCs w:val="18"/>
              </w:rPr>
              <w:t>sales,</w:t>
            </w:r>
            <w:r>
              <w:rPr>
                <w:rFonts w:cs="Times New Roman" w:hAnsi="Times New Roman" w:eastAsia="Times New Roman" w:ascii="Times New Roman"/>
                <w:i/>
                <w:spacing w:val="10"/>
                <w:w w:val="100"/>
                <w:sz w:val="18"/>
                <w:szCs w:val="18"/>
              </w:rPr>
              <w:t> </w:t>
            </w:r>
            <w:r>
              <w:rPr>
                <w:rFonts w:cs="Times New Roman" w:hAnsi="Times New Roman" w:eastAsia="Times New Roman" w:ascii="Times New Roman"/>
                <w:i/>
                <w:spacing w:val="0"/>
                <w:w w:val="100"/>
                <w:sz w:val="18"/>
                <w:szCs w:val="18"/>
              </w:rPr>
              <w:t>transporta</w:t>
            </w:r>
            <w:r>
              <w:rPr>
                <w:rFonts w:cs="Times New Roman" w:hAnsi="Times New Roman" w:eastAsia="Times New Roman" w:ascii="Times New Roman"/>
                <w:i/>
                <w:spacing w:val="-10"/>
                <w:w w:val="100"/>
                <w:sz w:val="18"/>
                <w:szCs w:val="18"/>
              </w:rPr>
              <w:t>t</w:t>
            </w:r>
            <w:r>
              <w:rPr>
                <w:rFonts w:cs="Times New Roman" w:hAnsi="Times New Roman" w:eastAsia="Times New Roman" w:ascii="Times New Roman"/>
                <w:i/>
                <w:spacing w:val="10"/>
                <w:w w:val="100"/>
                <w:sz w:val="18"/>
                <w:szCs w:val="18"/>
              </w:rPr>
              <w:t>i</w:t>
            </w:r>
            <w:r>
              <w:rPr>
                <w:rFonts w:cs="Times New Roman" w:hAnsi="Times New Roman" w:eastAsia="Times New Roman" w:ascii="Times New Roman"/>
                <w:i/>
                <w:spacing w:val="0"/>
                <w:w w:val="100"/>
                <w:sz w:val="18"/>
                <w:szCs w:val="18"/>
              </w:rPr>
              <w:t>on</w:t>
            </w:r>
            <w:r>
              <w:rPr>
                <w:rFonts w:cs="Times New Roman" w:hAnsi="Times New Roman" w:eastAsia="Times New Roman" w:ascii="Times New Roman"/>
                <w:i/>
                <w:spacing w:val="5"/>
                <w:w w:val="100"/>
                <w:sz w:val="18"/>
                <w:szCs w:val="18"/>
              </w:rPr>
              <w:t> </w:t>
            </w:r>
            <w:r>
              <w:rPr>
                <w:rFonts w:cs="Times New Roman" w:hAnsi="Times New Roman" w:eastAsia="Times New Roman" w:ascii="Times New Roman"/>
                <w:i/>
                <w:spacing w:val="0"/>
                <w:w w:val="100"/>
                <w:sz w:val="18"/>
                <w:szCs w:val="18"/>
              </w:rPr>
              <w:t>and</w:t>
            </w:r>
            <w:r>
              <w:rPr>
                <w:rFonts w:cs="Times New Roman" w:hAnsi="Times New Roman" w:eastAsia="Times New Roman" w:ascii="Times New Roman"/>
                <w:i/>
                <w:spacing w:val="5"/>
                <w:w w:val="100"/>
                <w:sz w:val="18"/>
                <w:szCs w:val="18"/>
              </w:rPr>
              <w:t> </w:t>
            </w:r>
            <w:r>
              <w:rPr>
                <w:rFonts w:cs="Times New Roman" w:hAnsi="Times New Roman" w:eastAsia="Times New Roman" w:ascii="Times New Roman"/>
                <w:i/>
                <w:spacing w:val="-10"/>
                <w:w w:val="100"/>
                <w:sz w:val="18"/>
                <w:szCs w:val="18"/>
              </w:rPr>
              <w:t>d</w:t>
            </w:r>
            <w:r>
              <w:rPr>
                <w:rFonts w:cs="Times New Roman" w:hAnsi="Times New Roman" w:eastAsia="Times New Roman" w:ascii="Times New Roman"/>
                <w:i/>
                <w:spacing w:val="10"/>
                <w:w w:val="100"/>
                <w:sz w:val="18"/>
                <w:szCs w:val="18"/>
              </w:rPr>
              <w:t>i</w:t>
            </w:r>
            <w:r>
              <w:rPr>
                <w:rFonts w:cs="Times New Roman" w:hAnsi="Times New Roman" w:eastAsia="Times New Roman" w:ascii="Times New Roman"/>
                <w:i/>
                <w:spacing w:val="0"/>
                <w:w w:val="100"/>
                <w:sz w:val="18"/>
                <w:szCs w:val="18"/>
              </w:rPr>
              <w:t>st</w:t>
            </w:r>
            <w:r>
              <w:rPr>
                <w:rFonts w:cs="Times New Roman" w:hAnsi="Times New Roman" w:eastAsia="Times New Roman" w:ascii="Times New Roman"/>
                <w:i/>
                <w:spacing w:val="-10"/>
                <w:w w:val="100"/>
                <w:sz w:val="18"/>
                <w:szCs w:val="18"/>
              </w:rPr>
              <w:t>r</w:t>
            </w:r>
            <w:r>
              <w:rPr>
                <w:rFonts w:cs="Times New Roman" w:hAnsi="Times New Roman" w:eastAsia="Times New Roman" w:ascii="Times New Roman"/>
                <w:i/>
                <w:spacing w:val="10"/>
                <w:w w:val="100"/>
                <w:sz w:val="18"/>
                <w:szCs w:val="18"/>
              </w:rPr>
              <w:t>i</w:t>
            </w:r>
            <w:r>
              <w:rPr>
                <w:rFonts w:cs="Times New Roman" w:hAnsi="Times New Roman" w:eastAsia="Times New Roman" w:ascii="Times New Roman"/>
                <w:i/>
                <w:spacing w:val="0"/>
                <w:w w:val="100"/>
                <w:sz w:val="18"/>
                <w:szCs w:val="18"/>
              </w:rPr>
              <w:t>bu</w:t>
            </w:r>
            <w:r>
              <w:rPr>
                <w:rFonts w:cs="Times New Roman" w:hAnsi="Times New Roman" w:eastAsia="Times New Roman" w:ascii="Times New Roman"/>
                <w:i/>
                <w:spacing w:val="-10"/>
                <w:w w:val="100"/>
                <w:sz w:val="18"/>
                <w:szCs w:val="18"/>
              </w:rPr>
              <w:t>t</w:t>
            </w:r>
            <w:r>
              <w:rPr>
                <w:rFonts w:cs="Times New Roman" w:hAnsi="Times New Roman" w:eastAsia="Times New Roman" w:ascii="Times New Roman"/>
                <w:i/>
                <w:spacing w:val="10"/>
                <w:w w:val="100"/>
                <w:sz w:val="18"/>
                <w:szCs w:val="18"/>
              </w:rPr>
              <w:t>i</w:t>
            </w:r>
            <w:r>
              <w:rPr>
                <w:rFonts w:cs="Times New Roman" w:hAnsi="Times New Roman" w:eastAsia="Times New Roman" w:ascii="Times New Roman"/>
                <w:i/>
                <w:spacing w:val="0"/>
                <w:w w:val="100"/>
                <w:sz w:val="18"/>
                <w:szCs w:val="18"/>
              </w:rPr>
              <w:t>o</w:t>
            </w:r>
            <w:r>
              <w:rPr>
                <w:rFonts w:cs="Times New Roman" w:hAnsi="Times New Roman" w:eastAsia="Times New Roman" w:ascii="Times New Roman"/>
                <w:i/>
                <w:spacing w:val="-10"/>
                <w:w w:val="100"/>
                <w:sz w:val="18"/>
                <w:szCs w:val="18"/>
              </w:rPr>
              <w:t>n</w:t>
            </w:r>
            <w:r>
              <w:rPr>
                <w:rFonts w:cs="Times New Roman" w:hAnsi="Times New Roman" w:eastAsia="Times New Roman" w:ascii="Times New Roman"/>
                <w:i/>
                <w:spacing w:val="0"/>
                <w:w w:val="100"/>
                <w:sz w:val="18"/>
                <w:szCs w:val="18"/>
              </w:rPr>
              <w:t>,</w:t>
            </w:r>
            <w:r>
              <w:rPr>
                <w:rFonts w:cs="Times New Roman" w:hAnsi="Times New Roman" w:eastAsia="Times New Roman" w:ascii="Times New Roman"/>
                <w:i/>
                <w:spacing w:val="10"/>
                <w:w w:val="100"/>
                <w:sz w:val="18"/>
                <w:szCs w:val="18"/>
              </w:rPr>
              <w:t> </w:t>
            </w:r>
            <w:r>
              <w:rPr>
                <w:rFonts w:cs="Times New Roman" w:hAnsi="Times New Roman" w:eastAsia="Times New Roman" w:ascii="Times New Roman"/>
                <w:i/>
                <w:spacing w:val="0"/>
                <w:w w:val="100"/>
                <w:sz w:val="18"/>
                <w:szCs w:val="18"/>
              </w:rPr>
              <w:t>entert</w:t>
            </w:r>
            <w:r>
              <w:rPr>
                <w:rFonts w:cs="Times New Roman" w:hAnsi="Times New Roman" w:eastAsia="Times New Roman" w:ascii="Times New Roman"/>
                <w:i/>
                <w:spacing w:val="-10"/>
                <w:w w:val="100"/>
                <w:sz w:val="18"/>
                <w:szCs w:val="18"/>
              </w:rPr>
              <w:t>a</w:t>
            </w:r>
            <w:r>
              <w:rPr>
                <w:rFonts w:cs="Times New Roman" w:hAnsi="Times New Roman" w:eastAsia="Times New Roman" w:ascii="Times New Roman"/>
                <w:i/>
                <w:spacing w:val="10"/>
                <w:w w:val="100"/>
                <w:sz w:val="18"/>
                <w:szCs w:val="18"/>
              </w:rPr>
              <w:t>i</w:t>
            </w:r>
            <w:r>
              <w:rPr>
                <w:rFonts w:cs="Times New Roman" w:hAnsi="Times New Roman" w:eastAsia="Times New Roman" w:ascii="Times New Roman"/>
                <w:i/>
                <w:spacing w:val="0"/>
                <w:w w:val="100"/>
                <w:sz w:val="18"/>
                <w:szCs w:val="18"/>
              </w:rPr>
              <w:t>nmen</w:t>
            </w:r>
            <w:r>
              <w:rPr>
                <w:rFonts w:cs="Times New Roman" w:hAnsi="Times New Roman" w:eastAsia="Times New Roman" w:ascii="Times New Roman"/>
                <w:i/>
                <w:spacing w:val="-10"/>
                <w:w w:val="100"/>
                <w:sz w:val="18"/>
                <w:szCs w:val="18"/>
              </w:rPr>
              <w:t>t</w:t>
            </w:r>
            <w:r>
              <w:rPr>
                <w:rFonts w:cs="Times New Roman" w:hAnsi="Times New Roman" w:eastAsia="Times New Roman" w:ascii="Times New Roman"/>
                <w:i/>
                <w:spacing w:val="0"/>
                <w:w w:val="100"/>
                <w:sz w:val="18"/>
                <w:szCs w:val="18"/>
              </w:rPr>
              <w:t>,</w:t>
            </w:r>
            <w:r>
              <w:rPr>
                <w:rFonts w:cs="Times New Roman" w:hAnsi="Times New Roman" w:eastAsia="Times New Roman" w:ascii="Times New Roman"/>
                <w:i/>
                <w:spacing w:val="10"/>
                <w:w w:val="100"/>
                <w:sz w:val="18"/>
                <w:szCs w:val="18"/>
              </w:rPr>
              <w:t> </w:t>
            </w:r>
            <w:r>
              <w:rPr>
                <w:rFonts w:cs="Times New Roman" w:hAnsi="Times New Roman" w:eastAsia="Times New Roman" w:ascii="Times New Roman"/>
                <w:i/>
                <w:spacing w:val="0"/>
                <w:w w:val="100"/>
                <w:sz w:val="18"/>
                <w:szCs w:val="18"/>
              </w:rPr>
              <w:t>restaurants,</w:t>
            </w:r>
            <w:r>
              <w:rPr>
                <w:rFonts w:cs="Times New Roman" w:hAnsi="Times New Roman" w:eastAsia="Times New Roman" w:ascii="Times New Roman"/>
                <w:i/>
                <w:spacing w:val="10"/>
                <w:w w:val="100"/>
                <w:sz w:val="18"/>
                <w:szCs w:val="18"/>
              </w:rPr>
              <w:t> </w:t>
            </w:r>
            <w:r>
              <w:rPr>
                <w:rFonts w:cs="Times New Roman" w:hAnsi="Times New Roman" w:eastAsia="Times New Roman" w:ascii="Times New Roman"/>
                <w:i/>
                <w:spacing w:val="0"/>
                <w:w w:val="100"/>
                <w:sz w:val="18"/>
                <w:szCs w:val="18"/>
              </w:rPr>
              <w:t>cle</w:t>
            </w:r>
            <w:r>
              <w:rPr>
                <w:rFonts w:cs="Times New Roman" w:hAnsi="Times New Roman" w:eastAsia="Times New Roman" w:ascii="Times New Roman"/>
                <w:i/>
                <w:spacing w:val="-10"/>
                <w:w w:val="100"/>
                <w:sz w:val="18"/>
                <w:szCs w:val="18"/>
              </w:rPr>
              <w:t>r</w:t>
            </w:r>
            <w:r>
              <w:rPr>
                <w:rFonts w:cs="Times New Roman" w:hAnsi="Times New Roman" w:eastAsia="Times New Roman" w:ascii="Times New Roman"/>
                <w:i/>
                <w:spacing w:val="10"/>
                <w:w w:val="100"/>
                <w:sz w:val="18"/>
                <w:szCs w:val="18"/>
              </w:rPr>
              <w:t>i</w:t>
            </w:r>
            <w:r>
              <w:rPr>
                <w:rFonts w:cs="Times New Roman" w:hAnsi="Times New Roman" w:eastAsia="Times New Roman" w:ascii="Times New Roman"/>
                <w:i/>
                <w:spacing w:val="0"/>
                <w:w w:val="100"/>
                <w:sz w:val="18"/>
                <w:szCs w:val="18"/>
              </w:rPr>
              <w:t>cal</w:t>
            </w:r>
            <w:r>
              <w:rPr>
                <w:rFonts w:cs="Times New Roman" w:hAnsi="Times New Roman" w:eastAsia="Times New Roman" w:ascii="Times New Roman"/>
                <w:i/>
                <w:spacing w:val="-5"/>
                <w:w w:val="100"/>
                <w:sz w:val="18"/>
                <w:szCs w:val="18"/>
              </w:rPr>
              <w:t> </w:t>
            </w:r>
            <w:r>
              <w:rPr>
                <w:rFonts w:cs="Times New Roman" w:hAnsi="Times New Roman" w:eastAsia="Times New Roman" w:ascii="Times New Roman"/>
                <w:i/>
                <w:spacing w:val="0"/>
                <w:w w:val="100"/>
                <w:sz w:val="18"/>
                <w:szCs w:val="18"/>
              </w:rPr>
              <w:t>ser</w:t>
            </w:r>
            <w:r>
              <w:rPr>
                <w:rFonts w:cs="Times New Roman" w:hAnsi="Times New Roman" w:eastAsia="Times New Roman" w:ascii="Times New Roman"/>
                <w:i/>
                <w:spacing w:val="-10"/>
                <w:w w:val="100"/>
                <w:sz w:val="18"/>
                <w:szCs w:val="18"/>
              </w:rPr>
              <w:t>v</w:t>
            </w:r>
            <w:r>
              <w:rPr>
                <w:rFonts w:cs="Times New Roman" w:hAnsi="Times New Roman" w:eastAsia="Times New Roman" w:ascii="Times New Roman"/>
                <w:i/>
                <w:spacing w:val="10"/>
                <w:w w:val="100"/>
                <w:sz w:val="18"/>
                <w:szCs w:val="18"/>
              </w:rPr>
              <w:t>i</w:t>
            </w:r>
            <w:r>
              <w:rPr>
                <w:rFonts w:cs="Times New Roman" w:hAnsi="Times New Roman" w:eastAsia="Times New Roman" w:ascii="Times New Roman"/>
                <w:i/>
                <w:spacing w:val="0"/>
                <w:w w:val="100"/>
                <w:sz w:val="18"/>
                <w:szCs w:val="18"/>
              </w:rPr>
              <w:t>ces,</w:t>
            </w:r>
            <w:r>
              <w:rPr>
                <w:rFonts w:cs="Times New Roman" w:hAnsi="Times New Roman" w:eastAsia="Times New Roman" w:ascii="Times New Roman"/>
                <w:i/>
                <w:spacing w:val="10"/>
                <w:w w:val="100"/>
                <w:sz w:val="18"/>
                <w:szCs w:val="18"/>
              </w:rPr>
              <w:t> </w:t>
            </w:r>
            <w:r>
              <w:rPr>
                <w:rFonts w:cs="Times New Roman" w:hAnsi="Times New Roman" w:eastAsia="Times New Roman" w:ascii="Times New Roman"/>
                <w:i/>
                <w:spacing w:val="0"/>
                <w:w w:val="100"/>
                <w:sz w:val="18"/>
                <w:szCs w:val="18"/>
              </w:rPr>
              <w:t>me</w:t>
            </w:r>
            <w:r>
              <w:rPr>
                <w:rFonts w:cs="Times New Roman" w:hAnsi="Times New Roman" w:eastAsia="Times New Roman" w:ascii="Times New Roman"/>
                <w:i/>
                <w:spacing w:val="-10"/>
                <w:w w:val="100"/>
                <w:sz w:val="18"/>
                <w:szCs w:val="18"/>
              </w:rPr>
              <w:t>d</w:t>
            </w:r>
            <w:r>
              <w:rPr>
                <w:rFonts w:cs="Times New Roman" w:hAnsi="Times New Roman" w:eastAsia="Times New Roman" w:ascii="Times New Roman"/>
                <w:i/>
                <w:spacing w:val="10"/>
                <w:w w:val="100"/>
                <w:sz w:val="18"/>
                <w:szCs w:val="18"/>
              </w:rPr>
              <w:t>i</w:t>
            </w:r>
            <w:r>
              <w:rPr>
                <w:rFonts w:cs="Times New Roman" w:hAnsi="Times New Roman" w:eastAsia="Times New Roman" w:ascii="Times New Roman"/>
                <w:i/>
                <w:spacing w:val="-10"/>
                <w:w w:val="100"/>
                <w:sz w:val="18"/>
                <w:szCs w:val="18"/>
              </w:rPr>
              <w:t>a</w:t>
            </w:r>
            <w:r>
              <w:rPr>
                <w:rFonts w:cs="Times New Roman" w:hAnsi="Times New Roman" w:eastAsia="Times New Roman" w:ascii="Times New Roman"/>
                <w:i/>
                <w:spacing w:val="0"/>
                <w:w w:val="100"/>
                <w:sz w:val="18"/>
                <w:szCs w:val="18"/>
              </w:rPr>
              <w:t>,</w:t>
            </w:r>
            <w:r>
              <w:rPr>
                <w:rFonts w:cs="Times New Roman" w:hAnsi="Times New Roman" w:eastAsia="Times New Roman" w:ascii="Times New Roman"/>
                <w:i/>
                <w:spacing w:val="10"/>
                <w:w w:val="100"/>
                <w:sz w:val="18"/>
                <w:szCs w:val="18"/>
              </w:rPr>
              <w:t> </w:t>
            </w:r>
            <w:r>
              <w:rPr>
                <w:rFonts w:cs="Times New Roman" w:hAnsi="Times New Roman" w:eastAsia="Times New Roman" w:ascii="Times New Roman"/>
                <w:i/>
                <w:spacing w:val="0"/>
                <w:w w:val="100"/>
                <w:sz w:val="18"/>
                <w:szCs w:val="18"/>
              </w:rPr>
              <w:t>tou</w:t>
            </w:r>
            <w:r>
              <w:rPr>
                <w:rFonts w:cs="Times New Roman" w:hAnsi="Times New Roman" w:eastAsia="Times New Roman" w:ascii="Times New Roman"/>
                <w:i/>
                <w:spacing w:val="-10"/>
                <w:w w:val="100"/>
                <w:sz w:val="18"/>
                <w:szCs w:val="18"/>
              </w:rPr>
              <w:t>r</w:t>
            </w:r>
            <w:r>
              <w:rPr>
                <w:rFonts w:cs="Times New Roman" w:hAnsi="Times New Roman" w:eastAsia="Times New Roman" w:ascii="Times New Roman"/>
                <w:i/>
                <w:spacing w:val="10"/>
                <w:w w:val="100"/>
                <w:sz w:val="18"/>
                <w:szCs w:val="18"/>
              </w:rPr>
              <w:t>i</w:t>
            </w:r>
            <w:r>
              <w:rPr>
                <w:rFonts w:cs="Times New Roman" w:hAnsi="Times New Roman" w:eastAsia="Times New Roman" w:ascii="Times New Roman"/>
                <w:i/>
                <w:spacing w:val="0"/>
                <w:w w:val="100"/>
                <w:sz w:val="18"/>
                <w:szCs w:val="18"/>
              </w:rPr>
              <w:t>s</w:t>
            </w:r>
            <w:r>
              <w:rPr>
                <w:rFonts w:cs="Times New Roman" w:hAnsi="Times New Roman" w:eastAsia="Times New Roman" w:ascii="Times New Roman"/>
                <w:i/>
                <w:spacing w:val="-10"/>
                <w:w w:val="100"/>
                <w:sz w:val="18"/>
                <w:szCs w:val="18"/>
              </w:rPr>
              <w:t>m</w:t>
            </w:r>
            <w:r>
              <w:rPr>
                <w:rFonts w:cs="Times New Roman" w:hAnsi="Times New Roman" w:eastAsia="Times New Roman" w:ascii="Times New Roman"/>
                <w:i/>
                <w:spacing w:val="0"/>
                <w:w w:val="100"/>
                <w:sz w:val="18"/>
                <w:szCs w:val="18"/>
              </w:rPr>
              <w:t>,</w:t>
            </w:r>
            <w:r>
              <w:rPr>
                <w:rFonts w:cs="Times New Roman" w:hAnsi="Times New Roman" w:eastAsia="Times New Roman" w:ascii="Times New Roman"/>
                <w:i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cs="Times New Roman" w:hAnsi="Times New Roman" w:eastAsia="Times New Roman" w:ascii="Times New Roman"/>
                <w:i/>
                <w:spacing w:val="10"/>
                <w:w w:val="100"/>
                <w:sz w:val="18"/>
                <w:szCs w:val="18"/>
              </w:rPr>
              <w:t>i</w:t>
            </w:r>
            <w:r>
              <w:rPr>
                <w:rFonts w:cs="Times New Roman" w:hAnsi="Times New Roman" w:eastAsia="Times New Roman" w:ascii="Times New Roman"/>
                <w:i/>
                <w:spacing w:val="0"/>
                <w:w w:val="100"/>
                <w:sz w:val="18"/>
                <w:szCs w:val="18"/>
              </w:rPr>
              <w:t>nsurance,</w:t>
            </w:r>
            <w:r>
              <w:rPr>
                <w:rFonts w:cs="Times New Roman" w:hAnsi="Times New Roman" w:eastAsia="Times New Roman" w:ascii="Times New Roman"/>
                <w:i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cs="Times New Roman" w:hAnsi="Times New Roman" w:eastAsia="Times New Roman" w:ascii="Times New Roman"/>
                <w:i/>
                <w:spacing w:val="0"/>
                <w:w w:val="100"/>
                <w:sz w:val="18"/>
                <w:szCs w:val="18"/>
              </w:rPr>
              <w:t>bank</w:t>
            </w:r>
            <w:r>
              <w:rPr>
                <w:rFonts w:cs="Times New Roman" w:hAnsi="Times New Roman" w:eastAsia="Times New Roman" w:ascii="Times New Roman"/>
                <w:i/>
                <w:spacing w:val="10"/>
                <w:w w:val="100"/>
                <w:sz w:val="18"/>
                <w:szCs w:val="18"/>
              </w:rPr>
              <w:t>i</w:t>
            </w:r>
            <w:r>
              <w:rPr>
                <w:rFonts w:cs="Times New Roman" w:hAnsi="Times New Roman" w:eastAsia="Times New Roman" w:ascii="Times New Roman"/>
                <w:i/>
                <w:spacing w:val="0"/>
                <w:w w:val="100"/>
                <w:sz w:val="18"/>
                <w:szCs w:val="18"/>
              </w:rPr>
              <w:t>ng</w:t>
            </w:r>
            <w:r>
              <w:rPr>
                <w:rFonts w:cs="Times New Roman" w:hAnsi="Times New Roman" w:eastAsia="Times New Roman" w:ascii="Times New Roman"/>
                <w:i/>
                <w:spacing w:val="-5"/>
                <w:w w:val="100"/>
                <w:sz w:val="18"/>
                <w:szCs w:val="18"/>
              </w:rPr>
              <w:t> </w:t>
            </w:r>
            <w:r>
              <w:rPr>
                <w:rFonts w:cs="Times New Roman" w:hAnsi="Times New Roman" w:eastAsia="Times New Roman" w:ascii="Times New Roman"/>
                <w:i/>
                <w:spacing w:val="0"/>
                <w:w w:val="100"/>
                <w:sz w:val="18"/>
                <w:szCs w:val="18"/>
              </w:rPr>
              <w:t>and</w:t>
            </w:r>
            <w:r>
              <w:rPr>
                <w:rFonts w:cs="Times New Roman" w:hAnsi="Times New Roman" w:eastAsia="Times New Roman" w:ascii="Times New Roman"/>
                <w:i/>
                <w:spacing w:val="5"/>
                <w:w w:val="100"/>
                <w:sz w:val="18"/>
                <w:szCs w:val="18"/>
              </w:rPr>
              <w:t> </w:t>
            </w:r>
            <w:r>
              <w:rPr>
                <w:rFonts w:cs="Times New Roman" w:hAnsi="Times New Roman" w:eastAsia="Times New Roman" w:ascii="Times New Roman"/>
                <w:i/>
                <w:spacing w:val="-10"/>
                <w:w w:val="100"/>
                <w:sz w:val="18"/>
                <w:szCs w:val="18"/>
              </w:rPr>
              <w:t>f</w:t>
            </w:r>
            <w:r>
              <w:rPr>
                <w:rFonts w:cs="Times New Roman" w:hAnsi="Times New Roman" w:eastAsia="Times New Roman" w:ascii="Times New Roman"/>
                <w:i/>
                <w:spacing w:val="10"/>
                <w:w w:val="100"/>
                <w:sz w:val="18"/>
                <w:szCs w:val="18"/>
              </w:rPr>
              <w:t>i</w:t>
            </w:r>
            <w:r>
              <w:rPr>
                <w:rFonts w:cs="Times New Roman" w:hAnsi="Times New Roman" w:eastAsia="Times New Roman" w:ascii="Times New Roman"/>
                <w:i/>
                <w:spacing w:val="0"/>
                <w:w w:val="100"/>
                <w:sz w:val="18"/>
                <w:szCs w:val="18"/>
              </w:rPr>
              <w:t>nanc</w:t>
            </w:r>
            <w:r>
              <w:rPr>
                <w:rFonts w:cs="Times New Roman" w:hAnsi="Times New Roman" w:eastAsia="Times New Roman" w:ascii="Times New Roman"/>
                <w:i/>
                <w:spacing w:val="-10"/>
                <w:w w:val="100"/>
                <w:sz w:val="18"/>
                <w:szCs w:val="18"/>
              </w:rPr>
              <w:t>e</w:t>
            </w:r>
            <w:r>
              <w:rPr>
                <w:rFonts w:cs="Times New Roman" w:hAnsi="Times New Roman" w:eastAsia="Times New Roman" w:ascii="Times New Roman"/>
                <w:i/>
                <w:spacing w:val="0"/>
                <w:w w:val="100"/>
                <w:sz w:val="18"/>
                <w:szCs w:val="18"/>
              </w:rPr>
              <w:t>,</w:t>
            </w:r>
            <w:r>
              <w:rPr>
                <w:rFonts w:cs="Times New Roman" w:hAnsi="Times New Roman" w:eastAsia="Times New Roman" w:ascii="Times New Roman"/>
                <w:i/>
                <w:spacing w:val="10"/>
                <w:w w:val="100"/>
                <w:sz w:val="18"/>
                <w:szCs w:val="18"/>
              </w:rPr>
              <w:t> </w:t>
            </w:r>
            <w:r>
              <w:rPr>
                <w:rFonts w:cs="Times New Roman" w:hAnsi="Times New Roman" w:eastAsia="Times New Roman" w:ascii="Times New Roman"/>
                <w:i/>
                <w:spacing w:val="0"/>
                <w:w w:val="100"/>
                <w:sz w:val="18"/>
                <w:szCs w:val="18"/>
              </w:rPr>
              <w:t>health</w:t>
            </w:r>
            <w:r>
              <w:rPr>
                <w:rFonts w:cs="Times New Roman" w:hAnsi="Times New Roman" w:eastAsia="Times New Roman" w:ascii="Times New Roman"/>
                <w:i/>
                <w:spacing w:val="-5"/>
                <w:w w:val="100"/>
                <w:sz w:val="18"/>
                <w:szCs w:val="18"/>
              </w:rPr>
              <w:t> </w:t>
            </w:r>
            <w:r>
              <w:rPr>
                <w:rFonts w:cs="Times New Roman" w:hAnsi="Times New Roman" w:eastAsia="Times New Roman" w:ascii="Times New Roman"/>
                <w:i/>
                <w:spacing w:val="0"/>
                <w:w w:val="100"/>
                <w:sz w:val="18"/>
                <w:szCs w:val="18"/>
              </w:rPr>
              <w:t>care</w:t>
            </w:r>
            <w:r>
              <w:rPr>
                <w:rFonts w:cs="Times New Roman" w:hAnsi="Times New Roman" w:eastAsia="Times New Roman" w:ascii="Times New Roman"/>
                <w:i/>
                <w:spacing w:val="5"/>
                <w:w w:val="100"/>
                <w:sz w:val="18"/>
                <w:szCs w:val="18"/>
              </w:rPr>
              <w:t> </w:t>
            </w:r>
            <w:r>
              <w:rPr>
                <w:rFonts w:cs="Times New Roman" w:hAnsi="Times New Roman" w:eastAsia="Times New Roman" w:ascii="Times New Roman"/>
                <w:i/>
                <w:spacing w:val="0"/>
                <w:w w:val="100"/>
                <w:sz w:val="18"/>
                <w:szCs w:val="18"/>
              </w:rPr>
              <w:t>and</w:t>
            </w:r>
            <w:r>
              <w:rPr>
                <w:rFonts w:cs="Times New Roman" w:hAnsi="Times New Roman" w:eastAsia="Times New Roman" w:ascii="Times New Roman"/>
                <w:i/>
                <w:spacing w:val="-5"/>
                <w:w w:val="100"/>
                <w:sz w:val="18"/>
                <w:szCs w:val="18"/>
              </w:rPr>
              <w:t> </w:t>
            </w:r>
            <w:r>
              <w:rPr>
                <w:rFonts w:cs="Times New Roman" w:hAnsi="Times New Roman" w:eastAsia="Times New Roman" w:ascii="Times New Roman"/>
                <w:i/>
                <w:spacing w:val="0"/>
                <w:w w:val="100"/>
                <w:sz w:val="18"/>
                <w:szCs w:val="18"/>
              </w:rPr>
              <w:t>law.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18"/>
                <w:szCs w:val="18"/>
              </w:rPr>
            </w:r>
          </w:p>
        </w:tc>
      </w:tr>
      <w:tr>
        <w:trPr>
          <w:trHeight w:val="227" w:hRule="exact"/>
        </w:trPr>
        <w:tc>
          <w:tcPr>
            <w:tcW w:w="1380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spacing w:before="1" w:lineRule="exact" w:line="220"/>
              <w:ind w:left="120"/>
            </w:pPr>
            <w:r>
              <w:rPr>
                <w:rFonts w:cs="Times New Roman" w:hAnsi="Times New Roman" w:eastAsia="Times New Roman" w:ascii="Times New Roman"/>
                <w:spacing w:val="-4"/>
                <w:w w:val="100"/>
                <w:position w:val="-1"/>
                <w:sz w:val="20"/>
                <w:szCs w:val="20"/>
              </w:rPr>
              <w:t>Q</w:t>
            </w:r>
            <w:r>
              <w:rPr>
                <w:rFonts w:cs="Times New Roman" w:hAnsi="Times New Roman" w:eastAsia="Times New Roman" w:ascii="Times New Roman"/>
                <w:spacing w:val="-10"/>
                <w:w w:val="100"/>
                <w:position w:val="-1"/>
                <w:sz w:val="20"/>
                <w:szCs w:val="20"/>
              </w:rPr>
              <w:t>u</w:t>
            </w:r>
            <w:r>
              <w:rPr>
                <w:rFonts w:cs="Times New Roman" w:hAnsi="Times New Roman" w:eastAsia="Times New Roman" w:ascii="Times New Roman"/>
                <w:spacing w:val="11"/>
                <w:w w:val="100"/>
                <w:position w:val="-1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6"/>
                <w:w w:val="100"/>
                <w:position w:val="-1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position w:val="-1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spacing w:val="3"/>
                <w:w w:val="100"/>
                <w:position w:val="-1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spacing w:val="-10"/>
                <w:w w:val="100"/>
                <w:position w:val="-1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position w:val="-1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spacing w:val="13"/>
                <w:w w:val="100"/>
                <w:position w:val="-1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position w:val="-1"/>
                <w:sz w:val="20"/>
                <w:szCs w:val="20"/>
              </w:rPr>
              <w:t>y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position w:val="0"/>
                <w:sz w:val="20"/>
                <w:szCs w:val="20"/>
              </w:rPr>
            </w:r>
          </w:p>
        </w:tc>
        <w:tc>
          <w:tcPr>
            <w:tcW w:w="8577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Times New Roman" w:hAnsi="Times New Roman" w:eastAsia="Times New Roman" w:ascii="Times New Roman"/>
                <w:sz w:val="18"/>
                <w:szCs w:val="18"/>
              </w:rPr>
              <w:jc w:val="left"/>
              <w:spacing w:before="10"/>
              <w:ind w:left="111"/>
            </w:pPr>
            <w:r>
              <w:rPr>
                <w:rFonts w:cs="Times New Roman" w:hAnsi="Times New Roman" w:eastAsia="Times New Roman" w:ascii="Times New Roman"/>
                <w:i/>
                <w:spacing w:val="0"/>
                <w:w w:val="100"/>
                <w:sz w:val="18"/>
                <w:szCs w:val="18"/>
              </w:rPr>
              <w:t>Intellectual</w:t>
            </w:r>
            <w:r>
              <w:rPr>
                <w:rFonts w:cs="Times New Roman" w:hAnsi="Times New Roman" w:eastAsia="Times New Roman" w:ascii="Times New Roman"/>
                <w:i/>
                <w:spacing w:val="4"/>
                <w:w w:val="100"/>
                <w:sz w:val="18"/>
                <w:szCs w:val="18"/>
              </w:rPr>
              <w:t> </w:t>
            </w:r>
            <w:r>
              <w:rPr>
                <w:rFonts w:cs="Times New Roman" w:hAnsi="Times New Roman" w:eastAsia="Times New Roman" w:ascii="Times New Roman"/>
                <w:i/>
                <w:spacing w:val="0"/>
                <w:w w:val="100"/>
                <w:sz w:val="18"/>
                <w:szCs w:val="18"/>
              </w:rPr>
              <w:t>ac</w:t>
            </w:r>
            <w:r>
              <w:rPr>
                <w:rFonts w:cs="Times New Roman" w:hAnsi="Times New Roman" w:eastAsia="Times New Roman" w:ascii="Times New Roman"/>
                <w:i/>
                <w:spacing w:val="-10"/>
                <w:w w:val="100"/>
                <w:sz w:val="18"/>
                <w:szCs w:val="18"/>
              </w:rPr>
              <w:t>t</w:t>
            </w:r>
            <w:r>
              <w:rPr>
                <w:rFonts w:cs="Times New Roman" w:hAnsi="Times New Roman" w:eastAsia="Times New Roman" w:ascii="Times New Roman"/>
                <w:i/>
                <w:spacing w:val="10"/>
                <w:w w:val="100"/>
                <w:sz w:val="18"/>
                <w:szCs w:val="18"/>
              </w:rPr>
              <w:t>i</w:t>
            </w:r>
            <w:r>
              <w:rPr>
                <w:rFonts w:cs="Times New Roman" w:hAnsi="Times New Roman" w:eastAsia="Times New Roman" w:ascii="Times New Roman"/>
                <w:i/>
                <w:spacing w:val="-10"/>
                <w:w w:val="100"/>
                <w:sz w:val="18"/>
                <w:szCs w:val="18"/>
              </w:rPr>
              <w:t>v</w:t>
            </w:r>
            <w:r>
              <w:rPr>
                <w:rFonts w:cs="Times New Roman" w:hAnsi="Times New Roman" w:eastAsia="Times New Roman" w:ascii="Times New Roman"/>
                <w:i/>
                <w:spacing w:val="10"/>
                <w:w w:val="100"/>
                <w:sz w:val="18"/>
                <w:szCs w:val="18"/>
              </w:rPr>
              <w:t>i</w:t>
            </w:r>
            <w:r>
              <w:rPr>
                <w:rFonts w:cs="Times New Roman" w:hAnsi="Times New Roman" w:eastAsia="Times New Roman" w:ascii="Times New Roman"/>
                <w:i/>
                <w:spacing w:val="-10"/>
                <w:w w:val="100"/>
                <w:sz w:val="18"/>
                <w:szCs w:val="18"/>
              </w:rPr>
              <w:t>t</w:t>
            </w:r>
            <w:r>
              <w:rPr>
                <w:rFonts w:cs="Times New Roman" w:hAnsi="Times New Roman" w:eastAsia="Times New Roman" w:ascii="Times New Roman"/>
                <w:i/>
                <w:spacing w:val="10"/>
                <w:w w:val="100"/>
                <w:sz w:val="18"/>
                <w:szCs w:val="18"/>
              </w:rPr>
              <w:t>i</w:t>
            </w:r>
            <w:r>
              <w:rPr>
                <w:rFonts w:cs="Times New Roman" w:hAnsi="Times New Roman" w:eastAsia="Times New Roman" w:ascii="Times New Roman"/>
                <w:i/>
                <w:spacing w:val="0"/>
                <w:w w:val="100"/>
                <w:sz w:val="18"/>
                <w:szCs w:val="18"/>
              </w:rPr>
              <w:t>es</w:t>
            </w:r>
            <w:r>
              <w:rPr>
                <w:rFonts w:cs="Times New Roman" w:hAnsi="Times New Roman" w:eastAsia="Times New Roman" w:ascii="Times New Roman"/>
                <w:i/>
                <w:spacing w:val="5"/>
                <w:w w:val="100"/>
                <w:sz w:val="18"/>
                <w:szCs w:val="18"/>
              </w:rPr>
              <w:t> </w:t>
            </w:r>
            <w:r>
              <w:rPr>
                <w:rFonts w:cs="Times New Roman" w:hAnsi="Times New Roman" w:eastAsia="Times New Roman" w:ascii="Times New Roman"/>
                <w:i/>
                <w:spacing w:val="0"/>
                <w:w w:val="100"/>
                <w:sz w:val="18"/>
                <w:szCs w:val="18"/>
              </w:rPr>
              <w:t>that</w:t>
            </w:r>
            <w:r>
              <w:rPr>
                <w:rFonts w:cs="Times New Roman" w:hAnsi="Times New Roman" w:eastAsia="Times New Roman" w:ascii="Times New Roman"/>
                <w:i/>
                <w:spacing w:val="-15"/>
                <w:w w:val="100"/>
                <w:sz w:val="18"/>
                <w:szCs w:val="18"/>
              </w:rPr>
              <w:t> </w:t>
            </w:r>
            <w:r>
              <w:rPr>
                <w:rFonts w:cs="Times New Roman" w:hAnsi="Times New Roman" w:eastAsia="Times New Roman" w:ascii="Times New Roman"/>
                <w:i/>
                <w:spacing w:val="10"/>
                <w:w w:val="100"/>
                <w:sz w:val="18"/>
                <w:szCs w:val="18"/>
              </w:rPr>
              <w:t>i</w:t>
            </w:r>
            <w:r>
              <w:rPr>
                <w:rFonts w:cs="Times New Roman" w:hAnsi="Times New Roman" w:eastAsia="Times New Roman" w:ascii="Times New Roman"/>
                <w:i/>
                <w:spacing w:val="0"/>
                <w:w w:val="100"/>
                <w:sz w:val="18"/>
                <w:szCs w:val="18"/>
              </w:rPr>
              <w:t>nclude</w:t>
            </w:r>
            <w:r>
              <w:rPr>
                <w:rFonts w:cs="Times New Roman" w:hAnsi="Times New Roman" w:eastAsia="Times New Roman" w:ascii="Times New Roman"/>
                <w:i/>
                <w:spacing w:val="5"/>
                <w:w w:val="100"/>
                <w:sz w:val="18"/>
                <w:szCs w:val="18"/>
              </w:rPr>
              <w:t> </w:t>
            </w:r>
            <w:r>
              <w:rPr>
                <w:rFonts w:cs="Times New Roman" w:hAnsi="Times New Roman" w:eastAsia="Times New Roman" w:ascii="Times New Roman"/>
                <w:i/>
                <w:spacing w:val="0"/>
                <w:w w:val="100"/>
                <w:sz w:val="18"/>
                <w:szCs w:val="18"/>
              </w:rPr>
              <w:t>cul</w:t>
            </w:r>
            <w:r>
              <w:rPr>
                <w:rFonts w:cs="Times New Roman" w:hAnsi="Times New Roman" w:eastAsia="Times New Roman" w:ascii="Times New Roman"/>
                <w:i/>
                <w:spacing w:val="3"/>
                <w:w w:val="100"/>
                <w:sz w:val="18"/>
                <w:szCs w:val="18"/>
              </w:rPr>
              <w:t>t</w:t>
            </w:r>
            <w:r>
              <w:rPr>
                <w:rFonts w:cs="Times New Roman" w:hAnsi="Times New Roman" w:eastAsia="Times New Roman" w:ascii="Times New Roman"/>
                <w:i/>
                <w:spacing w:val="0"/>
                <w:w w:val="100"/>
                <w:sz w:val="18"/>
                <w:szCs w:val="18"/>
              </w:rPr>
              <w:t>ur</w:t>
            </w:r>
            <w:r>
              <w:rPr>
                <w:rFonts w:cs="Times New Roman" w:hAnsi="Times New Roman" w:eastAsia="Times New Roman" w:ascii="Times New Roman"/>
                <w:i/>
                <w:spacing w:val="-10"/>
                <w:w w:val="100"/>
                <w:sz w:val="18"/>
                <w:szCs w:val="18"/>
              </w:rPr>
              <w:t>e</w:t>
            </w:r>
            <w:r>
              <w:rPr>
                <w:rFonts w:cs="Times New Roman" w:hAnsi="Times New Roman" w:eastAsia="Times New Roman" w:ascii="Times New Roman"/>
                <w:i/>
                <w:spacing w:val="0"/>
                <w:w w:val="100"/>
                <w:sz w:val="18"/>
                <w:szCs w:val="18"/>
              </w:rPr>
              <w:t>,</w:t>
            </w:r>
            <w:r>
              <w:rPr>
                <w:rFonts w:cs="Times New Roman" w:hAnsi="Times New Roman" w:eastAsia="Times New Roman" w:ascii="Times New Roman"/>
                <w:i/>
                <w:spacing w:val="10"/>
                <w:w w:val="100"/>
                <w:sz w:val="18"/>
                <w:szCs w:val="18"/>
              </w:rPr>
              <w:t> </w:t>
            </w:r>
            <w:r>
              <w:rPr>
                <w:rFonts w:cs="Times New Roman" w:hAnsi="Times New Roman" w:eastAsia="Times New Roman" w:ascii="Times New Roman"/>
                <w:i/>
                <w:spacing w:val="-10"/>
                <w:w w:val="100"/>
                <w:sz w:val="18"/>
                <w:szCs w:val="18"/>
              </w:rPr>
              <w:t>l</w:t>
            </w:r>
            <w:r>
              <w:rPr>
                <w:rFonts w:cs="Times New Roman" w:hAnsi="Times New Roman" w:eastAsia="Times New Roman" w:ascii="Times New Roman"/>
                <w:i/>
                <w:spacing w:val="10"/>
                <w:w w:val="100"/>
                <w:sz w:val="18"/>
                <w:szCs w:val="18"/>
              </w:rPr>
              <w:t>i</w:t>
            </w:r>
            <w:r>
              <w:rPr>
                <w:rFonts w:cs="Times New Roman" w:hAnsi="Times New Roman" w:eastAsia="Times New Roman" w:ascii="Times New Roman"/>
                <w:i/>
                <w:spacing w:val="0"/>
                <w:w w:val="100"/>
                <w:sz w:val="18"/>
                <w:szCs w:val="18"/>
              </w:rPr>
              <w:t>bra</w:t>
            </w:r>
            <w:r>
              <w:rPr>
                <w:rFonts w:cs="Times New Roman" w:hAnsi="Times New Roman" w:eastAsia="Times New Roman" w:ascii="Times New Roman"/>
                <w:i/>
                <w:spacing w:val="-10"/>
                <w:w w:val="100"/>
                <w:sz w:val="18"/>
                <w:szCs w:val="18"/>
              </w:rPr>
              <w:t>r</w:t>
            </w:r>
            <w:r>
              <w:rPr>
                <w:rFonts w:cs="Times New Roman" w:hAnsi="Times New Roman" w:eastAsia="Times New Roman" w:ascii="Times New Roman"/>
                <w:i/>
                <w:spacing w:val="10"/>
                <w:w w:val="100"/>
                <w:sz w:val="18"/>
                <w:szCs w:val="18"/>
              </w:rPr>
              <w:t>i</w:t>
            </w:r>
            <w:r>
              <w:rPr>
                <w:rFonts w:cs="Times New Roman" w:hAnsi="Times New Roman" w:eastAsia="Times New Roman" w:ascii="Times New Roman"/>
                <w:i/>
                <w:spacing w:val="0"/>
                <w:w w:val="100"/>
                <w:sz w:val="18"/>
                <w:szCs w:val="18"/>
              </w:rPr>
              <w:t>e</w:t>
            </w:r>
            <w:r>
              <w:rPr>
                <w:rFonts w:cs="Times New Roman" w:hAnsi="Times New Roman" w:eastAsia="Times New Roman" w:ascii="Times New Roman"/>
                <w:i/>
                <w:spacing w:val="-10"/>
                <w:w w:val="100"/>
                <w:sz w:val="18"/>
                <w:szCs w:val="18"/>
              </w:rPr>
              <w:t>s</w:t>
            </w:r>
            <w:r>
              <w:rPr>
                <w:rFonts w:cs="Times New Roman" w:hAnsi="Times New Roman" w:eastAsia="Times New Roman" w:ascii="Times New Roman"/>
                <w:i/>
                <w:spacing w:val="0"/>
                <w:w w:val="100"/>
                <w:sz w:val="18"/>
                <w:szCs w:val="18"/>
              </w:rPr>
              <w:t>,</w:t>
            </w:r>
            <w:r>
              <w:rPr>
                <w:rFonts w:cs="Times New Roman" w:hAnsi="Times New Roman" w:eastAsia="Times New Roman" w:ascii="Times New Roman"/>
                <w:i/>
                <w:spacing w:val="10"/>
                <w:w w:val="100"/>
                <w:sz w:val="18"/>
                <w:szCs w:val="18"/>
              </w:rPr>
              <w:t> </w:t>
            </w:r>
            <w:r>
              <w:rPr>
                <w:rFonts w:cs="Times New Roman" w:hAnsi="Times New Roman" w:eastAsia="Times New Roman" w:ascii="Times New Roman"/>
                <w:i/>
                <w:spacing w:val="0"/>
                <w:w w:val="100"/>
                <w:sz w:val="18"/>
                <w:szCs w:val="18"/>
              </w:rPr>
              <w:t>s</w:t>
            </w:r>
            <w:r>
              <w:rPr>
                <w:rFonts w:cs="Times New Roman" w:hAnsi="Times New Roman" w:eastAsia="Times New Roman" w:ascii="Times New Roman"/>
                <w:i/>
                <w:spacing w:val="-10"/>
                <w:w w:val="100"/>
                <w:sz w:val="18"/>
                <w:szCs w:val="18"/>
              </w:rPr>
              <w:t>c</w:t>
            </w:r>
            <w:r>
              <w:rPr>
                <w:rFonts w:cs="Times New Roman" w:hAnsi="Times New Roman" w:eastAsia="Times New Roman" w:ascii="Times New Roman"/>
                <w:i/>
                <w:spacing w:val="10"/>
                <w:w w:val="100"/>
                <w:sz w:val="18"/>
                <w:szCs w:val="18"/>
              </w:rPr>
              <w:t>i</w:t>
            </w:r>
            <w:r>
              <w:rPr>
                <w:rFonts w:cs="Times New Roman" w:hAnsi="Times New Roman" w:eastAsia="Times New Roman" w:ascii="Times New Roman"/>
                <w:i/>
                <w:spacing w:val="0"/>
                <w:w w:val="100"/>
                <w:sz w:val="18"/>
                <w:szCs w:val="18"/>
              </w:rPr>
              <w:t>en</w:t>
            </w:r>
            <w:r>
              <w:rPr>
                <w:rFonts w:cs="Times New Roman" w:hAnsi="Times New Roman" w:eastAsia="Times New Roman" w:ascii="Times New Roman"/>
                <w:i/>
                <w:spacing w:val="-10"/>
                <w:w w:val="100"/>
                <w:sz w:val="18"/>
                <w:szCs w:val="18"/>
              </w:rPr>
              <w:t>t</w:t>
            </w:r>
            <w:r>
              <w:rPr>
                <w:rFonts w:cs="Times New Roman" w:hAnsi="Times New Roman" w:eastAsia="Times New Roman" w:ascii="Times New Roman"/>
                <w:i/>
                <w:spacing w:val="10"/>
                <w:w w:val="100"/>
                <w:sz w:val="18"/>
                <w:szCs w:val="18"/>
              </w:rPr>
              <w:t>i</w:t>
            </w:r>
            <w:r>
              <w:rPr>
                <w:rFonts w:cs="Times New Roman" w:hAnsi="Times New Roman" w:eastAsia="Times New Roman" w:ascii="Times New Roman"/>
                <w:i/>
                <w:spacing w:val="-10"/>
                <w:w w:val="100"/>
                <w:sz w:val="18"/>
                <w:szCs w:val="18"/>
              </w:rPr>
              <w:t>f</w:t>
            </w:r>
            <w:r>
              <w:rPr>
                <w:rFonts w:cs="Times New Roman" w:hAnsi="Times New Roman" w:eastAsia="Times New Roman" w:ascii="Times New Roman"/>
                <w:i/>
                <w:spacing w:val="10"/>
                <w:w w:val="100"/>
                <w:sz w:val="18"/>
                <w:szCs w:val="18"/>
              </w:rPr>
              <w:t>i</w:t>
            </w:r>
            <w:r>
              <w:rPr>
                <w:rFonts w:cs="Times New Roman" w:hAnsi="Times New Roman" w:eastAsia="Times New Roman" w:ascii="Times New Roman"/>
                <w:i/>
                <w:spacing w:val="0"/>
                <w:w w:val="100"/>
                <w:sz w:val="18"/>
                <w:szCs w:val="18"/>
              </w:rPr>
              <w:t>c</w:t>
            </w:r>
            <w:r>
              <w:rPr>
                <w:rFonts w:cs="Times New Roman" w:hAnsi="Times New Roman" w:eastAsia="Times New Roman" w:ascii="Times New Roman"/>
                <w:i/>
                <w:spacing w:val="-5"/>
                <w:w w:val="100"/>
                <w:sz w:val="18"/>
                <w:szCs w:val="18"/>
              </w:rPr>
              <w:t> </w:t>
            </w:r>
            <w:r>
              <w:rPr>
                <w:rFonts w:cs="Times New Roman" w:hAnsi="Times New Roman" w:eastAsia="Times New Roman" w:ascii="Times New Roman"/>
                <w:i/>
                <w:spacing w:val="0"/>
                <w:w w:val="100"/>
                <w:sz w:val="18"/>
                <w:szCs w:val="18"/>
              </w:rPr>
              <w:t>research,</w:t>
            </w:r>
            <w:r>
              <w:rPr>
                <w:rFonts w:cs="Times New Roman" w:hAnsi="Times New Roman" w:eastAsia="Times New Roman" w:ascii="Times New Roman"/>
                <w:i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cs="Times New Roman" w:hAnsi="Times New Roman" w:eastAsia="Times New Roman" w:ascii="Times New Roman"/>
                <w:i/>
                <w:spacing w:val="0"/>
                <w:w w:val="100"/>
                <w:sz w:val="18"/>
                <w:szCs w:val="18"/>
              </w:rPr>
              <w:t>educa</w:t>
            </w:r>
            <w:r>
              <w:rPr>
                <w:rFonts w:cs="Times New Roman" w:hAnsi="Times New Roman" w:eastAsia="Times New Roman" w:ascii="Times New Roman"/>
                <w:i/>
                <w:spacing w:val="-10"/>
                <w:w w:val="100"/>
                <w:sz w:val="18"/>
                <w:szCs w:val="18"/>
              </w:rPr>
              <w:t>t</w:t>
            </w:r>
            <w:r>
              <w:rPr>
                <w:rFonts w:cs="Times New Roman" w:hAnsi="Times New Roman" w:eastAsia="Times New Roman" w:ascii="Times New Roman"/>
                <w:i/>
                <w:spacing w:val="10"/>
                <w:w w:val="100"/>
                <w:sz w:val="18"/>
                <w:szCs w:val="18"/>
              </w:rPr>
              <w:t>i</w:t>
            </w:r>
            <w:r>
              <w:rPr>
                <w:rFonts w:cs="Times New Roman" w:hAnsi="Times New Roman" w:eastAsia="Times New Roman" w:ascii="Times New Roman"/>
                <w:i/>
                <w:spacing w:val="0"/>
                <w:w w:val="100"/>
                <w:sz w:val="18"/>
                <w:szCs w:val="18"/>
              </w:rPr>
              <w:t>on</w:t>
            </w:r>
            <w:r>
              <w:rPr>
                <w:rFonts w:cs="Times New Roman" w:hAnsi="Times New Roman" w:eastAsia="Times New Roman" w:ascii="Times New Roman"/>
                <w:i/>
                <w:spacing w:val="5"/>
                <w:w w:val="100"/>
                <w:sz w:val="18"/>
                <w:szCs w:val="18"/>
              </w:rPr>
              <w:t> </w:t>
            </w:r>
            <w:r>
              <w:rPr>
                <w:rFonts w:cs="Times New Roman" w:hAnsi="Times New Roman" w:eastAsia="Times New Roman" w:ascii="Times New Roman"/>
                <w:i/>
                <w:spacing w:val="0"/>
                <w:w w:val="100"/>
                <w:sz w:val="18"/>
                <w:szCs w:val="18"/>
              </w:rPr>
              <w:t>and</w:t>
            </w:r>
            <w:r>
              <w:rPr>
                <w:rFonts w:cs="Times New Roman" w:hAnsi="Times New Roman" w:eastAsia="Times New Roman" w:ascii="Times New Roman"/>
                <w:i/>
                <w:spacing w:val="-15"/>
                <w:w w:val="100"/>
                <w:sz w:val="18"/>
                <w:szCs w:val="18"/>
              </w:rPr>
              <w:t> </w:t>
            </w:r>
            <w:r>
              <w:rPr>
                <w:rFonts w:cs="Times New Roman" w:hAnsi="Times New Roman" w:eastAsia="Times New Roman" w:ascii="Times New Roman"/>
                <w:i/>
                <w:spacing w:val="10"/>
                <w:w w:val="100"/>
                <w:sz w:val="18"/>
                <w:szCs w:val="18"/>
              </w:rPr>
              <w:t>i</w:t>
            </w:r>
            <w:r>
              <w:rPr>
                <w:rFonts w:cs="Times New Roman" w:hAnsi="Times New Roman" w:eastAsia="Times New Roman" w:ascii="Times New Roman"/>
                <w:i/>
                <w:spacing w:val="0"/>
                <w:w w:val="100"/>
                <w:sz w:val="18"/>
                <w:szCs w:val="18"/>
              </w:rPr>
              <w:t>nforma</w:t>
            </w:r>
            <w:r>
              <w:rPr>
                <w:rFonts w:cs="Times New Roman" w:hAnsi="Times New Roman" w:eastAsia="Times New Roman" w:ascii="Times New Roman"/>
                <w:i/>
                <w:spacing w:val="-10"/>
                <w:w w:val="100"/>
                <w:sz w:val="18"/>
                <w:szCs w:val="18"/>
              </w:rPr>
              <w:t>t</w:t>
            </w:r>
            <w:r>
              <w:rPr>
                <w:rFonts w:cs="Times New Roman" w:hAnsi="Times New Roman" w:eastAsia="Times New Roman" w:ascii="Times New Roman"/>
                <w:i/>
                <w:spacing w:val="10"/>
                <w:w w:val="100"/>
                <w:sz w:val="18"/>
                <w:szCs w:val="18"/>
              </w:rPr>
              <w:t>i</w:t>
            </w:r>
            <w:r>
              <w:rPr>
                <w:rFonts w:cs="Times New Roman" w:hAnsi="Times New Roman" w:eastAsia="Times New Roman" w:ascii="Times New Roman"/>
                <w:i/>
                <w:spacing w:val="0"/>
                <w:w w:val="100"/>
                <w:sz w:val="18"/>
                <w:szCs w:val="18"/>
              </w:rPr>
              <w:t>on</w:t>
            </w:r>
            <w:r>
              <w:rPr>
                <w:rFonts w:cs="Times New Roman" w:hAnsi="Times New Roman" w:eastAsia="Times New Roman" w:ascii="Times New Roman"/>
                <w:i/>
                <w:spacing w:val="5"/>
                <w:w w:val="100"/>
                <w:sz w:val="18"/>
                <w:szCs w:val="18"/>
              </w:rPr>
              <w:t> </w:t>
            </w:r>
            <w:r>
              <w:rPr>
                <w:rFonts w:cs="Times New Roman" w:hAnsi="Times New Roman" w:eastAsia="Times New Roman" w:ascii="Times New Roman"/>
                <w:i/>
                <w:spacing w:val="0"/>
                <w:w w:val="100"/>
                <w:sz w:val="18"/>
                <w:szCs w:val="18"/>
              </w:rPr>
              <w:t>technolog</w:t>
            </w:r>
            <w:r>
              <w:rPr>
                <w:rFonts w:cs="Times New Roman" w:hAnsi="Times New Roman" w:eastAsia="Times New Roman" w:ascii="Times New Roman"/>
                <w:i/>
                <w:spacing w:val="-10"/>
                <w:w w:val="100"/>
                <w:sz w:val="18"/>
                <w:szCs w:val="18"/>
              </w:rPr>
              <w:t>y</w:t>
            </w:r>
            <w:r>
              <w:rPr>
                <w:rFonts w:cs="Times New Roman" w:hAnsi="Times New Roman" w:eastAsia="Times New Roman" w:ascii="Times New Roman"/>
                <w:i/>
                <w:spacing w:val="0"/>
                <w:w w:val="100"/>
                <w:sz w:val="18"/>
                <w:szCs w:val="18"/>
              </w:rPr>
              <w:t>.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18"/>
                <w:szCs w:val="18"/>
              </w:rPr>
            </w:r>
          </w:p>
        </w:tc>
      </w:tr>
    </w:tbl>
    <w:p>
      <w:pPr>
        <w:rPr>
          <w:rFonts w:cs="Times New Roman" w:hAnsi="Times New Roman" w:eastAsia="Times New Roman" w:ascii="Times New Roman"/>
          <w:sz w:val="22"/>
          <w:szCs w:val="22"/>
        </w:rPr>
        <w:jc w:val="both"/>
        <w:spacing w:before="75"/>
        <w:ind w:left="181" w:right="5583"/>
      </w:pP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1</w:t>
      </w:r>
      <w:r>
        <w:rPr>
          <w:rFonts w:cs="Times New Roman" w:hAnsi="Times New Roman" w:eastAsia="Times New Roman" w:ascii="Times New Roman"/>
          <w:b/>
          <w:spacing w:val="5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4</w:t>
      </w:r>
      <w:r>
        <w:rPr>
          <w:rFonts w:cs="Times New Roman" w:hAnsi="Times New Roman" w:eastAsia="Times New Roman" w:ascii="Times New Roman"/>
          <w:b/>
          <w:spacing w:val="5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3</w:t>
      </w:r>
      <w:r>
        <w:rPr>
          <w:rFonts w:cs="Times New Roman" w:hAnsi="Times New Roman" w:eastAsia="Times New Roman" w:ascii="Times New Roman"/>
          <w:b/>
          <w:spacing w:val="-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4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b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b/>
          <w:spacing w:val="-3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b/>
          <w:spacing w:val="-8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al</w:t>
      </w:r>
      <w:r>
        <w:rPr>
          <w:rFonts w:cs="Times New Roman" w:hAnsi="Times New Roman" w:eastAsia="Times New Roman" w:ascii="Times New Roman"/>
          <w:b/>
          <w:spacing w:val="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b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b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b/>
          <w:spacing w:val="-3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or</w:t>
      </w:r>
      <w:r>
        <w:rPr>
          <w:rFonts w:cs="Times New Roman" w:hAnsi="Times New Roman" w:eastAsia="Times New Roman" w:ascii="Times New Roman"/>
          <w:b/>
          <w:spacing w:val="-3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9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b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b/>
          <w:spacing w:val="-8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b/>
          <w:spacing w:val="-3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b/>
          <w:spacing w:val="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b/>
          <w:spacing w:val="-8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b/>
          <w:spacing w:val="-3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b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b/>
          <w:spacing w:val="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2000</w:t>
      </w:r>
      <w:r>
        <w:rPr>
          <w:rFonts w:cs="Times New Roman" w:hAnsi="Times New Roman" w:eastAsia="Times New Roman" w:ascii="Times New Roman"/>
          <w:b/>
          <w:spacing w:val="-3"/>
          <w:w w:val="100"/>
          <w:sz w:val="22"/>
          <w:szCs w:val="22"/>
        </w:rPr>
        <w:t>-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2011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</w:r>
    </w:p>
    <w:p>
      <w:pPr>
        <w:rPr>
          <w:sz w:val="13"/>
          <w:szCs w:val="13"/>
        </w:rPr>
        <w:jc w:val="left"/>
        <w:spacing w:before="8" w:lineRule="exact" w:line="120"/>
      </w:pPr>
      <w:r>
        <w:rPr>
          <w:sz w:val="13"/>
          <w:szCs w:val="13"/>
        </w:rPr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both"/>
        <w:spacing w:lineRule="auto" w:line="256"/>
        <w:ind w:left="181" w:right="202"/>
      </w:pPr>
      <w:r>
        <w:pict>
          <v:group style="position:absolute;margin-left:126.93pt;margin-top:49.6793pt;width:341.55pt;height:112.9pt;mso-position-horizontal-relative:page;mso-position-vertical-relative:paragraph;z-index:-2581" coordorigin="2539,994" coordsize="6831,2258">
            <v:shape type="#_x0000_t75" style="position:absolute;left:2549;top:1004;width:6811;height:2238">
              <v:imagedata o:title="" r:id="rId16"/>
            </v:shape>
            <v:shape style="position:absolute;left:2544;top:999;width:6821;height:2248" coordorigin="2544,999" coordsize="6821,2248" path="m2544,3247l9365,3247,9365,999,2544,999,2544,3247xe" filled="f" stroked="t" strokeweight="0.5005pt" strokecolor="#000000">
              <v:path arrowok="t"/>
            </v:shape>
            <w10:wrap type="none"/>
          </v:group>
        </w:pict>
      </w:r>
      <w:r>
        <w:rPr>
          <w:rFonts w:cs="Times New Roman" w:hAnsi="Times New Roman" w:eastAsia="Times New Roman" w:ascii="Times New Roman"/>
          <w:spacing w:val="-8"/>
          <w:w w:val="100"/>
          <w:sz w:val="22"/>
          <w:szCs w:val="22"/>
        </w:rPr>
        <w:t>W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4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j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or</w:t>
      </w:r>
      <w:r>
        <w:rPr>
          <w:rFonts w:cs="Times New Roman" w:hAnsi="Times New Roman" w:eastAsia="Times New Roman" w:ascii="Times New Roman"/>
          <w:spacing w:val="5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4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b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3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3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4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1980s</w:t>
      </w:r>
      <w:r>
        <w:rPr>
          <w:rFonts w:cs="Times New Roman" w:hAnsi="Times New Roman" w:eastAsia="Times New Roman" w:ascii="Times New Roman"/>
          <w:spacing w:val="4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4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1990s</w:t>
      </w:r>
      <w:r>
        <w:rPr>
          <w:rFonts w:cs="Times New Roman" w:hAnsi="Times New Roman" w:eastAsia="Times New Roman" w:ascii="Times New Roman"/>
          <w:spacing w:val="4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4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4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,</w:t>
      </w:r>
      <w:r>
        <w:rPr>
          <w:rFonts w:cs="Times New Roman" w:hAnsi="Times New Roman" w:eastAsia="Times New Roman" w:ascii="Times New Roman"/>
          <w:spacing w:val="5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4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du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4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x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dy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9"/>
          <w:w w:val="100"/>
          <w:sz w:val="22"/>
          <w:szCs w:val="22"/>
        </w:rPr>
        <w:t>w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9"/>
          <w:w w:val="100"/>
          <w:sz w:val="22"/>
          <w:szCs w:val="22"/>
        </w:rPr>
        <w:t>w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of</w:t>
      </w:r>
      <w:r>
        <w:rPr>
          <w:rFonts w:cs="Times New Roman" w:hAnsi="Times New Roman" w:eastAsia="Times New Roman" w:ascii="Times New Roman"/>
          <w:spacing w:val="6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7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6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ng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15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6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2005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/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06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(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b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1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)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9"/>
          <w:w w:val="100"/>
          <w:sz w:val="22"/>
          <w:szCs w:val="22"/>
        </w:rPr>
        <w:t>w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6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9"/>
          <w:w w:val="100"/>
          <w:sz w:val="22"/>
          <w:szCs w:val="22"/>
        </w:rPr>
        <w:t>w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by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n,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,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qu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ng,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ng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b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-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.</w:t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8"/>
          <w:szCs w:val="28"/>
        </w:rPr>
        <w:jc w:val="left"/>
        <w:spacing w:before="13" w:lineRule="exact" w:line="280"/>
      </w:pPr>
      <w:r>
        <w:rPr>
          <w:sz w:val="28"/>
          <w:szCs w:val="28"/>
        </w:rPr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left"/>
        <w:ind w:left="2143"/>
      </w:pPr>
      <w:r>
        <w:rPr>
          <w:rFonts w:cs="Times New Roman" w:hAnsi="Times New Roman" w:eastAsia="Times New Roman" w:ascii="Times New Roman"/>
          <w:i/>
          <w:spacing w:val="-4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gu</w:t>
      </w:r>
      <w:r>
        <w:rPr>
          <w:rFonts w:cs="Times New Roman" w:hAnsi="Times New Roman" w:eastAsia="Times New Roman" w:ascii="Times New Roman"/>
          <w:i/>
          <w:spacing w:val="4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6;</w:t>
      </w:r>
      <w:r>
        <w:rPr>
          <w:rFonts w:cs="Times New Roman" w:hAnsi="Times New Roman" w:eastAsia="Times New Roman" w:ascii="Times New Roman"/>
          <w:i/>
          <w:spacing w:val="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he</w:t>
      </w:r>
      <w:r>
        <w:rPr>
          <w:rFonts w:cs="Times New Roman" w:hAnsi="Times New Roman" w:eastAsia="Times New Roman" w:ascii="Times New Roman"/>
          <w:i/>
          <w:spacing w:val="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-8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on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i/>
          <w:spacing w:val="4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bu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on</w:t>
      </w:r>
      <w:r>
        <w:rPr>
          <w:rFonts w:cs="Times New Roman" w:hAnsi="Times New Roman" w:eastAsia="Times New Roman" w:ascii="Times New Roman"/>
          <w:i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-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i/>
          <w:spacing w:val="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1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i/>
          <w:spacing w:val="1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i/>
          <w:spacing w:val="4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i/>
          <w:spacing w:val="-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i/>
          <w:spacing w:val="3"/>
          <w:w w:val="100"/>
          <w:sz w:val="22"/>
          <w:szCs w:val="22"/>
        </w:rPr>
        <w:t>w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i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at</w:t>
      </w:r>
      <w:r>
        <w:rPr>
          <w:rFonts w:cs="Times New Roman" w:hAnsi="Times New Roman" w:eastAsia="Times New Roman" w:ascii="Times New Roman"/>
          <w:i/>
          <w:spacing w:val="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-8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on</w:t>
      </w:r>
      <w:r>
        <w:rPr>
          <w:rFonts w:cs="Times New Roman" w:hAnsi="Times New Roman" w:eastAsia="Times New Roman" w:ascii="Times New Roman"/>
          <w:i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ant</w:t>
      </w:r>
      <w:r>
        <w:rPr>
          <w:rFonts w:cs="Times New Roman" w:hAnsi="Times New Roman" w:eastAsia="Times New Roman" w:ascii="Times New Roman"/>
          <w:i/>
          <w:spacing w:val="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2002</w:t>
      </w:r>
      <w:r>
        <w:rPr>
          <w:rFonts w:cs="Times New Roman" w:hAnsi="Times New Roman" w:eastAsia="Times New Roman" w:ascii="Times New Roman"/>
          <w:i/>
          <w:spacing w:val="-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i/>
          <w:spacing w:val="4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-8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i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</w:r>
    </w:p>
    <w:p>
      <w:pPr>
        <w:rPr>
          <w:sz w:val="28"/>
          <w:szCs w:val="28"/>
        </w:rPr>
        <w:jc w:val="left"/>
        <w:spacing w:before="17" w:lineRule="exact" w:line="280"/>
      </w:pPr>
      <w:r>
        <w:rPr>
          <w:sz w:val="28"/>
          <w:szCs w:val="28"/>
        </w:rPr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both"/>
        <w:spacing w:lineRule="auto" w:line="261"/>
        <w:ind w:left="181" w:right="206"/>
        <w:sectPr>
          <w:pgMar w:header="0" w:footer="1068" w:top="1360" w:bottom="280" w:left="900" w:right="840"/>
          <w:pgSz w:w="11920" w:h="16840"/>
        </w:sectPr>
      </w:pP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of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1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ng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or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ue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dd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gh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1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ng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or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of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po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n,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8"/>
          <w:w w:val="100"/>
          <w:sz w:val="22"/>
          <w:szCs w:val="22"/>
        </w:rPr>
        <w:t>z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by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of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w</w:t>
      </w:r>
      <w:r>
        <w:rPr>
          <w:rFonts w:cs="Times New Roman" w:hAnsi="Times New Roman" w:eastAsia="Times New Roman" w:ascii="Times New Roman"/>
          <w:spacing w:val="6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w</w:t>
      </w:r>
      <w:r>
        <w:rPr>
          <w:rFonts w:cs="Times New Roman" w:hAnsi="Times New Roman" w:eastAsia="Times New Roman" w:ascii="Times New Roman"/>
          <w:spacing w:val="-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oods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du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9"/>
          <w:w w:val="100"/>
          <w:sz w:val="22"/>
          <w:szCs w:val="22"/>
        </w:rPr>
        <w:t>w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14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ow</w:t>
      </w:r>
      <w:r>
        <w:rPr>
          <w:rFonts w:cs="Times New Roman" w:hAnsi="Times New Roman" w:eastAsia="Times New Roman" w:ascii="Times New Roman"/>
          <w:spacing w:val="-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8"/>
          <w:w w:val="100"/>
          <w:sz w:val="22"/>
          <w:szCs w:val="22"/>
        </w:rPr>
        <w:t>z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of</w:t>
      </w:r>
      <w:r>
        <w:rPr>
          <w:rFonts w:cs="Times New Roman" w:hAnsi="Times New Roman" w:eastAsia="Times New Roman" w:ascii="Times New Roman"/>
          <w:spacing w:val="1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ng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y.</w:t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both"/>
        <w:spacing w:before="76"/>
        <w:ind w:left="101" w:right="6433"/>
      </w:pP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da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ub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gn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(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11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)</w:t>
      </w:r>
      <w:r>
        <w:rPr>
          <w:rFonts w:cs="Times New Roman" w:hAnsi="Times New Roman" w:eastAsia="Times New Roman" w:ascii="Times New Roman"/>
          <w:spacing w:val="6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b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9"/>
          <w:w w:val="100"/>
          <w:sz w:val="22"/>
          <w:szCs w:val="22"/>
        </w:rPr>
        <w:t>w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1991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2009</w:t>
      </w:r>
      <w:r>
        <w:rPr>
          <w:rFonts w:cs="Times New Roman" w:hAnsi="Times New Roman" w:eastAsia="Times New Roman" w:ascii="Times New Roman"/>
          <w:spacing w:val="1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w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opo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ng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du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or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w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x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1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9"/>
          <w:w w:val="100"/>
          <w:sz w:val="22"/>
          <w:szCs w:val="22"/>
        </w:rPr>
        <w:t>w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bu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by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6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6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.</w:t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8"/>
          <w:szCs w:val="28"/>
        </w:rPr>
        <w:jc w:val="left"/>
        <w:spacing w:before="17" w:lineRule="exact" w:line="280"/>
      </w:pPr>
      <w:r>
        <w:rPr>
          <w:sz w:val="28"/>
          <w:szCs w:val="28"/>
        </w:rPr>
      </w:r>
    </w:p>
    <w:p>
      <w:pPr>
        <w:rPr>
          <w:rFonts w:cs="Times New Roman" w:hAnsi="Times New Roman" w:eastAsia="Times New Roman" w:ascii="Times New Roman"/>
          <w:sz w:val="20"/>
          <w:szCs w:val="20"/>
        </w:rPr>
        <w:jc w:val="center"/>
        <w:ind w:left="4059" w:right="285"/>
      </w:pPr>
      <w:r>
        <w:pict>
          <v:group style="position:absolute;margin-left:239.5pt;margin-top:-139.284pt;width:295.651pt;height:139.551pt;mso-position-horizontal-relative:page;mso-position-vertical-relative:paragraph;z-index:-2580" coordorigin="4790,-2786" coordsize="5913,2791">
            <v:shape type="#_x0000_t75" style="position:absolute;left:4800;top:-2776;width:5893;height:2771">
              <v:imagedata o:title="" r:id="rId17"/>
            </v:shape>
            <v:shape style="position:absolute;left:4795;top:-2781;width:5903;height:2781" coordorigin="4795,-2781" coordsize="5903,2781" path="m4795,0l10698,0,10698,-2781,4795,-2781,4795,0xe" filled="f" stroked="t" strokeweight="0.5005pt" strokecolor="#000000">
              <v:path arrowok="t"/>
            </v:shape>
            <w10:wrap type="none"/>
          </v:group>
        </w:pict>
      </w:r>
      <w:r>
        <w:rPr>
          <w:rFonts w:cs="Times New Roman" w:hAnsi="Times New Roman" w:eastAsia="Times New Roman" w:ascii="Times New Roman"/>
          <w:i/>
          <w:spacing w:val="-1"/>
          <w:w w:val="100"/>
          <w:sz w:val="20"/>
          <w:szCs w:val="20"/>
        </w:rPr>
        <w:t>T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ab</w:t>
      </w:r>
      <w:r>
        <w:rPr>
          <w:rFonts w:cs="Times New Roman" w:hAnsi="Times New Roman" w:eastAsia="Times New Roman" w:ascii="Times New Roman"/>
          <w:i/>
          <w:spacing w:val="4"/>
          <w:w w:val="100"/>
          <w:sz w:val="20"/>
          <w:szCs w:val="20"/>
        </w:rPr>
        <w:t>l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e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3:</w:t>
      </w:r>
      <w:r>
        <w:rPr>
          <w:rFonts w:cs="Times New Roman" w:hAnsi="Times New Roman" w:eastAsia="Times New Roman" w:ascii="Times New Roman"/>
          <w:i/>
          <w:spacing w:val="3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-3"/>
          <w:w w:val="100"/>
          <w:sz w:val="20"/>
          <w:szCs w:val="20"/>
        </w:rPr>
        <w:t>C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u</w:t>
      </w:r>
      <w:r>
        <w:rPr>
          <w:rFonts w:cs="Times New Roman" w:hAnsi="Times New Roman" w:eastAsia="Times New Roman" w:ascii="Times New Roman"/>
          <w:i/>
          <w:spacing w:val="-4"/>
          <w:w w:val="100"/>
          <w:sz w:val="20"/>
          <w:szCs w:val="20"/>
        </w:rPr>
        <w:t>m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u</w:t>
      </w:r>
      <w:r>
        <w:rPr>
          <w:rFonts w:cs="Times New Roman" w:hAnsi="Times New Roman" w:eastAsia="Times New Roman" w:ascii="Times New Roman"/>
          <w:i/>
          <w:spacing w:val="4"/>
          <w:w w:val="100"/>
          <w:sz w:val="20"/>
          <w:szCs w:val="20"/>
        </w:rPr>
        <w:t>l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i/>
          <w:spacing w:val="4"/>
          <w:w w:val="100"/>
          <w:sz w:val="20"/>
          <w:szCs w:val="20"/>
        </w:rPr>
        <w:t>t</w:t>
      </w:r>
      <w:r>
        <w:rPr>
          <w:rFonts w:cs="Times New Roman" w:hAnsi="Times New Roman" w:eastAsia="Times New Roman" w:ascii="Times New Roman"/>
          <w:i/>
          <w:spacing w:val="4"/>
          <w:w w:val="100"/>
          <w:sz w:val="20"/>
          <w:szCs w:val="20"/>
        </w:rPr>
        <w:t>i</w:t>
      </w:r>
      <w:r>
        <w:rPr>
          <w:rFonts w:cs="Times New Roman" w:hAnsi="Times New Roman" w:eastAsia="Times New Roman" w:ascii="Times New Roman"/>
          <w:i/>
          <w:spacing w:val="-9"/>
          <w:w w:val="100"/>
          <w:sz w:val="20"/>
          <w:szCs w:val="20"/>
        </w:rPr>
        <w:t>v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e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4"/>
          <w:w w:val="100"/>
          <w:sz w:val="20"/>
          <w:szCs w:val="20"/>
        </w:rPr>
        <w:t>f</w:t>
      </w:r>
      <w:r>
        <w:rPr>
          <w:rFonts w:cs="Times New Roman" w:hAnsi="Times New Roman" w:eastAsia="Times New Roman" w:ascii="Times New Roman"/>
          <w:i/>
          <w:spacing w:val="4"/>
          <w:w w:val="100"/>
          <w:sz w:val="20"/>
          <w:szCs w:val="20"/>
        </w:rPr>
        <w:t>l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ow</w:t>
      </w:r>
      <w:r>
        <w:rPr>
          <w:rFonts w:cs="Times New Roman" w:hAnsi="Times New Roman" w:eastAsia="Times New Roman" w:ascii="Times New Roman"/>
          <w:i/>
          <w:spacing w:val="-3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-10"/>
          <w:w w:val="100"/>
          <w:sz w:val="20"/>
          <w:szCs w:val="20"/>
        </w:rPr>
        <w:t>o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f</w:t>
      </w:r>
      <w:r>
        <w:rPr>
          <w:rFonts w:cs="Times New Roman" w:hAnsi="Times New Roman" w:eastAsia="Times New Roman" w:ascii="Times New Roman"/>
          <w:i/>
          <w:spacing w:val="4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4"/>
          <w:w w:val="100"/>
          <w:sz w:val="20"/>
          <w:szCs w:val="20"/>
        </w:rPr>
        <w:t>i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n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v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e</w:t>
      </w:r>
      <w:r>
        <w:rPr>
          <w:rFonts w:cs="Times New Roman" w:hAnsi="Times New Roman" w:eastAsia="Times New Roman" w:ascii="Times New Roman"/>
          <w:i/>
          <w:spacing w:val="-8"/>
          <w:w w:val="100"/>
          <w:sz w:val="20"/>
          <w:szCs w:val="20"/>
        </w:rPr>
        <w:t>s</w:t>
      </w:r>
      <w:r>
        <w:rPr>
          <w:rFonts w:cs="Times New Roman" w:hAnsi="Times New Roman" w:eastAsia="Times New Roman" w:ascii="Times New Roman"/>
          <w:i/>
          <w:spacing w:val="4"/>
          <w:w w:val="100"/>
          <w:sz w:val="20"/>
          <w:szCs w:val="20"/>
        </w:rPr>
        <w:t>t</w:t>
      </w:r>
      <w:r>
        <w:rPr>
          <w:rFonts w:cs="Times New Roman" w:hAnsi="Times New Roman" w:eastAsia="Times New Roman" w:ascii="Times New Roman"/>
          <w:i/>
          <w:spacing w:val="-4"/>
          <w:w w:val="100"/>
          <w:sz w:val="20"/>
          <w:szCs w:val="20"/>
        </w:rPr>
        <w:t>m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e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nt</w:t>
      </w:r>
      <w:r>
        <w:rPr>
          <w:rFonts w:cs="Times New Roman" w:hAnsi="Times New Roman" w:eastAsia="Times New Roman" w:ascii="Times New Roman"/>
          <w:i/>
          <w:spacing w:val="4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4"/>
          <w:w w:val="100"/>
          <w:sz w:val="20"/>
          <w:szCs w:val="20"/>
        </w:rPr>
        <w:t>i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n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-4"/>
          <w:w w:val="100"/>
          <w:sz w:val="20"/>
          <w:szCs w:val="20"/>
        </w:rPr>
        <w:t>U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ganda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b</w:t>
      </w:r>
      <w:r>
        <w:rPr>
          <w:rFonts w:cs="Times New Roman" w:hAnsi="Times New Roman" w:eastAsia="Times New Roman" w:ascii="Times New Roman"/>
          <w:i/>
          <w:spacing w:val="-9"/>
          <w:w w:val="100"/>
          <w:sz w:val="20"/>
          <w:szCs w:val="20"/>
        </w:rPr>
        <w:t>e</w:t>
      </w:r>
      <w:r>
        <w:rPr>
          <w:rFonts w:cs="Times New Roman" w:hAnsi="Times New Roman" w:eastAsia="Times New Roman" w:ascii="Times New Roman"/>
          <w:i/>
          <w:spacing w:val="4"/>
          <w:w w:val="100"/>
          <w:sz w:val="20"/>
          <w:szCs w:val="20"/>
        </w:rPr>
        <w:t>t</w:t>
      </w:r>
      <w:r>
        <w:rPr>
          <w:rFonts w:cs="Times New Roman" w:hAnsi="Times New Roman" w:eastAsia="Times New Roman" w:ascii="Times New Roman"/>
          <w:i/>
          <w:spacing w:val="-3"/>
          <w:w w:val="100"/>
          <w:sz w:val="20"/>
          <w:szCs w:val="20"/>
        </w:rPr>
        <w:t>w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e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e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n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1991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and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0"/>
          <w:szCs w:val="20"/>
        </w:rPr>
        <w:jc w:val="center"/>
        <w:ind w:left="6381" w:right="2602"/>
      </w:pP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2009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-7"/>
          <w:w w:val="100"/>
          <w:sz w:val="20"/>
          <w:szCs w:val="20"/>
        </w:rPr>
        <w:t>(</w:t>
      </w:r>
      <w:r>
        <w:rPr>
          <w:rFonts w:cs="Times New Roman" w:hAnsi="Times New Roman" w:eastAsia="Times New Roman" w:ascii="Times New Roman"/>
          <w:i/>
          <w:spacing w:val="-4"/>
          <w:w w:val="100"/>
          <w:sz w:val="20"/>
          <w:szCs w:val="20"/>
        </w:rPr>
        <w:t>U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S$)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both"/>
        <w:spacing w:before="41"/>
        <w:ind w:left="101" w:right="3020"/>
      </w:pP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1</w:t>
      </w:r>
      <w:r>
        <w:rPr>
          <w:rFonts w:cs="Times New Roman" w:hAnsi="Times New Roman" w:eastAsia="Times New Roman" w:ascii="Times New Roman"/>
          <w:b/>
          <w:spacing w:val="5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4</w:t>
      </w:r>
      <w:r>
        <w:rPr>
          <w:rFonts w:cs="Times New Roman" w:hAnsi="Times New Roman" w:eastAsia="Times New Roman" w:ascii="Times New Roman"/>
          <w:b/>
          <w:spacing w:val="5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4</w:t>
      </w:r>
      <w:r>
        <w:rPr>
          <w:rFonts w:cs="Times New Roman" w:hAnsi="Times New Roman" w:eastAsia="Times New Roman" w:ascii="Times New Roman"/>
          <w:b/>
          <w:spacing w:val="-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3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b/>
          <w:spacing w:val="-3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b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b/>
          <w:spacing w:val="-8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b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b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b/>
          <w:spacing w:val="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of</w:t>
      </w:r>
      <w:r>
        <w:rPr>
          <w:rFonts w:cs="Times New Roman" w:hAnsi="Times New Roman" w:eastAsia="Times New Roman" w:ascii="Times New Roman"/>
          <w:b/>
          <w:spacing w:val="-8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4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b/>
          <w:spacing w:val="-3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b/>
          <w:spacing w:val="-8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b/>
          <w:spacing w:val="-3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al</w:t>
      </w:r>
      <w:r>
        <w:rPr>
          <w:rFonts w:cs="Times New Roman" w:hAnsi="Times New Roman" w:eastAsia="Times New Roman" w:ascii="Times New Roman"/>
          <w:b/>
          <w:spacing w:val="1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-9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b/>
          <w:spacing w:val="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-9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b/>
          <w:spacing w:val="7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-3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on</w:t>
      </w:r>
      <w:r>
        <w:rPr>
          <w:rFonts w:cs="Times New Roman" w:hAnsi="Times New Roman" w:eastAsia="Times New Roman" w:ascii="Times New Roman"/>
          <w:b/>
          <w:spacing w:val="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9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b/>
          <w:spacing w:val="-3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b/>
          <w:spacing w:val="1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b/>
          <w:spacing w:val="-8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b/>
          <w:spacing w:val="7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b/>
          <w:spacing w:val="-8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b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b/>
          <w:spacing w:val="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b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4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b/>
          <w:spacing w:val="-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b/>
          <w:spacing w:val="10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b/>
          <w:spacing w:val="-3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on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</w:r>
    </w:p>
    <w:p>
      <w:pPr>
        <w:rPr>
          <w:sz w:val="13"/>
          <w:szCs w:val="13"/>
        </w:rPr>
        <w:jc w:val="left"/>
        <w:spacing w:before="7" w:lineRule="exact" w:line="120"/>
      </w:pPr>
      <w:r>
        <w:rPr>
          <w:sz w:val="13"/>
          <w:szCs w:val="13"/>
        </w:rPr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both"/>
        <w:spacing w:lineRule="auto" w:line="256"/>
        <w:ind w:left="101" w:right="88"/>
      </w:pP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b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8"/>
          <w:w w:val="100"/>
          <w:sz w:val="22"/>
          <w:szCs w:val="22"/>
        </w:rPr>
        <w:t>z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po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w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of</w:t>
      </w:r>
      <w:r>
        <w:rPr>
          <w:rFonts w:cs="Times New Roman" w:hAnsi="Times New Roman" w:eastAsia="Times New Roman" w:ascii="Times New Roman"/>
          <w:spacing w:val="6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2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1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ng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gh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ng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of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.</w:t>
      </w:r>
    </w:p>
    <w:p>
      <w:pPr>
        <w:rPr>
          <w:sz w:val="17"/>
          <w:szCs w:val="17"/>
        </w:rPr>
        <w:jc w:val="left"/>
        <w:spacing w:lineRule="exact" w:line="160"/>
      </w:pPr>
      <w:r>
        <w:rPr>
          <w:sz w:val="17"/>
          <w:szCs w:val="17"/>
        </w:rPr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both"/>
        <w:spacing w:lineRule="auto" w:line="258"/>
        <w:ind w:left="101" w:right="75"/>
      </w:pPr>
      <w:r>
        <w:pict>
          <v:group style="position:absolute;margin-left:95.925pt;margin-top:76.8645pt;width:403.74pt;height:137.96pt;mso-position-horizontal-relative:page;mso-position-vertical-relative:paragraph;z-index:-2579" coordorigin="1919,1537" coordsize="8075,2759">
            <v:shape type="#_x0000_t75" style="position:absolute;left:1934;top:1552;width:4129;height:2721">
              <v:imagedata o:title="" r:id="rId18"/>
            </v:shape>
            <v:shape style="position:absolute;left:1926;top:1545;width:4144;height:2736" coordorigin="1926,1545" coordsize="4144,2736" path="m1926,4280l6070,4280,6070,1545,1926,1545,1926,4280xe" filled="f" stroked="t" strokeweight="0.75pt" strokecolor="#000000">
              <v:path arrowok="t"/>
            </v:shape>
            <v:shape type="#_x0000_t75" style="position:absolute;left:6134;top:1552;width:3845;height:2729">
              <v:imagedata o:title="" r:id="rId19"/>
            </v:shape>
            <v:shape style="position:absolute;left:6126;top:1545;width:3860;height:2744" coordorigin="6126,1545" coordsize="3860,2744" path="m6126,4289l9986,4289,9986,1545,6126,1545,6126,4289xe" filled="f" stroked="t" strokeweight="0.75pt" strokecolor="#000000">
              <v:path arrowok="t"/>
            </v:shape>
            <w10:wrap type="none"/>
          </v:group>
        </w:pict>
      </w:r>
      <w:r>
        <w:rPr>
          <w:rFonts w:cs="Times New Roman" w:hAnsi="Times New Roman" w:eastAsia="Times New Roman" w:ascii="Times New Roman"/>
          <w:b/>
          <w:spacing w:val="-8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b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b/>
          <w:spacing w:val="1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4"/>
          <w:w w:val="100"/>
          <w:sz w:val="22"/>
          <w:szCs w:val="22"/>
        </w:rPr>
        <w:t>B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b/>
          <w:spacing w:val="7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9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b/>
          <w:spacing w:val="-8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;</w:t>
      </w:r>
      <w:r>
        <w:rPr>
          <w:rFonts w:cs="Times New Roman" w:hAnsi="Times New Roman" w:eastAsia="Times New Roman" w:ascii="Times New Roman"/>
          <w:b/>
          <w:spacing w:val="18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6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8"/>
          <w:w w:val="100"/>
          <w:sz w:val="22"/>
          <w:szCs w:val="22"/>
        </w:rPr>
        <w:t>W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k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bi</w:t>
      </w:r>
      <w:r>
        <w:rPr>
          <w:rFonts w:cs="Times New Roman" w:hAnsi="Times New Roman" w:eastAsia="Times New Roman" w:ascii="Times New Roman"/>
          <w:spacing w:val="18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(</w:t>
      </w:r>
      <w:r>
        <w:rPr>
          <w:rFonts w:cs="Times New Roman" w:hAnsi="Times New Roman" w:eastAsia="Times New Roman" w:ascii="Times New Roman"/>
          <w:spacing w:val="-6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body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1957)</w:t>
      </w:r>
      <w:r>
        <w:rPr>
          <w:rFonts w:cs="Times New Roman" w:hAnsi="Times New Roman" w:eastAsia="Times New Roman" w:ascii="Times New Roman"/>
          <w:spacing w:val="16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9"/>
          <w:w w:val="100"/>
          <w:sz w:val="22"/>
          <w:szCs w:val="22"/>
        </w:rPr>
        <w:t>w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2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or</w:t>
      </w:r>
      <w:r>
        <w:rPr>
          <w:rFonts w:cs="Times New Roman" w:hAnsi="Times New Roman" w:eastAsia="Times New Roman" w:ascii="Times New Roman"/>
          <w:spacing w:val="26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1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k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k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ng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9"/>
          <w:w w:val="100"/>
          <w:sz w:val="22"/>
          <w:szCs w:val="22"/>
        </w:rPr>
        <w:t>w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ood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bod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1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ubu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b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of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9"/>
          <w:w w:val="100"/>
          <w:sz w:val="22"/>
          <w:szCs w:val="22"/>
        </w:rPr>
        <w:t>K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9"/>
          <w:w w:val="100"/>
          <w:sz w:val="22"/>
          <w:szCs w:val="22"/>
        </w:rPr>
        <w:t>w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w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w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9"/>
          <w:w w:val="100"/>
          <w:sz w:val="22"/>
          <w:szCs w:val="22"/>
        </w:rPr>
        <w:t>K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spacing w:val="1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7"/>
          <w:w w:val="100"/>
          <w:sz w:val="22"/>
          <w:szCs w:val="22"/>
        </w:rPr>
        <w:t>B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ody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1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odu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1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ud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pp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,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ov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,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w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x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,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1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,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w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,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bod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,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1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8"/>
          <w:w w:val="100"/>
          <w:sz w:val="22"/>
          <w:szCs w:val="22"/>
        </w:rPr>
        <w:t>z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9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b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3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3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b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ng</w:t>
      </w:r>
      <w:r>
        <w:rPr>
          <w:rFonts w:cs="Times New Roman" w:hAnsi="Times New Roman" w:eastAsia="Times New Roman" w:ascii="Times New Roman"/>
          <w:spacing w:val="2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3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3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4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ng</w:t>
      </w:r>
      <w:r>
        <w:rPr>
          <w:rFonts w:cs="Times New Roman" w:hAnsi="Times New Roman" w:eastAsia="Times New Roman" w:ascii="Times New Roman"/>
          <w:spacing w:val="2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3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“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da</w:t>
      </w:r>
      <w:r>
        <w:rPr>
          <w:rFonts w:cs="Times New Roman" w:hAnsi="Times New Roman" w:eastAsia="Times New Roman" w:ascii="Times New Roman"/>
          <w:spacing w:val="3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86"/>
          <w:sz w:val="22"/>
          <w:szCs w:val="22"/>
        </w:rPr>
        <w:t>1</w:t>
      </w:r>
      <w:r>
        <w:rPr>
          <w:rFonts w:cs="Times New Roman" w:hAnsi="Times New Roman" w:eastAsia="Times New Roman" w:ascii="Times New Roman"/>
          <w:spacing w:val="-3"/>
          <w:w w:val="86"/>
          <w:sz w:val="22"/>
          <w:szCs w:val="22"/>
        </w:rPr>
        <w:t>‟</w:t>
      </w:r>
      <w:r>
        <w:rPr>
          <w:rFonts w:cs="Times New Roman" w:hAnsi="Times New Roman" w:eastAsia="Times New Roman" w:ascii="Times New Roman"/>
          <w:spacing w:val="-3"/>
          <w:w w:val="86"/>
          <w:sz w:val="22"/>
          <w:szCs w:val="22"/>
        </w:rPr>
        <w:t>‟</w:t>
      </w:r>
      <w:r>
        <w:rPr>
          <w:rFonts w:cs="Times New Roman" w:hAnsi="Times New Roman" w:eastAsia="Times New Roman" w:ascii="Times New Roman"/>
          <w:spacing w:val="0"/>
          <w:w w:val="86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spacing w:val="0"/>
          <w:w w:val="86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86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ng</w:t>
      </w:r>
      <w:r>
        <w:rPr>
          <w:rFonts w:cs="Times New Roman" w:hAnsi="Times New Roman" w:eastAsia="Times New Roman" w:ascii="Times New Roman"/>
          <w:spacing w:val="2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2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3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3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9"/>
          <w:w w:val="100"/>
          <w:sz w:val="22"/>
          <w:szCs w:val="22"/>
        </w:rPr>
        <w:t>w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4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de</w:t>
      </w:r>
      <w:r>
        <w:rPr>
          <w:rFonts w:cs="Times New Roman" w:hAnsi="Times New Roman" w:eastAsia="Times New Roman" w:ascii="Times New Roman"/>
          <w:spacing w:val="3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3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9"/>
          <w:w w:val="100"/>
          <w:sz w:val="22"/>
          <w:szCs w:val="22"/>
        </w:rPr>
        <w:t>K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9"/>
          <w:w w:val="100"/>
          <w:sz w:val="22"/>
          <w:szCs w:val="22"/>
        </w:rPr>
        <w:t>w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x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pt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.</w:t>
      </w:r>
    </w:p>
    <w:p>
      <w:pPr>
        <w:rPr>
          <w:sz w:val="13"/>
          <w:szCs w:val="13"/>
        </w:rPr>
        <w:jc w:val="left"/>
        <w:spacing w:before="8" w:lineRule="exact" w:line="120"/>
      </w:pPr>
      <w:r>
        <w:rPr>
          <w:sz w:val="13"/>
          <w:szCs w:val="13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0"/>
          <w:szCs w:val="20"/>
        </w:rPr>
        <w:jc w:val="center"/>
        <w:ind w:left="1165" w:right="1168"/>
      </w:pPr>
      <w:r>
        <w:rPr>
          <w:rFonts w:cs="Times New Roman" w:hAnsi="Times New Roman" w:eastAsia="Times New Roman" w:ascii="Times New Roman"/>
          <w:i/>
          <w:spacing w:val="-2"/>
          <w:w w:val="100"/>
          <w:sz w:val="20"/>
          <w:szCs w:val="20"/>
        </w:rPr>
        <w:t>F</w:t>
      </w:r>
      <w:r>
        <w:rPr>
          <w:rFonts w:cs="Times New Roman" w:hAnsi="Times New Roman" w:eastAsia="Times New Roman" w:ascii="Times New Roman"/>
          <w:i/>
          <w:spacing w:val="4"/>
          <w:w w:val="100"/>
          <w:sz w:val="20"/>
          <w:szCs w:val="20"/>
        </w:rPr>
        <w:t>i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gu</w:t>
      </w:r>
      <w:r>
        <w:rPr>
          <w:rFonts w:cs="Times New Roman" w:hAnsi="Times New Roman" w:eastAsia="Times New Roman" w:ascii="Times New Roman"/>
          <w:i/>
          <w:spacing w:val="2"/>
          <w:w w:val="100"/>
          <w:sz w:val="20"/>
          <w:szCs w:val="20"/>
        </w:rPr>
        <w:t>r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e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8;</w:t>
      </w:r>
      <w:r>
        <w:rPr>
          <w:rFonts w:cs="Times New Roman" w:hAnsi="Times New Roman" w:eastAsia="Times New Roman" w:ascii="Times New Roman"/>
          <w:i/>
          <w:spacing w:val="5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i/>
          <w:spacing w:val="-1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4"/>
          <w:w w:val="100"/>
          <w:sz w:val="20"/>
          <w:szCs w:val="20"/>
        </w:rPr>
        <w:t>l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o</w:t>
      </w:r>
      <w:r>
        <w:rPr>
          <w:rFonts w:cs="Times New Roman" w:hAnsi="Times New Roman" w:eastAsia="Times New Roman" w:ascii="Times New Roman"/>
          <w:i/>
          <w:spacing w:val="2"/>
          <w:w w:val="100"/>
          <w:sz w:val="20"/>
          <w:szCs w:val="20"/>
        </w:rPr>
        <w:t>r</w:t>
      </w:r>
      <w:r>
        <w:rPr>
          <w:rFonts w:cs="Times New Roman" w:hAnsi="Times New Roman" w:eastAsia="Times New Roman" w:ascii="Times New Roman"/>
          <w:i/>
          <w:spacing w:val="2"/>
          <w:w w:val="100"/>
          <w:sz w:val="20"/>
          <w:szCs w:val="20"/>
        </w:rPr>
        <w:t>r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y</w:t>
      </w:r>
      <w:r>
        <w:rPr>
          <w:rFonts w:cs="Times New Roman" w:hAnsi="Times New Roman" w:eastAsia="Times New Roman" w:ascii="Times New Roman"/>
          <w:i/>
          <w:spacing w:val="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c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i/>
          <w:spacing w:val="2"/>
          <w:w w:val="100"/>
          <w:sz w:val="20"/>
          <w:szCs w:val="20"/>
        </w:rPr>
        <w:t>r</w:t>
      </w:r>
      <w:r>
        <w:rPr>
          <w:rFonts w:cs="Times New Roman" w:hAnsi="Times New Roman" w:eastAsia="Times New Roman" w:ascii="Times New Roman"/>
          <w:i/>
          <w:spacing w:val="-8"/>
          <w:w w:val="100"/>
          <w:sz w:val="20"/>
          <w:szCs w:val="20"/>
        </w:rPr>
        <w:t>r</w:t>
      </w:r>
      <w:r>
        <w:rPr>
          <w:rFonts w:cs="Times New Roman" w:hAnsi="Times New Roman" w:eastAsia="Times New Roman" w:ascii="Times New Roman"/>
          <w:i/>
          <w:spacing w:val="4"/>
          <w:w w:val="100"/>
          <w:sz w:val="20"/>
          <w:szCs w:val="20"/>
        </w:rPr>
        <w:t>i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age</w:t>
      </w:r>
      <w:r>
        <w:rPr>
          <w:rFonts w:cs="Times New Roman" w:hAnsi="Times New Roman" w:eastAsia="Times New Roman" w:ascii="Times New Roman"/>
          <w:i/>
          <w:spacing w:val="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body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and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4"/>
          <w:w w:val="100"/>
          <w:sz w:val="20"/>
          <w:szCs w:val="20"/>
        </w:rPr>
        <w:t>t</w:t>
      </w:r>
      <w:r>
        <w:rPr>
          <w:rFonts w:cs="Times New Roman" w:hAnsi="Times New Roman" w:eastAsia="Times New Roman" w:ascii="Times New Roman"/>
          <w:i/>
          <w:spacing w:val="-10"/>
          <w:w w:val="100"/>
          <w:sz w:val="20"/>
          <w:szCs w:val="20"/>
        </w:rPr>
        <w:t>h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e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-4"/>
          <w:w w:val="100"/>
          <w:sz w:val="20"/>
          <w:szCs w:val="20"/>
        </w:rPr>
        <w:t>U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ganda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1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c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ar</w:t>
      </w:r>
      <w:r>
        <w:rPr>
          <w:rFonts w:cs="Times New Roman" w:hAnsi="Times New Roman" w:eastAsia="Times New Roman" w:ascii="Times New Roman"/>
          <w:i/>
          <w:spacing w:val="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-4"/>
          <w:w w:val="100"/>
          <w:sz w:val="20"/>
          <w:szCs w:val="20"/>
        </w:rPr>
        <w:t>m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ade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by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3"/>
          <w:w w:val="100"/>
          <w:sz w:val="20"/>
          <w:szCs w:val="20"/>
        </w:rPr>
        <w:t>M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u</w:t>
      </w:r>
      <w:r>
        <w:rPr>
          <w:rFonts w:cs="Times New Roman" w:hAnsi="Times New Roman" w:eastAsia="Times New Roman" w:ascii="Times New Roman"/>
          <w:i/>
          <w:spacing w:val="2"/>
          <w:w w:val="100"/>
          <w:sz w:val="20"/>
          <w:szCs w:val="20"/>
        </w:rPr>
        <w:t>s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-2"/>
          <w:w w:val="100"/>
          <w:sz w:val="20"/>
          <w:szCs w:val="20"/>
        </w:rPr>
        <w:t>B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ody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E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ng</w:t>
      </w:r>
      <w:r>
        <w:rPr>
          <w:rFonts w:cs="Times New Roman" w:hAnsi="Times New Roman" w:eastAsia="Times New Roman" w:ascii="Times New Roman"/>
          <w:i/>
          <w:spacing w:val="4"/>
          <w:w w:val="100"/>
          <w:sz w:val="20"/>
          <w:szCs w:val="20"/>
        </w:rPr>
        <w:t>i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n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e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e</w:t>
      </w:r>
      <w:r>
        <w:rPr>
          <w:rFonts w:cs="Times New Roman" w:hAnsi="Times New Roman" w:eastAsia="Times New Roman" w:ascii="Times New Roman"/>
          <w:i/>
          <w:spacing w:val="-8"/>
          <w:w w:val="100"/>
          <w:sz w:val="20"/>
          <w:szCs w:val="20"/>
        </w:rPr>
        <w:t>r</w:t>
      </w:r>
      <w:r>
        <w:rPr>
          <w:rFonts w:cs="Times New Roman" w:hAnsi="Times New Roman" w:eastAsia="Times New Roman" w:ascii="Times New Roman"/>
          <w:i/>
          <w:spacing w:val="4"/>
          <w:w w:val="100"/>
          <w:sz w:val="20"/>
          <w:szCs w:val="20"/>
        </w:rPr>
        <w:t>i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ng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3"/>
          <w:w w:val="100"/>
          <w:sz w:val="20"/>
          <w:szCs w:val="20"/>
        </w:rPr>
        <w:t>I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n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c</w:t>
      </w:r>
      <w:r>
        <w:rPr>
          <w:rFonts w:cs="Times New Roman" w:hAnsi="Times New Roman" w:eastAsia="Times New Roman" w:ascii="Times New Roman"/>
          <w:i/>
          <w:spacing w:val="-9"/>
          <w:w w:val="100"/>
          <w:sz w:val="20"/>
          <w:szCs w:val="20"/>
        </w:rPr>
        <w:t>.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’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0"/>
          <w:szCs w:val="20"/>
        </w:rPr>
        <w:jc w:val="center"/>
        <w:ind w:left="2488" w:right="2494"/>
      </w:pP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Sou</w:t>
      </w:r>
      <w:r>
        <w:rPr>
          <w:rFonts w:cs="Times New Roman" w:hAnsi="Times New Roman" w:eastAsia="Times New Roman" w:ascii="Times New Roman"/>
          <w:i/>
          <w:spacing w:val="2"/>
          <w:w w:val="100"/>
          <w:sz w:val="20"/>
          <w:szCs w:val="20"/>
        </w:rPr>
        <w:t>r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c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e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;</w:t>
      </w:r>
      <w:r>
        <w:rPr>
          <w:rFonts w:cs="Times New Roman" w:hAnsi="Times New Roman" w:eastAsia="Times New Roman" w:ascii="Times New Roman"/>
          <w:i/>
          <w:spacing w:val="5"/>
          <w:w w:val="100"/>
          <w:sz w:val="20"/>
          <w:szCs w:val="20"/>
        </w:rPr>
        <w:t> </w:t>
      </w:r>
      <w:hyperlink r:id="rId20">
        <w:r>
          <w:rPr>
            <w:rFonts w:cs="Times New Roman" w:hAnsi="Times New Roman" w:eastAsia="Times New Roman" w:ascii="Times New Roman"/>
            <w:i/>
            <w:spacing w:val="0"/>
            <w:w w:val="100"/>
            <w:sz w:val="20"/>
            <w:szCs w:val="20"/>
          </w:rPr>
          <w:t>h</w:t>
        </w:r>
        <w:r>
          <w:rPr>
            <w:rFonts w:cs="Times New Roman" w:hAnsi="Times New Roman" w:eastAsia="Times New Roman" w:ascii="Times New Roman"/>
            <w:i/>
            <w:spacing w:val="-6"/>
            <w:w w:val="100"/>
            <w:sz w:val="20"/>
            <w:szCs w:val="20"/>
          </w:rPr>
          <w:t>t</w:t>
        </w:r>
        <w:r>
          <w:rPr>
            <w:rFonts w:cs="Times New Roman" w:hAnsi="Times New Roman" w:eastAsia="Times New Roman" w:ascii="Times New Roman"/>
            <w:i/>
            <w:spacing w:val="4"/>
            <w:w w:val="100"/>
            <w:sz w:val="20"/>
            <w:szCs w:val="20"/>
          </w:rPr>
          <w:t>t</w:t>
        </w:r>
        <w:r>
          <w:rPr>
            <w:rFonts w:cs="Times New Roman" w:hAnsi="Times New Roman" w:eastAsia="Times New Roman" w:ascii="Times New Roman"/>
            <w:i/>
            <w:spacing w:val="0"/>
            <w:w w:val="100"/>
            <w:sz w:val="20"/>
            <w:szCs w:val="20"/>
          </w:rPr>
          <w:t>p</w:t>
        </w:r>
        <w:r>
          <w:rPr>
            <w:rFonts w:cs="Times New Roman" w:hAnsi="Times New Roman" w:eastAsia="Times New Roman" w:ascii="Times New Roman"/>
            <w:i/>
            <w:spacing w:val="2"/>
            <w:w w:val="100"/>
            <w:sz w:val="20"/>
            <w:szCs w:val="20"/>
          </w:rPr>
          <w:t>s</w:t>
        </w:r>
        <w:r>
          <w:rPr>
            <w:rFonts w:cs="Times New Roman" w:hAnsi="Times New Roman" w:eastAsia="Times New Roman" w:ascii="Times New Roman"/>
            <w:i/>
            <w:spacing w:val="-7"/>
            <w:w w:val="100"/>
            <w:sz w:val="20"/>
            <w:szCs w:val="20"/>
          </w:rPr>
          <w:t>:</w:t>
        </w:r>
        <w:r>
          <w:rPr>
            <w:rFonts w:cs="Times New Roman" w:hAnsi="Times New Roman" w:eastAsia="Times New Roman" w:ascii="Times New Roman"/>
            <w:i/>
            <w:spacing w:val="4"/>
            <w:w w:val="100"/>
            <w:sz w:val="20"/>
            <w:szCs w:val="20"/>
          </w:rPr>
          <w:t>/</w:t>
        </w:r>
        <w:r>
          <w:rPr>
            <w:rFonts w:cs="Times New Roman" w:hAnsi="Times New Roman" w:eastAsia="Times New Roman" w:ascii="Times New Roman"/>
            <w:i/>
            <w:spacing w:val="4"/>
            <w:w w:val="100"/>
            <w:sz w:val="20"/>
            <w:szCs w:val="20"/>
          </w:rPr>
          <w:t>/</w:t>
        </w:r>
        <w:r>
          <w:rPr>
            <w:rFonts w:cs="Times New Roman" w:hAnsi="Times New Roman" w:eastAsia="Times New Roman" w:ascii="Times New Roman"/>
            <w:i/>
            <w:spacing w:val="-4"/>
            <w:w w:val="100"/>
            <w:sz w:val="20"/>
            <w:szCs w:val="20"/>
          </w:rPr>
          <w:t>m</w:t>
        </w:r>
        <w:r>
          <w:rPr>
            <w:rFonts w:cs="Times New Roman" w:hAnsi="Times New Roman" w:eastAsia="Times New Roman" w:ascii="Times New Roman"/>
            <w:i/>
            <w:spacing w:val="0"/>
            <w:w w:val="100"/>
            <w:sz w:val="20"/>
            <w:szCs w:val="20"/>
          </w:rPr>
          <w:t>u</w:t>
        </w:r>
        <w:r>
          <w:rPr>
            <w:rFonts w:cs="Times New Roman" w:hAnsi="Times New Roman" w:eastAsia="Times New Roman" w:ascii="Times New Roman"/>
            <w:i/>
            <w:spacing w:val="2"/>
            <w:w w:val="100"/>
            <w:sz w:val="20"/>
            <w:szCs w:val="20"/>
          </w:rPr>
          <w:t>s</w:t>
        </w:r>
        <w:r>
          <w:rPr>
            <w:rFonts w:cs="Times New Roman" w:hAnsi="Times New Roman" w:eastAsia="Times New Roman" w:ascii="Times New Roman"/>
            <w:i/>
            <w:spacing w:val="0"/>
            <w:w w:val="100"/>
            <w:sz w:val="20"/>
            <w:szCs w:val="20"/>
          </w:rPr>
          <w:t>abod</w:t>
        </w:r>
        <w:r>
          <w:rPr>
            <w:rFonts w:cs="Times New Roman" w:hAnsi="Times New Roman" w:eastAsia="Times New Roman" w:ascii="Times New Roman"/>
            <w:i/>
            <w:spacing w:val="1"/>
            <w:w w:val="100"/>
            <w:sz w:val="20"/>
            <w:szCs w:val="20"/>
          </w:rPr>
          <w:t>y</w:t>
        </w:r>
        <w:r>
          <w:rPr>
            <w:rFonts w:cs="Times New Roman" w:hAnsi="Times New Roman" w:eastAsia="Times New Roman" w:ascii="Times New Roman"/>
            <w:i/>
            <w:spacing w:val="4"/>
            <w:w w:val="100"/>
            <w:sz w:val="20"/>
            <w:szCs w:val="20"/>
          </w:rPr>
          <w:t>f</w:t>
        </w:r>
        <w:r>
          <w:rPr>
            <w:rFonts w:cs="Times New Roman" w:hAnsi="Times New Roman" w:eastAsia="Times New Roman" w:ascii="Times New Roman"/>
            <w:i/>
            <w:spacing w:val="0"/>
            <w:w w:val="100"/>
            <w:sz w:val="20"/>
            <w:szCs w:val="20"/>
          </w:rPr>
          <w:t>ound</w:t>
        </w:r>
        <w:r>
          <w:rPr>
            <w:rFonts w:cs="Times New Roman" w:hAnsi="Times New Roman" w:eastAsia="Times New Roman" w:ascii="Times New Roman"/>
            <w:i/>
            <w:spacing w:val="-10"/>
            <w:w w:val="100"/>
            <w:sz w:val="20"/>
            <w:szCs w:val="20"/>
          </w:rPr>
          <w:t>a</w:t>
        </w:r>
        <w:r>
          <w:rPr>
            <w:rFonts w:cs="Times New Roman" w:hAnsi="Times New Roman" w:eastAsia="Times New Roman" w:ascii="Times New Roman"/>
            <w:i/>
            <w:spacing w:val="4"/>
            <w:w w:val="100"/>
            <w:sz w:val="20"/>
            <w:szCs w:val="20"/>
          </w:rPr>
          <w:t>t</w:t>
        </w:r>
        <w:r>
          <w:rPr>
            <w:rFonts w:cs="Times New Roman" w:hAnsi="Times New Roman" w:eastAsia="Times New Roman" w:ascii="Times New Roman"/>
            <w:i/>
            <w:spacing w:val="4"/>
            <w:w w:val="100"/>
            <w:sz w:val="20"/>
            <w:szCs w:val="20"/>
          </w:rPr>
          <w:t>i</w:t>
        </w:r>
        <w:r>
          <w:rPr>
            <w:rFonts w:cs="Times New Roman" w:hAnsi="Times New Roman" w:eastAsia="Times New Roman" w:ascii="Times New Roman"/>
            <w:i/>
            <w:spacing w:val="0"/>
            <w:w w:val="100"/>
            <w:sz w:val="20"/>
            <w:szCs w:val="20"/>
          </w:rPr>
          <w:t>on</w:t>
        </w:r>
        <w:r>
          <w:rPr>
            <w:rFonts w:cs="Times New Roman" w:hAnsi="Times New Roman" w:eastAsia="Times New Roman" w:ascii="Times New Roman"/>
            <w:i/>
            <w:spacing w:val="-10"/>
            <w:w w:val="100"/>
            <w:sz w:val="20"/>
            <w:szCs w:val="20"/>
          </w:rPr>
          <w:t>.</w:t>
        </w:r>
        <w:r>
          <w:rPr>
            <w:rFonts w:cs="Times New Roman" w:hAnsi="Times New Roman" w:eastAsia="Times New Roman" w:ascii="Times New Roman"/>
            <w:i/>
            <w:spacing w:val="4"/>
            <w:w w:val="100"/>
            <w:sz w:val="20"/>
            <w:szCs w:val="20"/>
          </w:rPr>
          <w:t>f</w:t>
        </w:r>
        <w:r>
          <w:rPr>
            <w:rFonts w:cs="Times New Roman" w:hAnsi="Times New Roman" w:eastAsia="Times New Roman" w:ascii="Times New Roman"/>
            <w:i/>
            <w:spacing w:val="-6"/>
            <w:w w:val="100"/>
            <w:sz w:val="20"/>
            <w:szCs w:val="20"/>
          </w:rPr>
          <w:t>i</w:t>
        </w:r>
        <w:r>
          <w:rPr>
            <w:rFonts w:cs="Times New Roman" w:hAnsi="Times New Roman" w:eastAsia="Times New Roman" w:ascii="Times New Roman"/>
            <w:i/>
            <w:spacing w:val="4"/>
            <w:w w:val="100"/>
            <w:sz w:val="20"/>
            <w:szCs w:val="20"/>
          </w:rPr>
          <w:t>l</w:t>
        </w:r>
        <w:r>
          <w:rPr>
            <w:rFonts w:cs="Times New Roman" w:hAnsi="Times New Roman" w:eastAsia="Times New Roman" w:ascii="Times New Roman"/>
            <w:i/>
            <w:spacing w:val="1"/>
            <w:w w:val="100"/>
            <w:sz w:val="20"/>
            <w:szCs w:val="20"/>
          </w:rPr>
          <w:t>e</w:t>
        </w:r>
        <w:r>
          <w:rPr>
            <w:rFonts w:cs="Times New Roman" w:hAnsi="Times New Roman" w:eastAsia="Times New Roman" w:ascii="Times New Roman"/>
            <w:i/>
            <w:spacing w:val="2"/>
            <w:w w:val="100"/>
            <w:sz w:val="20"/>
            <w:szCs w:val="20"/>
          </w:rPr>
          <w:t>s</w:t>
        </w:r>
        <w:r>
          <w:rPr>
            <w:rFonts w:cs="Times New Roman" w:hAnsi="Times New Roman" w:eastAsia="Times New Roman" w:ascii="Times New Roman"/>
            <w:i/>
            <w:spacing w:val="0"/>
            <w:w w:val="100"/>
            <w:sz w:val="20"/>
            <w:szCs w:val="20"/>
          </w:rPr>
          <w:t>.</w:t>
        </w:r>
        <w:r>
          <w:rPr>
            <w:rFonts w:cs="Times New Roman" w:hAnsi="Times New Roman" w:eastAsia="Times New Roman" w:ascii="Times New Roman"/>
            <w:i/>
            <w:spacing w:val="4"/>
            <w:w w:val="100"/>
            <w:sz w:val="20"/>
            <w:szCs w:val="20"/>
          </w:rPr>
          <w:t> </w:t>
        </w:r>
        <w:r>
          <w:rPr>
            <w:rFonts w:cs="Times New Roman" w:hAnsi="Times New Roman" w:eastAsia="Times New Roman" w:ascii="Times New Roman"/>
            <w:i/>
            <w:spacing w:val="0"/>
            <w:w w:val="100"/>
            <w:sz w:val="20"/>
            <w:szCs w:val="20"/>
          </w:rPr>
          <w:t>-</w:t>
        </w:r>
      </w:hyperlink>
      <w:r>
        <w:rPr>
          <w:rFonts w:cs="Times New Roman" w:hAnsi="Times New Roman" w:eastAsia="Times New Roman" w:ascii="Times New Roman"/>
          <w:i/>
          <w:spacing w:val="4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-3"/>
          <w:w w:val="100"/>
          <w:sz w:val="20"/>
          <w:szCs w:val="20"/>
        </w:rPr>
        <w:t>K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i/>
          <w:spacing w:val="-8"/>
          <w:w w:val="100"/>
          <w:sz w:val="20"/>
          <w:szCs w:val="20"/>
        </w:rPr>
        <w:t>s</w:t>
      </w:r>
      <w:r>
        <w:rPr>
          <w:rFonts w:cs="Times New Roman" w:hAnsi="Times New Roman" w:eastAsia="Times New Roman" w:ascii="Times New Roman"/>
          <w:i/>
          <w:spacing w:val="4"/>
          <w:w w:val="100"/>
          <w:sz w:val="20"/>
          <w:szCs w:val="20"/>
        </w:rPr>
        <w:t>i</w:t>
      </w:r>
      <w:r>
        <w:rPr>
          <w:rFonts w:cs="Times New Roman" w:hAnsi="Times New Roman" w:eastAsia="Times New Roman" w:ascii="Times New Roman"/>
          <w:i/>
          <w:spacing w:val="4"/>
          <w:w w:val="100"/>
          <w:sz w:val="20"/>
          <w:szCs w:val="20"/>
        </w:rPr>
        <w:t>f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-3"/>
          <w:w w:val="100"/>
          <w:sz w:val="20"/>
          <w:szCs w:val="20"/>
        </w:rPr>
        <w:t>N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aba</w:t>
      </w:r>
      <w:r>
        <w:rPr>
          <w:rFonts w:cs="Times New Roman" w:hAnsi="Times New Roman" w:eastAsia="Times New Roman" w:ascii="Times New Roman"/>
          <w:i/>
          <w:spacing w:val="4"/>
          <w:w w:val="100"/>
          <w:sz w:val="20"/>
          <w:szCs w:val="20"/>
        </w:rPr>
        <w:t>t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an</w:t>
      </w:r>
      <w:r>
        <w:rPr>
          <w:rFonts w:cs="Times New Roman" w:hAnsi="Times New Roman" w:eastAsia="Times New Roman" w:ascii="Times New Roman"/>
          <w:i/>
          <w:spacing w:val="-8"/>
          <w:w w:val="100"/>
          <w:sz w:val="20"/>
          <w:szCs w:val="20"/>
        </w:rPr>
        <w:t>z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</w:r>
    </w:p>
    <w:p>
      <w:pPr>
        <w:rPr>
          <w:sz w:val="26"/>
          <w:szCs w:val="26"/>
        </w:rPr>
        <w:jc w:val="left"/>
        <w:spacing w:before="1" w:lineRule="exact" w:line="260"/>
      </w:pPr>
      <w:r>
        <w:rPr>
          <w:sz w:val="26"/>
          <w:szCs w:val="26"/>
        </w:rPr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both"/>
        <w:spacing w:lineRule="auto" w:line="259"/>
        <w:ind w:left="101" w:right="82"/>
      </w:pPr>
      <w:r>
        <w:pict>
          <v:group style="position:absolute;margin-left:92.925pt;margin-top:63.4585pt;width:409.17pt;height:86.756pt;mso-position-horizontal-relative:page;mso-position-vertical-relative:paragraph;z-index:-2578" coordorigin="1859,1269" coordsize="8183,1735">
            <v:shape type="#_x0000_t75" style="position:absolute;left:1874;top:1284;width:2784;height:1705">
              <v:imagedata o:title="" r:id="rId21"/>
            </v:shape>
            <v:shape style="position:absolute;left:1866;top:1277;width:2799;height:1720" coordorigin="1866,1277" coordsize="2799,1720" path="m1866,2997l4665,2997,4665,1277,1866,1277,1866,2997xe" filled="f" stroked="t" strokeweight="0.75pt" strokecolor="#000000">
              <v:path arrowok="t"/>
            </v:shape>
            <v:shape type="#_x0000_t75" style="position:absolute;left:4724;top:1284;width:2466;height:1698">
              <v:imagedata o:title="" r:id="rId22"/>
            </v:shape>
            <v:shape style="position:absolute;left:4716;top:1277;width:2481;height:1713" coordorigin="4716,1277" coordsize="2481,1713" path="m4716,2989l7197,2989,7197,1277,4716,1277,4716,2989xe" filled="f" stroked="t" strokeweight="0.75pt" strokecolor="#000000">
              <v:path arrowok="t"/>
            </v:shape>
            <v:shape type="#_x0000_t75" style="position:absolute;left:7244;top:1284;width:2783;height:1703">
              <v:imagedata o:title="" r:id="rId23"/>
            </v:shape>
            <v:shape style="position:absolute;left:7236;top:1277;width:2798;height:1718" coordorigin="7236,1277" coordsize="2798,1718" path="m7236,2995l10034,2995,10034,1277,7236,1277,7236,2995xe" filled="f" stroked="t" strokeweight="0.75pt" strokecolor="#000000">
              <v:path arrowok="t"/>
            </v:shape>
            <w10:wrap type="none"/>
          </v:group>
        </w:pict>
      </w:r>
      <w:r>
        <w:rPr>
          <w:rFonts w:cs="Times New Roman" w:hAnsi="Times New Roman" w:eastAsia="Times New Roman" w:ascii="Times New Roman"/>
          <w:b/>
          <w:spacing w:val="3"/>
          <w:w w:val="100"/>
          <w:sz w:val="22"/>
          <w:szCs w:val="22"/>
        </w:rPr>
        <w:t>B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-3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b/>
          <w:spacing w:val="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-3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b/>
          <w:spacing w:val="-3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b/>
          <w:spacing w:val="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w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b/>
          <w:spacing w:val="2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k</w:t>
      </w:r>
      <w:r>
        <w:rPr>
          <w:rFonts w:cs="Times New Roman" w:hAnsi="Times New Roman" w:eastAsia="Times New Roman" w:ascii="Times New Roman"/>
          <w:b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b/>
          <w:spacing w:val="8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;</w:t>
      </w:r>
      <w:r>
        <w:rPr>
          <w:rFonts w:cs="Times New Roman" w:hAnsi="Times New Roman" w:eastAsia="Times New Roman" w:ascii="Times New Roman"/>
          <w:b/>
          <w:spacing w:val="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2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1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b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x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on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of</w:t>
      </w:r>
      <w:r>
        <w:rPr>
          <w:rFonts w:cs="Times New Roman" w:hAnsi="Times New Roman" w:eastAsia="Times New Roman" w:ascii="Times New Roman"/>
          <w:spacing w:val="6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1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by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1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9"/>
          <w:w w:val="100"/>
          <w:sz w:val="22"/>
          <w:szCs w:val="22"/>
        </w:rPr>
        <w:t>w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k</w:t>
      </w:r>
      <w:r>
        <w:rPr>
          <w:rFonts w:cs="Times New Roman" w:hAnsi="Times New Roman" w:eastAsia="Times New Roman" w:ascii="Times New Roman"/>
          <w:spacing w:val="1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op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,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2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b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us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od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3"/>
          <w:w w:val="75"/>
          <w:sz w:val="22"/>
          <w:szCs w:val="22"/>
        </w:rPr>
        <w:t>‟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body</w:t>
      </w:r>
      <w:r>
        <w:rPr>
          <w:rFonts w:cs="Times New Roman" w:hAnsi="Times New Roman" w:eastAsia="Times New Roman" w:ascii="Times New Roman"/>
          <w:spacing w:val="13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od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on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9"/>
          <w:w w:val="100"/>
          <w:sz w:val="22"/>
          <w:szCs w:val="22"/>
        </w:rPr>
        <w:t>w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k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op</w:t>
      </w:r>
      <w:r>
        <w:rPr>
          <w:rFonts w:cs="Times New Roman" w:hAnsi="Times New Roman" w:eastAsia="Times New Roman" w:ascii="Times New Roman"/>
          <w:spacing w:val="13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w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od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or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1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9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6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3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,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000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b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1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16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bu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or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bod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om</w:t>
      </w:r>
      <w:r>
        <w:rPr>
          <w:rFonts w:cs="Times New Roman" w:hAnsi="Times New Roman" w:eastAsia="Times New Roman" w:ascii="Times New Roman"/>
          <w:spacing w:val="-6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b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,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</w:p>
    <w:p>
      <w:pPr>
        <w:rPr>
          <w:sz w:val="12"/>
          <w:szCs w:val="12"/>
        </w:rPr>
        <w:jc w:val="left"/>
        <w:spacing w:before="7" w:lineRule="exact" w:line="120"/>
      </w:pPr>
      <w:r>
        <w:rPr>
          <w:sz w:val="12"/>
          <w:szCs w:val="12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0"/>
          <w:szCs w:val="20"/>
        </w:rPr>
        <w:jc w:val="center"/>
        <w:ind w:left="1675" w:right="1693"/>
      </w:pPr>
      <w:r>
        <w:rPr>
          <w:rFonts w:cs="Times New Roman" w:hAnsi="Times New Roman" w:eastAsia="Times New Roman" w:ascii="Times New Roman"/>
          <w:i/>
          <w:spacing w:val="-2"/>
          <w:w w:val="100"/>
          <w:sz w:val="20"/>
          <w:szCs w:val="20"/>
        </w:rPr>
        <w:t>F</w:t>
      </w:r>
      <w:r>
        <w:rPr>
          <w:rFonts w:cs="Times New Roman" w:hAnsi="Times New Roman" w:eastAsia="Times New Roman" w:ascii="Times New Roman"/>
          <w:i/>
          <w:spacing w:val="4"/>
          <w:w w:val="100"/>
          <w:sz w:val="20"/>
          <w:szCs w:val="20"/>
        </w:rPr>
        <w:t>i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gu</w:t>
      </w:r>
      <w:r>
        <w:rPr>
          <w:rFonts w:cs="Times New Roman" w:hAnsi="Times New Roman" w:eastAsia="Times New Roman" w:ascii="Times New Roman"/>
          <w:i/>
          <w:spacing w:val="2"/>
          <w:w w:val="100"/>
          <w:sz w:val="20"/>
          <w:szCs w:val="20"/>
        </w:rPr>
        <w:t>r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e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10;</w:t>
      </w:r>
      <w:r>
        <w:rPr>
          <w:rFonts w:cs="Times New Roman" w:hAnsi="Times New Roman" w:eastAsia="Times New Roman" w:ascii="Times New Roman"/>
          <w:i/>
          <w:spacing w:val="5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-4"/>
          <w:w w:val="100"/>
          <w:sz w:val="20"/>
          <w:szCs w:val="20"/>
        </w:rPr>
        <w:t>G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od</w:t>
      </w:r>
      <w:r>
        <w:rPr>
          <w:rFonts w:cs="Times New Roman" w:hAnsi="Times New Roman" w:eastAsia="Times New Roman" w:ascii="Times New Roman"/>
          <w:i/>
          <w:spacing w:val="4"/>
          <w:w w:val="100"/>
          <w:sz w:val="20"/>
          <w:szCs w:val="20"/>
        </w:rPr>
        <w:t>f</w:t>
      </w:r>
      <w:r>
        <w:rPr>
          <w:rFonts w:cs="Times New Roman" w:hAnsi="Times New Roman" w:eastAsia="Times New Roman" w:ascii="Times New Roman"/>
          <w:i/>
          <w:spacing w:val="2"/>
          <w:w w:val="100"/>
          <w:sz w:val="20"/>
          <w:szCs w:val="20"/>
        </w:rPr>
        <w:t>r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e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y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-3"/>
          <w:w w:val="100"/>
          <w:sz w:val="20"/>
          <w:szCs w:val="20"/>
        </w:rPr>
        <w:t>N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i/>
          <w:spacing w:val="-4"/>
          <w:w w:val="100"/>
          <w:sz w:val="20"/>
          <w:szCs w:val="20"/>
        </w:rPr>
        <w:t>m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un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y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e</w:t>
      </w:r>
      <w:r>
        <w:rPr>
          <w:rFonts w:cs="Times New Roman" w:hAnsi="Times New Roman" w:eastAsia="Times New Roman" w:ascii="Times New Roman"/>
          <w:i/>
          <w:spacing w:val="3"/>
          <w:w w:val="100"/>
          <w:sz w:val="20"/>
          <w:szCs w:val="20"/>
        </w:rPr>
        <w:t>’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s</w:t>
      </w:r>
      <w:r>
        <w:rPr>
          <w:rFonts w:cs="Times New Roman" w:hAnsi="Times New Roman" w:eastAsia="Times New Roman" w:ascii="Times New Roman"/>
          <w:i/>
          <w:spacing w:val="5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-2"/>
          <w:w w:val="100"/>
          <w:sz w:val="20"/>
          <w:szCs w:val="20"/>
        </w:rPr>
        <w:t>B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ody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-4"/>
          <w:w w:val="100"/>
          <w:sz w:val="20"/>
          <w:szCs w:val="20"/>
        </w:rPr>
        <w:t>m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od</w:t>
      </w:r>
      <w:r>
        <w:rPr>
          <w:rFonts w:cs="Times New Roman" w:hAnsi="Times New Roman" w:eastAsia="Times New Roman" w:ascii="Times New Roman"/>
          <w:i/>
          <w:spacing w:val="-6"/>
          <w:w w:val="100"/>
          <w:sz w:val="20"/>
          <w:szCs w:val="20"/>
        </w:rPr>
        <w:t>i</w:t>
      </w:r>
      <w:r>
        <w:rPr>
          <w:rFonts w:cs="Times New Roman" w:hAnsi="Times New Roman" w:eastAsia="Times New Roman" w:ascii="Times New Roman"/>
          <w:i/>
          <w:spacing w:val="4"/>
          <w:w w:val="100"/>
          <w:sz w:val="20"/>
          <w:szCs w:val="20"/>
        </w:rPr>
        <w:t>f</w:t>
      </w:r>
      <w:r>
        <w:rPr>
          <w:rFonts w:cs="Times New Roman" w:hAnsi="Times New Roman" w:eastAsia="Times New Roman" w:ascii="Times New Roman"/>
          <w:i/>
          <w:spacing w:val="4"/>
          <w:w w:val="100"/>
          <w:sz w:val="20"/>
          <w:szCs w:val="20"/>
        </w:rPr>
        <w:t>i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c</w:t>
      </w:r>
      <w:r>
        <w:rPr>
          <w:rFonts w:cs="Times New Roman" w:hAnsi="Times New Roman" w:eastAsia="Times New Roman" w:ascii="Times New Roman"/>
          <w:i/>
          <w:spacing w:val="-10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i/>
          <w:spacing w:val="4"/>
          <w:w w:val="100"/>
          <w:sz w:val="20"/>
          <w:szCs w:val="20"/>
        </w:rPr>
        <w:t>t</w:t>
      </w:r>
      <w:r>
        <w:rPr>
          <w:rFonts w:cs="Times New Roman" w:hAnsi="Times New Roman" w:eastAsia="Times New Roman" w:ascii="Times New Roman"/>
          <w:i/>
          <w:spacing w:val="4"/>
          <w:w w:val="100"/>
          <w:sz w:val="20"/>
          <w:szCs w:val="20"/>
        </w:rPr>
        <w:t>i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on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-3"/>
          <w:w w:val="100"/>
          <w:sz w:val="20"/>
          <w:szCs w:val="20"/>
        </w:rPr>
        <w:t>w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o</w:t>
      </w:r>
      <w:r>
        <w:rPr>
          <w:rFonts w:cs="Times New Roman" w:hAnsi="Times New Roman" w:eastAsia="Times New Roman" w:ascii="Times New Roman"/>
          <w:i/>
          <w:spacing w:val="2"/>
          <w:w w:val="100"/>
          <w:sz w:val="20"/>
          <w:szCs w:val="20"/>
        </w:rPr>
        <w:t>r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k</w:t>
      </w:r>
      <w:r>
        <w:rPr>
          <w:rFonts w:cs="Times New Roman" w:hAnsi="Times New Roman" w:eastAsia="Times New Roman" w:ascii="Times New Roman"/>
          <w:i/>
          <w:spacing w:val="2"/>
          <w:w w:val="100"/>
          <w:sz w:val="20"/>
          <w:szCs w:val="20"/>
        </w:rPr>
        <w:t>s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hop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-10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t</w:t>
      </w:r>
      <w:r>
        <w:rPr>
          <w:rFonts w:cs="Times New Roman" w:hAnsi="Times New Roman" w:eastAsia="Times New Roman" w:ascii="Times New Roman"/>
          <w:i/>
          <w:spacing w:val="4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3"/>
          <w:w w:val="100"/>
          <w:sz w:val="20"/>
          <w:szCs w:val="20"/>
        </w:rPr>
        <w:t>M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k</w:t>
      </w:r>
      <w:r>
        <w:rPr>
          <w:rFonts w:cs="Times New Roman" w:hAnsi="Times New Roman" w:eastAsia="Times New Roman" w:ascii="Times New Roman"/>
          <w:i/>
          <w:spacing w:val="-9"/>
          <w:w w:val="100"/>
          <w:sz w:val="20"/>
          <w:szCs w:val="20"/>
        </w:rPr>
        <w:t>e</w:t>
      </w:r>
      <w:r>
        <w:rPr>
          <w:rFonts w:cs="Times New Roman" w:hAnsi="Times New Roman" w:eastAsia="Times New Roman" w:ascii="Times New Roman"/>
          <w:i/>
          <w:spacing w:val="2"/>
          <w:w w:val="100"/>
          <w:sz w:val="20"/>
          <w:szCs w:val="20"/>
        </w:rPr>
        <w:t>r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e</w:t>
      </w:r>
      <w:r>
        <w:rPr>
          <w:rFonts w:cs="Times New Roman" w:hAnsi="Times New Roman" w:eastAsia="Times New Roman" w:ascii="Times New Roman"/>
          <w:i/>
          <w:spacing w:val="2"/>
          <w:w w:val="100"/>
          <w:sz w:val="20"/>
          <w:szCs w:val="20"/>
        </w:rPr>
        <w:t>r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e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-3"/>
          <w:w w:val="100"/>
          <w:sz w:val="20"/>
          <w:szCs w:val="20"/>
        </w:rPr>
        <w:t>K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v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u</w:t>
      </w:r>
      <w:r>
        <w:rPr>
          <w:rFonts w:cs="Times New Roman" w:hAnsi="Times New Roman" w:eastAsia="Times New Roman" w:ascii="Times New Roman"/>
          <w:i/>
          <w:spacing w:val="4"/>
          <w:w w:val="100"/>
          <w:sz w:val="20"/>
          <w:szCs w:val="20"/>
        </w:rPr>
        <w:t>l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16"/>
          <w:szCs w:val="16"/>
        </w:rPr>
        <w:jc w:val="center"/>
        <w:ind w:left="2688" w:right="2699"/>
      </w:pP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Sou</w:t>
      </w:r>
      <w:r>
        <w:rPr>
          <w:rFonts w:cs="Times New Roman" w:hAnsi="Times New Roman" w:eastAsia="Times New Roman" w:ascii="Times New Roman"/>
          <w:i/>
          <w:spacing w:val="2"/>
          <w:w w:val="100"/>
          <w:sz w:val="20"/>
          <w:szCs w:val="20"/>
        </w:rPr>
        <w:t>r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c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e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;</w:t>
      </w:r>
      <w:r>
        <w:rPr>
          <w:rFonts w:cs="Times New Roman" w:hAnsi="Times New Roman" w:eastAsia="Times New Roman" w:ascii="Times New Roman"/>
          <w:i/>
          <w:spacing w:val="5"/>
          <w:w w:val="100"/>
          <w:sz w:val="20"/>
          <w:szCs w:val="20"/>
        </w:rPr>
        <w:t> </w:t>
      </w:r>
      <w:hyperlink r:id="rId24">
        <w:r>
          <w:rPr>
            <w:rFonts w:cs="Times New Roman" w:hAnsi="Times New Roman" w:eastAsia="Times New Roman" w:ascii="Times New Roman"/>
            <w:i/>
            <w:spacing w:val="0"/>
            <w:w w:val="100"/>
            <w:sz w:val="20"/>
            <w:szCs w:val="20"/>
          </w:rPr>
          <w:t>h</w:t>
        </w:r>
        <w:r>
          <w:rPr>
            <w:rFonts w:cs="Times New Roman" w:hAnsi="Times New Roman" w:eastAsia="Times New Roman" w:ascii="Times New Roman"/>
            <w:i/>
            <w:spacing w:val="-6"/>
            <w:w w:val="100"/>
            <w:sz w:val="20"/>
            <w:szCs w:val="20"/>
          </w:rPr>
          <w:t>t</w:t>
        </w:r>
        <w:r>
          <w:rPr>
            <w:rFonts w:cs="Times New Roman" w:hAnsi="Times New Roman" w:eastAsia="Times New Roman" w:ascii="Times New Roman"/>
            <w:i/>
            <w:spacing w:val="4"/>
            <w:w w:val="100"/>
            <w:sz w:val="20"/>
            <w:szCs w:val="20"/>
          </w:rPr>
          <w:t>t</w:t>
        </w:r>
        <w:r>
          <w:rPr>
            <w:rFonts w:cs="Times New Roman" w:hAnsi="Times New Roman" w:eastAsia="Times New Roman" w:ascii="Times New Roman"/>
            <w:i/>
            <w:spacing w:val="0"/>
            <w:w w:val="100"/>
            <w:sz w:val="20"/>
            <w:szCs w:val="20"/>
          </w:rPr>
          <w:t>p</w:t>
        </w:r>
        <w:r>
          <w:rPr>
            <w:rFonts w:cs="Times New Roman" w:hAnsi="Times New Roman" w:eastAsia="Times New Roman" w:ascii="Times New Roman"/>
            <w:i/>
            <w:spacing w:val="3"/>
            <w:w w:val="100"/>
            <w:sz w:val="20"/>
            <w:szCs w:val="20"/>
          </w:rPr>
          <w:t>:</w:t>
        </w:r>
        <w:r>
          <w:rPr>
            <w:rFonts w:cs="Times New Roman" w:hAnsi="Times New Roman" w:eastAsia="Times New Roman" w:ascii="Times New Roman"/>
            <w:i/>
            <w:spacing w:val="-6"/>
            <w:w w:val="100"/>
            <w:sz w:val="20"/>
            <w:szCs w:val="20"/>
          </w:rPr>
          <w:t>/</w:t>
        </w:r>
        <w:r>
          <w:rPr>
            <w:rFonts w:cs="Times New Roman" w:hAnsi="Times New Roman" w:eastAsia="Times New Roman" w:ascii="Times New Roman"/>
            <w:i/>
            <w:spacing w:val="4"/>
            <w:w w:val="100"/>
            <w:sz w:val="20"/>
            <w:szCs w:val="20"/>
          </w:rPr>
          <w:t>/</w:t>
        </w:r>
        <w:r>
          <w:rPr>
            <w:rFonts w:cs="Times New Roman" w:hAnsi="Times New Roman" w:eastAsia="Times New Roman" w:ascii="Times New Roman"/>
            <w:i/>
            <w:spacing w:val="-3"/>
            <w:w w:val="100"/>
            <w:sz w:val="20"/>
            <w:szCs w:val="20"/>
          </w:rPr>
          <w:t>w</w:t>
        </w:r>
        <w:r>
          <w:rPr>
            <w:rFonts w:cs="Times New Roman" w:hAnsi="Times New Roman" w:eastAsia="Times New Roman" w:ascii="Times New Roman"/>
            <w:i/>
            <w:spacing w:val="-3"/>
            <w:w w:val="100"/>
            <w:sz w:val="20"/>
            <w:szCs w:val="20"/>
          </w:rPr>
          <w:t>w</w:t>
        </w:r>
        <w:r>
          <w:rPr>
            <w:rFonts w:cs="Times New Roman" w:hAnsi="Times New Roman" w:eastAsia="Times New Roman" w:ascii="Times New Roman"/>
            <w:i/>
            <w:spacing w:val="-3"/>
            <w:w w:val="100"/>
            <w:sz w:val="20"/>
            <w:szCs w:val="20"/>
          </w:rPr>
          <w:t>w</w:t>
        </w:r>
        <w:r>
          <w:rPr>
            <w:rFonts w:cs="Times New Roman" w:hAnsi="Times New Roman" w:eastAsia="Times New Roman" w:ascii="Times New Roman"/>
            <w:i/>
            <w:spacing w:val="2"/>
            <w:w w:val="100"/>
            <w:sz w:val="20"/>
            <w:szCs w:val="20"/>
          </w:rPr>
          <w:t>.</w:t>
        </w:r>
        <w:r>
          <w:rPr>
            <w:rFonts w:cs="Times New Roman" w:hAnsi="Times New Roman" w:eastAsia="Times New Roman" w:ascii="Times New Roman"/>
            <w:i/>
            <w:spacing w:val="0"/>
            <w:w w:val="100"/>
            <w:sz w:val="20"/>
            <w:szCs w:val="20"/>
          </w:rPr>
          <w:t>bb</w:t>
        </w:r>
        <w:r>
          <w:rPr>
            <w:rFonts w:cs="Times New Roman" w:hAnsi="Times New Roman" w:eastAsia="Times New Roman" w:ascii="Times New Roman"/>
            <w:i/>
            <w:spacing w:val="1"/>
            <w:w w:val="100"/>
            <w:sz w:val="20"/>
            <w:szCs w:val="20"/>
          </w:rPr>
          <w:t>c</w:t>
        </w:r>
        <w:r>
          <w:rPr>
            <w:rFonts w:cs="Times New Roman" w:hAnsi="Times New Roman" w:eastAsia="Times New Roman" w:ascii="Times New Roman"/>
            <w:i/>
            <w:spacing w:val="0"/>
            <w:w w:val="100"/>
            <w:sz w:val="20"/>
            <w:szCs w:val="20"/>
          </w:rPr>
          <w:t>.</w:t>
        </w:r>
        <w:r>
          <w:rPr>
            <w:rFonts w:cs="Times New Roman" w:hAnsi="Times New Roman" w:eastAsia="Times New Roman" w:ascii="Times New Roman"/>
            <w:i/>
            <w:spacing w:val="1"/>
            <w:w w:val="100"/>
            <w:sz w:val="20"/>
            <w:szCs w:val="20"/>
          </w:rPr>
          <w:t>c</w:t>
        </w:r>
        <w:r>
          <w:rPr>
            <w:rFonts w:cs="Times New Roman" w:hAnsi="Times New Roman" w:eastAsia="Times New Roman" w:ascii="Times New Roman"/>
            <w:i/>
            <w:spacing w:val="0"/>
            <w:w w:val="100"/>
            <w:sz w:val="20"/>
            <w:szCs w:val="20"/>
          </w:rPr>
          <w:t>o</w:t>
        </w:r>
        <w:r>
          <w:rPr>
            <w:rFonts w:cs="Times New Roman" w:hAnsi="Times New Roman" w:eastAsia="Times New Roman" w:ascii="Times New Roman"/>
            <w:i/>
            <w:spacing w:val="-4"/>
            <w:w w:val="100"/>
            <w:sz w:val="20"/>
            <w:szCs w:val="20"/>
          </w:rPr>
          <w:t>m</w:t>
        </w:r>
        <w:r>
          <w:rPr>
            <w:rFonts w:cs="Times New Roman" w:hAnsi="Times New Roman" w:eastAsia="Times New Roman" w:ascii="Times New Roman"/>
            <w:i/>
            <w:spacing w:val="4"/>
            <w:w w:val="100"/>
            <w:sz w:val="20"/>
            <w:szCs w:val="20"/>
          </w:rPr>
          <w:t>/</w:t>
        </w:r>
        <w:r>
          <w:rPr>
            <w:rFonts w:cs="Times New Roman" w:hAnsi="Times New Roman" w:eastAsia="Times New Roman" w:ascii="Times New Roman"/>
            <w:i/>
            <w:spacing w:val="0"/>
            <w:w w:val="100"/>
            <w:sz w:val="20"/>
            <w:szCs w:val="20"/>
          </w:rPr>
          <w:t>n</w:t>
        </w:r>
        <w:r>
          <w:rPr>
            <w:rFonts w:cs="Times New Roman" w:hAnsi="Times New Roman" w:eastAsia="Times New Roman" w:ascii="Times New Roman"/>
            <w:i/>
            <w:spacing w:val="1"/>
            <w:w w:val="100"/>
            <w:sz w:val="20"/>
            <w:szCs w:val="20"/>
          </w:rPr>
          <w:t>e</w:t>
        </w:r>
        <w:r>
          <w:rPr>
            <w:rFonts w:cs="Times New Roman" w:hAnsi="Times New Roman" w:eastAsia="Times New Roman" w:ascii="Times New Roman"/>
            <w:i/>
            <w:spacing w:val="-3"/>
            <w:w w:val="100"/>
            <w:sz w:val="20"/>
            <w:szCs w:val="20"/>
          </w:rPr>
          <w:t>w</w:t>
        </w:r>
        <w:r>
          <w:rPr>
            <w:rFonts w:cs="Times New Roman" w:hAnsi="Times New Roman" w:eastAsia="Times New Roman" w:ascii="Times New Roman"/>
            <w:i/>
            <w:spacing w:val="2"/>
            <w:w w:val="100"/>
            <w:sz w:val="20"/>
            <w:szCs w:val="20"/>
          </w:rPr>
          <w:t>s</w:t>
        </w:r>
        <w:r>
          <w:rPr>
            <w:rFonts w:cs="Times New Roman" w:hAnsi="Times New Roman" w:eastAsia="Times New Roman" w:ascii="Times New Roman"/>
            <w:i/>
            <w:spacing w:val="4"/>
            <w:w w:val="100"/>
            <w:sz w:val="20"/>
            <w:szCs w:val="20"/>
          </w:rPr>
          <w:t>/</w:t>
        </w:r>
        <w:r>
          <w:rPr>
            <w:rFonts w:cs="Times New Roman" w:hAnsi="Times New Roman" w:eastAsia="Times New Roman" w:ascii="Times New Roman"/>
            <w:i/>
            <w:spacing w:val="-3"/>
            <w:w w:val="100"/>
            <w:sz w:val="20"/>
            <w:szCs w:val="20"/>
          </w:rPr>
          <w:t>w</w:t>
        </w:r>
        <w:r>
          <w:rPr>
            <w:rFonts w:cs="Times New Roman" w:hAnsi="Times New Roman" w:eastAsia="Times New Roman" w:ascii="Times New Roman"/>
            <w:i/>
            <w:spacing w:val="0"/>
            <w:w w:val="100"/>
            <w:sz w:val="20"/>
            <w:szCs w:val="20"/>
          </w:rPr>
          <w:t>o</w:t>
        </w:r>
        <w:r>
          <w:rPr>
            <w:rFonts w:cs="Times New Roman" w:hAnsi="Times New Roman" w:eastAsia="Times New Roman" w:ascii="Times New Roman"/>
            <w:i/>
            <w:spacing w:val="2"/>
            <w:w w:val="100"/>
            <w:sz w:val="20"/>
            <w:szCs w:val="20"/>
          </w:rPr>
          <w:t>r</w:t>
        </w:r>
        <w:r>
          <w:rPr>
            <w:rFonts w:cs="Times New Roman" w:hAnsi="Times New Roman" w:eastAsia="Times New Roman" w:ascii="Times New Roman"/>
            <w:i/>
            <w:spacing w:val="4"/>
            <w:w w:val="100"/>
            <w:sz w:val="20"/>
            <w:szCs w:val="20"/>
          </w:rPr>
          <w:t>l</w:t>
        </w:r>
        <w:r>
          <w:rPr>
            <w:rFonts w:cs="Times New Roman" w:hAnsi="Times New Roman" w:eastAsia="Times New Roman" w:ascii="Times New Roman"/>
            <w:i/>
            <w:spacing w:val="2"/>
            <w:w w:val="100"/>
            <w:sz w:val="20"/>
            <w:szCs w:val="20"/>
          </w:rPr>
          <w:t>d</w:t>
        </w:r>
        <w:r>
          <w:rPr>
            <w:rFonts w:cs="Times New Roman" w:hAnsi="Times New Roman" w:eastAsia="Times New Roman" w:ascii="Times New Roman"/>
            <w:i/>
            <w:spacing w:val="4"/>
            <w:w w:val="100"/>
            <w:sz w:val="20"/>
            <w:szCs w:val="20"/>
          </w:rPr>
          <w:t>-</w:t>
        </w:r>
        <w:r>
          <w:rPr>
            <w:rFonts w:cs="Times New Roman" w:hAnsi="Times New Roman" w:eastAsia="Times New Roman" w:ascii="Times New Roman"/>
            <w:i/>
            <w:spacing w:val="-10"/>
            <w:w w:val="100"/>
            <w:sz w:val="20"/>
            <w:szCs w:val="20"/>
          </w:rPr>
          <w:t>a</w:t>
        </w:r>
        <w:r>
          <w:rPr>
            <w:rFonts w:cs="Times New Roman" w:hAnsi="Times New Roman" w:eastAsia="Times New Roman" w:ascii="Times New Roman"/>
            <w:i/>
            <w:spacing w:val="4"/>
            <w:w w:val="100"/>
            <w:sz w:val="20"/>
            <w:szCs w:val="20"/>
          </w:rPr>
          <w:t>f</w:t>
        </w:r>
        <w:r>
          <w:rPr>
            <w:rFonts w:cs="Times New Roman" w:hAnsi="Times New Roman" w:eastAsia="Times New Roman" w:ascii="Times New Roman"/>
            <w:i/>
            <w:spacing w:val="2"/>
            <w:w w:val="100"/>
            <w:sz w:val="20"/>
            <w:szCs w:val="20"/>
          </w:rPr>
          <w:t>r</w:t>
        </w:r>
        <w:r>
          <w:rPr>
            <w:rFonts w:cs="Times New Roman" w:hAnsi="Times New Roman" w:eastAsia="Times New Roman" w:ascii="Times New Roman"/>
            <w:i/>
            <w:spacing w:val="4"/>
            <w:w w:val="100"/>
            <w:sz w:val="20"/>
            <w:szCs w:val="20"/>
          </w:rPr>
          <w:t>i</w:t>
        </w:r>
        <w:r>
          <w:rPr>
            <w:rFonts w:cs="Times New Roman" w:hAnsi="Times New Roman" w:eastAsia="Times New Roman" w:ascii="Times New Roman"/>
            <w:i/>
            <w:spacing w:val="1"/>
            <w:w w:val="100"/>
            <w:sz w:val="20"/>
            <w:szCs w:val="20"/>
          </w:rPr>
          <w:t>c</w:t>
        </w:r>
        <w:r>
          <w:rPr>
            <w:rFonts w:cs="Times New Roman" w:hAnsi="Times New Roman" w:eastAsia="Times New Roman" w:ascii="Times New Roman"/>
            <w:i/>
            <w:spacing w:val="1"/>
            <w:w w:val="100"/>
            <w:sz w:val="20"/>
            <w:szCs w:val="20"/>
          </w:rPr>
          <w:t>a</w:t>
        </w:r>
        <w:r>
          <w:rPr>
            <w:rFonts w:cs="Times New Roman" w:hAnsi="Times New Roman" w:eastAsia="Times New Roman" w:ascii="Times New Roman"/>
            <w:i/>
            <w:spacing w:val="-3"/>
            <w:w w:val="100"/>
            <w:sz w:val="16"/>
            <w:szCs w:val="16"/>
          </w:rPr>
          <w:t>-</w:t>
        </w:r>
        <w:r>
          <w:rPr>
            <w:rFonts w:cs="Times New Roman" w:hAnsi="Times New Roman" w:eastAsia="Times New Roman" w:ascii="Times New Roman"/>
            <w:i/>
            <w:spacing w:val="0"/>
            <w:w w:val="100"/>
            <w:sz w:val="16"/>
            <w:szCs w:val="16"/>
          </w:rPr>
          <w:t>26297365</w:t>
        </w:r>
      </w:hyperlink>
      <w:r>
        <w:rPr>
          <w:rFonts w:cs="Times New Roman" w:hAnsi="Times New Roman" w:eastAsia="Times New Roman" w:ascii="Times New Roman"/>
          <w:spacing w:val="0"/>
          <w:w w:val="100"/>
          <w:sz w:val="16"/>
          <w:szCs w:val="16"/>
        </w:rPr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both"/>
        <w:spacing w:before="11" w:lineRule="auto" w:line="256"/>
        <w:ind w:left="101" w:right="96"/>
        <w:sectPr>
          <w:pgMar w:header="0" w:footer="1068" w:top="1360" w:bottom="280" w:left="980" w:right="960"/>
          <w:pgSz w:w="11920" w:h="16840"/>
        </w:sectPr>
      </w:pPr>
      <w:r>
        <w:rPr>
          <w:rFonts w:cs="Times New Roman" w:hAnsi="Times New Roman" w:eastAsia="Times New Roman" w:ascii="Times New Roman"/>
          <w:b/>
          <w:spacing w:val="-9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b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aga</w:t>
      </w:r>
      <w:r>
        <w:rPr>
          <w:rFonts w:cs="Times New Roman" w:hAnsi="Times New Roman" w:eastAsia="Times New Roman" w:ascii="Times New Roman"/>
          <w:b/>
          <w:spacing w:val="1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7"/>
          <w:w w:val="100"/>
          <w:sz w:val="22"/>
          <w:szCs w:val="22"/>
        </w:rPr>
        <w:t>b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b/>
          <w:spacing w:val="1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b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7"/>
          <w:w w:val="100"/>
          <w:sz w:val="22"/>
          <w:szCs w:val="22"/>
        </w:rPr>
        <w:t>b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b/>
          <w:spacing w:val="1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b/>
          <w:spacing w:val="-8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b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;</w:t>
      </w:r>
      <w:r>
        <w:rPr>
          <w:rFonts w:cs="Times New Roman" w:hAnsi="Times New Roman" w:eastAsia="Times New Roman" w:ascii="Times New Roman"/>
          <w:b/>
          <w:spacing w:val="1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bus</w:t>
      </w:r>
      <w:r>
        <w:rPr>
          <w:rFonts w:cs="Times New Roman" w:hAnsi="Times New Roman" w:eastAsia="Times New Roman" w:ascii="Times New Roman"/>
          <w:spacing w:val="1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body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bu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1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ng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out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1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9"/>
          <w:w w:val="100"/>
          <w:sz w:val="22"/>
          <w:szCs w:val="22"/>
        </w:rPr>
        <w:t>w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k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ops</w:t>
      </w:r>
      <w:r>
        <w:rPr>
          <w:rFonts w:cs="Times New Roman" w:hAnsi="Times New Roman" w:eastAsia="Times New Roman" w:ascii="Times New Roman"/>
          <w:spacing w:val="1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ng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9"/>
          <w:w w:val="100"/>
          <w:sz w:val="22"/>
          <w:szCs w:val="22"/>
        </w:rPr>
        <w:t>w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k</w:t>
      </w:r>
      <w:r>
        <w:rPr>
          <w:rFonts w:cs="Times New Roman" w:hAnsi="Times New Roman" w:eastAsia="Times New Roman" w:ascii="Times New Roman"/>
          <w:spacing w:val="1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ops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7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ub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,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1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9"/>
          <w:w w:val="100"/>
          <w:sz w:val="22"/>
          <w:szCs w:val="22"/>
        </w:rPr>
        <w:t>w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ng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bus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bu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ng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obi</w:t>
      </w:r>
      <w:r>
        <w:rPr>
          <w:rFonts w:cs="Times New Roman" w:hAnsi="Times New Roman" w:eastAsia="Times New Roman" w:ascii="Times New Roman"/>
          <w:spacing w:val="23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ve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k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both"/>
        <w:spacing w:before="75" w:lineRule="auto" w:line="256"/>
        <w:ind w:left="101" w:right="74"/>
      </w:pP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13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du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spacing w:val="2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due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2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9"/>
          <w:w w:val="100"/>
          <w:sz w:val="22"/>
          <w:szCs w:val="22"/>
        </w:rPr>
        <w:t>w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ng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po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bu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1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obi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or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body</w:t>
      </w:r>
      <w:r>
        <w:rPr>
          <w:rFonts w:cs="Times New Roman" w:hAnsi="Times New Roman" w:eastAsia="Times New Roman" w:ascii="Times New Roman"/>
          <w:spacing w:val="2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9"/>
          <w:w w:val="100"/>
          <w:sz w:val="22"/>
          <w:szCs w:val="22"/>
        </w:rPr>
        <w:t>w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k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bu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k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of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9"/>
          <w:w w:val="100"/>
          <w:sz w:val="22"/>
          <w:szCs w:val="22"/>
        </w:rPr>
        <w:t>w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ks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do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7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ub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b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bu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ng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bus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bod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8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.</w:t>
      </w:r>
    </w:p>
    <w:p>
      <w:pPr>
        <w:rPr>
          <w:sz w:val="17"/>
          <w:szCs w:val="17"/>
        </w:rPr>
        <w:jc w:val="left"/>
        <w:spacing w:before="1" w:lineRule="exact" w:line="160"/>
      </w:pPr>
      <w:r>
        <w:rPr>
          <w:sz w:val="17"/>
          <w:szCs w:val="17"/>
        </w:rPr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both"/>
        <w:spacing w:lineRule="auto" w:line="256"/>
        <w:ind w:left="101" w:right="66"/>
      </w:pPr>
      <w:r>
        <w:pict>
          <v:group style="position:absolute;margin-left:105.805pt;margin-top:49.6945pt;width:236.44pt;height:94.45pt;mso-position-horizontal-relative:page;mso-position-vertical-relative:paragraph;z-index:-2577" coordorigin="2116,994" coordsize="4729,1889">
            <v:shape type="#_x0000_t75" style="position:absolute;left:2131;top:1009;width:4699;height:1859">
              <v:imagedata o:title="" r:id="rId25"/>
            </v:shape>
            <v:shape style="position:absolute;left:2124;top:1001;width:4714;height:1874" coordorigin="2124,1001" coordsize="4714,1874" path="m2124,2875l6837,2875,6837,1001,2124,1001,2124,2875xe" filled="f" stroked="t" strokeweight="0.75pt" strokecolor="#000000">
              <v:path arrowok="t"/>
            </v:shape>
            <w10:wrap type="none"/>
          </v:group>
        </w:pict>
      </w:r>
      <w:r>
        <w:pict>
          <v:group style="position:absolute;margin-left:347.055pt;margin-top:49.6955pt;width:141.75pt;height:94.539pt;mso-position-horizontal-relative:page;mso-position-vertical-relative:paragraph;z-index:-2576" coordorigin="6941,994" coordsize="2835,1891">
            <v:shape type="#_x0000_t75" style="position:absolute;left:6956;top:1009;width:2805;height:1861">
              <v:imagedata o:title="" r:id="rId26"/>
            </v:shape>
            <v:shape style="position:absolute;left:6949;top:1001;width:2820;height:1876" coordorigin="6949,1001" coordsize="2820,1876" path="m6949,2877l9769,2877,9769,1001,6949,1001,6949,2877xe" filled="f" stroked="t" strokeweight="0.75pt" strokecolor="#000000">
              <v:path arrowok="t"/>
            </v:shape>
            <w10:wrap type="none"/>
          </v:group>
        </w:pic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J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1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-</w:t>
      </w:r>
      <w:r>
        <w:rPr>
          <w:rFonts w:cs="Times New Roman" w:hAnsi="Times New Roman" w:eastAsia="Times New Roman" w:ascii="Times New Roman"/>
          <w:spacing w:val="-7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de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(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pp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6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)</w:t>
      </w:r>
      <w:r>
        <w:rPr>
          <w:rFonts w:cs="Times New Roman" w:hAnsi="Times New Roman" w:eastAsia="Times New Roman" w:ascii="Times New Roman"/>
          <w:spacing w:val="6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vo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bus</w:t>
      </w:r>
      <w:r>
        <w:rPr>
          <w:rFonts w:cs="Times New Roman" w:hAnsi="Times New Roman" w:eastAsia="Times New Roman" w:ascii="Times New Roman"/>
          <w:spacing w:val="1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body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bu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ng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9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od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on</w:t>
      </w:r>
      <w:r>
        <w:rPr>
          <w:rFonts w:cs="Times New Roman" w:hAnsi="Times New Roman" w:eastAsia="Times New Roman" w:ascii="Times New Roman"/>
          <w:spacing w:val="3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4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4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4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ou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4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4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od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4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of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5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4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7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ov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4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5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do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by</w:t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8"/>
          <w:szCs w:val="28"/>
        </w:rPr>
        <w:jc w:val="left"/>
        <w:spacing w:before="12" w:lineRule="exact" w:line="280"/>
      </w:pPr>
      <w:r>
        <w:rPr>
          <w:sz w:val="28"/>
          <w:szCs w:val="28"/>
        </w:rPr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center"/>
        <w:ind w:left="575" w:right="563"/>
      </w:pPr>
      <w:r>
        <w:rPr>
          <w:rFonts w:cs="Times New Roman" w:hAnsi="Times New Roman" w:eastAsia="Times New Roman" w:ascii="Times New Roman"/>
          <w:i/>
          <w:spacing w:val="-4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gu</w:t>
      </w:r>
      <w:r>
        <w:rPr>
          <w:rFonts w:cs="Times New Roman" w:hAnsi="Times New Roman" w:eastAsia="Times New Roman" w:ascii="Times New Roman"/>
          <w:i/>
          <w:spacing w:val="4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10;</w:t>
      </w:r>
      <w:r>
        <w:rPr>
          <w:rFonts w:cs="Times New Roman" w:hAnsi="Times New Roman" w:eastAsia="Times New Roman" w:ascii="Times New Roman"/>
          <w:i/>
          <w:spacing w:val="3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i/>
          <w:spacing w:val="-1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ou</w:t>
      </w:r>
      <w:r>
        <w:rPr>
          <w:rFonts w:cs="Times New Roman" w:hAnsi="Times New Roman" w:eastAsia="Times New Roman" w:ascii="Times New Roman"/>
          <w:i/>
          <w:spacing w:val="4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i/>
          <w:spacing w:val="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2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i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-8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1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3"/>
          <w:w w:val="100"/>
          <w:sz w:val="22"/>
          <w:szCs w:val="22"/>
        </w:rPr>
        <w:t>w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i/>
          <w:spacing w:val="-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body</w:t>
      </w:r>
      <w:r>
        <w:rPr>
          <w:rFonts w:cs="Times New Roman" w:hAnsi="Times New Roman" w:eastAsia="Times New Roman" w:ascii="Times New Roman"/>
          <w:i/>
          <w:spacing w:val="-3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od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9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-8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ons</w:t>
      </w:r>
      <w:r>
        <w:rPr>
          <w:rFonts w:cs="Times New Roman" w:hAnsi="Times New Roman" w:eastAsia="Times New Roman" w:ascii="Times New Roman"/>
          <w:i/>
          <w:spacing w:val="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done</w:t>
      </w:r>
      <w:r>
        <w:rPr>
          <w:rFonts w:cs="Times New Roman" w:hAnsi="Times New Roman" w:eastAsia="Times New Roman" w:ascii="Times New Roman"/>
          <w:i/>
          <w:spacing w:val="-3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i/>
          <w:spacing w:val="-8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i/>
          <w:spacing w:val="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i/>
          <w:spacing w:val="4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om</w:t>
      </w:r>
      <w:r>
        <w:rPr>
          <w:rFonts w:cs="Times New Roman" w:hAnsi="Times New Roman" w:eastAsia="Times New Roman" w:ascii="Times New Roman"/>
          <w:i/>
          <w:spacing w:val="1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i/>
          <w:spacing w:val="-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1998</w:t>
      </w:r>
      <w:r>
        <w:rPr>
          <w:rFonts w:cs="Times New Roman" w:hAnsi="Times New Roman" w:eastAsia="Times New Roman" w:ascii="Times New Roman"/>
          <w:i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-2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i/>
          <w:spacing w:val="2"/>
          <w:w w:val="10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i/>
          <w:spacing w:val="-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and</w:t>
      </w:r>
      <w:r>
        <w:rPr>
          <w:rFonts w:cs="Times New Roman" w:hAnsi="Times New Roman" w:eastAsia="Times New Roman" w:ascii="Times New Roman"/>
          <w:i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-8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i/>
          <w:spacing w:val="4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i/>
          <w:spacing w:val="-8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4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center"/>
        <w:spacing w:lineRule="exact" w:line="240"/>
        <w:ind w:left="3087" w:right="3088"/>
      </w:pPr>
      <w:r>
        <w:pict>
          <v:group style="position:absolute;margin-left:292.055pt;margin-top:25.9156pt;width:182.83pt;height:112.2pt;mso-position-horizontal-relative:page;mso-position-vertical-relative:paragraph;z-index:-2574" coordorigin="5841,518" coordsize="3657,2244">
            <v:shape type="#_x0000_t75" style="position:absolute;left:5856;top:533;width:3627;height:2214">
              <v:imagedata o:title="" r:id="rId27"/>
            </v:shape>
            <v:shape style="position:absolute;left:5849;top:526;width:3642;height:2229" coordorigin="5849,526" coordsize="3642,2229" path="m5849,2755l9490,2755,9490,526,5849,526,5849,2755xe" filled="f" stroked="t" strokeweight="0.75pt" strokecolor="#000000">
              <v:path arrowok="t"/>
            </v:shape>
            <w10:wrap type="none"/>
          </v:group>
        </w:pict>
      </w:r>
      <w:r>
        <w:rPr>
          <w:rFonts w:cs="Times New Roman" w:hAnsi="Times New Roman" w:eastAsia="Times New Roman" w:ascii="Times New Roman"/>
          <w:i/>
          <w:spacing w:val="0"/>
          <w:w w:val="100"/>
          <w:position w:val="-1"/>
          <w:sz w:val="22"/>
          <w:szCs w:val="22"/>
        </w:rPr>
        <w:t>Sou</w:t>
      </w:r>
      <w:r>
        <w:rPr>
          <w:rFonts w:cs="Times New Roman" w:hAnsi="Times New Roman" w:eastAsia="Times New Roman" w:ascii="Times New Roman"/>
          <w:i/>
          <w:spacing w:val="4"/>
          <w:w w:val="100"/>
          <w:position w:val="-1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i/>
          <w:spacing w:val="-8"/>
          <w:w w:val="100"/>
          <w:position w:val="-1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i/>
          <w:spacing w:val="2"/>
          <w:w w:val="100"/>
          <w:position w:val="-1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0"/>
          <w:w w:val="100"/>
          <w:position w:val="-1"/>
          <w:sz w:val="22"/>
          <w:szCs w:val="22"/>
        </w:rPr>
        <w:t>;</w:t>
      </w:r>
      <w:r>
        <w:rPr>
          <w:rFonts w:cs="Times New Roman" w:hAnsi="Times New Roman" w:eastAsia="Times New Roman" w:ascii="Times New Roman"/>
          <w:i/>
          <w:spacing w:val="2"/>
          <w:w w:val="100"/>
          <w:position w:val="-1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position w:val="-1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i/>
          <w:spacing w:val="4"/>
          <w:w w:val="100"/>
          <w:position w:val="-1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i/>
          <w:spacing w:val="-1"/>
          <w:w w:val="100"/>
          <w:position w:val="-1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1"/>
          <w:w w:val="100"/>
          <w:position w:val="-1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i/>
          <w:spacing w:val="0"/>
          <w:w w:val="100"/>
          <w:position w:val="-1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-1"/>
          <w:w w:val="100"/>
          <w:position w:val="-1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4"/>
          <w:w w:val="100"/>
          <w:position w:val="-1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i/>
          <w:spacing w:val="-10"/>
          <w:w w:val="100"/>
          <w:position w:val="-1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i/>
          <w:spacing w:val="9"/>
          <w:w w:val="100"/>
          <w:position w:val="-1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i/>
          <w:spacing w:val="0"/>
          <w:w w:val="100"/>
          <w:position w:val="-1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i/>
          <w:spacing w:val="4"/>
          <w:w w:val="100"/>
          <w:position w:val="-1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i/>
          <w:spacing w:val="-1"/>
          <w:w w:val="100"/>
          <w:position w:val="-1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-5"/>
          <w:w w:val="100"/>
          <w:position w:val="-1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i/>
          <w:spacing w:val="5"/>
          <w:w w:val="100"/>
          <w:position w:val="-1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i/>
          <w:spacing w:val="-8"/>
          <w:w w:val="100"/>
          <w:position w:val="-1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i/>
          <w:spacing w:val="0"/>
          <w:w w:val="100"/>
          <w:position w:val="-1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i/>
          <w:spacing w:val="1"/>
          <w:w w:val="100"/>
          <w:position w:val="-1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i/>
          <w:spacing w:val="0"/>
          <w:w w:val="100"/>
          <w:position w:val="-1"/>
          <w:sz w:val="22"/>
          <w:szCs w:val="22"/>
        </w:rPr>
        <w:t>,</w:t>
      </w:r>
      <w:r>
        <w:rPr>
          <w:rFonts w:cs="Times New Roman" w:hAnsi="Times New Roman" w:eastAsia="Times New Roman" w:ascii="Times New Roman"/>
          <w:i/>
          <w:spacing w:val="10"/>
          <w:w w:val="100"/>
          <w:position w:val="-1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-1"/>
          <w:w w:val="100"/>
          <w:position w:val="-1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i/>
          <w:spacing w:val="0"/>
          <w:w w:val="100"/>
          <w:position w:val="-1"/>
          <w:sz w:val="22"/>
          <w:szCs w:val="22"/>
        </w:rPr>
        <w:t>on</w:t>
      </w:r>
      <w:r>
        <w:rPr>
          <w:rFonts w:cs="Times New Roman" w:hAnsi="Times New Roman" w:eastAsia="Times New Roman" w:ascii="Times New Roman"/>
          <w:i/>
          <w:spacing w:val="-1"/>
          <w:w w:val="100"/>
          <w:position w:val="-1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-1"/>
          <w:w w:val="100"/>
          <w:position w:val="-1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i/>
          <w:spacing w:val="0"/>
          <w:w w:val="100"/>
          <w:position w:val="-1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i/>
          <w:spacing w:val="-5"/>
          <w:w w:val="100"/>
          <w:position w:val="-1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i/>
          <w:spacing w:val="5"/>
          <w:w w:val="100"/>
          <w:position w:val="-1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i/>
          <w:spacing w:val="-8"/>
          <w:w w:val="100"/>
          <w:position w:val="-1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i/>
          <w:spacing w:val="0"/>
          <w:w w:val="100"/>
          <w:position w:val="-1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i/>
          <w:spacing w:val="5"/>
          <w:w w:val="100"/>
          <w:position w:val="-1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i/>
          <w:spacing w:val="0"/>
          <w:w w:val="100"/>
          <w:position w:val="-1"/>
          <w:sz w:val="22"/>
          <w:szCs w:val="22"/>
        </w:rPr>
        <w:t>ug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2"/>
          <w:szCs w:val="22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8"/>
          <w:szCs w:val="28"/>
        </w:rPr>
        <w:jc w:val="left"/>
        <w:spacing w:before="12" w:lineRule="exact" w:line="280"/>
      </w:pPr>
      <w:r>
        <w:rPr>
          <w:sz w:val="28"/>
          <w:szCs w:val="28"/>
        </w:rPr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left"/>
        <w:spacing w:before="31"/>
        <w:ind w:left="1412"/>
      </w:pPr>
      <w:r>
        <w:pict>
          <v:group style="position:absolute;margin-left:125.805pt;margin-top:-100.985pt;width:162.4pt;height:113pt;mso-position-horizontal-relative:page;mso-position-vertical-relative:paragraph;z-index:-2575" coordorigin="2516,-2020" coordsize="3248,2260">
            <v:shape type="#_x0000_t75" style="position:absolute;left:2531;top:-2005;width:3218;height:2230">
              <v:imagedata o:title="" r:id="rId28"/>
            </v:shape>
            <v:shape style="position:absolute;left:2524;top:-2012;width:3233;height:2245" coordorigin="2524,-2012" coordsize="3233,2245" path="m2524,233l5757,233,5757,-2012,2524,-2012,2524,233xe" filled="f" stroked="t" strokeweight="0.75pt" strokecolor="#000000">
              <v:path arrowok="t"/>
            </v:shape>
            <w10:wrap type="none"/>
          </v:group>
        </w:pic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</w:r>
    </w:p>
    <w:p>
      <w:pPr>
        <w:rPr>
          <w:rFonts w:cs="Times New Roman" w:hAnsi="Times New Roman" w:eastAsia="Times New Roman" w:ascii="Times New Roman"/>
          <w:sz w:val="20"/>
          <w:szCs w:val="20"/>
        </w:rPr>
        <w:jc w:val="center"/>
        <w:spacing w:lineRule="exact" w:line="220"/>
        <w:ind w:left="2038" w:right="2038"/>
      </w:pPr>
      <w:r>
        <w:rPr>
          <w:rFonts w:cs="Times New Roman" w:hAnsi="Times New Roman" w:eastAsia="Times New Roman" w:ascii="Times New Roman"/>
          <w:i/>
          <w:spacing w:val="-2"/>
          <w:w w:val="100"/>
          <w:sz w:val="20"/>
          <w:szCs w:val="20"/>
        </w:rPr>
        <w:t>F</w:t>
      </w:r>
      <w:r>
        <w:rPr>
          <w:rFonts w:cs="Times New Roman" w:hAnsi="Times New Roman" w:eastAsia="Times New Roman" w:ascii="Times New Roman"/>
          <w:i/>
          <w:spacing w:val="4"/>
          <w:w w:val="100"/>
          <w:sz w:val="20"/>
          <w:szCs w:val="20"/>
        </w:rPr>
        <w:t>i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gu</w:t>
      </w:r>
      <w:r>
        <w:rPr>
          <w:rFonts w:cs="Times New Roman" w:hAnsi="Times New Roman" w:eastAsia="Times New Roman" w:ascii="Times New Roman"/>
          <w:i/>
          <w:spacing w:val="2"/>
          <w:w w:val="100"/>
          <w:sz w:val="20"/>
          <w:szCs w:val="20"/>
        </w:rPr>
        <w:t>r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e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11;</w:t>
      </w:r>
      <w:r>
        <w:rPr>
          <w:rFonts w:cs="Times New Roman" w:hAnsi="Times New Roman" w:eastAsia="Times New Roman" w:ascii="Times New Roman"/>
          <w:i/>
          <w:spacing w:val="3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L</w:t>
      </w:r>
      <w:r>
        <w:rPr>
          <w:rFonts w:cs="Times New Roman" w:hAnsi="Times New Roman" w:eastAsia="Times New Roman" w:ascii="Times New Roman"/>
          <w:i/>
          <w:spacing w:val="3"/>
          <w:w w:val="100"/>
          <w:sz w:val="20"/>
          <w:szCs w:val="20"/>
        </w:rPr>
        <w:t>-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2"/>
          <w:w w:val="100"/>
          <w:sz w:val="20"/>
          <w:szCs w:val="20"/>
        </w:rPr>
        <w:t>s</w:t>
      </w:r>
      <w:r>
        <w:rPr>
          <w:rFonts w:cs="Times New Roman" w:hAnsi="Times New Roman" w:eastAsia="Times New Roman" w:ascii="Times New Roman"/>
          <w:i/>
          <w:spacing w:val="-9"/>
          <w:w w:val="100"/>
          <w:sz w:val="20"/>
          <w:szCs w:val="20"/>
        </w:rPr>
        <w:t>e</w:t>
      </w:r>
      <w:r>
        <w:rPr>
          <w:rFonts w:cs="Times New Roman" w:hAnsi="Times New Roman" w:eastAsia="Times New Roman" w:ascii="Times New Roman"/>
          <w:i/>
          <w:spacing w:val="2"/>
          <w:w w:val="100"/>
          <w:sz w:val="20"/>
          <w:szCs w:val="20"/>
        </w:rPr>
        <w:t>r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v</w:t>
      </w:r>
      <w:r>
        <w:rPr>
          <w:rFonts w:cs="Times New Roman" w:hAnsi="Times New Roman" w:eastAsia="Times New Roman" w:ascii="Times New Roman"/>
          <w:i/>
          <w:spacing w:val="4"/>
          <w:w w:val="100"/>
          <w:sz w:val="20"/>
          <w:szCs w:val="20"/>
        </w:rPr>
        <w:t>i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c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e</w:t>
      </w:r>
      <w:r>
        <w:rPr>
          <w:rFonts w:cs="Times New Roman" w:hAnsi="Times New Roman" w:eastAsia="Times New Roman" w:ascii="Times New Roman"/>
          <w:i/>
          <w:spacing w:val="-9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v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an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4"/>
          <w:w w:val="100"/>
          <w:sz w:val="20"/>
          <w:szCs w:val="20"/>
        </w:rPr>
        <w:t>t</w:t>
      </w:r>
      <w:r>
        <w:rPr>
          <w:rFonts w:cs="Times New Roman" w:hAnsi="Times New Roman" w:eastAsia="Times New Roman" w:ascii="Times New Roman"/>
          <w:i/>
          <w:spacing w:val="2"/>
          <w:w w:val="100"/>
          <w:sz w:val="20"/>
          <w:szCs w:val="20"/>
        </w:rPr>
        <w:t>r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an</w:t>
      </w:r>
      <w:r>
        <w:rPr>
          <w:rFonts w:cs="Times New Roman" w:hAnsi="Times New Roman" w:eastAsia="Times New Roman" w:ascii="Times New Roman"/>
          <w:i/>
          <w:spacing w:val="-8"/>
          <w:w w:val="100"/>
          <w:sz w:val="20"/>
          <w:szCs w:val="20"/>
        </w:rPr>
        <w:t>s</w:t>
      </w:r>
      <w:r>
        <w:rPr>
          <w:rFonts w:cs="Times New Roman" w:hAnsi="Times New Roman" w:eastAsia="Times New Roman" w:ascii="Times New Roman"/>
          <w:i/>
          <w:spacing w:val="4"/>
          <w:w w:val="100"/>
          <w:sz w:val="20"/>
          <w:szCs w:val="20"/>
        </w:rPr>
        <w:t>f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o</w:t>
      </w:r>
      <w:r>
        <w:rPr>
          <w:rFonts w:cs="Times New Roman" w:hAnsi="Times New Roman" w:eastAsia="Times New Roman" w:ascii="Times New Roman"/>
          <w:i/>
          <w:spacing w:val="2"/>
          <w:w w:val="100"/>
          <w:sz w:val="20"/>
          <w:szCs w:val="20"/>
        </w:rPr>
        <w:t>r</w:t>
      </w:r>
      <w:r>
        <w:rPr>
          <w:rFonts w:cs="Times New Roman" w:hAnsi="Times New Roman" w:eastAsia="Times New Roman" w:ascii="Times New Roman"/>
          <w:i/>
          <w:spacing w:val="-4"/>
          <w:w w:val="100"/>
          <w:sz w:val="20"/>
          <w:szCs w:val="20"/>
        </w:rPr>
        <w:t>m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e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d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4"/>
          <w:w w:val="100"/>
          <w:sz w:val="20"/>
          <w:szCs w:val="20"/>
        </w:rPr>
        <w:t>i</w:t>
      </w:r>
      <w:r>
        <w:rPr>
          <w:rFonts w:cs="Times New Roman" w:hAnsi="Times New Roman" w:eastAsia="Times New Roman" w:ascii="Times New Roman"/>
          <w:i/>
          <w:spacing w:val="-10"/>
          <w:w w:val="100"/>
          <w:sz w:val="20"/>
          <w:szCs w:val="20"/>
        </w:rPr>
        <w:t>n</w:t>
      </w:r>
      <w:r>
        <w:rPr>
          <w:rFonts w:cs="Times New Roman" w:hAnsi="Times New Roman" w:eastAsia="Times New Roman" w:ascii="Times New Roman"/>
          <w:i/>
          <w:spacing w:val="4"/>
          <w:w w:val="100"/>
          <w:sz w:val="20"/>
          <w:szCs w:val="20"/>
        </w:rPr>
        <w:t>t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o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-2"/>
          <w:w w:val="100"/>
          <w:sz w:val="20"/>
          <w:szCs w:val="20"/>
        </w:rPr>
        <w:t>P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i/>
          <w:spacing w:val="2"/>
          <w:w w:val="100"/>
          <w:sz w:val="20"/>
          <w:szCs w:val="20"/>
        </w:rPr>
        <w:t>s</w:t>
      </w:r>
      <w:r>
        <w:rPr>
          <w:rFonts w:cs="Times New Roman" w:hAnsi="Times New Roman" w:eastAsia="Times New Roman" w:ascii="Times New Roman"/>
          <w:i/>
          <w:spacing w:val="2"/>
          <w:w w:val="100"/>
          <w:sz w:val="20"/>
          <w:szCs w:val="20"/>
        </w:rPr>
        <w:t>s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e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ng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e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r</w:t>
      </w:r>
      <w:r>
        <w:rPr>
          <w:rFonts w:cs="Times New Roman" w:hAnsi="Times New Roman" w:eastAsia="Times New Roman" w:ascii="Times New Roman"/>
          <w:i/>
          <w:spacing w:val="-8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2"/>
          <w:w w:val="100"/>
          <w:sz w:val="20"/>
          <w:szCs w:val="20"/>
        </w:rPr>
        <w:t>s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e</w:t>
      </w:r>
      <w:r>
        <w:rPr>
          <w:rFonts w:cs="Times New Roman" w:hAnsi="Times New Roman" w:eastAsia="Times New Roman" w:ascii="Times New Roman"/>
          <w:i/>
          <w:spacing w:val="2"/>
          <w:w w:val="100"/>
          <w:sz w:val="20"/>
          <w:szCs w:val="20"/>
        </w:rPr>
        <w:t>r</w:t>
      </w:r>
      <w:r>
        <w:rPr>
          <w:rFonts w:cs="Times New Roman" w:hAnsi="Times New Roman" w:eastAsia="Times New Roman" w:ascii="Times New Roman"/>
          <w:i/>
          <w:spacing w:val="-9"/>
          <w:w w:val="100"/>
          <w:sz w:val="20"/>
          <w:szCs w:val="20"/>
        </w:rPr>
        <w:t>v</w:t>
      </w:r>
      <w:r>
        <w:rPr>
          <w:rFonts w:cs="Times New Roman" w:hAnsi="Times New Roman" w:eastAsia="Times New Roman" w:ascii="Times New Roman"/>
          <w:i/>
          <w:spacing w:val="4"/>
          <w:w w:val="100"/>
          <w:sz w:val="20"/>
          <w:szCs w:val="20"/>
        </w:rPr>
        <w:t>i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c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e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v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e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h</w:t>
      </w:r>
      <w:r>
        <w:rPr>
          <w:rFonts w:cs="Times New Roman" w:hAnsi="Times New Roman" w:eastAsia="Times New Roman" w:ascii="Times New Roman"/>
          <w:i/>
          <w:spacing w:val="-6"/>
          <w:w w:val="100"/>
          <w:sz w:val="20"/>
          <w:szCs w:val="20"/>
        </w:rPr>
        <w:t>i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c</w:t>
      </w:r>
      <w:r>
        <w:rPr>
          <w:rFonts w:cs="Times New Roman" w:hAnsi="Times New Roman" w:eastAsia="Times New Roman" w:ascii="Times New Roman"/>
          <w:i/>
          <w:spacing w:val="4"/>
          <w:w w:val="100"/>
          <w:sz w:val="20"/>
          <w:szCs w:val="20"/>
        </w:rPr>
        <w:t>l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0"/>
          <w:szCs w:val="20"/>
        </w:rPr>
        <w:jc w:val="center"/>
        <w:ind w:left="1587" w:right="1527"/>
      </w:pPr>
      <w:r>
        <w:rPr>
          <w:rFonts w:cs="Times New Roman" w:hAnsi="Times New Roman" w:eastAsia="Times New Roman" w:ascii="Times New Roman"/>
          <w:i/>
          <w:spacing w:val="4"/>
          <w:w w:val="100"/>
          <w:sz w:val="20"/>
          <w:szCs w:val="20"/>
        </w:rPr>
        <w:t>i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n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k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i/>
          <w:spacing w:val="-4"/>
          <w:w w:val="100"/>
          <w:sz w:val="20"/>
          <w:szCs w:val="20"/>
        </w:rPr>
        <w:t>m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pa</w:t>
      </w:r>
      <w:r>
        <w:rPr>
          <w:rFonts w:cs="Times New Roman" w:hAnsi="Times New Roman" w:eastAsia="Times New Roman" w:ascii="Times New Roman"/>
          <w:i/>
          <w:spacing w:val="4"/>
          <w:w w:val="100"/>
          <w:sz w:val="20"/>
          <w:szCs w:val="20"/>
        </w:rPr>
        <w:t>l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c</w:t>
      </w:r>
      <w:r>
        <w:rPr>
          <w:rFonts w:cs="Times New Roman" w:hAnsi="Times New Roman" w:eastAsia="Times New Roman" w:ascii="Times New Roman"/>
          <w:i/>
          <w:spacing w:val="-6"/>
          <w:w w:val="100"/>
          <w:sz w:val="20"/>
          <w:szCs w:val="20"/>
        </w:rPr>
        <w:t>i</w:t>
      </w:r>
      <w:r>
        <w:rPr>
          <w:rFonts w:cs="Times New Roman" w:hAnsi="Times New Roman" w:eastAsia="Times New Roman" w:ascii="Times New Roman"/>
          <w:i/>
          <w:spacing w:val="4"/>
          <w:w w:val="100"/>
          <w:sz w:val="20"/>
          <w:szCs w:val="20"/>
        </w:rPr>
        <w:t>t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y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.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R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-</w:t>
      </w:r>
      <w:r>
        <w:rPr>
          <w:rFonts w:cs="Times New Roman" w:hAnsi="Times New Roman" w:eastAsia="Times New Roman" w:ascii="Times New Roman"/>
          <w:i/>
          <w:spacing w:val="3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4"/>
          <w:w w:val="100"/>
          <w:sz w:val="20"/>
          <w:szCs w:val="20"/>
        </w:rPr>
        <w:t>l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o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c</w:t>
      </w:r>
      <w:r>
        <w:rPr>
          <w:rFonts w:cs="Times New Roman" w:hAnsi="Times New Roman" w:eastAsia="Times New Roman" w:ascii="Times New Roman"/>
          <w:i/>
          <w:spacing w:val="-10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i/>
          <w:spacing w:val="4"/>
          <w:w w:val="100"/>
          <w:sz w:val="20"/>
          <w:szCs w:val="20"/>
        </w:rPr>
        <w:t>l</w:t>
      </w:r>
      <w:r>
        <w:rPr>
          <w:rFonts w:cs="Times New Roman" w:hAnsi="Times New Roman" w:eastAsia="Times New Roman" w:ascii="Times New Roman"/>
          <w:i/>
          <w:spacing w:val="4"/>
          <w:w w:val="100"/>
          <w:sz w:val="20"/>
          <w:szCs w:val="20"/>
        </w:rPr>
        <w:t>l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y</w:t>
      </w:r>
      <w:r>
        <w:rPr>
          <w:rFonts w:cs="Times New Roman" w:hAnsi="Times New Roman" w:eastAsia="Times New Roman" w:ascii="Times New Roman"/>
          <w:i/>
          <w:spacing w:val="-9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c</w:t>
      </w:r>
      <w:r>
        <w:rPr>
          <w:rFonts w:cs="Times New Roman" w:hAnsi="Times New Roman" w:eastAsia="Times New Roman" w:ascii="Times New Roman"/>
          <w:i/>
          <w:spacing w:val="2"/>
          <w:w w:val="100"/>
          <w:sz w:val="20"/>
          <w:szCs w:val="20"/>
        </w:rPr>
        <w:t>r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i/>
          <w:spacing w:val="-6"/>
          <w:w w:val="100"/>
          <w:sz w:val="20"/>
          <w:szCs w:val="20"/>
        </w:rPr>
        <w:t>f</w:t>
      </w:r>
      <w:r>
        <w:rPr>
          <w:rFonts w:cs="Times New Roman" w:hAnsi="Times New Roman" w:eastAsia="Times New Roman" w:ascii="Times New Roman"/>
          <w:i/>
          <w:spacing w:val="4"/>
          <w:w w:val="100"/>
          <w:sz w:val="20"/>
          <w:szCs w:val="20"/>
        </w:rPr>
        <w:t>t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e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d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-3"/>
          <w:w w:val="100"/>
          <w:sz w:val="20"/>
          <w:szCs w:val="20"/>
        </w:rPr>
        <w:t>K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y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oo</w:t>
      </w:r>
      <w:r>
        <w:rPr>
          <w:rFonts w:cs="Times New Roman" w:hAnsi="Times New Roman" w:eastAsia="Times New Roman" w:ascii="Times New Roman"/>
          <w:i/>
          <w:spacing w:val="4"/>
          <w:w w:val="100"/>
          <w:sz w:val="20"/>
          <w:szCs w:val="20"/>
        </w:rPr>
        <w:t>l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2"/>
          <w:w w:val="100"/>
          <w:sz w:val="20"/>
          <w:szCs w:val="20"/>
        </w:rPr>
        <w:t>s</w:t>
      </w:r>
      <w:r>
        <w:rPr>
          <w:rFonts w:cs="Times New Roman" w:hAnsi="Times New Roman" w:eastAsia="Times New Roman" w:ascii="Times New Roman"/>
          <w:i/>
          <w:spacing w:val="-10"/>
          <w:w w:val="100"/>
          <w:sz w:val="20"/>
          <w:szCs w:val="20"/>
        </w:rPr>
        <w:t>o</w:t>
      </w:r>
      <w:r>
        <w:rPr>
          <w:rFonts w:cs="Times New Roman" w:hAnsi="Times New Roman" w:eastAsia="Times New Roman" w:ascii="Times New Roman"/>
          <w:i/>
          <w:spacing w:val="4"/>
          <w:w w:val="100"/>
          <w:sz w:val="20"/>
          <w:szCs w:val="20"/>
        </w:rPr>
        <w:t>l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r</w:t>
      </w:r>
      <w:r>
        <w:rPr>
          <w:rFonts w:cs="Times New Roman" w:hAnsi="Times New Roman" w:eastAsia="Times New Roman" w:ascii="Times New Roman"/>
          <w:i/>
          <w:spacing w:val="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bus</w:t>
      </w:r>
      <w:r>
        <w:rPr>
          <w:rFonts w:cs="Times New Roman" w:hAnsi="Times New Roman" w:eastAsia="Times New Roman" w:ascii="Times New Roman"/>
          <w:i/>
          <w:spacing w:val="-8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4"/>
          <w:w w:val="100"/>
          <w:sz w:val="20"/>
          <w:szCs w:val="20"/>
        </w:rPr>
        <w:t>i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n</w:t>
      </w:r>
      <w:r>
        <w:rPr>
          <w:rFonts w:cs="Times New Roman" w:hAnsi="Times New Roman" w:eastAsia="Times New Roman" w:ascii="Times New Roman"/>
          <w:i/>
          <w:spacing w:val="4"/>
          <w:w w:val="100"/>
          <w:sz w:val="20"/>
          <w:szCs w:val="20"/>
        </w:rPr>
        <w:t>t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e</w:t>
      </w:r>
      <w:r>
        <w:rPr>
          <w:rFonts w:cs="Times New Roman" w:hAnsi="Times New Roman" w:eastAsia="Times New Roman" w:ascii="Times New Roman"/>
          <w:i/>
          <w:spacing w:val="-8"/>
          <w:w w:val="100"/>
          <w:sz w:val="20"/>
          <w:szCs w:val="20"/>
        </w:rPr>
        <w:t>r</w:t>
      </w:r>
      <w:r>
        <w:rPr>
          <w:rFonts w:cs="Times New Roman" w:hAnsi="Times New Roman" w:eastAsia="Times New Roman" w:ascii="Times New Roman"/>
          <w:i/>
          <w:spacing w:val="4"/>
          <w:w w:val="100"/>
          <w:sz w:val="20"/>
          <w:szCs w:val="20"/>
        </w:rPr>
        <w:t>i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or</w:t>
      </w:r>
      <w:r>
        <w:rPr>
          <w:rFonts w:cs="Times New Roman" w:hAnsi="Times New Roman" w:eastAsia="Times New Roman" w:ascii="Times New Roman"/>
          <w:i/>
          <w:spacing w:val="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by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-9"/>
          <w:w w:val="100"/>
          <w:sz w:val="20"/>
          <w:szCs w:val="20"/>
        </w:rPr>
        <w:t>k</w:t>
      </w:r>
      <w:r>
        <w:rPr>
          <w:rFonts w:cs="Times New Roman" w:hAnsi="Times New Roman" w:eastAsia="Times New Roman" w:ascii="Times New Roman"/>
          <w:i/>
          <w:spacing w:val="4"/>
          <w:w w:val="100"/>
          <w:sz w:val="20"/>
          <w:szCs w:val="20"/>
        </w:rPr>
        <w:t>i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bu</w:t>
      </w:r>
      <w:r>
        <w:rPr>
          <w:rFonts w:cs="Times New Roman" w:hAnsi="Times New Roman" w:eastAsia="Times New Roman" w:ascii="Times New Roman"/>
          <w:i/>
          <w:spacing w:val="-6"/>
          <w:w w:val="100"/>
          <w:sz w:val="20"/>
          <w:szCs w:val="20"/>
        </w:rPr>
        <w:t>l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i</w:t>
      </w:r>
      <w:r>
        <w:rPr>
          <w:rFonts w:cs="Times New Roman" w:hAnsi="Times New Roman" w:eastAsia="Times New Roman" w:ascii="Times New Roman"/>
          <w:i/>
          <w:spacing w:val="4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-2"/>
          <w:w w:val="100"/>
          <w:sz w:val="20"/>
          <w:szCs w:val="20"/>
        </w:rPr>
        <w:t>F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ab</w:t>
      </w:r>
      <w:r>
        <w:rPr>
          <w:rFonts w:cs="Times New Roman" w:hAnsi="Times New Roman" w:eastAsia="Times New Roman" w:ascii="Times New Roman"/>
          <w:i/>
          <w:spacing w:val="2"/>
          <w:w w:val="100"/>
          <w:sz w:val="20"/>
          <w:szCs w:val="20"/>
        </w:rPr>
        <w:t>r</w:t>
      </w:r>
      <w:r>
        <w:rPr>
          <w:rFonts w:cs="Times New Roman" w:hAnsi="Times New Roman" w:eastAsia="Times New Roman" w:ascii="Times New Roman"/>
          <w:i/>
          <w:spacing w:val="4"/>
          <w:w w:val="100"/>
          <w:sz w:val="20"/>
          <w:szCs w:val="20"/>
        </w:rPr>
        <w:t>i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c</w:t>
      </w:r>
      <w:r>
        <w:rPr>
          <w:rFonts w:cs="Times New Roman" w:hAnsi="Times New Roman" w:eastAsia="Times New Roman" w:ascii="Times New Roman"/>
          <w:i/>
          <w:spacing w:val="-10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i/>
          <w:spacing w:val="4"/>
          <w:w w:val="100"/>
          <w:sz w:val="20"/>
          <w:szCs w:val="20"/>
        </w:rPr>
        <w:t>t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o</w:t>
      </w:r>
      <w:r>
        <w:rPr>
          <w:rFonts w:cs="Times New Roman" w:hAnsi="Times New Roman" w:eastAsia="Times New Roman" w:ascii="Times New Roman"/>
          <w:i/>
          <w:spacing w:val="2"/>
          <w:w w:val="100"/>
          <w:sz w:val="20"/>
          <w:szCs w:val="20"/>
        </w:rPr>
        <w:t>r</w:t>
      </w:r>
      <w:r>
        <w:rPr>
          <w:rFonts w:cs="Times New Roman" w:hAnsi="Times New Roman" w:eastAsia="Times New Roman" w:ascii="Times New Roman"/>
          <w:i/>
          <w:spacing w:val="2"/>
          <w:w w:val="100"/>
          <w:sz w:val="20"/>
          <w:szCs w:val="20"/>
        </w:rPr>
        <w:t>s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0"/>
          <w:szCs w:val="20"/>
        </w:rPr>
        <w:jc w:val="center"/>
        <w:spacing w:lineRule="exact" w:line="220"/>
        <w:ind w:left="3939" w:right="3922"/>
      </w:pPr>
      <w:r>
        <w:rPr>
          <w:rFonts w:cs="Times New Roman" w:hAnsi="Times New Roman" w:eastAsia="Times New Roman" w:ascii="Times New Roman"/>
          <w:i/>
          <w:spacing w:val="0"/>
          <w:w w:val="100"/>
          <w:position w:val="-1"/>
          <w:sz w:val="20"/>
          <w:szCs w:val="20"/>
        </w:rPr>
        <w:t>Sou</w:t>
      </w:r>
      <w:r>
        <w:rPr>
          <w:rFonts w:cs="Times New Roman" w:hAnsi="Times New Roman" w:eastAsia="Times New Roman" w:ascii="Times New Roman"/>
          <w:i/>
          <w:spacing w:val="2"/>
          <w:w w:val="100"/>
          <w:position w:val="-1"/>
          <w:sz w:val="20"/>
          <w:szCs w:val="20"/>
        </w:rPr>
        <w:t>r</w:t>
      </w:r>
      <w:r>
        <w:rPr>
          <w:rFonts w:cs="Times New Roman" w:hAnsi="Times New Roman" w:eastAsia="Times New Roman" w:ascii="Times New Roman"/>
          <w:i/>
          <w:spacing w:val="1"/>
          <w:w w:val="100"/>
          <w:position w:val="-1"/>
          <w:sz w:val="20"/>
          <w:szCs w:val="20"/>
        </w:rPr>
        <w:t>c</w:t>
      </w:r>
      <w:r>
        <w:rPr>
          <w:rFonts w:cs="Times New Roman" w:hAnsi="Times New Roman" w:eastAsia="Times New Roman" w:ascii="Times New Roman"/>
          <w:i/>
          <w:spacing w:val="1"/>
          <w:w w:val="100"/>
          <w:position w:val="-1"/>
          <w:sz w:val="20"/>
          <w:szCs w:val="20"/>
        </w:rPr>
        <w:t>e</w:t>
      </w:r>
      <w:r>
        <w:rPr>
          <w:rFonts w:cs="Times New Roman" w:hAnsi="Times New Roman" w:eastAsia="Times New Roman" w:ascii="Times New Roman"/>
          <w:i/>
          <w:spacing w:val="0"/>
          <w:w w:val="100"/>
          <w:position w:val="-1"/>
          <w:sz w:val="20"/>
          <w:szCs w:val="20"/>
        </w:rPr>
        <w:t>;</w:t>
      </w:r>
      <w:r>
        <w:rPr>
          <w:rFonts w:cs="Times New Roman" w:hAnsi="Times New Roman" w:eastAsia="Times New Roman" w:ascii="Times New Roman"/>
          <w:i/>
          <w:spacing w:val="3"/>
          <w:w w:val="100"/>
          <w:position w:val="-1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3"/>
          <w:w w:val="100"/>
          <w:position w:val="-1"/>
          <w:sz w:val="20"/>
          <w:szCs w:val="20"/>
        </w:rPr>
        <w:t>M</w:t>
      </w:r>
      <w:r>
        <w:rPr>
          <w:rFonts w:cs="Times New Roman" w:hAnsi="Times New Roman" w:eastAsia="Times New Roman" w:ascii="Times New Roman"/>
          <w:i/>
          <w:spacing w:val="-10"/>
          <w:w w:val="100"/>
          <w:position w:val="-1"/>
          <w:sz w:val="20"/>
          <w:szCs w:val="20"/>
        </w:rPr>
        <w:t>u</w:t>
      </w:r>
      <w:r>
        <w:rPr>
          <w:rFonts w:cs="Times New Roman" w:hAnsi="Times New Roman" w:eastAsia="Times New Roman" w:ascii="Times New Roman"/>
          <w:i/>
          <w:spacing w:val="4"/>
          <w:w w:val="100"/>
          <w:position w:val="-1"/>
          <w:sz w:val="20"/>
          <w:szCs w:val="20"/>
        </w:rPr>
        <w:t>l</w:t>
      </w:r>
      <w:r>
        <w:rPr>
          <w:rFonts w:cs="Times New Roman" w:hAnsi="Times New Roman" w:eastAsia="Times New Roman" w:ascii="Times New Roman"/>
          <w:i/>
          <w:spacing w:val="4"/>
          <w:w w:val="100"/>
          <w:position w:val="-1"/>
          <w:sz w:val="20"/>
          <w:szCs w:val="20"/>
        </w:rPr>
        <w:t>t</w:t>
      </w:r>
      <w:r>
        <w:rPr>
          <w:rFonts w:cs="Times New Roman" w:hAnsi="Times New Roman" w:eastAsia="Times New Roman" w:ascii="Times New Roman"/>
          <w:i/>
          <w:spacing w:val="4"/>
          <w:w w:val="100"/>
          <w:position w:val="-1"/>
          <w:sz w:val="20"/>
          <w:szCs w:val="20"/>
        </w:rPr>
        <w:t>i</w:t>
      </w:r>
      <w:r>
        <w:rPr>
          <w:rFonts w:cs="Times New Roman" w:hAnsi="Times New Roman" w:eastAsia="Times New Roman" w:ascii="Times New Roman"/>
          <w:i/>
          <w:spacing w:val="-10"/>
          <w:w w:val="100"/>
          <w:position w:val="-1"/>
          <w:sz w:val="20"/>
          <w:szCs w:val="20"/>
        </w:rPr>
        <w:t>p</w:t>
      </w:r>
      <w:r>
        <w:rPr>
          <w:rFonts w:cs="Times New Roman" w:hAnsi="Times New Roman" w:eastAsia="Times New Roman" w:ascii="Times New Roman"/>
          <w:i/>
          <w:spacing w:val="4"/>
          <w:w w:val="100"/>
          <w:position w:val="-1"/>
          <w:sz w:val="20"/>
          <w:szCs w:val="20"/>
        </w:rPr>
        <w:t>l</w:t>
      </w:r>
      <w:r>
        <w:rPr>
          <w:rFonts w:cs="Times New Roman" w:hAnsi="Times New Roman" w:eastAsia="Times New Roman" w:ascii="Times New Roman"/>
          <w:i/>
          <w:spacing w:val="0"/>
          <w:w w:val="100"/>
          <w:position w:val="-1"/>
          <w:sz w:val="20"/>
          <w:szCs w:val="20"/>
        </w:rPr>
        <w:t>e</w:t>
      </w:r>
      <w:r>
        <w:rPr>
          <w:rFonts w:cs="Times New Roman" w:hAnsi="Times New Roman" w:eastAsia="Times New Roman" w:ascii="Times New Roman"/>
          <w:i/>
          <w:spacing w:val="1"/>
          <w:w w:val="100"/>
          <w:position w:val="-1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2"/>
          <w:w w:val="100"/>
          <w:position w:val="-1"/>
          <w:sz w:val="20"/>
          <w:szCs w:val="20"/>
        </w:rPr>
        <w:t>s</w:t>
      </w:r>
      <w:r>
        <w:rPr>
          <w:rFonts w:cs="Times New Roman" w:hAnsi="Times New Roman" w:eastAsia="Times New Roman" w:ascii="Times New Roman"/>
          <w:i/>
          <w:spacing w:val="0"/>
          <w:w w:val="100"/>
          <w:position w:val="-1"/>
          <w:sz w:val="20"/>
          <w:szCs w:val="20"/>
        </w:rPr>
        <w:t>o</w:t>
      </w:r>
      <w:r>
        <w:rPr>
          <w:rFonts w:cs="Times New Roman" w:hAnsi="Times New Roman" w:eastAsia="Times New Roman" w:ascii="Times New Roman"/>
          <w:i/>
          <w:spacing w:val="4"/>
          <w:w w:val="100"/>
          <w:position w:val="-1"/>
          <w:sz w:val="20"/>
          <w:szCs w:val="20"/>
        </w:rPr>
        <w:t>u</w:t>
      </w:r>
      <w:r>
        <w:rPr>
          <w:rFonts w:cs="Times New Roman" w:hAnsi="Times New Roman" w:eastAsia="Times New Roman" w:ascii="Times New Roman"/>
          <w:i/>
          <w:spacing w:val="-8"/>
          <w:w w:val="100"/>
          <w:position w:val="-1"/>
          <w:sz w:val="20"/>
          <w:szCs w:val="20"/>
        </w:rPr>
        <w:t>r</w:t>
      </w:r>
      <w:r>
        <w:rPr>
          <w:rFonts w:cs="Times New Roman" w:hAnsi="Times New Roman" w:eastAsia="Times New Roman" w:ascii="Times New Roman"/>
          <w:i/>
          <w:spacing w:val="1"/>
          <w:w w:val="100"/>
          <w:position w:val="-1"/>
          <w:sz w:val="20"/>
          <w:szCs w:val="20"/>
        </w:rPr>
        <w:t>c</w:t>
      </w:r>
      <w:r>
        <w:rPr>
          <w:rFonts w:cs="Times New Roman" w:hAnsi="Times New Roman" w:eastAsia="Times New Roman" w:ascii="Times New Roman"/>
          <w:i/>
          <w:spacing w:val="1"/>
          <w:w w:val="100"/>
          <w:position w:val="-1"/>
          <w:sz w:val="20"/>
          <w:szCs w:val="20"/>
        </w:rPr>
        <w:t>e</w:t>
      </w:r>
      <w:r>
        <w:rPr>
          <w:rFonts w:cs="Times New Roman" w:hAnsi="Times New Roman" w:eastAsia="Times New Roman" w:ascii="Times New Roman"/>
          <w:i/>
          <w:spacing w:val="0"/>
          <w:w w:val="100"/>
          <w:position w:val="-1"/>
          <w:sz w:val="20"/>
          <w:szCs w:val="20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</w:r>
    </w:p>
    <w:p>
      <w:pPr>
        <w:rPr>
          <w:sz w:val="26"/>
          <w:szCs w:val="26"/>
        </w:rPr>
        <w:jc w:val="left"/>
        <w:spacing w:before="4" w:lineRule="exact" w:line="260"/>
      </w:pPr>
      <w:r>
        <w:rPr>
          <w:sz w:val="26"/>
          <w:szCs w:val="26"/>
        </w:rPr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left"/>
        <w:spacing w:before="31"/>
        <w:ind w:left="101"/>
      </w:pPr>
      <w:r>
        <w:rPr>
          <w:rFonts w:cs="Times New Roman" w:hAnsi="Times New Roman" w:eastAsia="Times New Roman" w:ascii="Times New Roman"/>
          <w:b/>
          <w:spacing w:val="3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b/>
          <w:spacing w:val="-8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b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b/>
          <w:spacing w:val="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W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b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b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b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b/>
          <w:spacing w:val="-3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b/>
          <w:spacing w:val="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3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w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b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W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b/>
          <w:spacing w:val="-8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b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b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b/>
          <w:spacing w:val="-3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-9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b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b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b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b/>
          <w:spacing w:val="-3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b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b/>
          <w:spacing w:val="-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13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b/>
          <w:spacing w:val="-3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</w:r>
    </w:p>
    <w:p>
      <w:pPr>
        <w:rPr>
          <w:sz w:val="13"/>
          <w:szCs w:val="13"/>
        </w:rPr>
        <w:jc w:val="left"/>
        <w:spacing w:before="8" w:lineRule="exact" w:line="120"/>
      </w:pPr>
      <w:r>
        <w:rPr>
          <w:sz w:val="13"/>
          <w:szCs w:val="13"/>
        </w:rPr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left"/>
        <w:ind w:left="101"/>
      </w:pP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Wa</w:t>
      </w:r>
      <w:r>
        <w:rPr>
          <w:rFonts w:cs="Times New Roman" w:hAnsi="Times New Roman" w:eastAsia="Times New Roman" w:ascii="Times New Roman"/>
          <w:b/>
          <w:spacing w:val="10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ah</w:t>
      </w:r>
      <w:r>
        <w:rPr>
          <w:rFonts w:cs="Times New Roman" w:hAnsi="Times New Roman" w:eastAsia="Times New Roman" w:ascii="Times New Roman"/>
          <w:b/>
          <w:spacing w:val="1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4"/>
          <w:w w:val="100"/>
          <w:sz w:val="22"/>
          <w:szCs w:val="22"/>
        </w:rPr>
        <w:t>B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k</w:t>
      </w:r>
      <w:r>
        <w:rPr>
          <w:rFonts w:cs="Times New Roman" w:hAnsi="Times New Roman" w:eastAsia="Times New Roman" w:ascii="Times New Roman"/>
          <w:b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b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:</w:t>
      </w:r>
      <w:r>
        <w:rPr>
          <w:rFonts w:cs="Times New Roman" w:hAnsi="Times New Roman" w:eastAsia="Times New Roman" w:ascii="Times New Roman"/>
          <w:b/>
          <w:spacing w:val="13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1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x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1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1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op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1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1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b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1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2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w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1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2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1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;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3"/>
          <w:w w:val="75"/>
          <w:sz w:val="22"/>
          <w:szCs w:val="22"/>
        </w:rPr>
        <w:t>‟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1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left"/>
        <w:spacing w:before="27"/>
        <w:ind w:left="101"/>
      </w:pP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po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or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b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of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po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of</w:t>
      </w:r>
      <w:r>
        <w:rPr>
          <w:rFonts w:cs="Times New Roman" w:hAnsi="Times New Roman" w:eastAsia="Times New Roman" w:ascii="Times New Roman"/>
          <w:spacing w:val="1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oods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.</w:t>
      </w:r>
    </w:p>
    <w:p>
      <w:pPr>
        <w:rPr>
          <w:sz w:val="16"/>
          <w:szCs w:val="16"/>
        </w:rPr>
        <w:jc w:val="left"/>
        <w:spacing w:before="8" w:lineRule="exact" w:line="160"/>
      </w:pPr>
      <w:r>
        <w:rPr>
          <w:sz w:val="16"/>
          <w:szCs w:val="16"/>
        </w:rPr>
      </w:r>
    </w:p>
    <w:p>
      <w:pPr>
        <w:rPr>
          <w:rFonts w:cs="Times New Roman" w:hAnsi="Times New Roman" w:eastAsia="Times New Roman" w:ascii="Times New Roman"/>
          <w:sz w:val="23"/>
          <w:szCs w:val="23"/>
        </w:rPr>
        <w:jc w:val="left"/>
        <w:spacing w:lineRule="auto" w:line="263"/>
        <w:ind w:left="101" w:right="70"/>
      </w:pPr>
      <w:r>
        <w:rPr>
          <w:rFonts w:cs="Times New Roman" w:hAnsi="Times New Roman" w:eastAsia="Times New Roman" w:ascii="Times New Roman"/>
          <w:b/>
          <w:spacing w:val="3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b/>
          <w:spacing w:val="-9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b/>
          <w:spacing w:val="3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-8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b/>
          <w:spacing w:val="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b/>
          <w:spacing w:val="-3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b/>
          <w:spacing w:val="-8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b/>
          <w:spacing w:val="1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b/>
          <w:spacing w:val="-10"/>
          <w:w w:val="10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b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b/>
          <w:spacing w:val="3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b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;</w:t>
      </w:r>
      <w:r>
        <w:rPr>
          <w:rFonts w:cs="Times New Roman" w:hAnsi="Times New Roman" w:eastAsia="Times New Roman" w:ascii="Times New Roman"/>
          <w:b/>
          <w:spacing w:val="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3"/>
          <w:szCs w:val="23"/>
        </w:rPr>
        <w:t>T</w:t>
      </w:r>
      <w:r>
        <w:rPr>
          <w:rFonts w:cs="Times New Roman" w:hAnsi="Times New Roman" w:eastAsia="Times New Roman" w:ascii="Times New Roman"/>
          <w:spacing w:val="-7"/>
          <w:w w:val="100"/>
          <w:sz w:val="23"/>
          <w:szCs w:val="23"/>
        </w:rPr>
        <w:t>V</w:t>
      </w:r>
      <w:r>
        <w:rPr>
          <w:rFonts w:cs="Times New Roman" w:hAnsi="Times New Roman" w:eastAsia="Times New Roman" w:ascii="Times New Roman"/>
          <w:spacing w:val="0"/>
          <w:w w:val="100"/>
          <w:sz w:val="23"/>
          <w:szCs w:val="23"/>
        </w:rPr>
        <w:t>S</w:t>
      </w:r>
      <w:r>
        <w:rPr>
          <w:rFonts w:cs="Times New Roman" w:hAnsi="Times New Roman" w:eastAsia="Times New Roman" w:ascii="Times New Roman"/>
          <w:spacing w:val="14"/>
          <w:w w:val="100"/>
          <w:sz w:val="23"/>
          <w:szCs w:val="23"/>
        </w:rPr>
        <w:t> </w:t>
      </w:r>
      <w:r>
        <w:rPr>
          <w:rFonts w:cs="Times New Roman" w:hAnsi="Times New Roman" w:eastAsia="Times New Roman" w:ascii="Times New Roman"/>
          <w:spacing w:val="-14"/>
          <w:w w:val="100"/>
          <w:sz w:val="23"/>
          <w:szCs w:val="23"/>
        </w:rPr>
        <w:t>M</w:t>
      </w:r>
      <w:r>
        <w:rPr>
          <w:rFonts w:cs="Times New Roman" w:hAnsi="Times New Roman" w:eastAsia="Times New Roman" w:ascii="Times New Roman"/>
          <w:spacing w:val="5"/>
          <w:w w:val="100"/>
          <w:sz w:val="23"/>
          <w:szCs w:val="23"/>
        </w:rPr>
        <w:t>o</w:t>
      </w:r>
      <w:r>
        <w:rPr>
          <w:rFonts w:cs="Times New Roman" w:hAnsi="Times New Roman" w:eastAsia="Times New Roman" w:ascii="Times New Roman"/>
          <w:spacing w:val="-4"/>
          <w:w w:val="100"/>
          <w:sz w:val="23"/>
          <w:szCs w:val="23"/>
        </w:rPr>
        <w:t>t</w:t>
      </w:r>
      <w:r>
        <w:rPr>
          <w:rFonts w:cs="Times New Roman" w:hAnsi="Times New Roman" w:eastAsia="Times New Roman" w:ascii="Times New Roman"/>
          <w:spacing w:val="5"/>
          <w:w w:val="100"/>
          <w:sz w:val="23"/>
          <w:szCs w:val="23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3"/>
          <w:szCs w:val="23"/>
        </w:rPr>
        <w:t>r</w:t>
      </w:r>
      <w:r>
        <w:rPr>
          <w:rFonts w:cs="Times New Roman" w:hAnsi="Times New Roman" w:eastAsia="Times New Roman" w:ascii="Times New Roman"/>
          <w:spacing w:val="6"/>
          <w:w w:val="100"/>
          <w:sz w:val="23"/>
          <w:szCs w:val="23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3"/>
          <w:szCs w:val="23"/>
        </w:rPr>
        <w:t>C</w:t>
      </w:r>
      <w:r>
        <w:rPr>
          <w:rFonts w:cs="Times New Roman" w:hAnsi="Times New Roman" w:eastAsia="Times New Roman" w:ascii="Times New Roman"/>
          <w:spacing w:val="5"/>
          <w:w w:val="100"/>
          <w:sz w:val="23"/>
          <w:szCs w:val="23"/>
        </w:rPr>
        <w:t>o</w:t>
      </w:r>
      <w:r>
        <w:rPr>
          <w:rFonts w:cs="Times New Roman" w:hAnsi="Times New Roman" w:eastAsia="Times New Roman" w:ascii="Times New Roman"/>
          <w:spacing w:val="1"/>
          <w:w w:val="100"/>
          <w:sz w:val="23"/>
          <w:szCs w:val="23"/>
        </w:rPr>
        <w:t>m</w:t>
      </w:r>
      <w:r>
        <w:rPr>
          <w:rFonts w:cs="Times New Roman" w:hAnsi="Times New Roman" w:eastAsia="Times New Roman" w:ascii="Times New Roman"/>
          <w:spacing w:val="5"/>
          <w:w w:val="100"/>
          <w:sz w:val="23"/>
          <w:szCs w:val="23"/>
        </w:rPr>
        <w:t>p</w:t>
      </w:r>
      <w:r>
        <w:rPr>
          <w:rFonts w:cs="Times New Roman" w:hAnsi="Times New Roman" w:eastAsia="Times New Roman" w:ascii="Times New Roman"/>
          <w:spacing w:val="-2"/>
          <w:w w:val="100"/>
          <w:sz w:val="23"/>
          <w:szCs w:val="23"/>
        </w:rPr>
        <w:t>a</w:t>
      </w:r>
      <w:r>
        <w:rPr>
          <w:rFonts w:cs="Times New Roman" w:hAnsi="Times New Roman" w:eastAsia="Times New Roman" w:ascii="Times New Roman"/>
          <w:spacing w:val="5"/>
          <w:w w:val="100"/>
          <w:sz w:val="23"/>
          <w:szCs w:val="23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3"/>
          <w:szCs w:val="23"/>
        </w:rPr>
        <w:t>y</w:t>
      </w:r>
      <w:r>
        <w:rPr>
          <w:rFonts w:cs="Times New Roman" w:hAnsi="Times New Roman" w:eastAsia="Times New Roman" w:ascii="Times New Roman"/>
          <w:spacing w:val="-3"/>
          <w:w w:val="100"/>
          <w:sz w:val="23"/>
          <w:szCs w:val="23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3"/>
          <w:szCs w:val="23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3"/>
          <w:szCs w:val="23"/>
        </w:rPr>
        <w:t>s</w:t>
      </w:r>
      <w:r>
        <w:rPr>
          <w:rFonts w:cs="Times New Roman" w:hAnsi="Times New Roman" w:eastAsia="Times New Roman" w:ascii="Times New Roman"/>
          <w:spacing w:val="3"/>
          <w:w w:val="100"/>
          <w:sz w:val="23"/>
          <w:szCs w:val="23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3"/>
          <w:szCs w:val="23"/>
        </w:rPr>
        <w:t>s</w:t>
      </w:r>
      <w:r>
        <w:rPr>
          <w:rFonts w:cs="Times New Roman" w:hAnsi="Times New Roman" w:eastAsia="Times New Roman" w:ascii="Times New Roman"/>
          <w:spacing w:val="-2"/>
          <w:w w:val="100"/>
          <w:sz w:val="23"/>
          <w:szCs w:val="23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3"/>
          <w:szCs w:val="23"/>
        </w:rPr>
        <w:t>t</w:t>
      </w:r>
      <w:r>
        <w:rPr>
          <w:rFonts w:cs="Times New Roman" w:hAnsi="Times New Roman" w:eastAsia="Times New Roman" w:ascii="Times New Roman"/>
          <w:spacing w:val="-2"/>
          <w:w w:val="100"/>
          <w:sz w:val="23"/>
          <w:szCs w:val="23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3"/>
          <w:szCs w:val="23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3"/>
          <w:szCs w:val="23"/>
        </w:rPr>
        <w:t>o</w:t>
      </w:r>
      <w:r>
        <w:rPr>
          <w:rFonts w:cs="Times New Roman" w:hAnsi="Times New Roman" w:eastAsia="Times New Roman" w:ascii="Times New Roman"/>
          <w:spacing w:val="7"/>
          <w:w w:val="100"/>
          <w:sz w:val="23"/>
          <w:szCs w:val="23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3"/>
          <w:szCs w:val="23"/>
        </w:rPr>
        <w:t>s</w:t>
      </w:r>
      <w:r>
        <w:rPr>
          <w:rFonts w:cs="Times New Roman" w:hAnsi="Times New Roman" w:eastAsia="Times New Roman" w:ascii="Times New Roman"/>
          <w:spacing w:val="-3"/>
          <w:w w:val="100"/>
          <w:sz w:val="23"/>
          <w:szCs w:val="23"/>
        </w:rPr>
        <w:t>t</w:t>
      </w:r>
      <w:r>
        <w:rPr>
          <w:rFonts w:cs="Times New Roman" w:hAnsi="Times New Roman" w:eastAsia="Times New Roman" w:ascii="Times New Roman"/>
          <w:spacing w:val="-2"/>
          <w:w w:val="100"/>
          <w:sz w:val="23"/>
          <w:szCs w:val="23"/>
        </w:rPr>
        <w:t>a</w:t>
      </w:r>
      <w:r>
        <w:rPr>
          <w:rFonts w:cs="Times New Roman" w:hAnsi="Times New Roman" w:eastAsia="Times New Roman" w:ascii="Times New Roman"/>
          <w:spacing w:val="3"/>
          <w:w w:val="100"/>
          <w:sz w:val="23"/>
          <w:szCs w:val="23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3"/>
          <w:szCs w:val="23"/>
        </w:rPr>
        <w:t>t</w:t>
      </w:r>
      <w:r>
        <w:rPr>
          <w:rFonts w:cs="Times New Roman" w:hAnsi="Times New Roman" w:eastAsia="Times New Roman" w:ascii="Times New Roman"/>
          <w:spacing w:val="-2"/>
          <w:w w:val="100"/>
          <w:sz w:val="23"/>
          <w:szCs w:val="23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3"/>
          <w:szCs w:val="23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3"/>
          <w:szCs w:val="23"/>
        </w:rPr>
        <w:t>s</w:t>
      </w:r>
      <w:r>
        <w:rPr>
          <w:rFonts w:cs="Times New Roman" w:hAnsi="Times New Roman" w:eastAsia="Times New Roman" w:ascii="Times New Roman"/>
          <w:spacing w:val="3"/>
          <w:w w:val="100"/>
          <w:sz w:val="23"/>
          <w:szCs w:val="23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3"/>
          <w:szCs w:val="23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3"/>
          <w:szCs w:val="23"/>
        </w:rPr>
        <w:t>s</w:t>
      </w:r>
      <w:r>
        <w:rPr>
          <w:rFonts w:cs="Times New Roman" w:hAnsi="Times New Roman" w:eastAsia="Times New Roman" w:ascii="Times New Roman"/>
          <w:spacing w:val="1"/>
          <w:w w:val="100"/>
          <w:sz w:val="23"/>
          <w:szCs w:val="23"/>
        </w:rPr>
        <w:t>s</w:t>
      </w:r>
      <w:r>
        <w:rPr>
          <w:rFonts w:cs="Times New Roman" w:hAnsi="Times New Roman" w:eastAsia="Times New Roman" w:ascii="Times New Roman"/>
          <w:spacing w:val="-2"/>
          <w:w w:val="100"/>
          <w:sz w:val="23"/>
          <w:szCs w:val="23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3"/>
          <w:szCs w:val="23"/>
        </w:rPr>
        <w:t>m</w:t>
      </w:r>
      <w:r>
        <w:rPr>
          <w:rFonts w:cs="Times New Roman" w:hAnsi="Times New Roman" w:eastAsia="Times New Roman" w:ascii="Times New Roman"/>
          <w:spacing w:val="5"/>
          <w:w w:val="100"/>
          <w:sz w:val="23"/>
          <w:szCs w:val="23"/>
        </w:rPr>
        <w:t>b</w:t>
      </w:r>
      <w:r>
        <w:rPr>
          <w:rFonts w:cs="Times New Roman" w:hAnsi="Times New Roman" w:eastAsia="Times New Roman" w:ascii="Times New Roman"/>
          <w:spacing w:val="-4"/>
          <w:w w:val="100"/>
          <w:sz w:val="23"/>
          <w:szCs w:val="23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3"/>
          <w:szCs w:val="23"/>
        </w:rPr>
        <w:t>y</w:t>
      </w:r>
      <w:r>
        <w:rPr>
          <w:rFonts w:cs="Times New Roman" w:hAnsi="Times New Roman" w:eastAsia="Times New Roman" w:ascii="Times New Roman"/>
          <w:spacing w:val="7"/>
          <w:w w:val="100"/>
          <w:sz w:val="23"/>
          <w:szCs w:val="23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3"/>
          <w:szCs w:val="23"/>
        </w:rPr>
        <w:t>l</w:t>
      </w:r>
      <w:r>
        <w:rPr>
          <w:rFonts w:cs="Times New Roman" w:hAnsi="Times New Roman" w:eastAsia="Times New Roman" w:ascii="Times New Roman"/>
          <w:spacing w:val="-4"/>
          <w:w w:val="100"/>
          <w:sz w:val="23"/>
          <w:szCs w:val="23"/>
        </w:rPr>
        <w:t>i</w:t>
      </w:r>
      <w:r>
        <w:rPr>
          <w:rFonts w:cs="Times New Roman" w:hAnsi="Times New Roman" w:eastAsia="Times New Roman" w:ascii="Times New Roman"/>
          <w:spacing w:val="5"/>
          <w:w w:val="100"/>
          <w:sz w:val="23"/>
          <w:szCs w:val="23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3"/>
          <w:szCs w:val="23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3"/>
          <w:szCs w:val="23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3"/>
          <w:szCs w:val="23"/>
        </w:rPr>
        <w:t>t</w:t>
      </w:r>
      <w:r>
        <w:rPr>
          <w:rFonts w:cs="Times New Roman" w:hAnsi="Times New Roman" w:eastAsia="Times New Roman" w:ascii="Times New Roman"/>
          <w:spacing w:val="5"/>
          <w:w w:val="100"/>
          <w:sz w:val="23"/>
          <w:szCs w:val="23"/>
        </w:rPr>
        <w:t>h</w:t>
      </w:r>
      <w:r>
        <w:rPr>
          <w:rFonts w:cs="Times New Roman" w:hAnsi="Times New Roman" w:eastAsia="Times New Roman" w:ascii="Times New Roman"/>
          <w:spacing w:val="-2"/>
          <w:w w:val="100"/>
          <w:sz w:val="23"/>
          <w:szCs w:val="23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3"/>
          <w:szCs w:val="23"/>
        </w:rPr>
        <w:t>t</w:t>
      </w:r>
      <w:r>
        <w:rPr>
          <w:rFonts w:cs="Times New Roman" w:hAnsi="Times New Roman" w:eastAsia="Times New Roman" w:ascii="Times New Roman"/>
          <w:spacing w:val="-2"/>
          <w:w w:val="100"/>
          <w:sz w:val="23"/>
          <w:szCs w:val="23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3"/>
          <w:szCs w:val="23"/>
        </w:rPr>
        <w:t>w</w:t>
      </w:r>
      <w:r>
        <w:rPr>
          <w:rFonts w:cs="Times New Roman" w:hAnsi="Times New Roman" w:eastAsia="Times New Roman" w:ascii="Times New Roman"/>
          <w:spacing w:val="6"/>
          <w:w w:val="100"/>
          <w:sz w:val="23"/>
          <w:szCs w:val="23"/>
        </w:rPr>
        <w:t>i</w:t>
      </w:r>
      <w:r>
        <w:rPr>
          <w:rFonts w:cs="Times New Roman" w:hAnsi="Times New Roman" w:eastAsia="Times New Roman" w:ascii="Times New Roman"/>
          <w:spacing w:val="-4"/>
          <w:w w:val="100"/>
          <w:sz w:val="23"/>
          <w:szCs w:val="23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3"/>
          <w:szCs w:val="23"/>
        </w:rPr>
        <w:t>l</w:t>
      </w:r>
      <w:r>
        <w:rPr>
          <w:rFonts w:cs="Times New Roman" w:hAnsi="Times New Roman" w:eastAsia="Times New Roman" w:ascii="Times New Roman"/>
          <w:spacing w:val="-2"/>
          <w:w w:val="100"/>
          <w:sz w:val="23"/>
          <w:szCs w:val="23"/>
        </w:rPr>
        <w:t> </w:t>
      </w:r>
      <w:r>
        <w:rPr>
          <w:rFonts w:cs="Times New Roman" w:hAnsi="Times New Roman" w:eastAsia="Times New Roman" w:ascii="Times New Roman"/>
          <w:spacing w:val="3"/>
          <w:w w:val="100"/>
          <w:sz w:val="23"/>
          <w:szCs w:val="23"/>
        </w:rPr>
        <w:t>r</w:t>
      </w:r>
      <w:r>
        <w:rPr>
          <w:rFonts w:cs="Times New Roman" w:hAnsi="Times New Roman" w:eastAsia="Times New Roman" w:ascii="Times New Roman"/>
          <w:spacing w:val="5"/>
          <w:w w:val="100"/>
          <w:sz w:val="23"/>
          <w:szCs w:val="23"/>
        </w:rPr>
        <w:t>o</w:t>
      </w:r>
      <w:r>
        <w:rPr>
          <w:rFonts w:cs="Times New Roman" w:hAnsi="Times New Roman" w:eastAsia="Times New Roman" w:ascii="Times New Roman"/>
          <w:spacing w:val="-4"/>
          <w:w w:val="100"/>
          <w:sz w:val="23"/>
          <w:szCs w:val="23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3"/>
          <w:szCs w:val="23"/>
        </w:rPr>
        <w:t>l</w:t>
      </w:r>
      <w:r>
        <w:rPr>
          <w:rFonts w:cs="Times New Roman" w:hAnsi="Times New Roman" w:eastAsia="Times New Roman" w:ascii="Times New Roman"/>
          <w:spacing w:val="-2"/>
          <w:w w:val="100"/>
          <w:sz w:val="23"/>
          <w:szCs w:val="23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3"/>
          <w:szCs w:val="23"/>
        </w:rPr>
        <w:t>o</w:t>
      </w:r>
      <w:r>
        <w:rPr>
          <w:rFonts w:cs="Times New Roman" w:hAnsi="Times New Roman" w:eastAsia="Times New Roman" w:ascii="Times New Roman"/>
          <w:spacing w:val="5"/>
          <w:w w:val="100"/>
          <w:sz w:val="23"/>
          <w:szCs w:val="23"/>
        </w:rPr>
        <w:t>u</w:t>
      </w:r>
      <w:r>
        <w:rPr>
          <w:rFonts w:cs="Times New Roman" w:hAnsi="Times New Roman" w:eastAsia="Times New Roman" w:ascii="Times New Roman"/>
          <w:spacing w:val="0"/>
          <w:w w:val="100"/>
          <w:sz w:val="23"/>
          <w:szCs w:val="23"/>
        </w:rPr>
        <w:t>t</w:t>
      </w:r>
      <w:r>
        <w:rPr>
          <w:rFonts w:cs="Times New Roman" w:hAnsi="Times New Roman" w:eastAsia="Times New Roman" w:ascii="Times New Roman"/>
          <w:spacing w:val="-2"/>
          <w:w w:val="100"/>
          <w:sz w:val="23"/>
          <w:szCs w:val="23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3"/>
          <w:szCs w:val="23"/>
        </w:rPr>
        <w:t>p</w:t>
      </w:r>
      <w:r>
        <w:rPr>
          <w:rFonts w:cs="Times New Roman" w:hAnsi="Times New Roman" w:eastAsia="Times New Roman" w:ascii="Times New Roman"/>
          <w:spacing w:val="3"/>
          <w:w w:val="100"/>
          <w:sz w:val="23"/>
          <w:szCs w:val="23"/>
        </w:rPr>
        <w:t>r</w:t>
      </w:r>
      <w:r>
        <w:rPr>
          <w:rFonts w:cs="Times New Roman" w:hAnsi="Times New Roman" w:eastAsia="Times New Roman" w:ascii="Times New Roman"/>
          <w:spacing w:val="-5"/>
          <w:w w:val="100"/>
          <w:sz w:val="23"/>
          <w:szCs w:val="23"/>
        </w:rPr>
        <w:t>o</w:t>
      </w:r>
      <w:r>
        <w:rPr>
          <w:rFonts w:cs="Times New Roman" w:hAnsi="Times New Roman" w:eastAsia="Times New Roman" w:ascii="Times New Roman"/>
          <w:spacing w:val="5"/>
          <w:w w:val="100"/>
          <w:sz w:val="23"/>
          <w:szCs w:val="23"/>
        </w:rPr>
        <w:t>d</w:t>
      </w:r>
      <w:r>
        <w:rPr>
          <w:rFonts w:cs="Times New Roman" w:hAnsi="Times New Roman" w:eastAsia="Times New Roman" w:ascii="Times New Roman"/>
          <w:spacing w:val="5"/>
          <w:w w:val="100"/>
          <w:sz w:val="23"/>
          <w:szCs w:val="23"/>
        </w:rPr>
        <w:t>u</w:t>
      </w:r>
      <w:r>
        <w:rPr>
          <w:rFonts w:cs="Times New Roman" w:hAnsi="Times New Roman" w:eastAsia="Times New Roman" w:ascii="Times New Roman"/>
          <w:spacing w:val="-2"/>
          <w:w w:val="100"/>
          <w:sz w:val="23"/>
          <w:szCs w:val="23"/>
        </w:rPr>
        <w:t>c</w:t>
      </w:r>
      <w:r>
        <w:rPr>
          <w:rFonts w:cs="Times New Roman" w:hAnsi="Times New Roman" w:eastAsia="Times New Roman" w:ascii="Times New Roman"/>
          <w:spacing w:val="-4"/>
          <w:w w:val="100"/>
          <w:sz w:val="23"/>
          <w:szCs w:val="23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3"/>
          <w:szCs w:val="23"/>
        </w:rPr>
        <w:t>s</w:t>
      </w:r>
      <w:r>
        <w:rPr>
          <w:rFonts w:cs="Times New Roman" w:hAnsi="Times New Roman" w:eastAsia="Times New Roman" w:ascii="Times New Roman"/>
          <w:spacing w:val="3"/>
          <w:w w:val="100"/>
          <w:sz w:val="23"/>
          <w:szCs w:val="23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3"/>
          <w:szCs w:val="23"/>
        </w:rPr>
        <w:t>t</w:t>
      </w:r>
      <w:r>
        <w:rPr>
          <w:rFonts w:cs="Times New Roman" w:hAnsi="Times New Roman" w:eastAsia="Times New Roman" w:ascii="Times New Roman"/>
          <w:spacing w:val="-2"/>
          <w:w w:val="100"/>
          <w:sz w:val="23"/>
          <w:szCs w:val="23"/>
        </w:rPr>
        <w:t>a</w:t>
      </w:r>
      <w:r>
        <w:rPr>
          <w:rFonts w:cs="Times New Roman" w:hAnsi="Times New Roman" w:eastAsia="Times New Roman" w:ascii="Times New Roman"/>
          <w:spacing w:val="-4"/>
          <w:w w:val="100"/>
          <w:sz w:val="23"/>
          <w:szCs w:val="23"/>
        </w:rPr>
        <w:t>i</w:t>
      </w:r>
      <w:r>
        <w:rPr>
          <w:rFonts w:cs="Times New Roman" w:hAnsi="Times New Roman" w:eastAsia="Times New Roman" w:ascii="Times New Roman"/>
          <w:spacing w:val="-4"/>
          <w:w w:val="100"/>
          <w:sz w:val="23"/>
          <w:szCs w:val="23"/>
        </w:rPr>
        <w:t>l</w:t>
      </w:r>
      <w:r>
        <w:rPr>
          <w:rFonts w:cs="Times New Roman" w:hAnsi="Times New Roman" w:eastAsia="Times New Roman" w:ascii="Times New Roman"/>
          <w:spacing w:val="5"/>
          <w:w w:val="100"/>
          <w:sz w:val="23"/>
          <w:szCs w:val="23"/>
        </w:rPr>
        <w:t>o</w:t>
      </w:r>
      <w:r>
        <w:rPr>
          <w:rFonts w:cs="Times New Roman" w:hAnsi="Times New Roman" w:eastAsia="Times New Roman" w:ascii="Times New Roman"/>
          <w:spacing w:val="3"/>
          <w:w w:val="100"/>
          <w:sz w:val="23"/>
          <w:szCs w:val="23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3"/>
          <w:szCs w:val="23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3"/>
          <w:szCs w:val="23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3"/>
          <w:szCs w:val="23"/>
        </w:rPr>
        <w:t> </w:t>
      </w:r>
      <w:r>
        <w:rPr>
          <w:rFonts w:cs="Times New Roman" w:hAnsi="Times New Roman" w:eastAsia="Times New Roman" w:ascii="Times New Roman"/>
          <w:spacing w:val="3"/>
          <w:w w:val="100"/>
          <w:sz w:val="23"/>
          <w:szCs w:val="23"/>
        </w:rPr>
        <w:t>f</w:t>
      </w:r>
      <w:r>
        <w:rPr>
          <w:rFonts w:cs="Times New Roman" w:hAnsi="Times New Roman" w:eastAsia="Times New Roman" w:ascii="Times New Roman"/>
          <w:spacing w:val="5"/>
          <w:w w:val="100"/>
          <w:sz w:val="23"/>
          <w:szCs w:val="23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3"/>
          <w:szCs w:val="23"/>
        </w:rPr>
        <w:t>r</w:t>
      </w:r>
      <w:r>
        <w:rPr>
          <w:rFonts w:cs="Times New Roman" w:hAnsi="Times New Roman" w:eastAsia="Times New Roman" w:ascii="Times New Roman"/>
          <w:spacing w:val="6"/>
          <w:w w:val="100"/>
          <w:sz w:val="23"/>
          <w:szCs w:val="23"/>
        </w:rPr>
        <w:t> </w:t>
      </w:r>
      <w:r>
        <w:rPr>
          <w:rFonts w:cs="Times New Roman" w:hAnsi="Times New Roman" w:eastAsia="Times New Roman" w:ascii="Times New Roman"/>
          <w:spacing w:val="-14"/>
          <w:w w:val="100"/>
          <w:sz w:val="23"/>
          <w:szCs w:val="23"/>
        </w:rPr>
        <w:t>t</w:t>
      </w:r>
      <w:r>
        <w:rPr>
          <w:rFonts w:cs="Times New Roman" w:hAnsi="Times New Roman" w:eastAsia="Times New Roman" w:ascii="Times New Roman"/>
          <w:spacing w:val="5"/>
          <w:w w:val="100"/>
          <w:sz w:val="23"/>
          <w:szCs w:val="23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3"/>
          <w:szCs w:val="23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3"/>
          <w:szCs w:val="23"/>
        </w:rPr>
        <w:t> </w:t>
      </w:r>
      <w:r>
        <w:rPr>
          <w:rFonts w:cs="Times New Roman" w:hAnsi="Times New Roman" w:eastAsia="Times New Roman" w:ascii="Times New Roman"/>
          <w:spacing w:val="3"/>
          <w:w w:val="100"/>
          <w:sz w:val="23"/>
          <w:szCs w:val="23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3"/>
          <w:szCs w:val="23"/>
        </w:rPr>
        <w:t>e</w:t>
      </w:r>
      <w:r>
        <w:rPr>
          <w:rFonts w:cs="Times New Roman" w:hAnsi="Times New Roman" w:eastAsia="Times New Roman" w:ascii="Times New Roman"/>
          <w:spacing w:val="-5"/>
          <w:w w:val="100"/>
          <w:sz w:val="23"/>
          <w:szCs w:val="23"/>
        </w:rPr>
        <w:t>g</w:t>
      </w:r>
      <w:r>
        <w:rPr>
          <w:rFonts w:cs="Times New Roman" w:hAnsi="Times New Roman" w:eastAsia="Times New Roman" w:ascii="Times New Roman"/>
          <w:spacing w:val="-4"/>
          <w:w w:val="100"/>
          <w:sz w:val="23"/>
          <w:szCs w:val="23"/>
        </w:rPr>
        <w:t>i</w:t>
      </w:r>
      <w:r>
        <w:rPr>
          <w:rFonts w:cs="Times New Roman" w:hAnsi="Times New Roman" w:eastAsia="Times New Roman" w:ascii="Times New Roman"/>
          <w:spacing w:val="5"/>
          <w:w w:val="100"/>
          <w:sz w:val="23"/>
          <w:szCs w:val="23"/>
        </w:rPr>
        <w:t>o</w:t>
      </w:r>
      <w:r>
        <w:rPr>
          <w:rFonts w:cs="Times New Roman" w:hAnsi="Times New Roman" w:eastAsia="Times New Roman" w:ascii="Times New Roman"/>
          <w:spacing w:val="5"/>
          <w:w w:val="100"/>
          <w:sz w:val="23"/>
          <w:szCs w:val="23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3"/>
          <w:szCs w:val="23"/>
        </w:rPr>
        <w:t>.</w:t>
      </w:r>
    </w:p>
    <w:p>
      <w:pPr>
        <w:rPr>
          <w:sz w:val="15"/>
          <w:szCs w:val="15"/>
        </w:rPr>
        <w:jc w:val="left"/>
        <w:spacing w:lineRule="exact" w:line="140"/>
      </w:pPr>
      <w:r>
        <w:rPr>
          <w:sz w:val="15"/>
          <w:szCs w:val="15"/>
        </w:rPr>
      </w:r>
    </w:p>
    <w:p>
      <w:pPr>
        <w:rPr>
          <w:rFonts w:cs="Times New Roman" w:hAnsi="Times New Roman" w:eastAsia="Times New Roman" w:ascii="Times New Roman"/>
          <w:sz w:val="23"/>
          <w:szCs w:val="23"/>
        </w:rPr>
        <w:jc w:val="left"/>
        <w:spacing w:lineRule="auto" w:line="263"/>
        <w:ind w:left="101" w:right="61"/>
      </w:pPr>
      <w:r>
        <w:rPr>
          <w:rFonts w:cs="Times New Roman" w:hAnsi="Times New Roman" w:eastAsia="Times New Roman" w:ascii="Times New Roman"/>
          <w:spacing w:val="-6"/>
          <w:w w:val="100"/>
          <w:sz w:val="23"/>
          <w:szCs w:val="23"/>
        </w:rPr>
        <w:t>H</w:t>
      </w:r>
      <w:r>
        <w:rPr>
          <w:rFonts w:cs="Times New Roman" w:hAnsi="Times New Roman" w:eastAsia="Times New Roman" w:ascii="Times New Roman"/>
          <w:spacing w:val="-2"/>
          <w:w w:val="100"/>
          <w:sz w:val="23"/>
          <w:szCs w:val="23"/>
        </w:rPr>
        <w:t>e</w:t>
      </w:r>
      <w:r>
        <w:rPr>
          <w:rFonts w:cs="Times New Roman" w:hAnsi="Times New Roman" w:eastAsia="Times New Roman" w:ascii="Times New Roman"/>
          <w:spacing w:val="5"/>
          <w:w w:val="100"/>
          <w:sz w:val="23"/>
          <w:szCs w:val="23"/>
        </w:rPr>
        <w:t>n</w:t>
      </w:r>
      <w:r>
        <w:rPr>
          <w:rFonts w:cs="Times New Roman" w:hAnsi="Times New Roman" w:eastAsia="Times New Roman" w:ascii="Times New Roman"/>
          <w:spacing w:val="5"/>
          <w:w w:val="100"/>
          <w:sz w:val="23"/>
          <w:szCs w:val="23"/>
        </w:rPr>
        <w:t>k</w:t>
      </w:r>
      <w:r>
        <w:rPr>
          <w:rFonts w:cs="Times New Roman" w:hAnsi="Times New Roman" w:eastAsia="Times New Roman" w:ascii="Times New Roman"/>
          <w:spacing w:val="-2"/>
          <w:w w:val="100"/>
          <w:sz w:val="23"/>
          <w:szCs w:val="23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3"/>
          <w:szCs w:val="23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3"/>
          <w:szCs w:val="23"/>
        </w:rPr>
        <w:t> </w:t>
      </w:r>
      <w:r>
        <w:rPr>
          <w:rFonts w:cs="Times New Roman" w:hAnsi="Times New Roman" w:eastAsia="Times New Roman" w:ascii="Times New Roman"/>
          <w:spacing w:val="21"/>
          <w:w w:val="100"/>
          <w:sz w:val="23"/>
          <w:szCs w:val="23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3"/>
          <w:szCs w:val="23"/>
        </w:rPr>
        <w:t>F</w:t>
      </w:r>
      <w:r>
        <w:rPr>
          <w:rFonts w:cs="Times New Roman" w:hAnsi="Times New Roman" w:eastAsia="Times New Roman" w:ascii="Times New Roman"/>
          <w:spacing w:val="-4"/>
          <w:w w:val="100"/>
          <w:sz w:val="23"/>
          <w:szCs w:val="23"/>
        </w:rPr>
        <w:t>i</w:t>
      </w:r>
      <w:r>
        <w:rPr>
          <w:rFonts w:cs="Times New Roman" w:hAnsi="Times New Roman" w:eastAsia="Times New Roman" w:ascii="Times New Roman"/>
          <w:spacing w:val="5"/>
          <w:w w:val="100"/>
          <w:sz w:val="23"/>
          <w:szCs w:val="23"/>
        </w:rPr>
        <w:t>b</w:t>
      </w:r>
      <w:r>
        <w:rPr>
          <w:rFonts w:cs="Times New Roman" w:hAnsi="Times New Roman" w:eastAsia="Times New Roman" w:ascii="Times New Roman"/>
          <w:spacing w:val="-2"/>
          <w:w w:val="100"/>
          <w:sz w:val="23"/>
          <w:szCs w:val="23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3"/>
          <w:szCs w:val="23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3"/>
          <w:szCs w:val="23"/>
        </w:rPr>
        <w:t> </w:t>
      </w:r>
      <w:r>
        <w:rPr>
          <w:rFonts w:cs="Times New Roman" w:hAnsi="Times New Roman" w:eastAsia="Times New Roman" w:ascii="Times New Roman"/>
          <w:spacing w:val="28"/>
          <w:w w:val="100"/>
          <w:sz w:val="23"/>
          <w:szCs w:val="23"/>
        </w:rPr>
        <w:t> </w:t>
      </w:r>
      <w:r>
        <w:rPr>
          <w:rFonts w:cs="Times New Roman" w:hAnsi="Times New Roman" w:eastAsia="Times New Roman" w:ascii="Times New Roman"/>
          <w:spacing w:val="-5"/>
          <w:w w:val="100"/>
          <w:sz w:val="23"/>
          <w:szCs w:val="23"/>
        </w:rPr>
        <w:t>g</w:t>
      </w:r>
      <w:r>
        <w:rPr>
          <w:rFonts w:cs="Times New Roman" w:hAnsi="Times New Roman" w:eastAsia="Times New Roman" w:ascii="Times New Roman"/>
          <w:spacing w:val="-4"/>
          <w:w w:val="100"/>
          <w:sz w:val="23"/>
          <w:szCs w:val="23"/>
        </w:rPr>
        <w:t>l</w:t>
      </w:r>
      <w:r>
        <w:rPr>
          <w:rFonts w:cs="Times New Roman" w:hAnsi="Times New Roman" w:eastAsia="Times New Roman" w:ascii="Times New Roman"/>
          <w:spacing w:val="-2"/>
          <w:w w:val="100"/>
          <w:sz w:val="23"/>
          <w:szCs w:val="23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3"/>
          <w:szCs w:val="23"/>
        </w:rPr>
        <w:t>ss</w:t>
      </w:r>
      <w:r>
        <w:rPr>
          <w:rFonts w:cs="Times New Roman" w:hAnsi="Times New Roman" w:eastAsia="Times New Roman" w:ascii="Times New Roman"/>
          <w:spacing w:val="0"/>
          <w:w w:val="100"/>
          <w:sz w:val="23"/>
          <w:szCs w:val="23"/>
        </w:rPr>
        <w:t> </w:t>
      </w:r>
      <w:r>
        <w:rPr>
          <w:rFonts w:cs="Times New Roman" w:hAnsi="Times New Roman" w:eastAsia="Times New Roman" w:ascii="Times New Roman"/>
          <w:spacing w:val="26"/>
          <w:w w:val="100"/>
          <w:sz w:val="23"/>
          <w:szCs w:val="23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3"/>
          <w:szCs w:val="23"/>
        </w:rPr>
        <w:t>m</w:t>
      </w:r>
      <w:r>
        <w:rPr>
          <w:rFonts w:cs="Times New Roman" w:hAnsi="Times New Roman" w:eastAsia="Times New Roman" w:ascii="Times New Roman"/>
          <w:spacing w:val="-2"/>
          <w:w w:val="100"/>
          <w:sz w:val="23"/>
          <w:szCs w:val="23"/>
        </w:rPr>
        <w:t>a</w:t>
      </w:r>
      <w:r>
        <w:rPr>
          <w:rFonts w:cs="Times New Roman" w:hAnsi="Times New Roman" w:eastAsia="Times New Roman" w:ascii="Times New Roman"/>
          <w:spacing w:val="5"/>
          <w:w w:val="100"/>
          <w:sz w:val="23"/>
          <w:szCs w:val="23"/>
        </w:rPr>
        <w:t>k</w:t>
      </w:r>
      <w:r>
        <w:rPr>
          <w:rFonts w:cs="Times New Roman" w:hAnsi="Times New Roman" w:eastAsia="Times New Roman" w:ascii="Times New Roman"/>
          <w:spacing w:val="-2"/>
          <w:w w:val="100"/>
          <w:sz w:val="23"/>
          <w:szCs w:val="23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3"/>
          <w:szCs w:val="23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3"/>
          <w:szCs w:val="23"/>
        </w:rPr>
        <w:t> </w:t>
      </w:r>
      <w:r>
        <w:rPr>
          <w:rFonts w:cs="Times New Roman" w:hAnsi="Times New Roman" w:eastAsia="Times New Roman" w:ascii="Times New Roman"/>
          <w:spacing w:val="25"/>
          <w:w w:val="100"/>
          <w:sz w:val="23"/>
          <w:szCs w:val="23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3"/>
          <w:szCs w:val="23"/>
        </w:rPr>
        <w:t>c</w:t>
      </w:r>
      <w:r>
        <w:rPr>
          <w:rFonts w:cs="Times New Roman" w:hAnsi="Times New Roman" w:eastAsia="Times New Roman" w:ascii="Times New Roman"/>
          <w:spacing w:val="-2"/>
          <w:w w:val="100"/>
          <w:sz w:val="23"/>
          <w:szCs w:val="23"/>
        </w:rPr>
        <w:t>a</w:t>
      </w:r>
      <w:r>
        <w:rPr>
          <w:rFonts w:cs="Times New Roman" w:hAnsi="Times New Roman" w:eastAsia="Times New Roman" w:ascii="Times New Roman"/>
          <w:spacing w:val="5"/>
          <w:w w:val="100"/>
          <w:sz w:val="23"/>
          <w:szCs w:val="23"/>
        </w:rPr>
        <w:t>b</w:t>
      </w:r>
      <w:r>
        <w:rPr>
          <w:rFonts w:cs="Times New Roman" w:hAnsi="Times New Roman" w:eastAsia="Times New Roman" w:ascii="Times New Roman"/>
          <w:spacing w:val="-4"/>
          <w:w w:val="100"/>
          <w:sz w:val="23"/>
          <w:szCs w:val="23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3"/>
          <w:szCs w:val="23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3"/>
          <w:szCs w:val="23"/>
        </w:rPr>
        <w:t> </w:t>
      </w:r>
      <w:r>
        <w:rPr>
          <w:rFonts w:cs="Times New Roman" w:hAnsi="Times New Roman" w:eastAsia="Times New Roman" w:ascii="Times New Roman"/>
          <w:spacing w:val="30"/>
          <w:w w:val="100"/>
          <w:sz w:val="23"/>
          <w:szCs w:val="23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3"/>
          <w:szCs w:val="23"/>
        </w:rPr>
        <w:t>c</w:t>
      </w:r>
      <w:r>
        <w:rPr>
          <w:rFonts w:cs="Times New Roman" w:hAnsi="Times New Roman" w:eastAsia="Times New Roman" w:ascii="Times New Roman"/>
          <w:spacing w:val="5"/>
          <w:w w:val="100"/>
          <w:sz w:val="23"/>
          <w:szCs w:val="23"/>
        </w:rPr>
        <w:t>o</w:t>
      </w:r>
      <w:r>
        <w:rPr>
          <w:rFonts w:cs="Times New Roman" w:hAnsi="Times New Roman" w:eastAsia="Times New Roman" w:ascii="Times New Roman"/>
          <w:spacing w:val="5"/>
          <w:w w:val="100"/>
          <w:sz w:val="23"/>
          <w:szCs w:val="23"/>
        </w:rPr>
        <w:t>v</w:t>
      </w:r>
      <w:r>
        <w:rPr>
          <w:rFonts w:cs="Times New Roman" w:hAnsi="Times New Roman" w:eastAsia="Times New Roman" w:ascii="Times New Roman"/>
          <w:spacing w:val="-2"/>
          <w:w w:val="100"/>
          <w:sz w:val="23"/>
          <w:szCs w:val="23"/>
        </w:rPr>
        <w:t>e</w:t>
      </w:r>
      <w:r>
        <w:rPr>
          <w:rFonts w:cs="Times New Roman" w:hAnsi="Times New Roman" w:eastAsia="Times New Roman" w:ascii="Times New Roman"/>
          <w:spacing w:val="3"/>
          <w:w w:val="100"/>
          <w:sz w:val="23"/>
          <w:szCs w:val="23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3"/>
          <w:szCs w:val="23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3"/>
          <w:szCs w:val="23"/>
        </w:rPr>
        <w:t> </w:t>
      </w:r>
      <w:r>
        <w:rPr>
          <w:rFonts w:cs="Times New Roman" w:hAnsi="Times New Roman" w:eastAsia="Times New Roman" w:ascii="Times New Roman"/>
          <w:spacing w:val="25"/>
          <w:w w:val="100"/>
          <w:sz w:val="23"/>
          <w:szCs w:val="23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3"/>
          <w:szCs w:val="23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3"/>
          <w:szCs w:val="23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3"/>
          <w:szCs w:val="23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3"/>
          <w:szCs w:val="23"/>
        </w:rPr>
        <w:t> </w:t>
      </w:r>
      <w:r>
        <w:rPr>
          <w:rFonts w:cs="Times New Roman" w:hAnsi="Times New Roman" w:eastAsia="Times New Roman" w:ascii="Times New Roman"/>
          <w:spacing w:val="30"/>
          <w:w w:val="100"/>
          <w:sz w:val="23"/>
          <w:szCs w:val="23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3"/>
          <w:szCs w:val="23"/>
        </w:rPr>
        <w:t>C</w:t>
      </w:r>
      <w:r>
        <w:rPr>
          <w:rFonts w:cs="Times New Roman" w:hAnsi="Times New Roman" w:eastAsia="Times New Roman" w:ascii="Times New Roman"/>
          <w:spacing w:val="-3"/>
          <w:w w:val="100"/>
          <w:sz w:val="23"/>
          <w:szCs w:val="23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3"/>
          <w:szCs w:val="23"/>
        </w:rPr>
        <w:t>LE</w:t>
      </w:r>
      <w:r>
        <w:rPr>
          <w:rFonts w:cs="Times New Roman" w:hAnsi="Times New Roman" w:eastAsia="Times New Roman" w:ascii="Times New Roman"/>
          <w:spacing w:val="0"/>
          <w:w w:val="100"/>
          <w:sz w:val="23"/>
          <w:szCs w:val="23"/>
        </w:rPr>
        <w:t> </w:t>
      </w:r>
      <w:r>
        <w:rPr>
          <w:rFonts w:cs="Times New Roman" w:hAnsi="Times New Roman" w:eastAsia="Times New Roman" w:ascii="Times New Roman"/>
          <w:spacing w:val="14"/>
          <w:w w:val="100"/>
          <w:sz w:val="23"/>
          <w:szCs w:val="23"/>
        </w:rPr>
        <w:t> </w:t>
      </w:r>
      <w:r>
        <w:rPr>
          <w:rFonts w:cs="Times New Roman" w:hAnsi="Times New Roman" w:eastAsia="Times New Roman" w:ascii="Times New Roman"/>
          <w:spacing w:val="9"/>
          <w:w w:val="100"/>
          <w:sz w:val="23"/>
          <w:szCs w:val="23"/>
        </w:rPr>
        <w:t>T</w:t>
      </w:r>
      <w:r>
        <w:rPr>
          <w:rFonts w:cs="Times New Roman" w:hAnsi="Times New Roman" w:eastAsia="Times New Roman" w:ascii="Times New Roman"/>
          <w:spacing w:val="-5"/>
          <w:w w:val="100"/>
          <w:sz w:val="23"/>
          <w:szCs w:val="23"/>
        </w:rPr>
        <w:t>y</w:t>
      </w:r>
      <w:r>
        <w:rPr>
          <w:rFonts w:cs="Times New Roman" w:hAnsi="Times New Roman" w:eastAsia="Times New Roman" w:ascii="Times New Roman"/>
          <w:spacing w:val="3"/>
          <w:w w:val="100"/>
          <w:sz w:val="23"/>
          <w:szCs w:val="23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3"/>
          <w:szCs w:val="23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3"/>
          <w:szCs w:val="23"/>
        </w:rPr>
        <w:t> </w:t>
      </w:r>
      <w:r>
        <w:rPr>
          <w:rFonts w:cs="Times New Roman" w:hAnsi="Times New Roman" w:eastAsia="Times New Roman" w:ascii="Times New Roman"/>
          <w:spacing w:val="23"/>
          <w:w w:val="100"/>
          <w:sz w:val="23"/>
          <w:szCs w:val="23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3"/>
          <w:szCs w:val="23"/>
        </w:rPr>
        <w:t>C</w:t>
      </w:r>
      <w:r>
        <w:rPr>
          <w:rFonts w:cs="Times New Roman" w:hAnsi="Times New Roman" w:eastAsia="Times New Roman" w:ascii="Times New Roman"/>
          <w:spacing w:val="5"/>
          <w:w w:val="100"/>
          <w:sz w:val="23"/>
          <w:szCs w:val="23"/>
        </w:rPr>
        <w:t>o</w:t>
      </w:r>
      <w:r>
        <w:rPr>
          <w:rFonts w:cs="Times New Roman" w:hAnsi="Times New Roman" w:eastAsia="Times New Roman" w:ascii="Times New Roman"/>
          <w:spacing w:val="1"/>
          <w:w w:val="100"/>
          <w:sz w:val="23"/>
          <w:szCs w:val="23"/>
        </w:rPr>
        <w:t>m</w:t>
      </w:r>
      <w:r>
        <w:rPr>
          <w:rFonts w:cs="Times New Roman" w:hAnsi="Times New Roman" w:eastAsia="Times New Roman" w:ascii="Times New Roman"/>
          <w:spacing w:val="5"/>
          <w:w w:val="100"/>
          <w:sz w:val="23"/>
          <w:szCs w:val="23"/>
        </w:rPr>
        <w:t>p</w:t>
      </w:r>
      <w:r>
        <w:rPr>
          <w:rFonts w:cs="Times New Roman" w:hAnsi="Times New Roman" w:eastAsia="Times New Roman" w:ascii="Times New Roman"/>
          <w:spacing w:val="-2"/>
          <w:w w:val="100"/>
          <w:sz w:val="23"/>
          <w:szCs w:val="23"/>
        </w:rPr>
        <w:t>a</w:t>
      </w:r>
      <w:r>
        <w:rPr>
          <w:rFonts w:cs="Times New Roman" w:hAnsi="Times New Roman" w:eastAsia="Times New Roman" w:ascii="Times New Roman"/>
          <w:spacing w:val="5"/>
          <w:w w:val="100"/>
          <w:sz w:val="23"/>
          <w:szCs w:val="23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3"/>
          <w:szCs w:val="23"/>
        </w:rPr>
        <w:t>y</w:t>
      </w:r>
      <w:r>
        <w:rPr>
          <w:rFonts w:cs="Times New Roman" w:hAnsi="Times New Roman" w:eastAsia="Times New Roman" w:ascii="Times New Roman"/>
          <w:spacing w:val="0"/>
          <w:w w:val="100"/>
          <w:sz w:val="23"/>
          <w:szCs w:val="23"/>
        </w:rPr>
        <w:t> </w:t>
      </w:r>
      <w:r>
        <w:rPr>
          <w:rFonts w:cs="Times New Roman" w:hAnsi="Times New Roman" w:eastAsia="Times New Roman" w:ascii="Times New Roman"/>
          <w:spacing w:val="20"/>
          <w:w w:val="100"/>
          <w:sz w:val="23"/>
          <w:szCs w:val="23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3"/>
          <w:szCs w:val="23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3"/>
          <w:szCs w:val="23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3"/>
          <w:szCs w:val="23"/>
        </w:rPr>
        <w:t> </w:t>
      </w:r>
      <w:r>
        <w:rPr>
          <w:rFonts w:cs="Times New Roman" w:hAnsi="Times New Roman" w:eastAsia="Times New Roman" w:ascii="Times New Roman"/>
          <w:spacing w:val="25"/>
          <w:w w:val="100"/>
          <w:sz w:val="23"/>
          <w:szCs w:val="23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3"/>
          <w:szCs w:val="23"/>
        </w:rPr>
        <w:t>o</w:t>
      </w:r>
      <w:r>
        <w:rPr>
          <w:rFonts w:cs="Times New Roman" w:hAnsi="Times New Roman" w:eastAsia="Times New Roman" w:ascii="Times New Roman"/>
          <w:spacing w:val="5"/>
          <w:w w:val="100"/>
          <w:sz w:val="23"/>
          <w:szCs w:val="23"/>
        </w:rPr>
        <w:t>p</w:t>
      </w:r>
      <w:r>
        <w:rPr>
          <w:rFonts w:cs="Times New Roman" w:hAnsi="Times New Roman" w:eastAsia="Times New Roman" w:ascii="Times New Roman"/>
          <w:spacing w:val="-2"/>
          <w:w w:val="100"/>
          <w:sz w:val="23"/>
          <w:szCs w:val="23"/>
        </w:rPr>
        <w:t>e</w:t>
      </w:r>
      <w:r>
        <w:rPr>
          <w:rFonts w:cs="Times New Roman" w:hAnsi="Times New Roman" w:eastAsia="Times New Roman" w:ascii="Times New Roman"/>
          <w:spacing w:val="3"/>
          <w:w w:val="100"/>
          <w:sz w:val="23"/>
          <w:szCs w:val="23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3"/>
          <w:szCs w:val="23"/>
        </w:rPr>
        <w:t>a</w:t>
      </w:r>
      <w:r>
        <w:rPr>
          <w:rFonts w:cs="Times New Roman" w:hAnsi="Times New Roman" w:eastAsia="Times New Roman" w:ascii="Times New Roman"/>
          <w:spacing w:val="-4"/>
          <w:w w:val="100"/>
          <w:sz w:val="23"/>
          <w:szCs w:val="23"/>
        </w:rPr>
        <w:t>t</w:t>
      </w:r>
      <w:r>
        <w:rPr>
          <w:rFonts w:cs="Times New Roman" w:hAnsi="Times New Roman" w:eastAsia="Times New Roman" w:ascii="Times New Roman"/>
          <w:spacing w:val="-4"/>
          <w:w w:val="100"/>
          <w:sz w:val="23"/>
          <w:szCs w:val="23"/>
        </w:rPr>
        <w:t>i</w:t>
      </w:r>
      <w:r>
        <w:rPr>
          <w:rFonts w:cs="Times New Roman" w:hAnsi="Times New Roman" w:eastAsia="Times New Roman" w:ascii="Times New Roman"/>
          <w:spacing w:val="5"/>
          <w:w w:val="100"/>
          <w:sz w:val="23"/>
          <w:szCs w:val="23"/>
        </w:rPr>
        <w:t>o</w:t>
      </w:r>
      <w:r>
        <w:rPr>
          <w:rFonts w:cs="Times New Roman" w:hAnsi="Times New Roman" w:eastAsia="Times New Roman" w:ascii="Times New Roman"/>
          <w:spacing w:val="5"/>
          <w:w w:val="100"/>
          <w:sz w:val="23"/>
          <w:szCs w:val="23"/>
        </w:rPr>
        <w:t>n</w:t>
      </w:r>
      <w:r>
        <w:rPr>
          <w:rFonts w:cs="Times New Roman" w:hAnsi="Times New Roman" w:eastAsia="Times New Roman" w:ascii="Times New Roman"/>
          <w:spacing w:val="-2"/>
          <w:w w:val="100"/>
          <w:sz w:val="23"/>
          <w:szCs w:val="23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3"/>
          <w:szCs w:val="23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3"/>
          <w:szCs w:val="23"/>
        </w:rPr>
        <w:t> </w:t>
      </w:r>
      <w:r>
        <w:rPr>
          <w:rFonts w:cs="Times New Roman" w:hAnsi="Times New Roman" w:eastAsia="Times New Roman" w:ascii="Times New Roman"/>
          <w:spacing w:val="21"/>
          <w:w w:val="100"/>
          <w:sz w:val="23"/>
          <w:szCs w:val="23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3"/>
          <w:szCs w:val="23"/>
        </w:rPr>
        <w:t>m</w:t>
      </w:r>
      <w:r>
        <w:rPr>
          <w:rFonts w:cs="Times New Roman" w:hAnsi="Times New Roman" w:eastAsia="Times New Roman" w:ascii="Times New Roman"/>
          <w:spacing w:val="-2"/>
          <w:w w:val="100"/>
          <w:sz w:val="23"/>
          <w:szCs w:val="23"/>
        </w:rPr>
        <w:t>a</w:t>
      </w:r>
      <w:r>
        <w:rPr>
          <w:rFonts w:cs="Times New Roman" w:hAnsi="Times New Roman" w:eastAsia="Times New Roman" w:ascii="Times New Roman"/>
          <w:spacing w:val="5"/>
          <w:w w:val="100"/>
          <w:sz w:val="23"/>
          <w:szCs w:val="23"/>
        </w:rPr>
        <w:t>n</w:t>
      </w:r>
      <w:r>
        <w:rPr>
          <w:rFonts w:cs="Times New Roman" w:hAnsi="Times New Roman" w:eastAsia="Times New Roman" w:ascii="Times New Roman"/>
          <w:spacing w:val="-5"/>
          <w:w w:val="100"/>
          <w:sz w:val="23"/>
          <w:szCs w:val="23"/>
        </w:rPr>
        <w:t>u</w:t>
      </w:r>
      <w:r>
        <w:rPr>
          <w:rFonts w:cs="Times New Roman" w:hAnsi="Times New Roman" w:eastAsia="Times New Roman" w:ascii="Times New Roman"/>
          <w:spacing w:val="3"/>
          <w:w w:val="100"/>
          <w:sz w:val="23"/>
          <w:szCs w:val="23"/>
        </w:rPr>
        <w:t>f</w:t>
      </w:r>
      <w:r>
        <w:rPr>
          <w:rFonts w:cs="Times New Roman" w:hAnsi="Times New Roman" w:eastAsia="Times New Roman" w:ascii="Times New Roman"/>
          <w:spacing w:val="-2"/>
          <w:w w:val="100"/>
          <w:sz w:val="23"/>
          <w:szCs w:val="23"/>
        </w:rPr>
        <w:t>a</w:t>
      </w:r>
      <w:r>
        <w:rPr>
          <w:rFonts w:cs="Times New Roman" w:hAnsi="Times New Roman" w:eastAsia="Times New Roman" w:ascii="Times New Roman"/>
          <w:spacing w:val="-2"/>
          <w:w w:val="100"/>
          <w:sz w:val="23"/>
          <w:szCs w:val="23"/>
        </w:rPr>
        <w:t>c</w:t>
      </w:r>
      <w:r>
        <w:rPr>
          <w:rFonts w:cs="Times New Roman" w:hAnsi="Times New Roman" w:eastAsia="Times New Roman" w:ascii="Times New Roman"/>
          <w:spacing w:val="-4"/>
          <w:w w:val="100"/>
          <w:sz w:val="23"/>
          <w:szCs w:val="23"/>
        </w:rPr>
        <w:t>t</w:t>
      </w:r>
      <w:r>
        <w:rPr>
          <w:rFonts w:cs="Times New Roman" w:hAnsi="Times New Roman" w:eastAsia="Times New Roman" w:ascii="Times New Roman"/>
          <w:spacing w:val="5"/>
          <w:w w:val="100"/>
          <w:sz w:val="23"/>
          <w:szCs w:val="23"/>
        </w:rPr>
        <w:t>u</w:t>
      </w:r>
      <w:r>
        <w:rPr>
          <w:rFonts w:cs="Times New Roman" w:hAnsi="Times New Roman" w:eastAsia="Times New Roman" w:ascii="Times New Roman"/>
          <w:spacing w:val="3"/>
          <w:w w:val="100"/>
          <w:sz w:val="23"/>
          <w:szCs w:val="23"/>
        </w:rPr>
        <w:t>r</w:t>
      </w:r>
      <w:r>
        <w:rPr>
          <w:rFonts w:cs="Times New Roman" w:hAnsi="Times New Roman" w:eastAsia="Times New Roman" w:ascii="Times New Roman"/>
          <w:spacing w:val="-4"/>
          <w:w w:val="100"/>
          <w:sz w:val="23"/>
          <w:szCs w:val="23"/>
        </w:rPr>
        <w:t>i</w:t>
      </w:r>
      <w:r>
        <w:rPr>
          <w:rFonts w:cs="Times New Roman" w:hAnsi="Times New Roman" w:eastAsia="Times New Roman" w:ascii="Times New Roman"/>
          <w:spacing w:val="5"/>
          <w:w w:val="100"/>
          <w:sz w:val="23"/>
          <w:szCs w:val="23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3"/>
          <w:szCs w:val="23"/>
        </w:rPr>
        <w:t>g</w:t>
      </w:r>
      <w:r>
        <w:rPr>
          <w:rFonts w:cs="Times New Roman" w:hAnsi="Times New Roman" w:eastAsia="Times New Roman" w:ascii="Times New Roman"/>
          <w:spacing w:val="0"/>
          <w:w w:val="100"/>
          <w:sz w:val="23"/>
          <w:szCs w:val="23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3"/>
          <w:szCs w:val="23"/>
        </w:rPr>
        <w:t>m</w:t>
      </w:r>
      <w:r>
        <w:rPr>
          <w:rFonts w:cs="Times New Roman" w:hAnsi="Times New Roman" w:eastAsia="Times New Roman" w:ascii="Times New Roman"/>
          <w:spacing w:val="5"/>
          <w:w w:val="100"/>
          <w:sz w:val="23"/>
          <w:szCs w:val="23"/>
        </w:rPr>
        <w:t>o</w:t>
      </w:r>
      <w:r>
        <w:rPr>
          <w:rFonts w:cs="Times New Roman" w:hAnsi="Times New Roman" w:eastAsia="Times New Roman" w:ascii="Times New Roman"/>
          <w:spacing w:val="-4"/>
          <w:w w:val="100"/>
          <w:sz w:val="23"/>
          <w:szCs w:val="23"/>
        </w:rPr>
        <w:t>t</w:t>
      </w:r>
      <w:r>
        <w:rPr>
          <w:rFonts w:cs="Times New Roman" w:hAnsi="Times New Roman" w:eastAsia="Times New Roman" w:ascii="Times New Roman"/>
          <w:spacing w:val="5"/>
          <w:w w:val="100"/>
          <w:sz w:val="23"/>
          <w:szCs w:val="23"/>
        </w:rPr>
        <w:t>o</w:t>
      </w:r>
      <w:r>
        <w:rPr>
          <w:rFonts w:cs="Times New Roman" w:hAnsi="Times New Roman" w:eastAsia="Times New Roman" w:ascii="Times New Roman"/>
          <w:spacing w:val="3"/>
          <w:w w:val="100"/>
          <w:sz w:val="23"/>
          <w:szCs w:val="23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3"/>
          <w:szCs w:val="23"/>
        </w:rPr>
        <w:t>c</w:t>
      </w:r>
      <w:r>
        <w:rPr>
          <w:rFonts w:cs="Times New Roman" w:hAnsi="Times New Roman" w:eastAsia="Times New Roman" w:ascii="Times New Roman"/>
          <w:spacing w:val="-5"/>
          <w:w w:val="100"/>
          <w:sz w:val="23"/>
          <w:szCs w:val="23"/>
        </w:rPr>
        <w:t>y</w:t>
      </w:r>
      <w:r>
        <w:rPr>
          <w:rFonts w:cs="Times New Roman" w:hAnsi="Times New Roman" w:eastAsia="Times New Roman" w:ascii="Times New Roman"/>
          <w:spacing w:val="-2"/>
          <w:w w:val="100"/>
          <w:sz w:val="23"/>
          <w:szCs w:val="23"/>
        </w:rPr>
        <w:t>c</w:t>
      </w:r>
      <w:r>
        <w:rPr>
          <w:rFonts w:cs="Times New Roman" w:hAnsi="Times New Roman" w:eastAsia="Times New Roman" w:ascii="Times New Roman"/>
          <w:spacing w:val="-4"/>
          <w:w w:val="100"/>
          <w:sz w:val="23"/>
          <w:szCs w:val="23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3"/>
          <w:szCs w:val="23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3"/>
          <w:szCs w:val="23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3"/>
          <w:szCs w:val="23"/>
        </w:rPr>
        <w:t>t</w:t>
      </w:r>
      <w:r>
        <w:rPr>
          <w:rFonts w:cs="Times New Roman" w:hAnsi="Times New Roman" w:eastAsia="Times New Roman" w:ascii="Times New Roman"/>
          <w:spacing w:val="-5"/>
          <w:w w:val="100"/>
          <w:sz w:val="23"/>
          <w:szCs w:val="23"/>
        </w:rPr>
        <w:t>y</w:t>
      </w:r>
      <w:r>
        <w:rPr>
          <w:rFonts w:cs="Times New Roman" w:hAnsi="Times New Roman" w:eastAsia="Times New Roman" w:ascii="Times New Roman"/>
          <w:spacing w:val="3"/>
          <w:w w:val="100"/>
          <w:sz w:val="23"/>
          <w:szCs w:val="23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3"/>
          <w:szCs w:val="23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3"/>
          <w:szCs w:val="23"/>
        </w:rPr>
        <w:t>s</w:t>
      </w:r>
      <w:r>
        <w:rPr>
          <w:rFonts w:cs="Times New Roman" w:hAnsi="Times New Roman" w:eastAsia="Times New Roman" w:ascii="Times New Roman"/>
          <w:spacing w:val="3"/>
          <w:w w:val="100"/>
          <w:sz w:val="23"/>
          <w:szCs w:val="23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3"/>
          <w:szCs w:val="23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3"/>
          <w:szCs w:val="23"/>
        </w:rPr>
        <w:t>n</w:t>
      </w:r>
      <w:r>
        <w:rPr>
          <w:rFonts w:cs="Times New Roman" w:hAnsi="Times New Roman" w:eastAsia="Times New Roman" w:ascii="Times New Roman"/>
          <w:spacing w:val="17"/>
          <w:w w:val="100"/>
          <w:sz w:val="23"/>
          <w:szCs w:val="23"/>
        </w:rPr>
        <w:t> </w:t>
      </w:r>
      <w:r>
        <w:rPr>
          <w:rFonts w:cs="Times New Roman" w:hAnsi="Times New Roman" w:eastAsia="Times New Roman" w:ascii="Times New Roman"/>
          <w:spacing w:val="-14"/>
          <w:w w:val="100"/>
          <w:sz w:val="23"/>
          <w:szCs w:val="23"/>
        </w:rPr>
        <w:t>M</w:t>
      </w:r>
      <w:r>
        <w:rPr>
          <w:rFonts w:cs="Times New Roman" w:hAnsi="Times New Roman" w:eastAsia="Times New Roman" w:ascii="Times New Roman"/>
          <w:spacing w:val="5"/>
          <w:w w:val="100"/>
          <w:sz w:val="23"/>
          <w:szCs w:val="23"/>
        </w:rPr>
        <w:t>u</w:t>
      </w:r>
      <w:r>
        <w:rPr>
          <w:rFonts w:cs="Times New Roman" w:hAnsi="Times New Roman" w:eastAsia="Times New Roman" w:ascii="Times New Roman"/>
          <w:spacing w:val="5"/>
          <w:w w:val="100"/>
          <w:sz w:val="23"/>
          <w:szCs w:val="23"/>
        </w:rPr>
        <w:t>k</w:t>
      </w:r>
      <w:r>
        <w:rPr>
          <w:rFonts w:cs="Times New Roman" w:hAnsi="Times New Roman" w:eastAsia="Times New Roman" w:ascii="Times New Roman"/>
          <w:spacing w:val="5"/>
          <w:w w:val="100"/>
          <w:sz w:val="23"/>
          <w:szCs w:val="23"/>
        </w:rPr>
        <w:t>o</w:t>
      </w:r>
      <w:r>
        <w:rPr>
          <w:rFonts w:cs="Times New Roman" w:hAnsi="Times New Roman" w:eastAsia="Times New Roman" w:ascii="Times New Roman"/>
          <w:spacing w:val="-5"/>
          <w:w w:val="100"/>
          <w:sz w:val="23"/>
          <w:szCs w:val="23"/>
        </w:rPr>
        <w:t>n</w:t>
      </w:r>
      <w:r>
        <w:rPr>
          <w:rFonts w:cs="Times New Roman" w:hAnsi="Times New Roman" w:eastAsia="Times New Roman" w:ascii="Times New Roman"/>
          <w:spacing w:val="5"/>
          <w:w w:val="100"/>
          <w:sz w:val="23"/>
          <w:szCs w:val="23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3"/>
          <w:szCs w:val="23"/>
        </w:rPr>
        <w:t>.</w:t>
      </w:r>
    </w:p>
    <w:p>
      <w:pPr>
        <w:rPr>
          <w:sz w:val="15"/>
          <w:szCs w:val="15"/>
        </w:rPr>
        <w:jc w:val="left"/>
        <w:spacing w:before="10" w:lineRule="exact" w:line="140"/>
      </w:pPr>
      <w:r>
        <w:rPr>
          <w:sz w:val="15"/>
          <w:szCs w:val="15"/>
        </w:rPr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left"/>
        <w:spacing w:lineRule="auto" w:line="256"/>
        <w:ind w:left="101" w:right="76"/>
      </w:pPr>
      <w:r>
        <w:pict>
          <v:group style="position:absolute;margin-left:101.175pt;margin-top:36.0445pt;width:392.63pt;height:108.76pt;mso-position-horizontal-relative:page;mso-position-vertical-relative:paragraph;z-index:-2573" coordorigin="2024,721" coordsize="7853,2175">
            <v:shape type="#_x0000_t75" style="position:absolute;left:2039;top:736;width:3190;height:2145">
              <v:imagedata o:title="" r:id="rId29"/>
            </v:shape>
            <v:shape style="position:absolute;left:2031;top:728;width:3205;height:2160" coordorigin="2031,728" coordsize="3205,2160" path="m2031,2888l5236,2888,5236,728,2031,728,2031,2888xe" filled="f" stroked="t" strokeweight="0.75pt" strokecolor="#000000">
              <v:path arrowok="t"/>
            </v:shape>
            <v:shape type="#_x0000_t75" style="position:absolute;left:5279;top:736;width:1677;height:2145">
              <v:imagedata o:title="" r:id="rId30"/>
            </v:shape>
            <v:shape style="position:absolute;left:5271;top:729;width:1692;height:2160" coordorigin="5271,729" coordsize="1692,2160" path="m5271,2889l6963,2889,6963,729,5271,729,5271,2889xe" filled="f" stroked="t" strokeweight="0.75pt" strokecolor="#000000">
              <v:path arrowok="t"/>
            </v:shape>
            <v:shape type="#_x0000_t75" style="position:absolute;left:7019;top:736;width:2843;height:2132">
              <v:imagedata o:title="" r:id="rId31"/>
            </v:shape>
            <v:shape style="position:absolute;left:7011;top:729;width:2858;height:2147" coordorigin="7011,729" coordsize="2858,2147" path="m7011,2876l9869,2876,9869,729,7011,729,7011,2876xe" filled="f" stroked="t" strokeweight="0.75pt" strokecolor="#000000">
              <v:path arrowok="t"/>
            </v:shape>
            <w10:wrap type="none"/>
          </v:group>
        </w:pict>
      </w:r>
      <w:r>
        <w:rPr>
          <w:rFonts w:cs="Times New Roman" w:hAnsi="Times New Roman" w:eastAsia="Times New Roman" w:ascii="Times New Roman"/>
          <w:b/>
          <w:spacing w:val="-9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b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b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b/>
          <w:spacing w:val="-10"/>
          <w:w w:val="10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b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b/>
          <w:spacing w:val="9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b/>
          <w:spacing w:val="3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b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b/>
          <w:spacing w:val="7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b/>
          <w:spacing w:val="2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b/>
          <w:spacing w:val="28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7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b/>
          <w:spacing w:val="-8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b/>
          <w:spacing w:val="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b/>
          <w:spacing w:val="3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ar</w:t>
      </w:r>
      <w:r>
        <w:rPr>
          <w:rFonts w:cs="Times New Roman" w:hAnsi="Times New Roman" w:eastAsia="Times New Roman" w:ascii="Times New Roman"/>
          <w:b/>
          <w:spacing w:val="2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7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b/>
          <w:spacing w:val="-8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b/>
          <w:spacing w:val="5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b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;</w:t>
      </w:r>
      <w:r>
        <w:rPr>
          <w:rFonts w:cs="Times New Roman" w:hAnsi="Times New Roman" w:eastAsia="Times New Roman" w:ascii="Times New Roman"/>
          <w:b/>
          <w:spacing w:val="3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3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4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4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or</w:t>
      </w:r>
      <w:r>
        <w:rPr>
          <w:rFonts w:cs="Times New Roman" w:hAnsi="Times New Roman" w:eastAsia="Times New Roman" w:ascii="Times New Roman"/>
          <w:spacing w:val="3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4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de</w:t>
      </w:r>
      <w:r>
        <w:rPr>
          <w:rFonts w:cs="Times New Roman" w:hAnsi="Times New Roman" w:eastAsia="Times New Roman" w:ascii="Times New Roman"/>
          <w:spacing w:val="3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out</w:t>
      </w:r>
      <w:r>
        <w:rPr>
          <w:rFonts w:cs="Times New Roman" w:hAnsi="Times New Roman" w:eastAsia="Times New Roman" w:ascii="Times New Roman"/>
          <w:spacing w:val="3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of</w:t>
      </w:r>
      <w:r>
        <w:rPr>
          <w:rFonts w:cs="Times New Roman" w:hAnsi="Times New Roman" w:eastAsia="Times New Roman" w:ascii="Times New Roman"/>
          <w:spacing w:val="3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3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3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3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(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b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)</w:t>
      </w:r>
      <w:r>
        <w:rPr>
          <w:rFonts w:cs="Times New Roman" w:hAnsi="Times New Roman" w:eastAsia="Times New Roman" w:ascii="Times New Roman"/>
          <w:spacing w:val="3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3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du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da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or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k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ng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of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8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.</w:t>
      </w:r>
    </w:p>
    <w:p>
      <w:pPr>
        <w:rPr>
          <w:sz w:val="15"/>
          <w:szCs w:val="15"/>
        </w:rPr>
        <w:jc w:val="left"/>
        <w:spacing w:before="9" w:lineRule="exact" w:line="140"/>
      </w:pPr>
      <w:r>
        <w:rPr>
          <w:sz w:val="15"/>
          <w:szCs w:val="15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18"/>
          <w:szCs w:val="18"/>
        </w:rPr>
        <w:jc w:val="center"/>
        <w:ind w:left="1389" w:right="1384"/>
      </w:pPr>
      <w:r>
        <w:rPr>
          <w:rFonts w:cs="Times New Roman" w:hAnsi="Times New Roman" w:eastAsia="Times New Roman" w:ascii="Times New Roman"/>
          <w:i/>
          <w:spacing w:val="0"/>
          <w:w w:val="100"/>
          <w:sz w:val="18"/>
          <w:szCs w:val="18"/>
        </w:rPr>
        <w:t>F</w:t>
      </w:r>
      <w:r>
        <w:rPr>
          <w:rFonts w:cs="Times New Roman" w:hAnsi="Times New Roman" w:eastAsia="Times New Roman" w:ascii="Times New Roman"/>
          <w:i/>
          <w:spacing w:val="10"/>
          <w:w w:val="100"/>
          <w:sz w:val="18"/>
          <w:szCs w:val="18"/>
        </w:rPr>
        <w:t>i</w:t>
      </w:r>
      <w:r>
        <w:rPr>
          <w:rFonts w:cs="Times New Roman" w:hAnsi="Times New Roman" w:eastAsia="Times New Roman" w:ascii="Times New Roman"/>
          <w:i/>
          <w:spacing w:val="0"/>
          <w:w w:val="100"/>
          <w:sz w:val="18"/>
          <w:szCs w:val="18"/>
        </w:rPr>
        <w:t>gure</w:t>
      </w:r>
      <w:r>
        <w:rPr>
          <w:rFonts w:cs="Times New Roman" w:hAnsi="Times New Roman" w:eastAsia="Times New Roman" w:ascii="Times New Roman"/>
          <w:i/>
          <w:spacing w:val="-5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18"/>
          <w:szCs w:val="18"/>
        </w:rPr>
        <w:t>10;</w:t>
      </w:r>
      <w:r>
        <w:rPr>
          <w:rFonts w:cs="Times New Roman" w:hAnsi="Times New Roman" w:eastAsia="Times New Roman" w:ascii="Times New Roman"/>
          <w:i/>
          <w:spacing w:val="5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18"/>
          <w:szCs w:val="18"/>
        </w:rPr>
        <w:t>footwear</w:t>
      </w:r>
      <w:r>
        <w:rPr>
          <w:rFonts w:cs="Times New Roman" w:hAnsi="Times New Roman" w:eastAsia="Times New Roman" w:ascii="Times New Roman"/>
          <w:i/>
          <w:spacing w:val="-5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18"/>
          <w:szCs w:val="18"/>
        </w:rPr>
        <w:t>locally</w:t>
      </w:r>
      <w:r>
        <w:rPr>
          <w:rFonts w:cs="Times New Roman" w:hAnsi="Times New Roman" w:eastAsia="Times New Roman" w:ascii="Times New Roman"/>
          <w:i/>
          <w:spacing w:val="5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18"/>
          <w:szCs w:val="18"/>
        </w:rPr>
        <w:t>referred</w:t>
      </w:r>
      <w:r>
        <w:rPr>
          <w:rFonts w:cs="Times New Roman" w:hAnsi="Times New Roman" w:eastAsia="Times New Roman" w:ascii="Times New Roman"/>
          <w:i/>
          <w:spacing w:val="-5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18"/>
          <w:szCs w:val="18"/>
        </w:rPr>
        <w:t>to</w:t>
      </w:r>
      <w:r>
        <w:rPr>
          <w:rFonts w:cs="Times New Roman" w:hAnsi="Times New Roman" w:eastAsia="Times New Roman" w:ascii="Times New Roman"/>
          <w:i/>
          <w:spacing w:val="5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18"/>
          <w:szCs w:val="18"/>
        </w:rPr>
        <w:t>as</w:t>
      </w:r>
      <w:r>
        <w:rPr>
          <w:rFonts w:cs="Times New Roman" w:hAnsi="Times New Roman" w:eastAsia="Times New Roman" w:ascii="Times New Roman"/>
          <w:i/>
          <w:spacing w:val="-5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18"/>
          <w:szCs w:val="18"/>
        </w:rPr>
        <w:t>“Luga</w:t>
      </w:r>
      <w:r>
        <w:rPr>
          <w:rFonts w:cs="Times New Roman" w:hAnsi="Times New Roman" w:eastAsia="Times New Roman" w:ascii="Times New Roman"/>
          <w:i/>
          <w:spacing w:val="-10"/>
          <w:w w:val="100"/>
          <w:sz w:val="18"/>
          <w:szCs w:val="18"/>
        </w:rPr>
        <w:t>b</w:t>
      </w:r>
      <w:r>
        <w:rPr>
          <w:rFonts w:cs="Times New Roman" w:hAnsi="Times New Roman" w:eastAsia="Times New Roman" w:ascii="Times New Roman"/>
          <w:i/>
          <w:spacing w:val="10"/>
          <w:w w:val="100"/>
          <w:sz w:val="18"/>
          <w:szCs w:val="18"/>
        </w:rPr>
        <w:t>i</w:t>
      </w:r>
      <w:r>
        <w:rPr>
          <w:rFonts w:cs="Times New Roman" w:hAnsi="Times New Roman" w:eastAsia="Times New Roman" w:ascii="Times New Roman"/>
          <w:i/>
          <w:spacing w:val="0"/>
          <w:w w:val="100"/>
          <w:sz w:val="18"/>
          <w:szCs w:val="18"/>
        </w:rPr>
        <w:t>re”</w:t>
      </w:r>
      <w:r>
        <w:rPr>
          <w:rFonts w:cs="Times New Roman" w:hAnsi="Times New Roman" w:eastAsia="Times New Roman" w:ascii="Times New Roman"/>
          <w:i/>
          <w:spacing w:val="5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18"/>
          <w:szCs w:val="18"/>
        </w:rPr>
        <w:t>and</w:t>
      </w:r>
      <w:r>
        <w:rPr>
          <w:rFonts w:cs="Times New Roman" w:hAnsi="Times New Roman" w:eastAsia="Times New Roman" w:ascii="Times New Roman"/>
          <w:i/>
          <w:spacing w:val="-5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18"/>
          <w:szCs w:val="18"/>
        </w:rPr>
        <w:t>other</w:t>
      </w:r>
      <w:r>
        <w:rPr>
          <w:rFonts w:cs="Times New Roman" w:hAnsi="Times New Roman" w:eastAsia="Times New Roman" w:ascii="Times New Roman"/>
          <w:i/>
          <w:spacing w:val="5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i/>
          <w:spacing w:val="-10"/>
          <w:w w:val="100"/>
          <w:sz w:val="18"/>
          <w:szCs w:val="18"/>
        </w:rPr>
        <w:t>b</w:t>
      </w:r>
      <w:r>
        <w:rPr>
          <w:rFonts w:cs="Times New Roman" w:hAnsi="Times New Roman" w:eastAsia="Times New Roman" w:ascii="Times New Roman"/>
          <w:i/>
          <w:spacing w:val="16"/>
          <w:w w:val="100"/>
          <w:sz w:val="18"/>
          <w:szCs w:val="18"/>
        </w:rPr>
        <w:t>i</w:t>
      </w:r>
      <w:r>
        <w:rPr>
          <w:rFonts w:cs="Times New Roman" w:hAnsi="Times New Roman" w:eastAsia="Times New Roman" w:ascii="Times New Roman"/>
          <w:i/>
          <w:spacing w:val="0"/>
          <w:w w:val="100"/>
          <w:sz w:val="18"/>
          <w:szCs w:val="18"/>
        </w:rPr>
        <w:t>-products</w:t>
      </w:r>
      <w:r>
        <w:rPr>
          <w:rFonts w:cs="Times New Roman" w:hAnsi="Times New Roman" w:eastAsia="Times New Roman" w:ascii="Times New Roman"/>
          <w:i/>
          <w:spacing w:val="-5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18"/>
          <w:szCs w:val="18"/>
        </w:rPr>
        <w:t>of</w:t>
      </w:r>
      <w:r>
        <w:rPr>
          <w:rFonts w:cs="Times New Roman" w:hAnsi="Times New Roman" w:eastAsia="Times New Roman" w:ascii="Times New Roman"/>
          <w:i/>
          <w:spacing w:val="5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18"/>
          <w:szCs w:val="18"/>
        </w:rPr>
        <w:t>recycled</w:t>
      </w:r>
      <w:r>
        <w:rPr>
          <w:rFonts w:cs="Times New Roman" w:hAnsi="Times New Roman" w:eastAsia="Times New Roman" w:ascii="Times New Roman"/>
          <w:i/>
          <w:spacing w:val="-5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18"/>
          <w:szCs w:val="18"/>
        </w:rPr>
        <w:t>car</w:t>
      </w:r>
      <w:r>
        <w:rPr>
          <w:rFonts w:cs="Times New Roman" w:hAnsi="Times New Roman" w:eastAsia="Times New Roman" w:ascii="Times New Roman"/>
          <w:i/>
          <w:spacing w:val="5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18"/>
          <w:szCs w:val="18"/>
        </w:rPr>
        <w:t>tyre</w:t>
      </w:r>
      <w:r>
        <w:rPr>
          <w:rFonts w:cs="Times New Roman" w:hAnsi="Times New Roman" w:eastAsia="Times New Roman" w:ascii="Times New Roman"/>
          <w:i/>
          <w:spacing w:val="-8"/>
          <w:w w:val="100"/>
          <w:sz w:val="18"/>
          <w:szCs w:val="18"/>
        </w:rPr>
        <w:t>s</w:t>
      </w:r>
      <w:r>
        <w:rPr>
          <w:rFonts w:cs="Times New Roman" w:hAnsi="Times New Roman" w:eastAsia="Times New Roman" w:ascii="Times New Roman"/>
          <w:i/>
          <w:spacing w:val="0"/>
          <w:w w:val="100"/>
          <w:sz w:val="18"/>
          <w:szCs w:val="18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sz w:val="18"/>
          <w:szCs w:val="18"/>
        </w:rPr>
      </w:r>
    </w:p>
    <w:p>
      <w:pPr>
        <w:rPr>
          <w:rFonts w:cs="Times New Roman" w:hAnsi="Times New Roman" w:eastAsia="Times New Roman" w:ascii="Times New Roman"/>
          <w:sz w:val="18"/>
          <w:szCs w:val="18"/>
        </w:rPr>
        <w:jc w:val="center"/>
        <w:spacing w:lineRule="exact" w:line="200"/>
        <w:ind w:left="4020" w:right="4007"/>
        <w:sectPr>
          <w:pgMar w:header="0" w:footer="1068" w:top="1360" w:bottom="280" w:left="980" w:right="980"/>
          <w:pgSz w:w="11920" w:h="16840"/>
        </w:sectPr>
      </w:pPr>
      <w:r>
        <w:rPr>
          <w:rFonts w:cs="Times New Roman" w:hAnsi="Times New Roman" w:eastAsia="Times New Roman" w:ascii="Times New Roman"/>
          <w:i/>
          <w:spacing w:val="0"/>
          <w:w w:val="100"/>
          <w:sz w:val="18"/>
          <w:szCs w:val="18"/>
        </w:rPr>
        <w:t>Source;</w:t>
      </w:r>
      <w:r>
        <w:rPr>
          <w:rFonts w:cs="Times New Roman" w:hAnsi="Times New Roman" w:eastAsia="Times New Roman" w:ascii="Times New Roman"/>
          <w:i/>
          <w:spacing w:val="6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18"/>
          <w:szCs w:val="18"/>
        </w:rPr>
        <w:t>Mul</w:t>
      </w:r>
      <w:r>
        <w:rPr>
          <w:rFonts w:cs="Times New Roman" w:hAnsi="Times New Roman" w:eastAsia="Times New Roman" w:ascii="Times New Roman"/>
          <w:i/>
          <w:spacing w:val="-10"/>
          <w:w w:val="100"/>
          <w:sz w:val="18"/>
          <w:szCs w:val="18"/>
        </w:rPr>
        <w:t>t</w:t>
      </w:r>
      <w:r>
        <w:rPr>
          <w:rFonts w:cs="Times New Roman" w:hAnsi="Times New Roman" w:eastAsia="Times New Roman" w:ascii="Times New Roman"/>
          <w:i/>
          <w:spacing w:val="10"/>
          <w:w w:val="100"/>
          <w:sz w:val="18"/>
          <w:szCs w:val="18"/>
        </w:rPr>
        <w:t>i</w:t>
      </w:r>
      <w:r>
        <w:rPr>
          <w:rFonts w:cs="Times New Roman" w:hAnsi="Times New Roman" w:eastAsia="Times New Roman" w:ascii="Times New Roman"/>
          <w:i/>
          <w:spacing w:val="0"/>
          <w:w w:val="100"/>
          <w:sz w:val="18"/>
          <w:szCs w:val="18"/>
        </w:rPr>
        <w:t>ple</w:t>
      </w:r>
      <w:r>
        <w:rPr>
          <w:rFonts w:cs="Times New Roman" w:hAnsi="Times New Roman" w:eastAsia="Times New Roman" w:ascii="Times New Roman"/>
          <w:i/>
          <w:spacing w:val="5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18"/>
          <w:szCs w:val="18"/>
        </w:rPr>
        <w:t>source</w:t>
      </w:r>
      <w:r>
        <w:rPr>
          <w:rFonts w:cs="Times New Roman" w:hAnsi="Times New Roman" w:eastAsia="Times New Roman" w:ascii="Times New Roman"/>
          <w:i/>
          <w:spacing w:val="-10"/>
          <w:w w:val="100"/>
          <w:sz w:val="18"/>
          <w:szCs w:val="18"/>
        </w:rPr>
        <w:t>s</w:t>
      </w:r>
      <w:r>
        <w:rPr>
          <w:rFonts w:cs="Times New Roman" w:hAnsi="Times New Roman" w:eastAsia="Times New Roman" w:ascii="Times New Roman"/>
          <w:i/>
          <w:spacing w:val="0"/>
          <w:w w:val="100"/>
          <w:sz w:val="18"/>
          <w:szCs w:val="18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sz w:val="18"/>
          <w:szCs w:val="18"/>
        </w:rPr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left"/>
        <w:spacing w:before="65"/>
        <w:ind w:left="101"/>
      </w:pPr>
      <w:r>
        <w:pict>
          <v:group style="position:absolute;margin-left:222.295pt;margin-top:58.9945pt;width:142.74pt;height:88.35pt;mso-position-horizontal-relative:page;mso-position-vertical-relative:paragraph;z-index:-2571" coordorigin="4446,1180" coordsize="2855,1767">
            <v:shape type="#_x0000_t75" style="position:absolute;left:4461;top:1195;width:2825;height:1737">
              <v:imagedata o:title="" r:id="rId32"/>
            </v:shape>
            <v:shape style="position:absolute;left:4453;top:1187;width:2840;height:1752" coordorigin="4453,1187" coordsize="2840,1752" path="m4453,2939l7293,2939,7293,1187,4453,1187,4453,2939xe" filled="f" stroked="t" strokeweight="0.75pt" strokecolor="#000000">
              <v:path arrowok="t"/>
            </v:shape>
            <w10:wrap type="none"/>
          </v:group>
        </w:pic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1</w:t>
      </w:r>
      <w:r>
        <w:rPr>
          <w:rFonts w:cs="Times New Roman" w:hAnsi="Times New Roman" w:eastAsia="Times New Roman" w:ascii="Times New Roman"/>
          <w:b/>
          <w:spacing w:val="5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4</w:t>
      </w:r>
      <w:r>
        <w:rPr>
          <w:rFonts w:cs="Times New Roman" w:hAnsi="Times New Roman" w:eastAsia="Times New Roman" w:ascii="Times New Roman"/>
          <w:b/>
          <w:spacing w:val="5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5</w:t>
      </w:r>
      <w:r>
        <w:rPr>
          <w:rFonts w:cs="Times New Roman" w:hAnsi="Times New Roman" w:eastAsia="Times New Roman" w:ascii="Times New Roman"/>
          <w:b/>
          <w:spacing w:val="-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4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b/>
          <w:spacing w:val="10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b/>
          <w:spacing w:val="-3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on</w:t>
      </w:r>
      <w:r>
        <w:rPr>
          <w:rFonts w:cs="Times New Roman" w:hAnsi="Times New Roman" w:eastAsia="Times New Roman" w:ascii="Times New Roman"/>
          <w:b/>
          <w:spacing w:val="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-3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b/>
          <w:spacing w:val="-8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om</w:t>
      </w:r>
      <w:r>
        <w:rPr>
          <w:rFonts w:cs="Times New Roman" w:hAnsi="Times New Roman" w:eastAsia="Times New Roman" w:ascii="Times New Roman"/>
          <w:b/>
          <w:spacing w:val="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-9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b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b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b/>
          <w:spacing w:val="-3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b/>
          <w:spacing w:val="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6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b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b/>
          <w:spacing w:val="-3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-3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b/>
          <w:spacing w:val="-3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</w:r>
    </w:p>
    <w:p>
      <w:pPr>
        <w:rPr>
          <w:sz w:val="13"/>
          <w:szCs w:val="13"/>
        </w:rPr>
        <w:jc w:val="left"/>
        <w:spacing w:before="7" w:lineRule="exact" w:line="120"/>
      </w:pPr>
      <w:r>
        <w:rPr>
          <w:sz w:val="13"/>
          <w:szCs w:val="13"/>
        </w:rPr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left"/>
        <w:spacing w:lineRule="auto" w:line="256"/>
        <w:ind w:left="101" w:right="92"/>
      </w:pPr>
      <w:r>
        <w:pict>
          <v:group style="position:absolute;margin-left:81pt;margin-top:36.2445pt;width:129.7pt;height:89.95pt;mso-position-horizontal-relative:page;mso-position-vertical-relative:paragraph;z-index:-2572" coordorigin="1620,725" coordsize="2594,1799">
            <v:shape type="#_x0000_t75" style="position:absolute;left:1635;top:740;width:2564;height:1769">
              <v:imagedata o:title="" r:id="rId33"/>
            </v:shape>
            <v:shape style="position:absolute;left:1628;top:732;width:2579;height:1784" coordorigin="1628,732" coordsize="2579,1784" path="m1628,2516l4207,2516,4207,732,1628,732,1628,2516xe" filled="f" stroked="t" strokeweight="0.75pt" strokecolor="#000000">
              <v:path arrowok="t"/>
            </v:shape>
            <w10:wrap type="none"/>
          </v:group>
        </w:pict>
      </w:r>
      <w:r>
        <w:pict>
          <v:group style="position:absolute;margin-left:377.845pt;margin-top:36.2445pt;width:136.13pt;height:89.1pt;mso-position-horizontal-relative:page;mso-position-vertical-relative:paragraph;z-index:-2570" coordorigin="7557,725" coordsize="2723,1782">
            <v:shape type="#_x0000_t75" style="position:absolute;left:7572;top:740;width:2693;height:1752">
              <v:imagedata o:title="" r:id="rId34"/>
            </v:shape>
            <v:shape style="position:absolute;left:7564;top:732;width:2708;height:1767" coordorigin="7564,732" coordsize="2708,1767" path="m7564,2499l10272,2499,10272,732,7564,732,7564,2499xe" filled="f" stroked="t" strokeweight="0.75pt" strokecolor="#000000">
              <v:path arrowok="t"/>
            </v:shape>
            <w10:wrap type="none"/>
          </v:group>
        </w:pict>
      </w:r>
      <w:r>
        <w:rPr>
          <w:rFonts w:cs="Times New Roman" w:hAnsi="Times New Roman" w:eastAsia="Times New Roman" w:ascii="Times New Roman"/>
          <w:b/>
          <w:spacing w:val="-9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b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b/>
          <w:spacing w:val="1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2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b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b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gn</w:t>
      </w:r>
      <w:r>
        <w:rPr>
          <w:rFonts w:cs="Times New Roman" w:hAnsi="Times New Roman" w:eastAsia="Times New Roman" w:ascii="Times New Roman"/>
          <w:b/>
          <w:spacing w:val="1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7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b/>
          <w:spacing w:val="-8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b/>
          <w:spacing w:val="-3"/>
          <w:w w:val="100"/>
          <w:sz w:val="22"/>
          <w:szCs w:val="22"/>
        </w:rPr>
        <w:t>j</w:t>
      </w:r>
      <w:r>
        <w:rPr>
          <w:rFonts w:cs="Times New Roman" w:hAnsi="Times New Roman" w:eastAsia="Times New Roman" w:ascii="Times New Roman"/>
          <w:b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b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,</w:t>
      </w:r>
      <w:r>
        <w:rPr>
          <w:rFonts w:cs="Times New Roman" w:hAnsi="Times New Roman" w:eastAsia="Times New Roman" w:ascii="Times New Roman"/>
          <w:b/>
          <w:spacing w:val="2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-8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b/>
          <w:spacing w:val="1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k</w:t>
      </w:r>
      <w:r>
        <w:rPr>
          <w:rFonts w:cs="Times New Roman" w:hAnsi="Times New Roman" w:eastAsia="Times New Roman" w:ascii="Times New Roman"/>
          <w:b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b/>
          <w:spacing w:val="-8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b/>
          <w:spacing w:val="1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b/>
          <w:spacing w:val="-8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b/>
          <w:spacing w:val="1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10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b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b/>
          <w:spacing w:val="-8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b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-3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y;</w:t>
      </w:r>
      <w:r>
        <w:rPr>
          <w:rFonts w:cs="Times New Roman" w:hAnsi="Times New Roman" w:eastAsia="Times New Roman" w:ascii="Times New Roman"/>
          <w:b/>
          <w:spacing w:val="16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1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1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gn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j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1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1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k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2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spacing w:val="1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odu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de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.</w:t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4"/>
          <w:szCs w:val="24"/>
        </w:rPr>
        <w:jc w:val="left"/>
        <w:spacing w:before="12" w:lineRule="exact" w:line="240"/>
        <w:sectPr>
          <w:pgMar w:header="0" w:footer="1068" w:top="1360" w:bottom="280" w:left="980" w:right="960"/>
          <w:pgSz w:w="11920" w:h="16840"/>
        </w:sectPr>
      </w:pPr>
      <w:r>
        <w:rPr>
          <w:sz w:val="24"/>
          <w:szCs w:val="24"/>
        </w:rPr>
      </w:r>
    </w:p>
    <w:p>
      <w:pPr>
        <w:rPr>
          <w:rFonts w:cs="Times New Roman" w:hAnsi="Times New Roman" w:eastAsia="Times New Roman" w:ascii="Times New Roman"/>
          <w:sz w:val="18"/>
          <w:szCs w:val="18"/>
        </w:rPr>
        <w:jc w:val="center"/>
        <w:spacing w:before="37"/>
        <w:ind w:left="626" w:right="-16"/>
      </w:pPr>
      <w:r>
        <w:rPr>
          <w:rFonts w:cs="Times New Roman" w:hAnsi="Times New Roman" w:eastAsia="Times New Roman" w:ascii="Times New Roman"/>
          <w:i/>
          <w:spacing w:val="0"/>
          <w:w w:val="100"/>
          <w:sz w:val="18"/>
          <w:szCs w:val="18"/>
        </w:rPr>
        <w:t>Mr.</w:t>
      </w:r>
      <w:r>
        <w:rPr>
          <w:rFonts w:cs="Times New Roman" w:hAnsi="Times New Roman" w:eastAsia="Times New Roman" w:ascii="Times New Roman"/>
          <w:i/>
          <w:spacing w:val="10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18"/>
          <w:szCs w:val="18"/>
        </w:rPr>
        <w:t>Paul</w:t>
      </w:r>
      <w:r>
        <w:rPr>
          <w:rFonts w:cs="Times New Roman" w:hAnsi="Times New Roman" w:eastAsia="Times New Roman" w:ascii="Times New Roman"/>
          <w:i/>
          <w:spacing w:val="-5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18"/>
          <w:szCs w:val="18"/>
        </w:rPr>
        <w:t>Isaac</w:t>
      </w:r>
      <w:r>
        <w:rPr>
          <w:rFonts w:cs="Times New Roman" w:hAnsi="Times New Roman" w:eastAsia="Times New Roman" w:ascii="Times New Roman"/>
          <w:i/>
          <w:spacing w:val="5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18"/>
          <w:szCs w:val="18"/>
        </w:rPr>
        <w:t>Musa</w:t>
      </w:r>
      <w:r>
        <w:rPr>
          <w:rFonts w:cs="Times New Roman" w:hAnsi="Times New Roman" w:eastAsia="Times New Roman" w:ascii="Times New Roman"/>
          <w:i/>
          <w:spacing w:val="-10"/>
          <w:w w:val="100"/>
          <w:sz w:val="18"/>
          <w:szCs w:val="18"/>
        </w:rPr>
        <w:t>s</w:t>
      </w:r>
      <w:r>
        <w:rPr>
          <w:rFonts w:cs="Times New Roman" w:hAnsi="Times New Roman" w:eastAsia="Times New Roman" w:ascii="Times New Roman"/>
          <w:i/>
          <w:spacing w:val="10"/>
          <w:w w:val="100"/>
          <w:sz w:val="18"/>
          <w:szCs w:val="18"/>
        </w:rPr>
        <w:t>i</w:t>
      </w:r>
      <w:r>
        <w:rPr>
          <w:rFonts w:cs="Times New Roman" w:hAnsi="Times New Roman" w:eastAsia="Times New Roman" w:ascii="Times New Roman"/>
          <w:i/>
          <w:spacing w:val="-10"/>
          <w:w w:val="100"/>
          <w:sz w:val="18"/>
          <w:szCs w:val="18"/>
        </w:rPr>
        <w:t>z</w:t>
      </w:r>
      <w:r>
        <w:rPr>
          <w:rFonts w:cs="Times New Roman" w:hAnsi="Times New Roman" w:eastAsia="Times New Roman" w:ascii="Times New Roman"/>
          <w:i/>
          <w:spacing w:val="0"/>
          <w:w w:val="100"/>
          <w:sz w:val="18"/>
          <w:szCs w:val="18"/>
        </w:rPr>
        <w:t>i</w:t>
      </w:r>
      <w:r>
        <w:rPr>
          <w:rFonts w:cs="Times New Roman" w:hAnsi="Times New Roman" w:eastAsia="Times New Roman" w:ascii="Times New Roman"/>
          <w:i/>
          <w:spacing w:val="5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18"/>
          <w:szCs w:val="18"/>
        </w:rPr>
        <w:t>(</w:t>
      </w:r>
      <w:r>
        <w:rPr>
          <w:rFonts w:cs="Times New Roman" w:hAnsi="Times New Roman" w:eastAsia="Times New Roman" w:ascii="Times New Roman"/>
          <w:i/>
          <w:spacing w:val="5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18"/>
          <w:szCs w:val="18"/>
        </w:rPr>
        <w:t>curren</w:t>
      </w:r>
      <w:r>
        <w:rPr>
          <w:rFonts w:cs="Times New Roman" w:hAnsi="Times New Roman" w:eastAsia="Times New Roman" w:ascii="Times New Roman"/>
          <w:i/>
          <w:spacing w:val="3"/>
          <w:w w:val="100"/>
          <w:sz w:val="18"/>
          <w:szCs w:val="18"/>
        </w:rPr>
        <w:t>t</w:t>
      </w:r>
      <w:r>
        <w:rPr>
          <w:rFonts w:cs="Times New Roman" w:hAnsi="Times New Roman" w:eastAsia="Times New Roman" w:ascii="Times New Roman"/>
          <w:i/>
          <w:spacing w:val="0"/>
          <w:w w:val="100"/>
          <w:sz w:val="18"/>
          <w:szCs w:val="18"/>
        </w:rPr>
        <w:t>ly</w:t>
      </w:r>
      <w:r>
        <w:rPr>
          <w:rFonts w:cs="Times New Roman" w:hAnsi="Times New Roman" w:eastAsia="Times New Roman" w:ascii="Times New Roman"/>
          <w:i/>
          <w:spacing w:val="0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18"/>
          <w:szCs w:val="18"/>
        </w:rPr>
        <w:t>CEO-</w:t>
      </w:r>
      <w:r>
        <w:rPr>
          <w:rFonts w:cs="Times New Roman" w:hAnsi="Times New Roman" w:eastAsia="Times New Roman" w:ascii="Times New Roman"/>
          <w:i/>
          <w:spacing w:val="6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18"/>
          <w:szCs w:val="18"/>
        </w:rPr>
        <w:t>Ki</w:t>
      </w:r>
      <w:r>
        <w:rPr>
          <w:rFonts w:cs="Times New Roman" w:hAnsi="Times New Roman" w:eastAsia="Times New Roman" w:ascii="Times New Roman"/>
          <w:i/>
          <w:spacing w:val="10"/>
          <w:w w:val="100"/>
          <w:sz w:val="18"/>
          <w:szCs w:val="18"/>
        </w:rPr>
        <w:t>i</w:t>
      </w:r>
      <w:r>
        <w:rPr>
          <w:rFonts w:cs="Times New Roman" w:hAnsi="Times New Roman" w:eastAsia="Times New Roman" w:ascii="Times New Roman"/>
          <w:i/>
          <w:spacing w:val="0"/>
          <w:w w:val="100"/>
          <w:sz w:val="18"/>
          <w:szCs w:val="18"/>
        </w:rPr>
        <w:t>ra</w:t>
      </w:r>
      <w:r>
        <w:rPr>
          <w:rFonts w:cs="Times New Roman" w:hAnsi="Times New Roman" w:eastAsia="Times New Roman" w:ascii="Times New Roman"/>
          <w:i/>
          <w:spacing w:val="-5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18"/>
          <w:szCs w:val="18"/>
        </w:rPr>
        <w:t>Motors</w:t>
      </w:r>
      <w:r>
        <w:rPr>
          <w:rFonts w:cs="Times New Roman" w:hAnsi="Times New Roman" w:eastAsia="Times New Roman" w:ascii="Times New Roman"/>
          <w:i/>
          <w:spacing w:val="5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18"/>
          <w:szCs w:val="18"/>
        </w:rPr>
        <w:t>Corpora</w:t>
      </w:r>
      <w:r>
        <w:rPr>
          <w:rFonts w:cs="Times New Roman" w:hAnsi="Times New Roman" w:eastAsia="Times New Roman" w:ascii="Times New Roman"/>
          <w:i/>
          <w:spacing w:val="-10"/>
          <w:w w:val="100"/>
          <w:sz w:val="18"/>
          <w:szCs w:val="18"/>
        </w:rPr>
        <w:t>t</w:t>
      </w:r>
      <w:r>
        <w:rPr>
          <w:rFonts w:cs="Times New Roman" w:hAnsi="Times New Roman" w:eastAsia="Times New Roman" w:ascii="Times New Roman"/>
          <w:i/>
          <w:spacing w:val="10"/>
          <w:w w:val="100"/>
          <w:sz w:val="18"/>
          <w:szCs w:val="18"/>
        </w:rPr>
        <w:t>i</w:t>
      </w:r>
      <w:r>
        <w:rPr>
          <w:rFonts w:cs="Times New Roman" w:hAnsi="Times New Roman" w:eastAsia="Times New Roman" w:ascii="Times New Roman"/>
          <w:i/>
          <w:spacing w:val="0"/>
          <w:w w:val="100"/>
          <w:sz w:val="18"/>
          <w:szCs w:val="18"/>
        </w:rPr>
        <w:t>on)</w:t>
      </w:r>
      <w:r>
        <w:rPr>
          <w:rFonts w:cs="Times New Roman" w:hAnsi="Times New Roman" w:eastAsia="Times New Roman" w:ascii="Times New Roman"/>
          <w:i/>
          <w:spacing w:val="0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18"/>
          <w:szCs w:val="18"/>
        </w:rPr>
        <w:t>d</w:t>
      </w:r>
      <w:r>
        <w:rPr>
          <w:rFonts w:cs="Times New Roman" w:hAnsi="Times New Roman" w:eastAsia="Times New Roman" w:ascii="Times New Roman"/>
          <w:i/>
          <w:spacing w:val="10"/>
          <w:w w:val="100"/>
          <w:sz w:val="18"/>
          <w:szCs w:val="18"/>
        </w:rPr>
        <w:t>i</w:t>
      </w:r>
      <w:r>
        <w:rPr>
          <w:rFonts w:cs="Times New Roman" w:hAnsi="Times New Roman" w:eastAsia="Times New Roman" w:ascii="Times New Roman"/>
          <w:i/>
          <w:spacing w:val="0"/>
          <w:w w:val="100"/>
          <w:sz w:val="18"/>
          <w:szCs w:val="18"/>
        </w:rPr>
        <w:t>splays</w:t>
      </w:r>
      <w:r>
        <w:rPr>
          <w:rFonts w:cs="Times New Roman" w:hAnsi="Times New Roman" w:eastAsia="Times New Roman" w:ascii="Times New Roman"/>
          <w:i/>
          <w:spacing w:val="5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18"/>
          <w:szCs w:val="18"/>
        </w:rPr>
        <w:t>a</w:t>
      </w:r>
      <w:r>
        <w:rPr>
          <w:rFonts w:cs="Times New Roman" w:hAnsi="Times New Roman" w:eastAsia="Times New Roman" w:ascii="Times New Roman"/>
          <w:i/>
          <w:spacing w:val="-5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18"/>
          <w:szCs w:val="18"/>
        </w:rPr>
        <w:t>scaled</w:t>
      </w:r>
      <w:r>
        <w:rPr>
          <w:rFonts w:cs="Times New Roman" w:hAnsi="Times New Roman" w:eastAsia="Times New Roman" w:ascii="Times New Roman"/>
          <w:i/>
          <w:spacing w:val="-5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i/>
          <w:spacing w:val="-10"/>
          <w:w w:val="100"/>
          <w:sz w:val="18"/>
          <w:szCs w:val="18"/>
        </w:rPr>
        <w:t>w</w:t>
      </w:r>
      <w:r>
        <w:rPr>
          <w:rFonts w:cs="Times New Roman" w:hAnsi="Times New Roman" w:eastAsia="Times New Roman" w:ascii="Times New Roman"/>
          <w:i/>
          <w:spacing w:val="10"/>
          <w:w w:val="100"/>
          <w:sz w:val="18"/>
          <w:szCs w:val="18"/>
        </w:rPr>
        <w:t>i</w:t>
      </w:r>
      <w:r>
        <w:rPr>
          <w:rFonts w:cs="Times New Roman" w:hAnsi="Times New Roman" w:eastAsia="Times New Roman" w:ascii="Times New Roman"/>
          <w:i/>
          <w:spacing w:val="0"/>
          <w:w w:val="100"/>
          <w:sz w:val="18"/>
          <w:szCs w:val="18"/>
        </w:rPr>
        <w:t>re</w:t>
      </w:r>
      <w:r>
        <w:rPr>
          <w:rFonts w:cs="Times New Roman" w:hAnsi="Times New Roman" w:eastAsia="Times New Roman" w:ascii="Times New Roman"/>
          <w:i/>
          <w:spacing w:val="5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18"/>
          <w:szCs w:val="18"/>
        </w:rPr>
        <w:t>model</w:t>
      </w:r>
      <w:r>
        <w:rPr>
          <w:rFonts w:cs="Times New Roman" w:hAnsi="Times New Roman" w:eastAsia="Times New Roman" w:ascii="Times New Roman"/>
          <w:i/>
          <w:spacing w:val="-5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18"/>
          <w:szCs w:val="18"/>
        </w:rPr>
        <w:t>of</w:t>
      </w:r>
      <w:r>
        <w:rPr>
          <w:rFonts w:cs="Times New Roman" w:hAnsi="Times New Roman" w:eastAsia="Times New Roman" w:ascii="Times New Roman"/>
          <w:i/>
          <w:spacing w:val="5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18"/>
          <w:szCs w:val="18"/>
        </w:rPr>
        <w:t>the</w:t>
      </w:r>
      <w:r>
        <w:rPr>
          <w:rFonts w:cs="Times New Roman" w:hAnsi="Times New Roman" w:eastAsia="Times New Roman" w:ascii="Times New Roman"/>
          <w:i/>
          <w:spacing w:val="0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18"/>
          <w:szCs w:val="18"/>
        </w:rPr>
        <w:t>Ki</w:t>
      </w:r>
      <w:r>
        <w:rPr>
          <w:rFonts w:cs="Times New Roman" w:hAnsi="Times New Roman" w:eastAsia="Times New Roman" w:ascii="Times New Roman"/>
          <w:i/>
          <w:spacing w:val="10"/>
          <w:w w:val="100"/>
          <w:sz w:val="18"/>
          <w:szCs w:val="18"/>
        </w:rPr>
        <w:t>i</w:t>
      </w:r>
      <w:r>
        <w:rPr>
          <w:rFonts w:cs="Times New Roman" w:hAnsi="Times New Roman" w:eastAsia="Times New Roman" w:ascii="Times New Roman"/>
          <w:i/>
          <w:spacing w:val="0"/>
          <w:w w:val="100"/>
          <w:sz w:val="18"/>
          <w:szCs w:val="18"/>
        </w:rPr>
        <w:t>ra</w:t>
      </w:r>
      <w:r>
        <w:rPr>
          <w:rFonts w:cs="Times New Roman" w:hAnsi="Times New Roman" w:eastAsia="Times New Roman" w:ascii="Times New Roman"/>
          <w:i/>
          <w:spacing w:val="5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18"/>
          <w:szCs w:val="18"/>
        </w:rPr>
        <w:t>EV</w:t>
      </w:r>
      <w:r>
        <w:rPr>
          <w:rFonts w:cs="Times New Roman" w:hAnsi="Times New Roman" w:eastAsia="Times New Roman" w:ascii="Times New Roman"/>
          <w:spacing w:val="0"/>
          <w:w w:val="100"/>
          <w:sz w:val="18"/>
          <w:szCs w:val="18"/>
        </w:rPr>
      </w:r>
    </w:p>
    <w:p>
      <w:pPr>
        <w:rPr>
          <w:rFonts w:cs="Times New Roman" w:hAnsi="Times New Roman" w:eastAsia="Times New Roman" w:ascii="Times New Roman"/>
          <w:sz w:val="18"/>
          <w:szCs w:val="18"/>
        </w:rPr>
        <w:jc w:val="center"/>
        <w:spacing w:before="36"/>
        <w:ind w:left="-34" w:right="-34"/>
      </w:pPr>
      <w:r>
        <w:br w:type="column"/>
      </w:r>
      <w:r>
        <w:rPr>
          <w:rFonts w:cs="Times New Roman" w:hAnsi="Times New Roman" w:eastAsia="Times New Roman" w:ascii="Times New Roman"/>
          <w:i/>
          <w:spacing w:val="0"/>
          <w:w w:val="100"/>
          <w:sz w:val="18"/>
          <w:szCs w:val="18"/>
        </w:rPr>
        <w:t>Fabr</w:t>
      </w:r>
      <w:r>
        <w:rPr>
          <w:rFonts w:cs="Times New Roman" w:hAnsi="Times New Roman" w:eastAsia="Times New Roman" w:ascii="Times New Roman"/>
          <w:i/>
          <w:spacing w:val="10"/>
          <w:w w:val="100"/>
          <w:sz w:val="18"/>
          <w:szCs w:val="18"/>
        </w:rPr>
        <w:t>i</w:t>
      </w:r>
      <w:r>
        <w:rPr>
          <w:rFonts w:cs="Times New Roman" w:hAnsi="Times New Roman" w:eastAsia="Times New Roman" w:ascii="Times New Roman"/>
          <w:i/>
          <w:spacing w:val="0"/>
          <w:w w:val="100"/>
          <w:sz w:val="18"/>
          <w:szCs w:val="18"/>
        </w:rPr>
        <w:t>ca</w:t>
      </w:r>
      <w:r>
        <w:rPr>
          <w:rFonts w:cs="Times New Roman" w:hAnsi="Times New Roman" w:eastAsia="Times New Roman" w:ascii="Times New Roman"/>
          <w:i/>
          <w:spacing w:val="-10"/>
          <w:w w:val="100"/>
          <w:sz w:val="18"/>
          <w:szCs w:val="18"/>
        </w:rPr>
        <w:t>t</w:t>
      </w:r>
      <w:r>
        <w:rPr>
          <w:rFonts w:cs="Times New Roman" w:hAnsi="Times New Roman" w:eastAsia="Times New Roman" w:ascii="Times New Roman"/>
          <w:i/>
          <w:spacing w:val="10"/>
          <w:w w:val="100"/>
          <w:sz w:val="18"/>
          <w:szCs w:val="18"/>
        </w:rPr>
        <w:t>i</w:t>
      </w:r>
      <w:r>
        <w:rPr>
          <w:rFonts w:cs="Times New Roman" w:hAnsi="Times New Roman" w:eastAsia="Times New Roman" w:ascii="Times New Roman"/>
          <w:i/>
          <w:spacing w:val="0"/>
          <w:w w:val="100"/>
          <w:sz w:val="18"/>
          <w:szCs w:val="18"/>
        </w:rPr>
        <w:t>on</w:t>
      </w:r>
      <w:r>
        <w:rPr>
          <w:rFonts w:cs="Times New Roman" w:hAnsi="Times New Roman" w:eastAsia="Times New Roman" w:ascii="Times New Roman"/>
          <w:i/>
          <w:spacing w:val="-5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18"/>
          <w:szCs w:val="18"/>
        </w:rPr>
        <w:t>of</w:t>
      </w:r>
      <w:r>
        <w:rPr>
          <w:rFonts w:cs="Times New Roman" w:hAnsi="Times New Roman" w:eastAsia="Times New Roman" w:ascii="Times New Roman"/>
          <w:i/>
          <w:spacing w:val="5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18"/>
          <w:szCs w:val="18"/>
        </w:rPr>
        <w:t>the</w:t>
      </w:r>
      <w:r>
        <w:rPr>
          <w:rFonts w:cs="Times New Roman" w:hAnsi="Times New Roman" w:eastAsia="Times New Roman" w:ascii="Times New Roman"/>
          <w:i/>
          <w:spacing w:val="-5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i/>
          <w:spacing w:val="-10"/>
          <w:w w:val="100"/>
          <w:sz w:val="18"/>
          <w:szCs w:val="18"/>
        </w:rPr>
        <w:t>K</w:t>
      </w:r>
      <w:r>
        <w:rPr>
          <w:rFonts w:cs="Times New Roman" w:hAnsi="Times New Roman" w:eastAsia="Times New Roman" w:ascii="Times New Roman"/>
          <w:i/>
          <w:spacing w:val="0"/>
          <w:w w:val="100"/>
          <w:sz w:val="18"/>
          <w:szCs w:val="18"/>
        </w:rPr>
        <w:t>i</w:t>
      </w:r>
      <w:r>
        <w:rPr>
          <w:rFonts w:cs="Times New Roman" w:hAnsi="Times New Roman" w:eastAsia="Times New Roman" w:ascii="Times New Roman"/>
          <w:i/>
          <w:spacing w:val="10"/>
          <w:w w:val="100"/>
          <w:sz w:val="18"/>
          <w:szCs w:val="18"/>
        </w:rPr>
        <w:t>i</w:t>
      </w:r>
      <w:r>
        <w:rPr>
          <w:rFonts w:cs="Times New Roman" w:hAnsi="Times New Roman" w:eastAsia="Times New Roman" w:ascii="Times New Roman"/>
          <w:i/>
          <w:spacing w:val="0"/>
          <w:w w:val="100"/>
          <w:sz w:val="18"/>
          <w:szCs w:val="18"/>
        </w:rPr>
        <w:t>ra</w:t>
      </w:r>
      <w:r>
        <w:rPr>
          <w:rFonts w:cs="Times New Roman" w:hAnsi="Times New Roman" w:eastAsia="Times New Roman" w:ascii="Times New Roman"/>
          <w:i/>
          <w:spacing w:val="5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18"/>
          <w:szCs w:val="18"/>
        </w:rPr>
        <w:t>EV</w:t>
      </w:r>
      <w:r>
        <w:rPr>
          <w:rFonts w:cs="Times New Roman" w:hAnsi="Times New Roman" w:eastAsia="Times New Roman" w:ascii="Times New Roman"/>
          <w:i/>
          <w:spacing w:val="-5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18"/>
          <w:szCs w:val="18"/>
        </w:rPr>
        <w:t>at</w:t>
      </w:r>
      <w:r>
        <w:rPr>
          <w:rFonts w:cs="Times New Roman" w:hAnsi="Times New Roman" w:eastAsia="Times New Roman" w:ascii="Times New Roman"/>
          <w:i/>
          <w:spacing w:val="5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18"/>
          <w:szCs w:val="18"/>
        </w:rPr>
        <w:t>CEDAT</w:t>
      </w:r>
      <w:r>
        <w:rPr>
          <w:rFonts w:cs="Times New Roman" w:hAnsi="Times New Roman" w:eastAsia="Times New Roman" w:ascii="Times New Roman"/>
          <w:spacing w:val="0"/>
          <w:w w:val="100"/>
          <w:sz w:val="18"/>
          <w:szCs w:val="18"/>
        </w:rPr>
      </w:r>
    </w:p>
    <w:p>
      <w:pPr>
        <w:rPr>
          <w:rFonts w:cs="Times New Roman" w:hAnsi="Times New Roman" w:eastAsia="Times New Roman" w:ascii="Times New Roman"/>
          <w:sz w:val="18"/>
          <w:szCs w:val="18"/>
        </w:rPr>
        <w:jc w:val="center"/>
        <w:spacing w:before="3"/>
        <w:ind w:left="547" w:right="555"/>
      </w:pPr>
      <w:r>
        <w:rPr>
          <w:rFonts w:cs="Times New Roman" w:hAnsi="Times New Roman" w:eastAsia="Times New Roman" w:ascii="Times New Roman"/>
          <w:i/>
          <w:spacing w:val="0"/>
          <w:w w:val="100"/>
          <w:sz w:val="18"/>
          <w:szCs w:val="18"/>
        </w:rPr>
        <w:t>–</w:t>
      </w:r>
      <w:r>
        <w:rPr>
          <w:rFonts w:cs="Times New Roman" w:hAnsi="Times New Roman" w:eastAsia="Times New Roman" w:ascii="Times New Roman"/>
          <w:i/>
          <w:spacing w:val="5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18"/>
          <w:szCs w:val="18"/>
        </w:rPr>
        <w:t>Makerere</w:t>
      </w:r>
      <w:r>
        <w:rPr>
          <w:rFonts w:cs="Times New Roman" w:hAnsi="Times New Roman" w:eastAsia="Times New Roman" w:ascii="Times New Roman"/>
          <w:i/>
          <w:spacing w:val="5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18"/>
          <w:szCs w:val="18"/>
        </w:rPr>
        <w:t>U</w:t>
      </w:r>
      <w:r>
        <w:rPr>
          <w:rFonts w:cs="Times New Roman" w:hAnsi="Times New Roman" w:eastAsia="Times New Roman" w:ascii="Times New Roman"/>
          <w:i/>
          <w:spacing w:val="-10"/>
          <w:w w:val="100"/>
          <w:sz w:val="18"/>
          <w:szCs w:val="18"/>
        </w:rPr>
        <w:t>n</w:t>
      </w:r>
      <w:r>
        <w:rPr>
          <w:rFonts w:cs="Times New Roman" w:hAnsi="Times New Roman" w:eastAsia="Times New Roman" w:ascii="Times New Roman"/>
          <w:i/>
          <w:spacing w:val="10"/>
          <w:w w:val="100"/>
          <w:sz w:val="18"/>
          <w:szCs w:val="18"/>
        </w:rPr>
        <w:t>i</w:t>
      </w:r>
      <w:r>
        <w:rPr>
          <w:rFonts w:cs="Times New Roman" w:hAnsi="Times New Roman" w:eastAsia="Times New Roman" w:ascii="Times New Roman"/>
          <w:i/>
          <w:spacing w:val="0"/>
          <w:w w:val="100"/>
          <w:sz w:val="18"/>
          <w:szCs w:val="18"/>
        </w:rPr>
        <w:t>ver</w:t>
      </w:r>
      <w:r>
        <w:rPr>
          <w:rFonts w:cs="Times New Roman" w:hAnsi="Times New Roman" w:eastAsia="Times New Roman" w:ascii="Times New Roman"/>
          <w:i/>
          <w:spacing w:val="-10"/>
          <w:w w:val="100"/>
          <w:sz w:val="18"/>
          <w:szCs w:val="18"/>
        </w:rPr>
        <w:t>s</w:t>
      </w:r>
      <w:r>
        <w:rPr>
          <w:rFonts w:cs="Times New Roman" w:hAnsi="Times New Roman" w:eastAsia="Times New Roman" w:ascii="Times New Roman"/>
          <w:i/>
          <w:spacing w:val="10"/>
          <w:w w:val="100"/>
          <w:sz w:val="18"/>
          <w:szCs w:val="18"/>
        </w:rPr>
        <w:t>i</w:t>
      </w:r>
      <w:r>
        <w:rPr>
          <w:rFonts w:cs="Times New Roman" w:hAnsi="Times New Roman" w:eastAsia="Times New Roman" w:ascii="Times New Roman"/>
          <w:i/>
          <w:spacing w:val="0"/>
          <w:w w:val="100"/>
          <w:sz w:val="18"/>
          <w:szCs w:val="18"/>
        </w:rPr>
        <w:t>ty</w:t>
      </w:r>
      <w:r>
        <w:rPr>
          <w:rFonts w:cs="Times New Roman" w:hAnsi="Times New Roman" w:eastAsia="Times New Roman" w:ascii="Times New Roman"/>
          <w:spacing w:val="0"/>
          <w:w w:val="100"/>
          <w:sz w:val="18"/>
          <w:szCs w:val="18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before="16"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center"/>
        <w:spacing w:lineRule="exact" w:line="240"/>
        <w:ind w:left="354" w:right="188"/>
      </w:pPr>
      <w:r>
        <w:rPr>
          <w:rFonts w:cs="Times New Roman" w:hAnsi="Times New Roman" w:eastAsia="Times New Roman" w:ascii="Times New Roman"/>
          <w:i/>
          <w:spacing w:val="0"/>
          <w:w w:val="100"/>
          <w:position w:val="-1"/>
          <w:sz w:val="22"/>
          <w:szCs w:val="22"/>
        </w:rPr>
        <w:t>Sou</w:t>
      </w:r>
      <w:r>
        <w:rPr>
          <w:rFonts w:cs="Times New Roman" w:hAnsi="Times New Roman" w:eastAsia="Times New Roman" w:ascii="Times New Roman"/>
          <w:i/>
          <w:spacing w:val="4"/>
          <w:w w:val="100"/>
          <w:position w:val="-1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i/>
          <w:spacing w:val="-8"/>
          <w:w w:val="100"/>
          <w:position w:val="-1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i/>
          <w:spacing w:val="2"/>
          <w:w w:val="100"/>
          <w:position w:val="-1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0"/>
          <w:w w:val="100"/>
          <w:position w:val="-1"/>
          <w:sz w:val="22"/>
          <w:szCs w:val="22"/>
        </w:rPr>
        <w:t>;</w:t>
      </w:r>
      <w:r>
        <w:rPr>
          <w:rFonts w:cs="Times New Roman" w:hAnsi="Times New Roman" w:eastAsia="Times New Roman" w:ascii="Times New Roman"/>
          <w:i/>
          <w:spacing w:val="2"/>
          <w:w w:val="100"/>
          <w:position w:val="-1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1"/>
          <w:w w:val="100"/>
          <w:position w:val="-1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i/>
          <w:spacing w:val="0"/>
          <w:w w:val="100"/>
          <w:position w:val="-1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i/>
          <w:spacing w:val="-1"/>
          <w:w w:val="100"/>
          <w:position w:val="-1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i/>
          <w:spacing w:val="-1"/>
          <w:w w:val="100"/>
          <w:position w:val="-1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i/>
          <w:spacing w:val="-1"/>
          <w:w w:val="100"/>
          <w:position w:val="-1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0"/>
          <w:w w:val="100"/>
          <w:position w:val="-1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i/>
          <w:spacing w:val="-1"/>
          <w:w w:val="100"/>
          <w:position w:val="-1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i/>
          <w:spacing w:val="0"/>
          <w:w w:val="100"/>
          <w:position w:val="-1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7"/>
          <w:w w:val="100"/>
          <w:position w:val="-1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4"/>
          <w:w w:val="100"/>
          <w:position w:val="-1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i/>
          <w:spacing w:val="0"/>
          <w:w w:val="100"/>
          <w:position w:val="-1"/>
          <w:sz w:val="22"/>
          <w:szCs w:val="22"/>
        </w:rPr>
        <w:t>ou</w:t>
      </w:r>
      <w:r>
        <w:rPr>
          <w:rFonts w:cs="Times New Roman" w:hAnsi="Times New Roman" w:eastAsia="Times New Roman" w:ascii="Times New Roman"/>
          <w:i/>
          <w:spacing w:val="4"/>
          <w:w w:val="100"/>
          <w:position w:val="-1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i/>
          <w:spacing w:val="-8"/>
          <w:w w:val="100"/>
          <w:position w:val="-1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i/>
          <w:spacing w:val="2"/>
          <w:w w:val="100"/>
          <w:position w:val="-1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0"/>
          <w:w w:val="100"/>
          <w:position w:val="-1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2"/>
          <w:szCs w:val="22"/>
        </w:rPr>
      </w:r>
    </w:p>
    <w:p>
      <w:pPr>
        <w:rPr>
          <w:rFonts w:cs="Times New Roman" w:hAnsi="Times New Roman" w:eastAsia="Times New Roman" w:ascii="Times New Roman"/>
          <w:sz w:val="18"/>
          <w:szCs w:val="18"/>
        </w:rPr>
        <w:jc w:val="center"/>
        <w:spacing w:before="38" w:lineRule="auto" w:line="237"/>
        <w:ind w:left="-16" w:right="769" w:firstLine="2"/>
        <w:sectPr>
          <w:type w:val="continuous"/>
          <w:pgSz w:w="11920" w:h="16840"/>
          <w:pgMar w:top="1360" w:bottom="280" w:left="980" w:right="960"/>
          <w:cols w:num="3" w:equalWidth="off">
            <w:col w:w="3234" w:space="260"/>
            <w:col w:w="2809" w:space="424"/>
            <w:col w:w="3253"/>
          </w:cols>
        </w:sectPr>
      </w:pPr>
      <w:r>
        <w:br w:type="column"/>
      </w:r>
      <w:r>
        <w:rPr>
          <w:rFonts w:cs="Times New Roman" w:hAnsi="Times New Roman" w:eastAsia="Times New Roman" w:ascii="Times New Roman"/>
          <w:i/>
          <w:spacing w:val="0"/>
          <w:w w:val="100"/>
          <w:sz w:val="18"/>
          <w:szCs w:val="18"/>
        </w:rPr>
        <w:t>He</w:t>
      </w:r>
      <w:r>
        <w:rPr>
          <w:rFonts w:cs="Times New Roman" w:hAnsi="Times New Roman" w:eastAsia="Times New Roman" w:ascii="Times New Roman"/>
          <w:i/>
          <w:spacing w:val="5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18"/>
          <w:szCs w:val="18"/>
        </w:rPr>
        <w:t>Y</w:t>
      </w:r>
      <w:r>
        <w:rPr>
          <w:rFonts w:cs="Times New Roman" w:hAnsi="Times New Roman" w:eastAsia="Times New Roman" w:ascii="Times New Roman"/>
          <w:i/>
          <w:spacing w:val="5"/>
          <w:w w:val="100"/>
          <w:sz w:val="18"/>
          <w:szCs w:val="18"/>
        </w:rPr>
        <w:t>.</w:t>
      </w:r>
      <w:r>
        <w:rPr>
          <w:rFonts w:cs="Times New Roman" w:hAnsi="Times New Roman" w:eastAsia="Times New Roman" w:ascii="Times New Roman"/>
          <w:i/>
          <w:spacing w:val="0"/>
          <w:w w:val="100"/>
          <w:sz w:val="18"/>
          <w:szCs w:val="18"/>
        </w:rPr>
        <w:t>K</w:t>
      </w:r>
      <w:r>
        <w:rPr>
          <w:rFonts w:cs="Times New Roman" w:hAnsi="Times New Roman" w:eastAsia="Times New Roman" w:ascii="Times New Roman"/>
          <w:i/>
          <w:spacing w:val="-5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18"/>
          <w:szCs w:val="18"/>
        </w:rPr>
        <w:t>Museve</w:t>
      </w:r>
      <w:r>
        <w:rPr>
          <w:rFonts w:cs="Times New Roman" w:hAnsi="Times New Roman" w:eastAsia="Times New Roman" w:ascii="Times New Roman"/>
          <w:i/>
          <w:spacing w:val="-10"/>
          <w:w w:val="100"/>
          <w:sz w:val="18"/>
          <w:szCs w:val="18"/>
        </w:rPr>
        <w:t>n</w:t>
      </w:r>
      <w:r>
        <w:rPr>
          <w:rFonts w:cs="Times New Roman" w:hAnsi="Times New Roman" w:eastAsia="Times New Roman" w:ascii="Times New Roman"/>
          <w:i/>
          <w:spacing w:val="0"/>
          <w:w w:val="100"/>
          <w:sz w:val="18"/>
          <w:szCs w:val="18"/>
        </w:rPr>
        <w:t>i</w:t>
      </w:r>
      <w:r>
        <w:rPr>
          <w:rFonts w:cs="Times New Roman" w:hAnsi="Times New Roman" w:eastAsia="Times New Roman" w:ascii="Times New Roman"/>
          <w:i/>
          <w:spacing w:val="16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18"/>
          <w:szCs w:val="18"/>
        </w:rPr>
        <w:t>–</w:t>
      </w:r>
      <w:r>
        <w:rPr>
          <w:rFonts w:cs="Times New Roman" w:hAnsi="Times New Roman" w:eastAsia="Times New Roman" w:ascii="Times New Roman"/>
          <w:i/>
          <w:spacing w:val="-5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18"/>
          <w:szCs w:val="18"/>
        </w:rPr>
        <w:t>Pre</w:t>
      </w:r>
      <w:r>
        <w:rPr>
          <w:rFonts w:cs="Times New Roman" w:hAnsi="Times New Roman" w:eastAsia="Times New Roman" w:ascii="Times New Roman"/>
          <w:i/>
          <w:spacing w:val="-10"/>
          <w:w w:val="100"/>
          <w:sz w:val="18"/>
          <w:szCs w:val="18"/>
        </w:rPr>
        <w:t>s</w:t>
      </w:r>
      <w:r>
        <w:rPr>
          <w:rFonts w:cs="Times New Roman" w:hAnsi="Times New Roman" w:eastAsia="Times New Roman" w:ascii="Times New Roman"/>
          <w:i/>
          <w:spacing w:val="10"/>
          <w:w w:val="100"/>
          <w:sz w:val="18"/>
          <w:szCs w:val="18"/>
        </w:rPr>
        <w:t>i</w:t>
      </w:r>
      <w:r>
        <w:rPr>
          <w:rFonts w:cs="Times New Roman" w:hAnsi="Times New Roman" w:eastAsia="Times New Roman" w:ascii="Times New Roman"/>
          <w:i/>
          <w:spacing w:val="0"/>
          <w:w w:val="100"/>
          <w:sz w:val="18"/>
          <w:szCs w:val="18"/>
        </w:rPr>
        <w:t>dent</w:t>
      </w:r>
      <w:r>
        <w:rPr>
          <w:rFonts w:cs="Times New Roman" w:hAnsi="Times New Roman" w:eastAsia="Times New Roman" w:ascii="Times New Roman"/>
          <w:i/>
          <w:spacing w:val="5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18"/>
          <w:szCs w:val="18"/>
        </w:rPr>
        <w:t>of</w:t>
      </w:r>
      <w:r>
        <w:rPr>
          <w:rFonts w:cs="Times New Roman" w:hAnsi="Times New Roman" w:eastAsia="Times New Roman" w:ascii="Times New Roman"/>
          <w:i/>
          <w:spacing w:val="0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18"/>
          <w:szCs w:val="18"/>
        </w:rPr>
        <w:t>Uganda</w:t>
      </w:r>
      <w:r>
        <w:rPr>
          <w:rFonts w:cs="Times New Roman" w:hAnsi="Times New Roman" w:eastAsia="Times New Roman" w:ascii="Times New Roman"/>
          <w:i/>
          <w:spacing w:val="5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18"/>
          <w:szCs w:val="18"/>
        </w:rPr>
        <w:t>Launches</w:t>
      </w:r>
      <w:r>
        <w:rPr>
          <w:rFonts w:cs="Times New Roman" w:hAnsi="Times New Roman" w:eastAsia="Times New Roman" w:ascii="Times New Roman"/>
          <w:i/>
          <w:spacing w:val="5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18"/>
          <w:szCs w:val="18"/>
        </w:rPr>
        <w:t>the</w:t>
      </w:r>
      <w:r>
        <w:rPr>
          <w:rFonts w:cs="Times New Roman" w:hAnsi="Times New Roman" w:eastAsia="Times New Roman" w:ascii="Times New Roman"/>
          <w:i/>
          <w:spacing w:val="-5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i/>
          <w:spacing w:val="-10"/>
          <w:w w:val="100"/>
          <w:sz w:val="18"/>
          <w:szCs w:val="18"/>
        </w:rPr>
        <w:t>K</w:t>
      </w:r>
      <w:r>
        <w:rPr>
          <w:rFonts w:cs="Times New Roman" w:hAnsi="Times New Roman" w:eastAsia="Times New Roman" w:ascii="Times New Roman"/>
          <w:i/>
          <w:spacing w:val="0"/>
          <w:w w:val="100"/>
          <w:sz w:val="18"/>
          <w:szCs w:val="18"/>
        </w:rPr>
        <w:t>i</w:t>
      </w:r>
      <w:r>
        <w:rPr>
          <w:rFonts w:cs="Times New Roman" w:hAnsi="Times New Roman" w:eastAsia="Times New Roman" w:ascii="Times New Roman"/>
          <w:i/>
          <w:spacing w:val="10"/>
          <w:w w:val="100"/>
          <w:sz w:val="18"/>
          <w:szCs w:val="18"/>
        </w:rPr>
        <w:t>i</w:t>
      </w:r>
      <w:r>
        <w:rPr>
          <w:rFonts w:cs="Times New Roman" w:hAnsi="Times New Roman" w:eastAsia="Times New Roman" w:ascii="Times New Roman"/>
          <w:i/>
          <w:spacing w:val="0"/>
          <w:w w:val="100"/>
          <w:sz w:val="18"/>
          <w:szCs w:val="18"/>
        </w:rPr>
        <w:t>ra</w:t>
      </w:r>
      <w:r>
        <w:rPr>
          <w:rFonts w:cs="Times New Roman" w:hAnsi="Times New Roman" w:eastAsia="Times New Roman" w:ascii="Times New Roman"/>
          <w:i/>
          <w:spacing w:val="5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18"/>
          <w:szCs w:val="18"/>
        </w:rPr>
        <w:t>EV</w:t>
      </w:r>
      <w:r>
        <w:rPr>
          <w:rFonts w:cs="Times New Roman" w:hAnsi="Times New Roman" w:eastAsia="Times New Roman" w:ascii="Times New Roman"/>
          <w:i/>
          <w:spacing w:val="-15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i/>
          <w:spacing w:val="10"/>
          <w:w w:val="100"/>
          <w:sz w:val="18"/>
          <w:szCs w:val="18"/>
        </w:rPr>
        <w:t>i</w:t>
      </w:r>
      <w:r>
        <w:rPr>
          <w:rFonts w:cs="Times New Roman" w:hAnsi="Times New Roman" w:eastAsia="Times New Roman" w:ascii="Times New Roman"/>
          <w:i/>
          <w:spacing w:val="0"/>
          <w:w w:val="100"/>
          <w:sz w:val="18"/>
          <w:szCs w:val="18"/>
        </w:rPr>
        <w:t>n</w:t>
      </w:r>
      <w:r>
        <w:rPr>
          <w:rFonts w:cs="Times New Roman" w:hAnsi="Times New Roman" w:eastAsia="Times New Roman" w:ascii="Times New Roman"/>
          <w:i/>
          <w:spacing w:val="0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18"/>
          <w:szCs w:val="18"/>
        </w:rPr>
        <w:t>November</w:t>
      </w:r>
      <w:r>
        <w:rPr>
          <w:rFonts w:cs="Times New Roman" w:hAnsi="Times New Roman" w:eastAsia="Times New Roman" w:ascii="Times New Roman"/>
          <w:i/>
          <w:spacing w:val="5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18"/>
          <w:szCs w:val="18"/>
        </w:rPr>
        <w:t>2011.</w:t>
      </w:r>
      <w:r>
        <w:rPr>
          <w:rFonts w:cs="Times New Roman" w:hAnsi="Times New Roman" w:eastAsia="Times New Roman" w:ascii="Times New Roman"/>
          <w:spacing w:val="0"/>
          <w:w w:val="100"/>
          <w:sz w:val="18"/>
          <w:szCs w:val="18"/>
        </w:rPr>
      </w:r>
    </w:p>
    <w:p>
      <w:pPr>
        <w:rPr>
          <w:sz w:val="15"/>
          <w:szCs w:val="15"/>
        </w:rPr>
        <w:jc w:val="left"/>
        <w:spacing w:lineRule="exact" w:line="140"/>
      </w:pPr>
      <w:r>
        <w:rPr>
          <w:sz w:val="15"/>
          <w:szCs w:val="15"/>
        </w:rPr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both"/>
        <w:spacing w:before="31" w:lineRule="auto" w:line="261"/>
        <w:ind w:left="101" w:right="78"/>
      </w:pPr>
      <w:r>
        <w:rPr>
          <w:rFonts w:cs="Times New Roman" w:hAnsi="Times New Roman" w:eastAsia="Times New Roman" w:ascii="Times New Roman"/>
          <w:b/>
          <w:spacing w:val="3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b/>
          <w:spacing w:val="3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2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b/>
          <w:spacing w:val="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-8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b/>
          <w:spacing w:val="9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-3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;</w:t>
      </w:r>
      <w:r>
        <w:rPr>
          <w:rFonts w:cs="Times New Roman" w:hAnsi="Times New Roman" w:eastAsia="Times New Roman" w:ascii="Times New Roman"/>
          <w:b/>
          <w:spacing w:val="1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6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8"/>
          <w:w w:val="100"/>
          <w:sz w:val="22"/>
          <w:szCs w:val="22"/>
        </w:rPr>
        <w:t>z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1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13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1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1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ng</w:t>
      </w:r>
      <w:r>
        <w:rPr>
          <w:rFonts w:cs="Times New Roman" w:hAnsi="Times New Roman" w:eastAsia="Times New Roman" w:ascii="Times New Roman"/>
          <w:spacing w:val="3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ud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4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4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4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6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k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4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of</w:t>
      </w:r>
      <w:r>
        <w:rPr>
          <w:rFonts w:cs="Times New Roman" w:hAnsi="Times New Roman" w:eastAsia="Times New Roman" w:ascii="Times New Roman"/>
          <w:spacing w:val="4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4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7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4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b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4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3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4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ov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J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2016</w:t>
      </w:r>
    </w:p>
    <w:p>
      <w:pPr>
        <w:rPr>
          <w:sz w:val="19"/>
          <w:szCs w:val="19"/>
        </w:rPr>
        <w:jc w:val="left"/>
        <w:spacing w:before="1" w:lineRule="exact" w:line="180"/>
      </w:pPr>
      <w:r>
        <w:rPr>
          <w:sz w:val="19"/>
          <w:szCs w:val="19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  <w:sectPr>
          <w:type w:val="continuous"/>
          <w:pgSz w:w="11920" w:h="16840"/>
          <w:pgMar w:top="1360" w:bottom="280" w:left="980" w:right="960"/>
        </w:sectPr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0"/>
          <w:szCs w:val="20"/>
        </w:rPr>
        <w:jc w:val="center"/>
        <w:spacing w:before="34"/>
        <w:ind w:left="894" w:right="-37"/>
      </w:pPr>
      <w:r>
        <w:pict>
          <v:group style="position:absolute;margin-left:92.75pt;margin-top:-111.019pt;width:186.6pt;height:112.75pt;mso-position-horizontal-relative:page;mso-position-vertical-relative:paragraph;z-index:-2569" coordorigin="1855,-2220" coordsize="3732,2255">
            <v:shape type="#_x0000_t75" style="position:absolute;left:1870;top:-2205;width:3702;height:2225">
              <v:imagedata o:title="" r:id="rId35"/>
            </v:shape>
            <v:shape style="position:absolute;left:1863;top:-2213;width:3717;height:2240" coordorigin="1863,-2213" coordsize="3717,2240" path="m1863,27l5580,27,5580,-2213,1863,-2213,1863,27xe" filled="f" stroked="t" strokeweight="0.75pt" strokecolor="#000000">
              <v:path arrowok="t"/>
            </v:shape>
            <w10:wrap type="none"/>
          </v:group>
        </w:pict>
      </w:r>
      <w:r>
        <w:pict>
          <v:group style="position:absolute;margin-left:287.145pt;margin-top:-111.009pt;width:208.75pt;height:112.75pt;mso-position-horizontal-relative:page;mso-position-vertical-relative:paragraph;z-index:-2568" coordorigin="5743,-2220" coordsize="4175,2255">
            <v:shape type="#_x0000_t75" style="position:absolute;left:5758;top:-2205;width:4145;height:2225">
              <v:imagedata o:title="" r:id="rId36"/>
            </v:shape>
            <v:shape style="position:absolute;left:5750;top:-2213;width:4160;height:2240" coordorigin="5750,-2213" coordsize="4160,2240" path="m5750,27l9910,27,9910,-2213,5750,-2213,5750,27xe" filled="f" stroked="t" strokeweight="0.75pt" strokecolor="#000000">
              <v:path arrowok="t"/>
            </v:shape>
            <w10:wrap type="none"/>
          </v:group>
        </w:pict>
      </w:r>
      <w:r>
        <w:rPr>
          <w:rFonts w:cs="Times New Roman" w:hAnsi="Times New Roman" w:eastAsia="Times New Roman" w:ascii="Times New Roman"/>
          <w:i/>
          <w:spacing w:val="-4"/>
          <w:w w:val="100"/>
          <w:sz w:val="20"/>
          <w:szCs w:val="20"/>
        </w:rPr>
        <w:t>G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e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n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Sa</w:t>
      </w:r>
      <w:r>
        <w:rPr>
          <w:rFonts w:cs="Times New Roman" w:hAnsi="Times New Roman" w:eastAsia="Times New Roman" w:ascii="Times New Roman"/>
          <w:i/>
          <w:spacing w:val="4"/>
          <w:w w:val="100"/>
          <w:sz w:val="20"/>
          <w:szCs w:val="20"/>
        </w:rPr>
        <w:t>l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e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h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-7"/>
          <w:w w:val="100"/>
          <w:sz w:val="20"/>
          <w:szCs w:val="20"/>
        </w:rPr>
        <w:t>(</w:t>
      </w:r>
      <w:r>
        <w:rPr>
          <w:rFonts w:cs="Times New Roman" w:hAnsi="Times New Roman" w:eastAsia="Times New Roman" w:ascii="Times New Roman"/>
          <w:i/>
          <w:spacing w:val="-1"/>
          <w:w w:val="100"/>
          <w:sz w:val="20"/>
          <w:szCs w:val="20"/>
        </w:rPr>
        <w:t>L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)</w:t>
      </w:r>
      <w:r>
        <w:rPr>
          <w:rFonts w:cs="Times New Roman" w:hAnsi="Times New Roman" w:eastAsia="Times New Roman" w:ascii="Times New Roman"/>
          <w:i/>
          <w:spacing w:val="3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&amp;</w:t>
      </w:r>
      <w:r>
        <w:rPr>
          <w:rFonts w:cs="Times New Roman" w:hAnsi="Times New Roman" w:eastAsia="Times New Roman" w:ascii="Times New Roman"/>
          <w:i/>
          <w:spacing w:val="-6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-3"/>
          <w:w w:val="100"/>
          <w:sz w:val="20"/>
          <w:szCs w:val="20"/>
        </w:rPr>
        <w:t>C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h</w:t>
      </w:r>
      <w:r>
        <w:rPr>
          <w:rFonts w:cs="Times New Roman" w:hAnsi="Times New Roman" w:eastAsia="Times New Roman" w:ascii="Times New Roman"/>
          <w:i/>
          <w:spacing w:val="4"/>
          <w:w w:val="100"/>
          <w:sz w:val="20"/>
          <w:szCs w:val="20"/>
        </w:rPr>
        <w:t>i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n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e</w:t>
      </w:r>
      <w:r>
        <w:rPr>
          <w:rFonts w:cs="Times New Roman" w:hAnsi="Times New Roman" w:eastAsia="Times New Roman" w:ascii="Times New Roman"/>
          <w:i/>
          <w:spacing w:val="5"/>
          <w:w w:val="100"/>
          <w:sz w:val="20"/>
          <w:szCs w:val="20"/>
        </w:rPr>
        <w:t>s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e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-2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i/>
          <w:spacing w:val="-4"/>
          <w:w w:val="100"/>
          <w:sz w:val="20"/>
          <w:szCs w:val="20"/>
        </w:rPr>
        <w:t>m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ba</w:t>
      </w:r>
      <w:r>
        <w:rPr>
          <w:rFonts w:cs="Times New Roman" w:hAnsi="Times New Roman" w:eastAsia="Times New Roman" w:ascii="Times New Roman"/>
          <w:i/>
          <w:spacing w:val="2"/>
          <w:w w:val="100"/>
          <w:sz w:val="20"/>
          <w:szCs w:val="20"/>
        </w:rPr>
        <w:t>s</w:t>
      </w:r>
      <w:r>
        <w:rPr>
          <w:rFonts w:cs="Times New Roman" w:hAnsi="Times New Roman" w:eastAsia="Times New Roman" w:ascii="Times New Roman"/>
          <w:i/>
          <w:spacing w:val="2"/>
          <w:w w:val="100"/>
          <w:sz w:val="20"/>
          <w:szCs w:val="20"/>
        </w:rPr>
        <w:t>s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ador</w:t>
      </w:r>
      <w:r>
        <w:rPr>
          <w:rFonts w:cs="Times New Roman" w:hAnsi="Times New Roman" w:eastAsia="Times New Roman" w:ascii="Times New Roman"/>
          <w:i/>
          <w:spacing w:val="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-1"/>
          <w:w w:val="100"/>
          <w:sz w:val="20"/>
          <w:szCs w:val="20"/>
        </w:rPr>
        <w:t>Z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hao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0"/>
          <w:szCs w:val="20"/>
        </w:rPr>
        <w:jc w:val="center"/>
        <w:spacing w:lineRule="exact" w:line="220"/>
        <w:ind w:left="1477" w:right="542"/>
      </w:pPr>
      <w:r>
        <w:rPr>
          <w:rFonts w:cs="Times New Roman" w:hAnsi="Times New Roman" w:eastAsia="Times New Roman" w:ascii="Times New Roman"/>
          <w:i/>
          <w:spacing w:val="-11"/>
          <w:w w:val="100"/>
          <w:position w:val="-1"/>
          <w:sz w:val="20"/>
          <w:szCs w:val="20"/>
        </w:rPr>
        <w:t>Y</w:t>
      </w:r>
      <w:r>
        <w:rPr>
          <w:rFonts w:cs="Times New Roman" w:hAnsi="Times New Roman" w:eastAsia="Times New Roman" w:ascii="Times New Roman"/>
          <w:i/>
          <w:spacing w:val="0"/>
          <w:w w:val="100"/>
          <w:position w:val="-1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i/>
          <w:spacing w:val="4"/>
          <w:w w:val="100"/>
          <w:position w:val="-1"/>
          <w:sz w:val="20"/>
          <w:szCs w:val="20"/>
        </w:rPr>
        <w:t>l</w:t>
      </w:r>
      <w:r>
        <w:rPr>
          <w:rFonts w:cs="Times New Roman" w:hAnsi="Times New Roman" w:eastAsia="Times New Roman" w:ascii="Times New Roman"/>
          <w:i/>
          <w:spacing w:val="0"/>
          <w:w w:val="100"/>
          <w:position w:val="-1"/>
          <w:sz w:val="20"/>
          <w:szCs w:val="20"/>
        </w:rPr>
        <w:t>i</w:t>
      </w:r>
      <w:r>
        <w:rPr>
          <w:rFonts w:cs="Times New Roman" w:hAnsi="Times New Roman" w:eastAsia="Times New Roman" w:ascii="Times New Roman"/>
          <w:i/>
          <w:spacing w:val="4"/>
          <w:w w:val="100"/>
          <w:position w:val="-1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4"/>
          <w:w w:val="100"/>
          <w:position w:val="-1"/>
          <w:sz w:val="20"/>
          <w:szCs w:val="20"/>
        </w:rPr>
        <w:t>t</w:t>
      </w:r>
      <w:r>
        <w:rPr>
          <w:rFonts w:cs="Times New Roman" w:hAnsi="Times New Roman" w:eastAsia="Times New Roman" w:ascii="Times New Roman"/>
          <w:i/>
          <w:spacing w:val="1"/>
          <w:w w:val="100"/>
          <w:position w:val="-1"/>
          <w:sz w:val="20"/>
          <w:szCs w:val="20"/>
        </w:rPr>
        <w:t>e</w:t>
      </w:r>
      <w:r>
        <w:rPr>
          <w:rFonts w:cs="Times New Roman" w:hAnsi="Times New Roman" w:eastAsia="Times New Roman" w:ascii="Times New Roman"/>
          <w:i/>
          <w:spacing w:val="2"/>
          <w:w w:val="100"/>
          <w:position w:val="-1"/>
          <w:sz w:val="20"/>
          <w:szCs w:val="20"/>
        </w:rPr>
        <w:t>s</w:t>
      </w:r>
      <w:r>
        <w:rPr>
          <w:rFonts w:cs="Times New Roman" w:hAnsi="Times New Roman" w:eastAsia="Times New Roman" w:ascii="Times New Roman"/>
          <w:i/>
          <w:spacing w:val="0"/>
          <w:w w:val="100"/>
          <w:position w:val="-1"/>
          <w:sz w:val="20"/>
          <w:szCs w:val="20"/>
        </w:rPr>
        <w:t>t</w:t>
      </w:r>
      <w:r>
        <w:rPr>
          <w:rFonts w:cs="Times New Roman" w:hAnsi="Times New Roman" w:eastAsia="Times New Roman" w:ascii="Times New Roman"/>
          <w:i/>
          <w:spacing w:val="4"/>
          <w:w w:val="100"/>
          <w:position w:val="-1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position w:val="-1"/>
          <w:sz w:val="20"/>
          <w:szCs w:val="20"/>
        </w:rPr>
        <w:t>d</w:t>
      </w:r>
      <w:r>
        <w:rPr>
          <w:rFonts w:cs="Times New Roman" w:hAnsi="Times New Roman" w:eastAsia="Times New Roman" w:ascii="Times New Roman"/>
          <w:i/>
          <w:spacing w:val="-8"/>
          <w:w w:val="100"/>
          <w:position w:val="-1"/>
          <w:sz w:val="20"/>
          <w:szCs w:val="20"/>
        </w:rPr>
        <w:t>r</w:t>
      </w:r>
      <w:r>
        <w:rPr>
          <w:rFonts w:cs="Times New Roman" w:hAnsi="Times New Roman" w:eastAsia="Times New Roman" w:ascii="Times New Roman"/>
          <w:i/>
          <w:spacing w:val="4"/>
          <w:w w:val="100"/>
          <w:position w:val="-1"/>
          <w:sz w:val="20"/>
          <w:szCs w:val="20"/>
        </w:rPr>
        <w:t>i</w:t>
      </w:r>
      <w:r>
        <w:rPr>
          <w:rFonts w:cs="Times New Roman" w:hAnsi="Times New Roman" w:eastAsia="Times New Roman" w:ascii="Times New Roman"/>
          <w:i/>
          <w:spacing w:val="1"/>
          <w:w w:val="100"/>
          <w:position w:val="-1"/>
          <w:sz w:val="20"/>
          <w:szCs w:val="20"/>
        </w:rPr>
        <w:t>v</w:t>
      </w:r>
      <w:r>
        <w:rPr>
          <w:rFonts w:cs="Times New Roman" w:hAnsi="Times New Roman" w:eastAsia="Times New Roman" w:ascii="Times New Roman"/>
          <w:i/>
          <w:spacing w:val="0"/>
          <w:w w:val="100"/>
          <w:position w:val="-1"/>
          <w:sz w:val="20"/>
          <w:szCs w:val="20"/>
        </w:rPr>
        <w:t>e</w:t>
      </w:r>
      <w:r>
        <w:rPr>
          <w:rFonts w:cs="Times New Roman" w:hAnsi="Times New Roman" w:eastAsia="Times New Roman" w:ascii="Times New Roman"/>
          <w:i/>
          <w:spacing w:val="1"/>
          <w:w w:val="100"/>
          <w:position w:val="-1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4"/>
          <w:w w:val="100"/>
          <w:position w:val="-1"/>
          <w:sz w:val="20"/>
          <w:szCs w:val="20"/>
        </w:rPr>
        <w:t>t</w:t>
      </w:r>
      <w:r>
        <w:rPr>
          <w:rFonts w:cs="Times New Roman" w:hAnsi="Times New Roman" w:eastAsia="Times New Roman" w:ascii="Times New Roman"/>
          <w:i/>
          <w:spacing w:val="0"/>
          <w:w w:val="100"/>
          <w:position w:val="-1"/>
          <w:sz w:val="20"/>
          <w:szCs w:val="20"/>
        </w:rPr>
        <w:t>he</w:t>
      </w:r>
      <w:r>
        <w:rPr>
          <w:rFonts w:cs="Times New Roman" w:hAnsi="Times New Roman" w:eastAsia="Times New Roman" w:ascii="Times New Roman"/>
          <w:i/>
          <w:spacing w:val="-9"/>
          <w:w w:val="100"/>
          <w:position w:val="-1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3"/>
          <w:w w:val="100"/>
          <w:position w:val="-1"/>
          <w:sz w:val="20"/>
          <w:szCs w:val="20"/>
        </w:rPr>
        <w:t>M</w:t>
      </w:r>
      <w:r>
        <w:rPr>
          <w:rFonts w:cs="Times New Roman" w:hAnsi="Times New Roman" w:eastAsia="Times New Roman" w:ascii="Times New Roman"/>
          <w:i/>
          <w:spacing w:val="0"/>
          <w:w w:val="100"/>
          <w:position w:val="-1"/>
          <w:sz w:val="20"/>
          <w:szCs w:val="20"/>
        </w:rPr>
        <w:t>V</w:t>
      </w:r>
      <w:r>
        <w:rPr>
          <w:rFonts w:cs="Times New Roman" w:hAnsi="Times New Roman" w:eastAsia="Times New Roman" w:ascii="Times New Roman"/>
          <w:i/>
          <w:spacing w:val="-2"/>
          <w:w w:val="100"/>
          <w:position w:val="-1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3"/>
          <w:w w:val="100"/>
          <w:position w:val="-1"/>
          <w:sz w:val="20"/>
          <w:szCs w:val="20"/>
        </w:rPr>
        <w:t>M</w:t>
      </w:r>
      <w:r>
        <w:rPr>
          <w:rFonts w:cs="Times New Roman" w:hAnsi="Times New Roman" w:eastAsia="Times New Roman" w:ascii="Times New Roman"/>
          <w:i/>
          <w:spacing w:val="0"/>
          <w:w w:val="100"/>
          <w:position w:val="-1"/>
          <w:sz w:val="20"/>
          <w:szCs w:val="20"/>
        </w:rPr>
        <w:t>u</w:t>
      </w:r>
      <w:r>
        <w:rPr>
          <w:rFonts w:cs="Times New Roman" w:hAnsi="Times New Roman" w:eastAsia="Times New Roman" w:ascii="Times New Roman"/>
          <w:i/>
          <w:spacing w:val="-6"/>
          <w:w w:val="100"/>
          <w:position w:val="-1"/>
          <w:sz w:val="20"/>
          <w:szCs w:val="20"/>
        </w:rPr>
        <w:t>l</w:t>
      </w:r>
      <w:r>
        <w:rPr>
          <w:rFonts w:cs="Times New Roman" w:hAnsi="Times New Roman" w:eastAsia="Times New Roman" w:ascii="Times New Roman"/>
          <w:i/>
          <w:spacing w:val="4"/>
          <w:w w:val="100"/>
          <w:position w:val="-1"/>
          <w:sz w:val="20"/>
          <w:szCs w:val="20"/>
        </w:rPr>
        <w:t>i</w:t>
      </w:r>
      <w:r>
        <w:rPr>
          <w:rFonts w:cs="Times New Roman" w:hAnsi="Times New Roman" w:eastAsia="Times New Roman" w:ascii="Times New Roman"/>
          <w:i/>
          <w:spacing w:val="-4"/>
          <w:w w:val="100"/>
          <w:position w:val="-1"/>
          <w:sz w:val="20"/>
          <w:szCs w:val="20"/>
        </w:rPr>
        <w:t>m</w:t>
      </w:r>
      <w:r>
        <w:rPr>
          <w:rFonts w:cs="Times New Roman" w:hAnsi="Times New Roman" w:eastAsia="Times New Roman" w:ascii="Times New Roman"/>
          <w:i/>
          <w:spacing w:val="0"/>
          <w:w w:val="100"/>
          <w:position w:val="-1"/>
          <w:sz w:val="20"/>
          <w:szCs w:val="20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0"/>
          <w:szCs w:val="20"/>
        </w:rPr>
        <w:jc w:val="left"/>
        <w:spacing w:before="34"/>
        <w:ind w:right="837"/>
        <w:sectPr>
          <w:type w:val="continuous"/>
          <w:pgSz w:w="11920" w:h="16840"/>
          <w:pgMar w:top="1360" w:bottom="280" w:left="980" w:right="960"/>
          <w:cols w:num="2" w:equalWidth="off">
            <w:col w:w="4463" w:space="292"/>
            <w:col w:w="5225"/>
          </w:cols>
        </w:sectPr>
      </w:pPr>
      <w:r>
        <w:br w:type="column"/>
      </w:r>
      <w:r>
        <w:rPr>
          <w:rFonts w:cs="Times New Roman" w:hAnsi="Times New Roman" w:eastAsia="Times New Roman" w:ascii="Times New Roman"/>
          <w:i/>
          <w:spacing w:val="-1"/>
          <w:w w:val="100"/>
          <w:sz w:val="20"/>
          <w:szCs w:val="20"/>
        </w:rPr>
        <w:t>T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he</w:t>
      </w:r>
      <w:r>
        <w:rPr>
          <w:rFonts w:cs="Times New Roman" w:hAnsi="Times New Roman" w:eastAsia="Times New Roman" w:ascii="Times New Roman"/>
          <w:i/>
          <w:spacing w:val="2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3"/>
          <w:w w:val="100"/>
          <w:sz w:val="20"/>
          <w:szCs w:val="20"/>
        </w:rPr>
        <w:t>M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k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e</w:t>
      </w:r>
      <w:r>
        <w:rPr>
          <w:rFonts w:cs="Times New Roman" w:hAnsi="Times New Roman" w:eastAsia="Times New Roman" w:ascii="Times New Roman"/>
          <w:i/>
          <w:spacing w:val="2"/>
          <w:w w:val="100"/>
          <w:sz w:val="20"/>
          <w:szCs w:val="20"/>
        </w:rPr>
        <w:t>r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e</w:t>
      </w:r>
      <w:r>
        <w:rPr>
          <w:rFonts w:cs="Times New Roman" w:hAnsi="Times New Roman" w:eastAsia="Times New Roman" w:ascii="Times New Roman"/>
          <w:i/>
          <w:spacing w:val="2"/>
          <w:w w:val="100"/>
          <w:sz w:val="20"/>
          <w:szCs w:val="20"/>
        </w:rPr>
        <w:t>r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e</w:t>
      </w:r>
      <w:r>
        <w:rPr>
          <w:rFonts w:cs="Times New Roman" w:hAnsi="Times New Roman" w:eastAsia="Times New Roman" w:ascii="Times New Roman"/>
          <w:i/>
          <w:spacing w:val="2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-4"/>
          <w:w w:val="100"/>
          <w:sz w:val="20"/>
          <w:szCs w:val="20"/>
        </w:rPr>
        <w:t>U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n</w:t>
      </w:r>
      <w:r>
        <w:rPr>
          <w:rFonts w:cs="Times New Roman" w:hAnsi="Times New Roman" w:eastAsia="Times New Roman" w:ascii="Times New Roman"/>
          <w:i/>
          <w:spacing w:val="4"/>
          <w:w w:val="100"/>
          <w:sz w:val="20"/>
          <w:szCs w:val="20"/>
        </w:rPr>
        <w:t>i</w:t>
      </w:r>
      <w:r>
        <w:rPr>
          <w:rFonts w:cs="Times New Roman" w:hAnsi="Times New Roman" w:eastAsia="Times New Roman" w:ascii="Times New Roman"/>
          <w:i/>
          <w:spacing w:val="-9"/>
          <w:w w:val="100"/>
          <w:sz w:val="20"/>
          <w:szCs w:val="20"/>
        </w:rPr>
        <w:t>v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e</w:t>
      </w:r>
      <w:r>
        <w:rPr>
          <w:rFonts w:cs="Times New Roman" w:hAnsi="Times New Roman" w:eastAsia="Times New Roman" w:ascii="Times New Roman"/>
          <w:i/>
          <w:spacing w:val="2"/>
          <w:w w:val="100"/>
          <w:sz w:val="20"/>
          <w:szCs w:val="20"/>
        </w:rPr>
        <w:t>r</w:t>
      </w:r>
      <w:r>
        <w:rPr>
          <w:rFonts w:cs="Times New Roman" w:hAnsi="Times New Roman" w:eastAsia="Times New Roman" w:ascii="Times New Roman"/>
          <w:i/>
          <w:spacing w:val="2"/>
          <w:w w:val="100"/>
          <w:sz w:val="20"/>
          <w:szCs w:val="20"/>
        </w:rPr>
        <w:t>s</w:t>
      </w:r>
      <w:r>
        <w:rPr>
          <w:rFonts w:cs="Times New Roman" w:hAnsi="Times New Roman" w:eastAsia="Times New Roman" w:ascii="Times New Roman"/>
          <w:i/>
          <w:spacing w:val="-6"/>
          <w:w w:val="100"/>
          <w:sz w:val="20"/>
          <w:szCs w:val="20"/>
        </w:rPr>
        <w:t>i</w:t>
      </w:r>
      <w:r>
        <w:rPr>
          <w:rFonts w:cs="Times New Roman" w:hAnsi="Times New Roman" w:eastAsia="Times New Roman" w:ascii="Times New Roman"/>
          <w:i/>
          <w:spacing w:val="4"/>
          <w:w w:val="100"/>
          <w:sz w:val="20"/>
          <w:szCs w:val="20"/>
        </w:rPr>
        <w:t>t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y</w:t>
      </w:r>
      <w:r>
        <w:rPr>
          <w:rFonts w:cs="Times New Roman" w:hAnsi="Times New Roman" w:eastAsia="Times New Roman" w:ascii="Times New Roman"/>
          <w:i/>
          <w:spacing w:val="2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-2"/>
          <w:w w:val="100"/>
          <w:sz w:val="20"/>
          <w:szCs w:val="20"/>
        </w:rPr>
        <w:t>R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e</w:t>
      </w:r>
      <w:r>
        <w:rPr>
          <w:rFonts w:cs="Times New Roman" w:hAnsi="Times New Roman" w:eastAsia="Times New Roman" w:ascii="Times New Roman"/>
          <w:i/>
          <w:spacing w:val="2"/>
          <w:w w:val="100"/>
          <w:sz w:val="20"/>
          <w:szCs w:val="20"/>
        </w:rPr>
        <w:t>s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e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i/>
          <w:spacing w:val="-8"/>
          <w:w w:val="100"/>
          <w:sz w:val="20"/>
          <w:szCs w:val="20"/>
        </w:rPr>
        <w:t>r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c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h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e</w:t>
      </w:r>
      <w:r>
        <w:rPr>
          <w:rFonts w:cs="Times New Roman" w:hAnsi="Times New Roman" w:eastAsia="Times New Roman" w:ascii="Times New Roman"/>
          <w:i/>
          <w:spacing w:val="2"/>
          <w:w w:val="100"/>
          <w:sz w:val="20"/>
          <w:szCs w:val="20"/>
        </w:rPr>
        <w:t>r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s</w:t>
      </w:r>
      <w:r>
        <w:rPr>
          <w:rFonts w:cs="Times New Roman" w:hAnsi="Times New Roman" w:eastAsia="Times New Roman" w:ascii="Times New Roman"/>
          <w:i/>
          <w:spacing w:val="1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4"/>
          <w:w w:val="100"/>
          <w:sz w:val="20"/>
          <w:szCs w:val="20"/>
        </w:rPr>
        <w:t>t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e</w:t>
      </w:r>
      <w:r>
        <w:rPr>
          <w:rFonts w:cs="Times New Roman" w:hAnsi="Times New Roman" w:eastAsia="Times New Roman" w:ascii="Times New Roman"/>
          <w:i/>
          <w:spacing w:val="2"/>
          <w:w w:val="100"/>
          <w:sz w:val="20"/>
          <w:szCs w:val="20"/>
        </w:rPr>
        <w:t>s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t</w:t>
      </w:r>
      <w:r>
        <w:rPr>
          <w:rFonts w:cs="Times New Roman" w:hAnsi="Times New Roman" w:eastAsia="Times New Roman" w:ascii="Times New Roman"/>
          <w:i/>
          <w:spacing w:val="24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-10"/>
          <w:w w:val="100"/>
          <w:sz w:val="20"/>
          <w:szCs w:val="20"/>
        </w:rPr>
        <w:t>p</w:t>
      </w:r>
      <w:r>
        <w:rPr>
          <w:rFonts w:cs="Times New Roman" w:hAnsi="Times New Roman" w:eastAsia="Times New Roman" w:ascii="Times New Roman"/>
          <w:i/>
          <w:spacing w:val="4"/>
          <w:w w:val="100"/>
          <w:sz w:val="20"/>
          <w:szCs w:val="20"/>
        </w:rPr>
        <w:t>l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ough</w:t>
      </w:r>
      <w:r>
        <w:rPr>
          <w:rFonts w:cs="Times New Roman" w:hAnsi="Times New Roman" w:eastAsia="Times New Roman" w:ascii="Times New Roman"/>
          <w:i/>
          <w:spacing w:val="4"/>
          <w:w w:val="100"/>
          <w:sz w:val="20"/>
          <w:szCs w:val="20"/>
        </w:rPr>
        <w:t>i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ng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u</w:t>
      </w:r>
      <w:r>
        <w:rPr>
          <w:rFonts w:cs="Times New Roman" w:hAnsi="Times New Roman" w:eastAsia="Times New Roman" w:ascii="Times New Roman"/>
          <w:i/>
          <w:spacing w:val="2"/>
          <w:w w:val="100"/>
          <w:sz w:val="20"/>
          <w:szCs w:val="20"/>
        </w:rPr>
        <w:t>s</w:t>
      </w:r>
      <w:r>
        <w:rPr>
          <w:rFonts w:cs="Times New Roman" w:hAnsi="Times New Roman" w:eastAsia="Times New Roman" w:ascii="Times New Roman"/>
          <w:i/>
          <w:spacing w:val="4"/>
          <w:w w:val="100"/>
          <w:sz w:val="20"/>
          <w:szCs w:val="20"/>
        </w:rPr>
        <w:t>i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ng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4"/>
          <w:w w:val="100"/>
          <w:sz w:val="20"/>
          <w:szCs w:val="20"/>
        </w:rPr>
        <w:t>t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he</w:t>
      </w:r>
      <w:r>
        <w:rPr>
          <w:rFonts w:cs="Times New Roman" w:hAnsi="Times New Roman" w:eastAsia="Times New Roman" w:ascii="Times New Roman"/>
          <w:i/>
          <w:spacing w:val="-9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3"/>
          <w:w w:val="100"/>
          <w:sz w:val="20"/>
          <w:szCs w:val="20"/>
        </w:rPr>
        <w:t>M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V</w:t>
      </w:r>
      <w:r>
        <w:rPr>
          <w:rFonts w:cs="Times New Roman" w:hAnsi="Times New Roman" w:eastAsia="Times New Roman" w:ascii="Times New Roman"/>
          <w:i/>
          <w:spacing w:val="-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3"/>
          <w:w w:val="100"/>
          <w:sz w:val="20"/>
          <w:szCs w:val="20"/>
        </w:rPr>
        <w:t>M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u</w:t>
      </w:r>
      <w:r>
        <w:rPr>
          <w:rFonts w:cs="Times New Roman" w:hAnsi="Times New Roman" w:eastAsia="Times New Roman" w:ascii="Times New Roman"/>
          <w:i/>
          <w:spacing w:val="-6"/>
          <w:w w:val="100"/>
          <w:sz w:val="20"/>
          <w:szCs w:val="20"/>
        </w:rPr>
        <w:t>l</w:t>
      </w:r>
      <w:r>
        <w:rPr>
          <w:rFonts w:cs="Times New Roman" w:hAnsi="Times New Roman" w:eastAsia="Times New Roman" w:ascii="Times New Roman"/>
          <w:i/>
          <w:spacing w:val="4"/>
          <w:w w:val="100"/>
          <w:sz w:val="20"/>
          <w:szCs w:val="20"/>
        </w:rPr>
        <w:t>i</w:t>
      </w:r>
      <w:r>
        <w:rPr>
          <w:rFonts w:cs="Times New Roman" w:hAnsi="Times New Roman" w:eastAsia="Times New Roman" w:ascii="Times New Roman"/>
          <w:i/>
          <w:spacing w:val="-4"/>
          <w:w w:val="100"/>
          <w:sz w:val="20"/>
          <w:szCs w:val="20"/>
        </w:rPr>
        <w:t>m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i</w:t>
      </w:r>
      <w:r>
        <w:rPr>
          <w:rFonts w:cs="Times New Roman" w:hAnsi="Times New Roman" w:eastAsia="Times New Roman" w:ascii="Times New Roman"/>
          <w:i/>
          <w:spacing w:val="4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p</w:t>
      </w:r>
      <w:r>
        <w:rPr>
          <w:rFonts w:cs="Times New Roman" w:hAnsi="Times New Roman" w:eastAsia="Times New Roman" w:ascii="Times New Roman"/>
          <w:i/>
          <w:spacing w:val="2"/>
          <w:w w:val="100"/>
          <w:sz w:val="20"/>
          <w:szCs w:val="20"/>
        </w:rPr>
        <w:t>r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o</w:t>
      </w:r>
      <w:r>
        <w:rPr>
          <w:rFonts w:cs="Times New Roman" w:hAnsi="Times New Roman" w:eastAsia="Times New Roman" w:ascii="Times New Roman"/>
          <w:i/>
          <w:spacing w:val="4"/>
          <w:w w:val="100"/>
          <w:sz w:val="20"/>
          <w:szCs w:val="20"/>
        </w:rPr>
        <w:t>t</w:t>
      </w:r>
      <w:r>
        <w:rPr>
          <w:rFonts w:cs="Times New Roman" w:hAnsi="Times New Roman" w:eastAsia="Times New Roman" w:ascii="Times New Roman"/>
          <w:i/>
          <w:spacing w:val="-10"/>
          <w:w w:val="100"/>
          <w:sz w:val="20"/>
          <w:szCs w:val="20"/>
        </w:rPr>
        <w:t>o</w:t>
      </w:r>
      <w:r>
        <w:rPr>
          <w:rFonts w:cs="Times New Roman" w:hAnsi="Times New Roman" w:eastAsia="Times New Roman" w:ascii="Times New Roman"/>
          <w:i/>
          <w:spacing w:val="4"/>
          <w:w w:val="100"/>
          <w:sz w:val="20"/>
          <w:szCs w:val="20"/>
        </w:rPr>
        <w:t>t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y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pe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-6"/>
          <w:w w:val="100"/>
          <w:sz w:val="20"/>
          <w:szCs w:val="20"/>
        </w:rPr>
        <w:t>t</w:t>
      </w:r>
      <w:r>
        <w:rPr>
          <w:rFonts w:cs="Times New Roman" w:hAnsi="Times New Roman" w:eastAsia="Times New Roman" w:ascii="Times New Roman"/>
          <w:i/>
          <w:spacing w:val="2"/>
          <w:w w:val="100"/>
          <w:sz w:val="20"/>
          <w:szCs w:val="20"/>
        </w:rPr>
        <w:t>r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c</w:t>
      </w:r>
      <w:r>
        <w:rPr>
          <w:rFonts w:cs="Times New Roman" w:hAnsi="Times New Roman" w:eastAsia="Times New Roman" w:ascii="Times New Roman"/>
          <w:i/>
          <w:spacing w:val="4"/>
          <w:w w:val="100"/>
          <w:sz w:val="20"/>
          <w:szCs w:val="20"/>
        </w:rPr>
        <w:t>t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o</w:t>
      </w:r>
      <w:r>
        <w:rPr>
          <w:rFonts w:cs="Times New Roman" w:hAnsi="Times New Roman" w:eastAsia="Times New Roman" w:ascii="Times New Roman"/>
          <w:i/>
          <w:spacing w:val="2"/>
          <w:w w:val="100"/>
          <w:sz w:val="20"/>
          <w:szCs w:val="20"/>
        </w:rPr>
        <w:t>r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0"/>
          <w:szCs w:val="20"/>
        </w:rPr>
        <w:jc w:val="center"/>
        <w:ind w:left="3489" w:right="3503"/>
      </w:pP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Sou</w:t>
      </w:r>
      <w:r>
        <w:rPr>
          <w:rFonts w:cs="Times New Roman" w:hAnsi="Times New Roman" w:eastAsia="Times New Roman" w:ascii="Times New Roman"/>
          <w:i/>
          <w:spacing w:val="2"/>
          <w:w w:val="100"/>
          <w:sz w:val="20"/>
          <w:szCs w:val="20"/>
        </w:rPr>
        <w:t>r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c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e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;</w:t>
      </w:r>
      <w:r>
        <w:rPr>
          <w:rFonts w:cs="Times New Roman" w:hAnsi="Times New Roman" w:eastAsia="Times New Roman" w:ascii="Times New Roman"/>
          <w:i/>
          <w:spacing w:val="4"/>
          <w:w w:val="100"/>
          <w:sz w:val="20"/>
          <w:szCs w:val="20"/>
        </w:rPr>
        <w:t> </w:t>
      </w:r>
      <w:hyperlink r:id="rId37">
        <w:r>
          <w:rPr>
            <w:rFonts w:cs="Times New Roman" w:hAnsi="Times New Roman" w:eastAsia="Times New Roman" w:ascii="Times New Roman"/>
            <w:i/>
            <w:spacing w:val="0"/>
            <w:w w:val="100"/>
            <w:sz w:val="20"/>
            <w:szCs w:val="20"/>
          </w:rPr>
          <w:t>h</w:t>
        </w:r>
        <w:r>
          <w:rPr>
            <w:rFonts w:cs="Times New Roman" w:hAnsi="Times New Roman" w:eastAsia="Times New Roman" w:ascii="Times New Roman"/>
            <w:i/>
            <w:spacing w:val="-6"/>
            <w:w w:val="100"/>
            <w:sz w:val="20"/>
            <w:szCs w:val="20"/>
          </w:rPr>
          <w:t>t</w:t>
        </w:r>
        <w:r>
          <w:rPr>
            <w:rFonts w:cs="Times New Roman" w:hAnsi="Times New Roman" w:eastAsia="Times New Roman" w:ascii="Times New Roman"/>
            <w:i/>
            <w:spacing w:val="4"/>
            <w:w w:val="100"/>
            <w:sz w:val="20"/>
            <w:szCs w:val="20"/>
          </w:rPr>
          <w:t>t</w:t>
        </w:r>
        <w:r>
          <w:rPr>
            <w:rFonts w:cs="Times New Roman" w:hAnsi="Times New Roman" w:eastAsia="Times New Roman" w:ascii="Times New Roman"/>
            <w:i/>
            <w:spacing w:val="0"/>
            <w:w w:val="100"/>
            <w:sz w:val="20"/>
            <w:szCs w:val="20"/>
          </w:rPr>
          <w:t>p</w:t>
        </w:r>
        <w:r>
          <w:rPr>
            <w:rFonts w:cs="Times New Roman" w:hAnsi="Times New Roman" w:eastAsia="Times New Roman" w:ascii="Times New Roman"/>
            <w:i/>
            <w:spacing w:val="3"/>
            <w:w w:val="100"/>
            <w:sz w:val="20"/>
            <w:szCs w:val="20"/>
          </w:rPr>
          <w:t>:</w:t>
        </w:r>
        <w:r>
          <w:rPr>
            <w:rFonts w:cs="Times New Roman" w:hAnsi="Times New Roman" w:eastAsia="Times New Roman" w:ascii="Times New Roman"/>
            <w:i/>
            <w:spacing w:val="-6"/>
            <w:w w:val="100"/>
            <w:sz w:val="20"/>
            <w:szCs w:val="20"/>
          </w:rPr>
          <w:t>/</w:t>
        </w:r>
        <w:r>
          <w:rPr>
            <w:rFonts w:cs="Times New Roman" w:hAnsi="Times New Roman" w:eastAsia="Times New Roman" w:ascii="Times New Roman"/>
            <w:i/>
            <w:spacing w:val="4"/>
            <w:w w:val="100"/>
            <w:sz w:val="20"/>
            <w:szCs w:val="20"/>
          </w:rPr>
          <w:t>/</w:t>
        </w:r>
        <w:r>
          <w:rPr>
            <w:rFonts w:cs="Times New Roman" w:hAnsi="Times New Roman" w:eastAsia="Times New Roman" w:ascii="Times New Roman"/>
            <w:i/>
            <w:spacing w:val="-3"/>
            <w:w w:val="100"/>
            <w:sz w:val="20"/>
            <w:szCs w:val="20"/>
          </w:rPr>
          <w:t>w</w:t>
        </w:r>
        <w:r>
          <w:rPr>
            <w:rFonts w:cs="Times New Roman" w:hAnsi="Times New Roman" w:eastAsia="Times New Roman" w:ascii="Times New Roman"/>
            <w:i/>
            <w:spacing w:val="-3"/>
            <w:w w:val="100"/>
            <w:sz w:val="20"/>
            <w:szCs w:val="20"/>
          </w:rPr>
          <w:t>w</w:t>
        </w:r>
        <w:r>
          <w:rPr>
            <w:rFonts w:cs="Times New Roman" w:hAnsi="Times New Roman" w:eastAsia="Times New Roman" w:ascii="Times New Roman"/>
            <w:i/>
            <w:spacing w:val="-3"/>
            <w:w w:val="100"/>
            <w:sz w:val="20"/>
            <w:szCs w:val="20"/>
          </w:rPr>
          <w:t>w</w:t>
        </w:r>
        <w:r>
          <w:rPr>
            <w:rFonts w:cs="Times New Roman" w:hAnsi="Times New Roman" w:eastAsia="Times New Roman" w:ascii="Times New Roman"/>
            <w:i/>
            <w:spacing w:val="0"/>
            <w:w w:val="100"/>
            <w:sz w:val="20"/>
            <w:szCs w:val="20"/>
          </w:rPr>
          <w:t>.n</w:t>
        </w:r>
        <w:r>
          <w:rPr>
            <w:rFonts w:cs="Times New Roman" w:hAnsi="Times New Roman" w:eastAsia="Times New Roman" w:ascii="Times New Roman"/>
            <w:i/>
            <w:spacing w:val="1"/>
            <w:w w:val="100"/>
            <w:sz w:val="20"/>
            <w:szCs w:val="20"/>
          </w:rPr>
          <w:t>e</w:t>
        </w:r>
        <w:r>
          <w:rPr>
            <w:rFonts w:cs="Times New Roman" w:hAnsi="Times New Roman" w:eastAsia="Times New Roman" w:ascii="Times New Roman"/>
            <w:i/>
            <w:spacing w:val="-3"/>
            <w:w w:val="100"/>
            <w:sz w:val="20"/>
            <w:szCs w:val="20"/>
          </w:rPr>
          <w:t>w</w:t>
        </w:r>
        <w:r>
          <w:rPr>
            <w:rFonts w:cs="Times New Roman" w:hAnsi="Times New Roman" w:eastAsia="Times New Roman" w:ascii="Times New Roman"/>
            <w:i/>
            <w:spacing w:val="1"/>
            <w:w w:val="100"/>
            <w:sz w:val="20"/>
            <w:szCs w:val="20"/>
          </w:rPr>
          <w:t>v</w:t>
        </w:r>
        <w:r>
          <w:rPr>
            <w:rFonts w:cs="Times New Roman" w:hAnsi="Times New Roman" w:eastAsia="Times New Roman" w:ascii="Times New Roman"/>
            <w:i/>
            <w:spacing w:val="4"/>
            <w:w w:val="100"/>
            <w:sz w:val="20"/>
            <w:szCs w:val="20"/>
          </w:rPr>
          <w:t>i</w:t>
        </w:r>
        <w:r>
          <w:rPr>
            <w:rFonts w:cs="Times New Roman" w:hAnsi="Times New Roman" w:eastAsia="Times New Roman" w:ascii="Times New Roman"/>
            <w:i/>
            <w:spacing w:val="2"/>
            <w:w w:val="100"/>
            <w:sz w:val="20"/>
            <w:szCs w:val="20"/>
          </w:rPr>
          <w:t>s</w:t>
        </w:r>
        <w:r>
          <w:rPr>
            <w:rFonts w:cs="Times New Roman" w:hAnsi="Times New Roman" w:eastAsia="Times New Roman" w:ascii="Times New Roman"/>
            <w:i/>
            <w:spacing w:val="4"/>
            <w:w w:val="100"/>
            <w:sz w:val="20"/>
            <w:szCs w:val="20"/>
          </w:rPr>
          <w:t>i</w:t>
        </w:r>
        <w:r>
          <w:rPr>
            <w:rFonts w:cs="Times New Roman" w:hAnsi="Times New Roman" w:eastAsia="Times New Roman" w:ascii="Times New Roman"/>
            <w:i/>
            <w:spacing w:val="0"/>
            <w:w w:val="100"/>
            <w:sz w:val="20"/>
            <w:szCs w:val="20"/>
          </w:rPr>
          <w:t>on.</w:t>
        </w:r>
        <w:r>
          <w:rPr>
            <w:rFonts w:cs="Times New Roman" w:hAnsi="Times New Roman" w:eastAsia="Times New Roman" w:ascii="Times New Roman"/>
            <w:i/>
            <w:spacing w:val="1"/>
            <w:w w:val="100"/>
            <w:sz w:val="20"/>
            <w:szCs w:val="20"/>
          </w:rPr>
          <w:t>c</w:t>
        </w:r>
        <w:r>
          <w:rPr>
            <w:rFonts w:cs="Times New Roman" w:hAnsi="Times New Roman" w:eastAsia="Times New Roman" w:ascii="Times New Roman"/>
            <w:i/>
            <w:spacing w:val="0"/>
            <w:w w:val="100"/>
            <w:sz w:val="20"/>
            <w:szCs w:val="20"/>
          </w:rPr>
          <w:t>o.ug</w:t>
        </w:r>
      </w:hyperlink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left"/>
        <w:spacing w:before="41" w:lineRule="auto" w:line="360"/>
        <w:ind w:left="101" w:right="462"/>
      </w:pPr>
      <w:r>
        <w:rPr>
          <w:rFonts w:cs="Times New Roman" w:hAnsi="Times New Roman" w:eastAsia="Times New Roman" w:ascii="Times New Roman"/>
          <w:b/>
          <w:spacing w:val="3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b/>
          <w:spacing w:val="-3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9"/>
          <w:w w:val="100"/>
          <w:sz w:val="22"/>
          <w:szCs w:val="22"/>
        </w:rPr>
        <w:t>K</w:t>
      </w:r>
      <w:r>
        <w:rPr>
          <w:rFonts w:cs="Times New Roman" w:hAnsi="Times New Roman" w:eastAsia="Times New Roman" w:ascii="Times New Roman"/>
          <w:b/>
          <w:spacing w:val="-10"/>
          <w:w w:val="10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b/>
          <w:spacing w:val="-3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b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ogo</w:t>
      </w:r>
      <w:r>
        <w:rPr>
          <w:rFonts w:cs="Times New Roman" w:hAnsi="Times New Roman" w:eastAsia="Times New Roman" w:ascii="Times New Roman"/>
          <w:b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10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b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b/>
          <w:spacing w:val="-8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b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-3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b/>
          <w:spacing w:val="-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3"/>
          <w:w w:val="100"/>
          <w:sz w:val="22"/>
          <w:szCs w:val="22"/>
        </w:rPr>
        <w:t>B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b/>
          <w:spacing w:val="-3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b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b/>
          <w:spacing w:val="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-9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b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b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;</w:t>
      </w:r>
      <w:r>
        <w:rPr>
          <w:rFonts w:cs="Times New Roman" w:hAnsi="Times New Roman" w:eastAsia="Times New Roman" w:ascii="Times New Roman"/>
          <w:b/>
          <w:spacing w:val="18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2014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9"/>
          <w:w w:val="100"/>
          <w:sz w:val="22"/>
          <w:szCs w:val="22"/>
        </w:rPr>
        <w:t>K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b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1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of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ng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ng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x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b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9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-6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6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-</w:t>
      </w:r>
      <w:r>
        <w:rPr>
          <w:rFonts w:cs="Times New Roman" w:hAnsi="Times New Roman" w:eastAsia="Times New Roman" w:ascii="Times New Roman"/>
          <w:spacing w:val="-7"/>
          <w:w w:val="100"/>
          <w:sz w:val="22"/>
          <w:szCs w:val="22"/>
        </w:rPr>
        <w:t>B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7"/>
          <w:w w:val="100"/>
          <w:sz w:val="22"/>
          <w:szCs w:val="22"/>
        </w:rPr>
        <w:t>B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-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j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7"/>
          <w:w w:val="100"/>
          <w:sz w:val="22"/>
          <w:szCs w:val="22"/>
        </w:rPr>
        <w:t>B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or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6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ob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7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of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ve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or</w:t>
      </w:r>
      <w:r>
        <w:rPr>
          <w:rFonts w:cs="Times New Roman" w:hAnsi="Times New Roman" w:eastAsia="Times New Roman" w:ascii="Times New Roman"/>
          <w:spacing w:val="1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ob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.</w:t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left"/>
        <w:spacing w:before="45"/>
        <w:ind w:left="101"/>
      </w:pP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1</w:t>
      </w:r>
      <w:r>
        <w:rPr>
          <w:rFonts w:cs="Times New Roman" w:hAnsi="Times New Roman" w:eastAsia="Times New Roman" w:ascii="Times New Roman"/>
          <w:b/>
          <w:spacing w:val="5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4</w:t>
      </w:r>
      <w:r>
        <w:rPr>
          <w:rFonts w:cs="Times New Roman" w:hAnsi="Times New Roman" w:eastAsia="Times New Roman" w:ascii="Times New Roman"/>
          <w:b/>
          <w:spacing w:val="5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6</w:t>
      </w:r>
      <w:r>
        <w:rPr>
          <w:rFonts w:cs="Times New Roman" w:hAnsi="Times New Roman" w:eastAsia="Times New Roman" w:ascii="Times New Roman"/>
          <w:b/>
          <w:spacing w:val="-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3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b/>
          <w:spacing w:val="-8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b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b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b/>
          <w:spacing w:val="-3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-3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b/>
          <w:spacing w:val="-3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</w:r>
    </w:p>
    <w:p>
      <w:pPr>
        <w:rPr>
          <w:sz w:val="13"/>
          <w:szCs w:val="13"/>
        </w:rPr>
        <w:jc w:val="left"/>
        <w:spacing w:before="7" w:lineRule="exact" w:line="120"/>
      </w:pPr>
      <w:r>
        <w:rPr>
          <w:sz w:val="13"/>
          <w:szCs w:val="13"/>
        </w:rPr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left"/>
        <w:ind w:left="101"/>
      </w:pP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b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of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8"/>
          <w:w w:val="100"/>
          <w:sz w:val="22"/>
          <w:szCs w:val="22"/>
        </w:rPr>
        <w:t>z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ve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9"/>
          <w:w w:val="100"/>
          <w:sz w:val="22"/>
          <w:szCs w:val="22"/>
        </w:rPr>
        <w:t>w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k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ops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ng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.</w:t>
      </w:r>
    </w:p>
    <w:p>
      <w:pPr>
        <w:rPr>
          <w:sz w:val="18"/>
          <w:szCs w:val="18"/>
        </w:rPr>
        <w:jc w:val="left"/>
        <w:spacing w:before="3" w:lineRule="exact" w:line="180"/>
      </w:pPr>
      <w:r>
        <w:rPr>
          <w:sz w:val="18"/>
          <w:szCs w:val="18"/>
        </w:rPr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left"/>
        <w:spacing w:lineRule="exact" w:line="240"/>
        <w:ind w:left="281" w:right="5924" w:firstLine="60"/>
      </w:pP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    </w:t>
      </w:r>
      <w:r>
        <w:rPr>
          <w:rFonts w:cs="Times New Roman" w:hAnsi="Times New Roman" w:eastAsia="Times New Roman" w:ascii="Times New Roman"/>
          <w:spacing w:val="36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k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9"/>
          <w:w w:val="100"/>
          <w:sz w:val="22"/>
          <w:szCs w:val="22"/>
        </w:rPr>
        <w:t>w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vo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ng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    </w:t>
      </w:r>
      <w:r>
        <w:rPr>
          <w:rFonts w:cs="Times New Roman" w:hAnsi="Times New Roman" w:eastAsia="Times New Roman" w:ascii="Times New Roman"/>
          <w:spacing w:val="36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9"/>
          <w:w w:val="100"/>
          <w:sz w:val="22"/>
          <w:szCs w:val="22"/>
        </w:rPr>
        <w:t>K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b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y</w:t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left"/>
        <w:spacing w:before="5"/>
        <w:ind w:left="221"/>
      </w:pP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iii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    </w:t>
      </w:r>
      <w:r>
        <w:rPr>
          <w:rFonts w:cs="Times New Roman" w:hAnsi="Times New Roman" w:eastAsia="Times New Roman" w:ascii="Times New Roman"/>
          <w:spacing w:val="3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6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ng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left"/>
        <w:spacing w:lineRule="exact" w:line="240"/>
        <w:ind w:left="231"/>
        <w:sectPr>
          <w:type w:val="continuous"/>
          <w:pgSz w:w="11920" w:h="16840"/>
          <w:pgMar w:top="1360" w:bottom="280" w:left="980" w:right="960"/>
        </w:sectPr>
      </w:pP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10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     </w:t>
      </w:r>
      <w:r>
        <w:rPr>
          <w:rFonts w:cs="Times New Roman" w:hAnsi="Times New Roman" w:eastAsia="Times New Roman" w:ascii="Times New Roman"/>
          <w:b/>
          <w:spacing w:val="26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oop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6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ng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9"/>
          <w:w w:val="100"/>
          <w:sz w:val="22"/>
          <w:szCs w:val="22"/>
        </w:rPr>
        <w:t>w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k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op</w:t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before="8" w:lineRule="exact" w:line="200"/>
        <w:sectPr>
          <w:pgMar w:header="0" w:footer="1068" w:top="1580" w:bottom="280" w:left="980" w:right="960"/>
          <w:pgSz w:w="11920" w:h="16840"/>
        </w:sectPr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18"/>
          <w:szCs w:val="18"/>
        </w:rPr>
        <w:jc w:val="left"/>
        <w:spacing w:before="36" w:lineRule="auto" w:line="243"/>
        <w:ind w:left="101" w:right="-31"/>
      </w:pPr>
      <w:r>
        <w:rPr>
          <w:rFonts w:cs="Times New Roman" w:hAnsi="Times New Roman" w:eastAsia="Times New Roman" w:ascii="Times New Roman"/>
          <w:i/>
          <w:color w:val="333031"/>
          <w:spacing w:val="0"/>
          <w:w w:val="100"/>
          <w:sz w:val="18"/>
          <w:szCs w:val="18"/>
        </w:rPr>
        <w:t>CMC</w:t>
      </w:r>
      <w:r>
        <w:rPr>
          <w:rFonts w:cs="Times New Roman" w:hAnsi="Times New Roman" w:eastAsia="Times New Roman" w:ascii="Times New Roman"/>
          <w:i/>
          <w:color w:val="333031"/>
          <w:spacing w:val="5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i/>
          <w:color w:val="333031"/>
          <w:spacing w:val="0"/>
          <w:w w:val="100"/>
          <w:sz w:val="18"/>
          <w:szCs w:val="18"/>
        </w:rPr>
        <w:t>Qu</w:t>
      </w:r>
      <w:r>
        <w:rPr>
          <w:rFonts w:cs="Times New Roman" w:hAnsi="Times New Roman" w:eastAsia="Times New Roman" w:ascii="Times New Roman"/>
          <w:i/>
          <w:color w:val="333031"/>
          <w:spacing w:val="10"/>
          <w:w w:val="100"/>
          <w:sz w:val="18"/>
          <w:szCs w:val="18"/>
        </w:rPr>
        <w:t>i</w:t>
      </w:r>
      <w:r>
        <w:rPr>
          <w:rFonts w:cs="Times New Roman" w:hAnsi="Times New Roman" w:eastAsia="Times New Roman" w:ascii="Times New Roman"/>
          <w:i/>
          <w:color w:val="333031"/>
          <w:spacing w:val="0"/>
          <w:w w:val="100"/>
          <w:sz w:val="18"/>
          <w:szCs w:val="18"/>
        </w:rPr>
        <w:t>ck</w:t>
      </w:r>
      <w:r>
        <w:rPr>
          <w:rFonts w:cs="Times New Roman" w:hAnsi="Times New Roman" w:eastAsia="Times New Roman" w:ascii="Times New Roman"/>
          <w:i/>
          <w:color w:val="333031"/>
          <w:spacing w:val="5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i/>
          <w:color w:val="333031"/>
          <w:spacing w:val="0"/>
          <w:w w:val="100"/>
          <w:sz w:val="18"/>
          <w:szCs w:val="18"/>
        </w:rPr>
        <w:t>Lane</w:t>
      </w:r>
      <w:r>
        <w:rPr>
          <w:rFonts w:cs="Times New Roman" w:hAnsi="Times New Roman" w:eastAsia="Times New Roman" w:ascii="Times New Roman"/>
          <w:i/>
          <w:color w:val="333031"/>
          <w:spacing w:val="5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i/>
          <w:color w:val="333031"/>
          <w:spacing w:val="0"/>
          <w:w w:val="100"/>
          <w:sz w:val="18"/>
          <w:szCs w:val="18"/>
        </w:rPr>
        <w:t>tyre</w:t>
      </w:r>
      <w:r>
        <w:rPr>
          <w:rFonts w:cs="Times New Roman" w:hAnsi="Times New Roman" w:eastAsia="Times New Roman" w:ascii="Times New Roman"/>
          <w:i/>
          <w:color w:val="333031"/>
          <w:spacing w:val="5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i/>
          <w:color w:val="333031"/>
          <w:spacing w:val="0"/>
          <w:w w:val="100"/>
          <w:sz w:val="18"/>
          <w:szCs w:val="18"/>
        </w:rPr>
        <w:t>and</w:t>
      </w:r>
      <w:r>
        <w:rPr>
          <w:rFonts w:cs="Times New Roman" w:hAnsi="Times New Roman" w:eastAsia="Times New Roman" w:ascii="Times New Roman"/>
          <w:i/>
          <w:color w:val="333031"/>
          <w:spacing w:val="5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i/>
          <w:color w:val="333031"/>
          <w:spacing w:val="0"/>
          <w:w w:val="100"/>
          <w:sz w:val="18"/>
          <w:szCs w:val="18"/>
        </w:rPr>
        <w:t>auto</w:t>
      </w:r>
      <w:r>
        <w:rPr>
          <w:rFonts w:cs="Times New Roman" w:hAnsi="Times New Roman" w:eastAsia="Times New Roman" w:ascii="Times New Roman"/>
          <w:i/>
          <w:color w:val="333031"/>
          <w:spacing w:val="5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i/>
          <w:color w:val="333031"/>
          <w:spacing w:val="0"/>
          <w:w w:val="100"/>
          <w:sz w:val="18"/>
          <w:szCs w:val="18"/>
        </w:rPr>
        <w:t>center</w:t>
      </w:r>
      <w:r>
        <w:rPr>
          <w:rFonts w:cs="Times New Roman" w:hAnsi="Times New Roman" w:eastAsia="Times New Roman" w:ascii="Times New Roman"/>
          <w:i/>
          <w:color w:val="333031"/>
          <w:spacing w:val="0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i/>
          <w:color w:val="333031"/>
          <w:spacing w:val="0"/>
          <w:w w:val="100"/>
          <w:sz w:val="18"/>
          <w:szCs w:val="18"/>
        </w:rPr>
        <w:t>mechan</w:t>
      </w:r>
      <w:r>
        <w:rPr>
          <w:rFonts w:cs="Times New Roman" w:hAnsi="Times New Roman" w:eastAsia="Times New Roman" w:ascii="Times New Roman"/>
          <w:i/>
          <w:color w:val="333031"/>
          <w:spacing w:val="10"/>
          <w:w w:val="100"/>
          <w:sz w:val="18"/>
          <w:szCs w:val="18"/>
        </w:rPr>
        <w:t>i</w:t>
      </w:r>
      <w:r>
        <w:rPr>
          <w:rFonts w:cs="Times New Roman" w:hAnsi="Times New Roman" w:eastAsia="Times New Roman" w:ascii="Times New Roman"/>
          <w:i/>
          <w:color w:val="333031"/>
          <w:spacing w:val="0"/>
          <w:w w:val="100"/>
          <w:sz w:val="18"/>
          <w:szCs w:val="18"/>
        </w:rPr>
        <w:t>cs</w:t>
      </w:r>
      <w:r>
        <w:rPr>
          <w:rFonts w:cs="Times New Roman" w:hAnsi="Times New Roman" w:eastAsia="Times New Roman" w:ascii="Times New Roman"/>
          <w:i/>
          <w:color w:val="333031"/>
          <w:spacing w:val="-5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i/>
          <w:color w:val="333031"/>
          <w:spacing w:val="0"/>
          <w:w w:val="100"/>
          <w:sz w:val="18"/>
          <w:szCs w:val="18"/>
        </w:rPr>
        <w:t>ser</w:t>
      </w:r>
      <w:r>
        <w:rPr>
          <w:rFonts w:cs="Times New Roman" w:hAnsi="Times New Roman" w:eastAsia="Times New Roman" w:ascii="Times New Roman"/>
          <w:i/>
          <w:color w:val="333031"/>
          <w:spacing w:val="-10"/>
          <w:w w:val="100"/>
          <w:sz w:val="18"/>
          <w:szCs w:val="18"/>
        </w:rPr>
        <w:t>v</w:t>
      </w:r>
      <w:r>
        <w:rPr>
          <w:rFonts w:cs="Times New Roman" w:hAnsi="Times New Roman" w:eastAsia="Times New Roman" w:ascii="Times New Roman"/>
          <w:i/>
          <w:color w:val="333031"/>
          <w:spacing w:val="10"/>
          <w:w w:val="100"/>
          <w:sz w:val="18"/>
          <w:szCs w:val="18"/>
        </w:rPr>
        <w:t>i</w:t>
      </w:r>
      <w:r>
        <w:rPr>
          <w:rFonts w:cs="Times New Roman" w:hAnsi="Times New Roman" w:eastAsia="Times New Roman" w:ascii="Times New Roman"/>
          <w:i/>
          <w:color w:val="333031"/>
          <w:spacing w:val="-10"/>
          <w:w w:val="100"/>
          <w:sz w:val="18"/>
          <w:szCs w:val="18"/>
        </w:rPr>
        <w:t>c</w:t>
      </w:r>
      <w:r>
        <w:rPr>
          <w:rFonts w:cs="Times New Roman" w:hAnsi="Times New Roman" w:eastAsia="Times New Roman" w:ascii="Times New Roman"/>
          <w:i/>
          <w:color w:val="333031"/>
          <w:spacing w:val="10"/>
          <w:w w:val="100"/>
          <w:sz w:val="18"/>
          <w:szCs w:val="18"/>
        </w:rPr>
        <w:t>i</w:t>
      </w:r>
      <w:r>
        <w:rPr>
          <w:rFonts w:cs="Times New Roman" w:hAnsi="Times New Roman" w:eastAsia="Times New Roman" w:ascii="Times New Roman"/>
          <w:i/>
          <w:color w:val="333031"/>
          <w:spacing w:val="0"/>
          <w:w w:val="100"/>
          <w:sz w:val="18"/>
          <w:szCs w:val="18"/>
        </w:rPr>
        <w:t>ng</w:t>
      </w:r>
      <w:r>
        <w:rPr>
          <w:rFonts w:cs="Times New Roman" w:hAnsi="Times New Roman" w:eastAsia="Times New Roman" w:ascii="Times New Roman"/>
          <w:i/>
          <w:color w:val="333031"/>
          <w:spacing w:val="5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i/>
          <w:color w:val="333031"/>
          <w:spacing w:val="0"/>
          <w:w w:val="100"/>
          <w:sz w:val="18"/>
          <w:szCs w:val="18"/>
        </w:rPr>
        <w:t>a</w:t>
      </w:r>
      <w:r>
        <w:rPr>
          <w:rFonts w:cs="Times New Roman" w:hAnsi="Times New Roman" w:eastAsia="Times New Roman" w:ascii="Times New Roman"/>
          <w:i/>
          <w:color w:val="333031"/>
          <w:spacing w:val="-5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i/>
          <w:color w:val="333031"/>
          <w:spacing w:val="0"/>
          <w:w w:val="100"/>
          <w:sz w:val="18"/>
          <w:szCs w:val="18"/>
        </w:rPr>
        <w:t>ve</w:t>
      </w:r>
      <w:r>
        <w:rPr>
          <w:rFonts w:cs="Times New Roman" w:hAnsi="Times New Roman" w:eastAsia="Times New Roman" w:ascii="Times New Roman"/>
          <w:i/>
          <w:color w:val="333031"/>
          <w:spacing w:val="-10"/>
          <w:w w:val="100"/>
          <w:sz w:val="18"/>
          <w:szCs w:val="18"/>
        </w:rPr>
        <w:t>h</w:t>
      </w:r>
      <w:r>
        <w:rPr>
          <w:rFonts w:cs="Times New Roman" w:hAnsi="Times New Roman" w:eastAsia="Times New Roman" w:ascii="Times New Roman"/>
          <w:i/>
          <w:color w:val="333031"/>
          <w:spacing w:val="10"/>
          <w:w w:val="100"/>
          <w:sz w:val="18"/>
          <w:szCs w:val="18"/>
        </w:rPr>
        <w:t>i</w:t>
      </w:r>
      <w:r>
        <w:rPr>
          <w:rFonts w:cs="Times New Roman" w:hAnsi="Times New Roman" w:eastAsia="Times New Roman" w:ascii="Times New Roman"/>
          <w:i/>
          <w:color w:val="333031"/>
          <w:spacing w:val="0"/>
          <w:w w:val="100"/>
          <w:sz w:val="18"/>
          <w:szCs w:val="18"/>
        </w:rPr>
        <w:t>cle.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18"/>
          <w:szCs w:val="18"/>
        </w:rPr>
      </w:r>
    </w:p>
    <w:p>
      <w:pPr>
        <w:rPr>
          <w:rFonts w:cs="Times New Roman" w:hAnsi="Times New Roman" w:eastAsia="Times New Roman" w:ascii="Times New Roman"/>
          <w:sz w:val="18"/>
          <w:szCs w:val="18"/>
        </w:rPr>
        <w:jc w:val="left"/>
        <w:spacing w:before="36"/>
        <w:ind w:right="-51"/>
      </w:pPr>
      <w:r>
        <w:br w:type="column"/>
      </w:r>
      <w:r>
        <w:rPr>
          <w:rFonts w:cs="Times New Roman" w:hAnsi="Times New Roman" w:eastAsia="Times New Roman" w:ascii="Times New Roman"/>
          <w:i/>
          <w:spacing w:val="0"/>
          <w:w w:val="100"/>
          <w:sz w:val="18"/>
          <w:szCs w:val="18"/>
        </w:rPr>
        <w:t>Tra</w:t>
      </w:r>
      <w:r>
        <w:rPr>
          <w:rFonts w:cs="Times New Roman" w:hAnsi="Times New Roman" w:eastAsia="Times New Roman" w:ascii="Times New Roman"/>
          <w:i/>
          <w:spacing w:val="10"/>
          <w:w w:val="100"/>
          <w:sz w:val="18"/>
          <w:szCs w:val="18"/>
        </w:rPr>
        <w:t>i</w:t>
      </w:r>
      <w:r>
        <w:rPr>
          <w:rFonts w:cs="Times New Roman" w:hAnsi="Times New Roman" w:eastAsia="Times New Roman" w:ascii="Times New Roman"/>
          <w:i/>
          <w:spacing w:val="0"/>
          <w:w w:val="100"/>
          <w:sz w:val="18"/>
          <w:szCs w:val="18"/>
        </w:rPr>
        <w:t>nees</w:t>
      </w:r>
      <w:r>
        <w:rPr>
          <w:rFonts w:cs="Times New Roman" w:hAnsi="Times New Roman" w:eastAsia="Times New Roman" w:ascii="Times New Roman"/>
          <w:i/>
          <w:spacing w:val="0"/>
          <w:w w:val="100"/>
          <w:sz w:val="18"/>
          <w:szCs w:val="18"/>
        </w:rPr>
        <w:t>   </w:t>
      </w:r>
      <w:r>
        <w:rPr>
          <w:rFonts w:cs="Times New Roman" w:hAnsi="Times New Roman" w:eastAsia="Times New Roman" w:ascii="Times New Roman"/>
          <w:i/>
          <w:spacing w:val="10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18"/>
          <w:szCs w:val="18"/>
        </w:rPr>
        <w:t>at</w:t>
      </w:r>
      <w:r>
        <w:rPr>
          <w:rFonts w:cs="Times New Roman" w:hAnsi="Times New Roman" w:eastAsia="Times New Roman" w:ascii="Times New Roman"/>
          <w:i/>
          <w:spacing w:val="0"/>
          <w:w w:val="100"/>
          <w:sz w:val="18"/>
          <w:szCs w:val="18"/>
        </w:rPr>
        <w:t>   </w:t>
      </w:r>
      <w:r>
        <w:rPr>
          <w:rFonts w:cs="Times New Roman" w:hAnsi="Times New Roman" w:eastAsia="Times New Roman" w:ascii="Times New Roman"/>
          <w:i/>
          <w:spacing w:val="10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18"/>
          <w:szCs w:val="18"/>
        </w:rPr>
        <w:t>the</w:t>
      </w:r>
      <w:r>
        <w:rPr>
          <w:rFonts w:cs="Times New Roman" w:hAnsi="Times New Roman" w:eastAsia="Times New Roman" w:ascii="Times New Roman"/>
          <w:i/>
          <w:spacing w:val="0"/>
          <w:w w:val="100"/>
          <w:sz w:val="18"/>
          <w:szCs w:val="18"/>
        </w:rPr>
        <w:t>   </w:t>
      </w:r>
      <w:r>
        <w:rPr>
          <w:rFonts w:cs="Times New Roman" w:hAnsi="Times New Roman" w:eastAsia="Times New Roman" w:ascii="Times New Roman"/>
          <w:i/>
          <w:spacing w:val="10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18"/>
          <w:szCs w:val="18"/>
        </w:rPr>
        <w:t>Spear</w:t>
      </w:r>
      <w:r>
        <w:rPr>
          <w:rFonts w:cs="Times New Roman" w:hAnsi="Times New Roman" w:eastAsia="Times New Roman" w:ascii="Times New Roman"/>
          <w:i/>
          <w:spacing w:val="0"/>
          <w:w w:val="100"/>
          <w:sz w:val="18"/>
          <w:szCs w:val="18"/>
        </w:rPr>
        <w:t>   </w:t>
      </w:r>
      <w:r>
        <w:rPr>
          <w:rFonts w:cs="Times New Roman" w:hAnsi="Times New Roman" w:eastAsia="Times New Roman" w:ascii="Times New Roman"/>
          <w:i/>
          <w:spacing w:val="10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18"/>
          <w:szCs w:val="18"/>
        </w:rPr>
        <w:t>Motors</w:t>
      </w:r>
      <w:r>
        <w:rPr>
          <w:rFonts w:cs="Times New Roman" w:hAnsi="Times New Roman" w:eastAsia="Times New Roman" w:ascii="Times New Roman"/>
          <w:spacing w:val="0"/>
          <w:w w:val="100"/>
          <w:sz w:val="18"/>
          <w:szCs w:val="18"/>
        </w:rPr>
      </w:r>
    </w:p>
    <w:p>
      <w:pPr>
        <w:rPr>
          <w:rFonts w:cs="Times New Roman" w:hAnsi="Times New Roman" w:eastAsia="Times New Roman" w:ascii="Times New Roman"/>
          <w:sz w:val="18"/>
          <w:szCs w:val="18"/>
        </w:rPr>
        <w:jc w:val="left"/>
        <w:spacing w:before="3"/>
      </w:pPr>
      <w:r>
        <w:rPr>
          <w:rFonts w:cs="Times New Roman" w:hAnsi="Times New Roman" w:eastAsia="Times New Roman" w:ascii="Times New Roman"/>
          <w:i/>
          <w:spacing w:val="0"/>
          <w:w w:val="100"/>
          <w:sz w:val="18"/>
          <w:szCs w:val="18"/>
        </w:rPr>
        <w:t>Tra</w:t>
      </w:r>
      <w:r>
        <w:rPr>
          <w:rFonts w:cs="Times New Roman" w:hAnsi="Times New Roman" w:eastAsia="Times New Roman" w:ascii="Times New Roman"/>
          <w:i/>
          <w:spacing w:val="10"/>
          <w:w w:val="100"/>
          <w:sz w:val="18"/>
          <w:szCs w:val="18"/>
        </w:rPr>
        <w:t>i</w:t>
      </w:r>
      <w:r>
        <w:rPr>
          <w:rFonts w:cs="Times New Roman" w:hAnsi="Times New Roman" w:eastAsia="Times New Roman" w:ascii="Times New Roman"/>
          <w:i/>
          <w:spacing w:val="-10"/>
          <w:w w:val="100"/>
          <w:sz w:val="18"/>
          <w:szCs w:val="18"/>
        </w:rPr>
        <w:t>n</w:t>
      </w:r>
      <w:r>
        <w:rPr>
          <w:rFonts w:cs="Times New Roman" w:hAnsi="Times New Roman" w:eastAsia="Times New Roman" w:ascii="Times New Roman"/>
          <w:i/>
          <w:spacing w:val="10"/>
          <w:w w:val="100"/>
          <w:sz w:val="18"/>
          <w:szCs w:val="18"/>
        </w:rPr>
        <w:t>i</w:t>
      </w:r>
      <w:r>
        <w:rPr>
          <w:rFonts w:cs="Times New Roman" w:hAnsi="Times New Roman" w:eastAsia="Times New Roman" w:ascii="Times New Roman"/>
          <w:i/>
          <w:spacing w:val="0"/>
          <w:w w:val="100"/>
          <w:sz w:val="18"/>
          <w:szCs w:val="18"/>
        </w:rPr>
        <w:t>ng</w:t>
      </w:r>
      <w:r>
        <w:rPr>
          <w:rFonts w:cs="Times New Roman" w:hAnsi="Times New Roman" w:eastAsia="Times New Roman" w:ascii="Times New Roman"/>
          <w:i/>
          <w:spacing w:val="5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18"/>
          <w:szCs w:val="18"/>
        </w:rPr>
        <w:t>and</w:t>
      </w:r>
      <w:r>
        <w:rPr>
          <w:rFonts w:cs="Times New Roman" w:hAnsi="Times New Roman" w:eastAsia="Times New Roman" w:ascii="Times New Roman"/>
          <w:i/>
          <w:spacing w:val="-5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18"/>
          <w:szCs w:val="18"/>
        </w:rPr>
        <w:t>appren</w:t>
      </w:r>
      <w:r>
        <w:rPr>
          <w:rFonts w:cs="Times New Roman" w:hAnsi="Times New Roman" w:eastAsia="Times New Roman" w:ascii="Times New Roman"/>
          <w:i/>
          <w:spacing w:val="-10"/>
          <w:w w:val="100"/>
          <w:sz w:val="18"/>
          <w:szCs w:val="18"/>
        </w:rPr>
        <w:t>t</w:t>
      </w:r>
      <w:r>
        <w:rPr>
          <w:rFonts w:cs="Times New Roman" w:hAnsi="Times New Roman" w:eastAsia="Times New Roman" w:ascii="Times New Roman"/>
          <w:i/>
          <w:spacing w:val="10"/>
          <w:w w:val="100"/>
          <w:sz w:val="18"/>
          <w:szCs w:val="18"/>
        </w:rPr>
        <w:t>i</w:t>
      </w:r>
      <w:r>
        <w:rPr>
          <w:rFonts w:cs="Times New Roman" w:hAnsi="Times New Roman" w:eastAsia="Times New Roman" w:ascii="Times New Roman"/>
          <w:i/>
          <w:spacing w:val="0"/>
          <w:w w:val="100"/>
          <w:sz w:val="18"/>
          <w:szCs w:val="18"/>
        </w:rPr>
        <w:t>ces</w:t>
      </w:r>
      <w:r>
        <w:rPr>
          <w:rFonts w:cs="Times New Roman" w:hAnsi="Times New Roman" w:eastAsia="Times New Roman" w:ascii="Times New Roman"/>
          <w:i/>
          <w:spacing w:val="-10"/>
          <w:w w:val="100"/>
          <w:sz w:val="18"/>
          <w:szCs w:val="18"/>
        </w:rPr>
        <w:t>h</w:t>
      </w:r>
      <w:r>
        <w:rPr>
          <w:rFonts w:cs="Times New Roman" w:hAnsi="Times New Roman" w:eastAsia="Times New Roman" w:ascii="Times New Roman"/>
          <w:i/>
          <w:spacing w:val="10"/>
          <w:w w:val="100"/>
          <w:sz w:val="18"/>
          <w:szCs w:val="18"/>
        </w:rPr>
        <w:t>i</w:t>
      </w:r>
      <w:r>
        <w:rPr>
          <w:rFonts w:cs="Times New Roman" w:hAnsi="Times New Roman" w:eastAsia="Times New Roman" w:ascii="Times New Roman"/>
          <w:i/>
          <w:spacing w:val="0"/>
          <w:w w:val="100"/>
          <w:sz w:val="18"/>
          <w:szCs w:val="18"/>
        </w:rPr>
        <w:t>p</w:t>
      </w:r>
      <w:r>
        <w:rPr>
          <w:rFonts w:cs="Times New Roman" w:hAnsi="Times New Roman" w:eastAsia="Times New Roman" w:ascii="Times New Roman"/>
          <w:i/>
          <w:spacing w:val="-5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18"/>
          <w:szCs w:val="18"/>
        </w:rPr>
        <w:t>center</w:t>
      </w:r>
      <w:r>
        <w:rPr>
          <w:rFonts w:cs="Times New Roman" w:hAnsi="Times New Roman" w:eastAsia="Times New Roman" w:ascii="Times New Roman"/>
          <w:spacing w:val="0"/>
          <w:w w:val="100"/>
          <w:sz w:val="18"/>
          <w:szCs w:val="18"/>
        </w:rPr>
      </w:r>
    </w:p>
    <w:p>
      <w:pPr>
        <w:rPr>
          <w:rFonts w:cs="Times New Roman" w:hAnsi="Times New Roman" w:eastAsia="Times New Roman" w:ascii="Times New Roman"/>
          <w:sz w:val="18"/>
          <w:szCs w:val="18"/>
        </w:rPr>
        <w:jc w:val="left"/>
        <w:spacing w:before="3" w:lineRule="exact" w:line="200"/>
        <w:ind w:left="700"/>
      </w:pPr>
      <w:r>
        <w:rPr>
          <w:rFonts w:cs="Times New Roman" w:hAnsi="Times New Roman" w:eastAsia="Times New Roman" w:ascii="Times New Roman"/>
          <w:i/>
          <w:spacing w:val="0"/>
          <w:w w:val="100"/>
          <w:position w:val="-1"/>
          <w:sz w:val="18"/>
          <w:szCs w:val="18"/>
        </w:rPr>
        <w:t>Source;</w:t>
      </w:r>
      <w:r>
        <w:rPr>
          <w:rFonts w:cs="Times New Roman" w:hAnsi="Times New Roman" w:eastAsia="Times New Roman" w:ascii="Times New Roman"/>
          <w:i/>
          <w:spacing w:val="5"/>
          <w:w w:val="100"/>
          <w:position w:val="-1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position w:val="-1"/>
          <w:sz w:val="18"/>
          <w:szCs w:val="18"/>
        </w:rPr>
        <w:t>mul</w:t>
      </w:r>
      <w:r>
        <w:rPr>
          <w:rFonts w:cs="Times New Roman" w:hAnsi="Times New Roman" w:eastAsia="Times New Roman" w:ascii="Times New Roman"/>
          <w:i/>
          <w:spacing w:val="-10"/>
          <w:w w:val="100"/>
          <w:position w:val="-1"/>
          <w:sz w:val="18"/>
          <w:szCs w:val="18"/>
        </w:rPr>
        <w:t>t</w:t>
      </w:r>
      <w:r>
        <w:rPr>
          <w:rFonts w:cs="Times New Roman" w:hAnsi="Times New Roman" w:eastAsia="Times New Roman" w:ascii="Times New Roman"/>
          <w:i/>
          <w:spacing w:val="10"/>
          <w:w w:val="100"/>
          <w:position w:val="-1"/>
          <w:sz w:val="18"/>
          <w:szCs w:val="18"/>
        </w:rPr>
        <w:t>i</w:t>
      </w:r>
      <w:r>
        <w:rPr>
          <w:rFonts w:cs="Times New Roman" w:hAnsi="Times New Roman" w:eastAsia="Times New Roman" w:ascii="Times New Roman"/>
          <w:i/>
          <w:spacing w:val="0"/>
          <w:w w:val="100"/>
          <w:position w:val="-1"/>
          <w:sz w:val="18"/>
          <w:szCs w:val="18"/>
        </w:rPr>
        <w:t>ple</w:t>
      </w:r>
      <w:r>
        <w:rPr>
          <w:rFonts w:cs="Times New Roman" w:hAnsi="Times New Roman" w:eastAsia="Times New Roman" w:ascii="Times New Roman"/>
          <w:i/>
          <w:spacing w:val="5"/>
          <w:w w:val="100"/>
          <w:position w:val="-1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position w:val="-1"/>
          <w:sz w:val="18"/>
          <w:szCs w:val="18"/>
        </w:rPr>
        <w:t>sources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18"/>
          <w:szCs w:val="18"/>
        </w:rPr>
      </w:r>
    </w:p>
    <w:p>
      <w:pPr>
        <w:rPr>
          <w:rFonts w:cs="Times New Roman" w:hAnsi="Times New Roman" w:eastAsia="Times New Roman" w:ascii="Times New Roman"/>
          <w:sz w:val="18"/>
          <w:szCs w:val="18"/>
        </w:rPr>
        <w:jc w:val="left"/>
        <w:spacing w:before="36"/>
        <w:sectPr>
          <w:type w:val="continuous"/>
          <w:pgSz w:w="11920" w:h="16840"/>
          <w:pgMar w:top="1360" w:bottom="280" w:left="980" w:right="960"/>
          <w:cols w:num="3" w:equalWidth="off">
            <w:col w:w="2910" w:space="233"/>
            <w:col w:w="2700" w:space="623"/>
            <w:col w:w="3514"/>
          </w:cols>
        </w:sectPr>
      </w:pPr>
      <w:r>
        <w:br w:type="column"/>
      </w:r>
      <w:r>
        <w:rPr>
          <w:rFonts w:cs="Times New Roman" w:hAnsi="Times New Roman" w:eastAsia="Times New Roman" w:ascii="Times New Roman"/>
          <w:i/>
          <w:spacing w:val="0"/>
          <w:w w:val="100"/>
          <w:sz w:val="18"/>
          <w:szCs w:val="18"/>
        </w:rPr>
        <w:t>Nakawa</w:t>
      </w:r>
      <w:r>
        <w:rPr>
          <w:rFonts w:cs="Times New Roman" w:hAnsi="Times New Roman" w:eastAsia="Times New Roman" w:ascii="Times New Roman"/>
          <w:i/>
          <w:spacing w:val="5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18"/>
          <w:szCs w:val="18"/>
        </w:rPr>
        <w:t>voca</w:t>
      </w:r>
      <w:r>
        <w:rPr>
          <w:rFonts w:cs="Times New Roman" w:hAnsi="Times New Roman" w:eastAsia="Times New Roman" w:ascii="Times New Roman"/>
          <w:i/>
          <w:spacing w:val="-10"/>
          <w:w w:val="100"/>
          <w:sz w:val="18"/>
          <w:szCs w:val="18"/>
        </w:rPr>
        <w:t>t</w:t>
      </w:r>
      <w:r>
        <w:rPr>
          <w:rFonts w:cs="Times New Roman" w:hAnsi="Times New Roman" w:eastAsia="Times New Roman" w:ascii="Times New Roman"/>
          <w:i/>
          <w:spacing w:val="10"/>
          <w:w w:val="100"/>
          <w:sz w:val="18"/>
          <w:szCs w:val="18"/>
        </w:rPr>
        <w:t>i</w:t>
      </w:r>
      <w:r>
        <w:rPr>
          <w:rFonts w:cs="Times New Roman" w:hAnsi="Times New Roman" w:eastAsia="Times New Roman" w:ascii="Times New Roman"/>
          <w:i/>
          <w:spacing w:val="0"/>
          <w:w w:val="100"/>
          <w:sz w:val="18"/>
          <w:szCs w:val="18"/>
        </w:rPr>
        <w:t>onal</w:t>
      </w:r>
      <w:r>
        <w:rPr>
          <w:rFonts w:cs="Times New Roman" w:hAnsi="Times New Roman" w:eastAsia="Times New Roman" w:ascii="Times New Roman"/>
          <w:i/>
          <w:spacing w:val="5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18"/>
          <w:szCs w:val="18"/>
        </w:rPr>
        <w:t>tr</w:t>
      </w:r>
      <w:r>
        <w:rPr>
          <w:rFonts w:cs="Times New Roman" w:hAnsi="Times New Roman" w:eastAsia="Times New Roman" w:ascii="Times New Roman"/>
          <w:i/>
          <w:spacing w:val="-10"/>
          <w:w w:val="100"/>
          <w:sz w:val="18"/>
          <w:szCs w:val="18"/>
        </w:rPr>
        <w:t>a</w:t>
      </w:r>
      <w:r>
        <w:rPr>
          <w:rFonts w:cs="Times New Roman" w:hAnsi="Times New Roman" w:eastAsia="Times New Roman" w:ascii="Times New Roman"/>
          <w:i/>
          <w:spacing w:val="10"/>
          <w:w w:val="100"/>
          <w:sz w:val="18"/>
          <w:szCs w:val="18"/>
        </w:rPr>
        <w:t>i</w:t>
      </w:r>
      <w:r>
        <w:rPr>
          <w:rFonts w:cs="Times New Roman" w:hAnsi="Times New Roman" w:eastAsia="Times New Roman" w:ascii="Times New Roman"/>
          <w:i/>
          <w:spacing w:val="-10"/>
          <w:w w:val="100"/>
          <w:sz w:val="18"/>
          <w:szCs w:val="18"/>
        </w:rPr>
        <w:t>n</w:t>
      </w:r>
      <w:r>
        <w:rPr>
          <w:rFonts w:cs="Times New Roman" w:hAnsi="Times New Roman" w:eastAsia="Times New Roman" w:ascii="Times New Roman"/>
          <w:i/>
          <w:spacing w:val="10"/>
          <w:w w:val="100"/>
          <w:sz w:val="18"/>
          <w:szCs w:val="18"/>
        </w:rPr>
        <w:t>i</w:t>
      </w:r>
      <w:r>
        <w:rPr>
          <w:rFonts w:cs="Times New Roman" w:hAnsi="Times New Roman" w:eastAsia="Times New Roman" w:ascii="Times New Roman"/>
          <w:i/>
          <w:spacing w:val="0"/>
          <w:w w:val="100"/>
          <w:sz w:val="18"/>
          <w:szCs w:val="18"/>
        </w:rPr>
        <w:t>ng</w:t>
      </w:r>
      <w:r>
        <w:rPr>
          <w:rFonts w:cs="Times New Roman" w:hAnsi="Times New Roman" w:eastAsia="Times New Roman" w:ascii="Times New Roman"/>
          <w:i/>
          <w:spacing w:val="-5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18"/>
          <w:szCs w:val="18"/>
        </w:rPr>
        <w:t>center</w:t>
      </w:r>
      <w:r>
        <w:rPr>
          <w:rFonts w:cs="Times New Roman" w:hAnsi="Times New Roman" w:eastAsia="Times New Roman" w:ascii="Times New Roman"/>
          <w:spacing w:val="0"/>
          <w:w w:val="100"/>
          <w:sz w:val="18"/>
          <w:szCs w:val="18"/>
        </w:rPr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left"/>
        <w:spacing w:lineRule="auto" w:line="265"/>
        <w:ind w:left="101" w:right="90"/>
      </w:pPr>
      <w:r>
        <w:pict>
          <v:group style="position:absolute;margin-left:352.345pt;margin-top:72.745pt;width:164.25pt;height:109.5pt;mso-position-horizontal-relative:page;mso-position-vertical-relative:page;z-index:-2563" coordorigin="7047,1455" coordsize="3285,2190">
            <v:shape type="#_x0000_t75" style="position:absolute;left:7062;top:1470;width:3255;height:2160">
              <v:imagedata o:title="" r:id="rId38"/>
            </v:shape>
            <v:shape style="position:absolute;left:7054;top:1462;width:3270;height:2175" coordorigin="7054,1462" coordsize="3270,2175" path="m7054,3637l10324,3637,10324,1462,7054,1462,7054,3637xe" filled="f" stroked="t" strokeweight="0.75pt" strokecolor="#000000">
              <v:path arrowok="t"/>
            </v:shape>
            <w10:wrap type="none"/>
          </v:group>
        </w:pict>
      </w:r>
      <w:r>
        <w:pict>
          <v:group style="position:absolute;margin-left:206.545pt;margin-top:72.745pt;width:134.22pt;height:109.75pt;mso-position-horizontal-relative:page;mso-position-vertical-relative:page;z-index:-2564" coordorigin="4131,1455" coordsize="2684,2195">
            <v:shape type="#_x0000_t75" style="position:absolute;left:4146;top:1470;width:2654;height:2165">
              <v:imagedata o:title="" r:id="rId39"/>
            </v:shape>
            <v:shape style="position:absolute;left:4138;top:1462;width:2669;height:2180" coordorigin="4138,1462" coordsize="2669,2180" path="m4138,3642l6808,3642,6808,1462,4138,1462,4138,3642xe" filled="f" stroked="t" strokeweight="0.75pt" strokecolor="#000000">
              <v:path arrowok="t"/>
            </v:shape>
            <w10:wrap type="none"/>
          </v:group>
        </w:pict>
      </w:r>
      <w:r>
        <w:pict>
          <v:group style="position:absolute;margin-left:54.75pt;margin-top:72.745pt;width:138.8pt;height:109.5pt;mso-position-horizontal-relative:page;mso-position-vertical-relative:page;z-index:-2565" coordorigin="1095,1455" coordsize="2776,2190">
            <v:shape type="#_x0000_t75" style="position:absolute;left:1110;top:1470;width:2746;height:2160">
              <v:imagedata o:title="" r:id="rId40"/>
            </v:shape>
            <v:shape style="position:absolute;left:1103;top:1462;width:2761;height:2175" coordorigin="1103,1462" coordsize="2761,2175" path="m1103,3637l3864,3637,3864,1462,1103,1462,1103,3637xe" filled="f" stroked="t" strokeweight="0.75pt" strokecolor="#000000">
              <v:path arrowok="t"/>
            </v:shape>
            <w10:wrap type="none"/>
          </v:group>
        </w:pict>
      </w:r>
      <w:r>
        <w:pict>
          <v:group style="position:absolute;margin-left:48.225pt;margin-top:562.037pt;width:499.275pt;height:75.1325pt;mso-position-horizontal-relative:page;mso-position-vertical-relative:page;z-index:-2566" coordorigin="965,11241" coordsize="9986,1503">
            <v:shape style="position:absolute;left:971;top:11252;width:2522;height:0" coordorigin="971,11252" coordsize="2522,0" path="m971,11252l3493,11252e" filled="f" stroked="t" strokeweight="0.62502pt" strokecolor="#000000">
              <v:path arrowok="t"/>
            </v:shape>
            <v:shape style="position:absolute;left:3503;top:11252;width:2572;height:0" coordorigin="3503,11252" coordsize="2572,0" path="m3503,11252l6075,11252e" filled="f" stroked="t" strokeweight="0.62502pt" strokecolor="#000000">
              <v:path arrowok="t"/>
            </v:shape>
            <v:shape style="position:absolute;left:6085;top:11252;width:2522;height:0" coordorigin="6085,11252" coordsize="2522,0" path="m6085,11252l8607,11252e" filled="f" stroked="t" strokeweight="0.62502pt" strokecolor="#000000">
              <v:path arrowok="t"/>
            </v:shape>
            <v:shape style="position:absolute;left:8617;top:11252;width:2322;height:0" coordorigin="8617,11252" coordsize="2322,0" path="m8617,11252l10939,11252e" filled="f" stroked="t" strokeweight="0.62502pt" strokecolor="#000000">
              <v:path arrowok="t"/>
            </v:shape>
            <v:shape style="position:absolute;left:971;top:11247;width:0;height:1491" coordorigin="971,11247" coordsize="0,1491" path="m971,11247l971,12737e" filled="f" stroked="t" strokeweight="0.6pt" strokecolor="#000000">
              <v:path arrowok="t"/>
            </v:shape>
            <v:shape style="position:absolute;left:3503;top:11247;width:0;height:1491" coordorigin="3503,11247" coordsize="0,1491" path="m3503,11247l3503,12737e" filled="f" stroked="t" strokeweight="0.6pt" strokecolor="#000000">
              <v:path arrowok="t"/>
            </v:shape>
            <v:shape style="position:absolute;left:6085;top:11247;width:0;height:1491" coordorigin="6085,11247" coordsize="0,1491" path="m6085,11247l6085,12737e" filled="f" stroked="t" strokeweight="0.6pt" strokecolor="#000000">
              <v:path arrowok="t"/>
            </v:shape>
            <v:shape style="position:absolute;left:8617;top:11247;width:0;height:1491" coordorigin="8617,11247" coordsize="0,1491" path="m8617,11247l8617,12737e" filled="f" stroked="t" strokeweight="0.6pt" strokecolor="#000000">
              <v:path arrowok="t"/>
            </v:shape>
            <v:shape style="position:absolute;left:10944;top:11247;width:0;height:1491" coordorigin="10944,11247" coordsize="0,1491" path="m10944,11247l10944,12737e" filled="f" stroked="t" strokeweight="0.6pt" strokecolor="#000000">
              <v:path arrowok="t"/>
            </v:shape>
            <v:shape style="position:absolute;left:981;top:12732;width:2512;height:0" coordorigin="981,12732" coordsize="2512,0" path="m981,12732l3493,12732e" filled="f" stroked="t" strokeweight="0.6pt" strokecolor="#000000">
              <v:path arrowok="t"/>
            </v:shape>
            <v:shape style="position:absolute;left:3513;top:12732;width:2562;height:0" coordorigin="3513,12732" coordsize="2562,0" path="m3513,12732l6075,12732e" filled="f" stroked="t" strokeweight="0.6pt" strokecolor="#000000">
              <v:path arrowok="t"/>
            </v:shape>
            <v:shape style="position:absolute;left:6095;top:12732;width:2512;height:0" coordorigin="6095,12732" coordsize="2512,0" path="m6095,12732l8607,12732e" filled="f" stroked="t" strokeweight="0.6pt" strokecolor="#000000">
              <v:path arrowok="t"/>
            </v:shape>
            <v:shape style="position:absolute;left:8627;top:12732;width:2312;height:0" coordorigin="8627,12732" coordsize="2312,0" path="m8627,12732l10939,12732e" filled="f" stroked="t" strokeweight="0.6pt" strokecolor="#000000">
              <v:path arrowok="t"/>
            </v:shape>
            <v:shape type="#_x0000_t75" style="position:absolute;left:1080;top:11250;width:2241;height:1328">
              <v:imagedata o:title="" r:id="rId41"/>
            </v:shape>
            <v:shape type="#_x0000_t75" style="position:absolute;left:3606;top:11250;width:2363;height:1328">
              <v:imagedata o:title="" r:id="rId42"/>
            </v:shape>
            <v:shape type="#_x0000_t75" style="position:absolute;left:6192;top:11250;width:2252;height:1332">
              <v:imagedata o:title="" r:id="rId43"/>
            </v:shape>
            <v:shape type="#_x0000_t75" style="position:absolute;left:8718;top:11250;width:2024;height:1203">
              <v:imagedata o:title="" r:id="rId44"/>
            </v:shape>
            <w10:wrap type="none"/>
          </v:group>
        </w:pic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8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6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j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1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1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9"/>
          <w:w w:val="100"/>
          <w:sz w:val="22"/>
          <w:szCs w:val="22"/>
        </w:rPr>
        <w:t>w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b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da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ng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by</w:t>
      </w:r>
      <w:r>
        <w:rPr>
          <w:rFonts w:cs="Times New Roman" w:hAnsi="Times New Roman" w:eastAsia="Times New Roman" w:ascii="Times New Roman"/>
          <w:spacing w:val="1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9"/>
          <w:w w:val="100"/>
          <w:sz w:val="22"/>
          <w:szCs w:val="22"/>
        </w:rPr>
        <w:t>w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of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1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ve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.</w:t>
      </w:r>
    </w:p>
    <w:p>
      <w:pPr>
        <w:rPr>
          <w:sz w:val="14"/>
          <w:szCs w:val="14"/>
        </w:rPr>
        <w:jc w:val="left"/>
        <w:spacing w:before="4" w:lineRule="exact" w:line="140"/>
      </w:pPr>
      <w:r>
        <w:rPr>
          <w:sz w:val="14"/>
          <w:szCs w:val="14"/>
        </w:rPr>
      </w:r>
    </w:p>
    <w:p>
      <w:pPr>
        <w:rPr>
          <w:rFonts w:cs="Times New Roman" w:hAnsi="Times New Roman" w:eastAsia="Times New Roman" w:ascii="Times New Roman"/>
          <w:sz w:val="26"/>
          <w:szCs w:val="26"/>
        </w:rPr>
        <w:jc w:val="left"/>
        <w:spacing w:lineRule="exact" w:line="280"/>
        <w:ind w:left="101"/>
      </w:pPr>
      <w:r>
        <w:pict>
          <v:group style="position:absolute;margin-left:52.55pt;margin-top:24.4167pt;width:490.9pt;height:0pt;mso-position-horizontal-relative:page;mso-position-vertical-relative:paragraph;z-index:-2567" coordorigin="1051,488" coordsize="9818,0">
            <v:shape style="position:absolute;left:1051;top:488;width:9818;height:0" coordorigin="1051,488" coordsize="9818,0" path="m1051,488l10869,488e" filled="f" stroked="t" strokeweight="0.6pt" strokecolor="#000000">
              <v:path arrowok="t"/>
            </v:shape>
            <w10:wrap type="none"/>
          </v:group>
        </w:pict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26"/>
          <w:szCs w:val="26"/>
        </w:rPr>
        <w:t>1</w:t>
      </w:r>
      <w:r>
        <w:rPr>
          <w:rFonts w:cs="Times New Roman" w:hAnsi="Times New Roman" w:eastAsia="Times New Roman" w:ascii="Times New Roman"/>
          <w:b/>
          <w:spacing w:val="5"/>
          <w:w w:val="100"/>
          <w:position w:val="-1"/>
          <w:sz w:val="26"/>
          <w:szCs w:val="26"/>
        </w:rPr>
        <w:t>.</w:t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26"/>
          <w:szCs w:val="26"/>
        </w:rPr>
        <w:t>5</w:t>
      </w:r>
      <w:r>
        <w:rPr>
          <w:rFonts w:cs="Times New Roman" w:hAnsi="Times New Roman" w:eastAsia="Times New Roman" w:ascii="Times New Roman"/>
          <w:b/>
          <w:spacing w:val="5"/>
          <w:w w:val="100"/>
          <w:position w:val="-1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b/>
          <w:spacing w:val="-14"/>
          <w:w w:val="100"/>
          <w:position w:val="-1"/>
          <w:sz w:val="26"/>
          <w:szCs w:val="26"/>
        </w:rPr>
        <w:t>T</w:t>
      </w:r>
      <w:r>
        <w:rPr>
          <w:rFonts w:cs="Times New Roman" w:hAnsi="Times New Roman" w:eastAsia="Times New Roman" w:ascii="Times New Roman"/>
          <w:b/>
          <w:spacing w:val="5"/>
          <w:w w:val="100"/>
          <w:position w:val="-1"/>
          <w:sz w:val="26"/>
          <w:szCs w:val="26"/>
        </w:rPr>
        <w:t>h</w:t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26"/>
          <w:szCs w:val="26"/>
        </w:rPr>
        <w:t>e</w:t>
      </w:r>
      <w:r>
        <w:rPr>
          <w:rFonts w:cs="Times New Roman" w:hAnsi="Times New Roman" w:eastAsia="Times New Roman" w:ascii="Times New Roman"/>
          <w:b/>
          <w:spacing w:val="9"/>
          <w:w w:val="100"/>
          <w:position w:val="-1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b/>
          <w:spacing w:val="-8"/>
          <w:w w:val="100"/>
          <w:position w:val="-1"/>
          <w:sz w:val="26"/>
          <w:szCs w:val="26"/>
        </w:rPr>
        <w:t>V</w:t>
      </w:r>
      <w:r>
        <w:rPr>
          <w:rFonts w:cs="Times New Roman" w:hAnsi="Times New Roman" w:eastAsia="Times New Roman" w:ascii="Times New Roman"/>
          <w:b/>
          <w:spacing w:val="8"/>
          <w:w w:val="100"/>
          <w:position w:val="-1"/>
          <w:sz w:val="26"/>
          <w:szCs w:val="26"/>
        </w:rPr>
        <w:t>i</w:t>
      </w:r>
      <w:r>
        <w:rPr>
          <w:rFonts w:cs="Times New Roman" w:hAnsi="Times New Roman" w:eastAsia="Times New Roman" w:ascii="Times New Roman"/>
          <w:b/>
          <w:spacing w:val="-11"/>
          <w:w w:val="100"/>
          <w:position w:val="-1"/>
          <w:sz w:val="26"/>
          <w:szCs w:val="26"/>
        </w:rPr>
        <w:t>s</w:t>
      </w:r>
      <w:r>
        <w:rPr>
          <w:rFonts w:cs="Times New Roman" w:hAnsi="Times New Roman" w:eastAsia="Times New Roman" w:ascii="Times New Roman"/>
          <w:b/>
          <w:spacing w:val="8"/>
          <w:w w:val="100"/>
          <w:position w:val="-1"/>
          <w:sz w:val="26"/>
          <w:szCs w:val="26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26"/>
          <w:szCs w:val="26"/>
        </w:rPr>
        <w:t>on</w:t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26"/>
          <w:szCs w:val="26"/>
        </w:rPr>
        <w:t>2040</w:t>
      </w:r>
      <w:r>
        <w:rPr>
          <w:rFonts w:cs="Times New Roman" w:hAnsi="Times New Roman" w:eastAsia="Times New Roman" w:ascii="Times New Roman"/>
          <w:b/>
          <w:spacing w:val="5"/>
          <w:w w:val="100"/>
          <w:position w:val="-1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b/>
          <w:spacing w:val="-3"/>
          <w:w w:val="100"/>
          <w:position w:val="-1"/>
          <w:sz w:val="26"/>
          <w:szCs w:val="26"/>
        </w:rPr>
        <w:t>E</w:t>
      </w:r>
      <w:r>
        <w:rPr>
          <w:rFonts w:cs="Times New Roman" w:hAnsi="Times New Roman" w:eastAsia="Times New Roman" w:ascii="Times New Roman"/>
          <w:b/>
          <w:spacing w:val="-5"/>
          <w:w w:val="100"/>
          <w:position w:val="-1"/>
          <w:sz w:val="26"/>
          <w:szCs w:val="26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26"/>
          <w:szCs w:val="26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6"/>
          <w:szCs w:val="26"/>
        </w:rPr>
      </w:r>
    </w:p>
    <w:p>
      <w:pPr>
        <w:rPr>
          <w:sz w:val="22"/>
          <w:szCs w:val="22"/>
        </w:rPr>
        <w:jc w:val="left"/>
        <w:spacing w:before="3" w:lineRule="exact" w:line="220"/>
      </w:pPr>
      <w:r>
        <w:rPr>
          <w:sz w:val="22"/>
          <w:szCs w:val="22"/>
        </w:rPr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both"/>
        <w:spacing w:before="31"/>
        <w:ind w:left="101" w:right="82"/>
      </w:pPr>
      <w:r>
        <w:rPr>
          <w:rFonts w:cs="Times New Roman" w:hAnsi="Times New Roman" w:eastAsia="Times New Roman" w:ascii="Times New Roman"/>
          <w:spacing w:val="-9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2040</w:t>
      </w:r>
      <w:r>
        <w:rPr>
          <w:rFonts w:cs="Times New Roman" w:hAnsi="Times New Roman" w:eastAsia="Times New Roman" w:ascii="Times New Roman"/>
          <w:spacing w:val="1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1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1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of</w:t>
      </w:r>
      <w:r>
        <w:rPr>
          <w:rFonts w:cs="Times New Roman" w:hAnsi="Times New Roman" w:eastAsia="Times New Roman" w:ascii="Times New Roman"/>
          <w:spacing w:val="2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da</w:t>
      </w:r>
      <w:r>
        <w:rPr>
          <w:rFonts w:cs="Times New Roman" w:hAnsi="Times New Roman" w:eastAsia="Times New Roman" w:ascii="Times New Roman"/>
          <w:spacing w:val="1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1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1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ve</w:t>
      </w:r>
      <w:r>
        <w:rPr>
          <w:rFonts w:cs="Times New Roman" w:hAnsi="Times New Roman" w:eastAsia="Times New Roman" w:ascii="Times New Roman"/>
          <w:spacing w:val="1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upp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-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dd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–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1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ou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spacing w:val="1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9"/>
          <w:w w:val="100"/>
          <w:sz w:val="22"/>
          <w:szCs w:val="22"/>
        </w:rPr>
        <w:t>w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both"/>
        <w:spacing w:lineRule="exact" w:line="240"/>
        <w:ind w:left="101" w:right="86"/>
      </w:pP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30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6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3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1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po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of</w:t>
      </w:r>
      <w:r>
        <w:rPr>
          <w:rFonts w:cs="Times New Roman" w:hAnsi="Times New Roman" w:eastAsia="Times New Roman" w:ascii="Times New Roman"/>
          <w:spacing w:val="1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ng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ue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dd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b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ng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nt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of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both"/>
        <w:spacing w:before="10" w:lineRule="auto" w:line="237"/>
        <w:ind w:left="101" w:right="76"/>
      </w:pP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x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po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-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1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ve</w:t>
      </w:r>
      <w:r>
        <w:rPr>
          <w:rFonts w:cs="Times New Roman" w:hAnsi="Times New Roman" w:eastAsia="Times New Roman" w:ascii="Times New Roman"/>
          <w:spacing w:val="1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spacing w:val="2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or</w:t>
      </w:r>
      <w:r>
        <w:rPr>
          <w:rFonts w:cs="Times New Roman" w:hAnsi="Times New Roman" w:eastAsia="Times New Roman" w:ascii="Times New Roman"/>
          <w:spacing w:val="1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j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ob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1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9"/>
          <w:w w:val="100"/>
          <w:sz w:val="22"/>
          <w:szCs w:val="22"/>
        </w:rPr>
        <w:t>w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spacing w:val="1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of</w:t>
      </w:r>
      <w:r>
        <w:rPr>
          <w:rFonts w:cs="Times New Roman" w:hAnsi="Times New Roman" w:eastAsia="Times New Roman" w:ascii="Times New Roman"/>
          <w:spacing w:val="1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obu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ng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or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x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ke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bu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17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1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b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8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ng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3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b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-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,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ood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9"/>
          <w:w w:val="100"/>
          <w:sz w:val="22"/>
          <w:szCs w:val="22"/>
        </w:rPr>
        <w:t>w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6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po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,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yo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ng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x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ng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popu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on,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on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of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ng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b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.</w:t>
      </w:r>
    </w:p>
    <w:p>
      <w:pPr>
        <w:rPr>
          <w:sz w:val="16"/>
          <w:szCs w:val="16"/>
        </w:rPr>
        <w:jc w:val="left"/>
        <w:spacing w:before="8" w:lineRule="exact" w:line="160"/>
      </w:pPr>
      <w:r>
        <w:rPr>
          <w:sz w:val="16"/>
          <w:szCs w:val="16"/>
        </w:rPr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both"/>
        <w:spacing w:lineRule="auto" w:line="256"/>
        <w:ind w:left="101" w:right="83"/>
      </w:pPr>
      <w:r>
        <w:rPr>
          <w:rFonts w:cs="Times New Roman" w:hAnsi="Times New Roman" w:eastAsia="Times New Roman" w:ascii="Times New Roman"/>
          <w:spacing w:val="-13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18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1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6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x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gh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1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1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ng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9"/>
          <w:w w:val="100"/>
          <w:sz w:val="22"/>
          <w:szCs w:val="22"/>
        </w:rPr>
        <w:t>w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9"/>
          <w:w w:val="100"/>
          <w:sz w:val="22"/>
          <w:szCs w:val="22"/>
        </w:rPr>
        <w:t>w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0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op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1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2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,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8"/>
          <w:w w:val="100"/>
          <w:sz w:val="22"/>
          <w:szCs w:val="22"/>
        </w:rPr>
        <w:t>“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ng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3"/>
          <w:w w:val="75"/>
          <w:sz w:val="22"/>
          <w:szCs w:val="22"/>
        </w:rPr>
        <w:t>‟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1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1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or</w:t>
      </w:r>
      <w:r>
        <w:rPr>
          <w:rFonts w:cs="Times New Roman" w:hAnsi="Times New Roman" w:eastAsia="Times New Roman" w:ascii="Times New Roman"/>
          <w:spacing w:val="6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b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8"/>
          <w:w w:val="100"/>
          <w:sz w:val="22"/>
          <w:szCs w:val="22"/>
        </w:rPr>
        <w:t>W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,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ve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9"/>
          <w:w w:val="100"/>
          <w:sz w:val="22"/>
          <w:szCs w:val="22"/>
        </w:rPr>
        <w:t>w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”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,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9"/>
          <w:w w:val="100"/>
          <w:sz w:val="22"/>
          <w:szCs w:val="22"/>
        </w:rPr>
        <w:t>w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on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,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ov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1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du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8"/>
          <w:w w:val="100"/>
          <w:sz w:val="22"/>
          <w:szCs w:val="22"/>
        </w:rPr>
        <w:t>z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.</w:t>
      </w:r>
    </w:p>
    <w:p>
      <w:pPr>
        <w:rPr>
          <w:sz w:val="16"/>
          <w:szCs w:val="16"/>
        </w:rPr>
        <w:jc w:val="left"/>
        <w:spacing w:lineRule="exact" w:line="160"/>
      </w:pPr>
      <w:r>
        <w:rPr>
          <w:sz w:val="16"/>
          <w:szCs w:val="16"/>
        </w:rPr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both"/>
        <w:ind w:left="101" w:right="2931"/>
      </w:pP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1</w:t>
      </w:r>
      <w:r>
        <w:rPr>
          <w:rFonts w:cs="Times New Roman" w:hAnsi="Times New Roman" w:eastAsia="Times New Roman" w:ascii="Times New Roman"/>
          <w:b/>
          <w:spacing w:val="5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5</w:t>
      </w:r>
      <w:r>
        <w:rPr>
          <w:rFonts w:cs="Times New Roman" w:hAnsi="Times New Roman" w:eastAsia="Times New Roman" w:ascii="Times New Roman"/>
          <w:b/>
          <w:spacing w:val="5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1</w:t>
      </w:r>
      <w:r>
        <w:rPr>
          <w:rFonts w:cs="Times New Roman" w:hAnsi="Times New Roman" w:eastAsia="Times New Roman" w:ascii="Times New Roman"/>
          <w:b/>
          <w:spacing w:val="6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-8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b/>
          <w:spacing w:val="-3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b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b/>
          <w:spacing w:val="-3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b/>
          <w:spacing w:val="-8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b/>
          <w:spacing w:val="9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b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b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4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b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b/>
          <w:spacing w:val="-3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b/>
          <w:spacing w:val="-8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b/>
          <w:spacing w:val="9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-8"/>
          <w:w w:val="100"/>
          <w:sz w:val="22"/>
          <w:szCs w:val="22"/>
        </w:rPr>
        <w:t>z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b/>
          <w:spacing w:val="-3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b/>
          <w:spacing w:val="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9"/>
          <w:w w:val="100"/>
          <w:sz w:val="22"/>
          <w:szCs w:val="22"/>
        </w:rPr>
        <w:t>K</w:t>
      </w:r>
      <w:r>
        <w:rPr>
          <w:rFonts w:cs="Times New Roman" w:hAnsi="Times New Roman" w:eastAsia="Times New Roman" w:ascii="Times New Roman"/>
          <w:b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b/>
          <w:spacing w:val="-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-9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b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-8"/>
          <w:w w:val="100"/>
          <w:sz w:val="22"/>
          <w:szCs w:val="22"/>
        </w:rPr>
        <w:t>z</w:t>
      </w:r>
      <w:r>
        <w:rPr>
          <w:rFonts w:cs="Times New Roman" w:hAnsi="Times New Roman" w:eastAsia="Times New Roman" w:ascii="Times New Roman"/>
          <w:b/>
          <w:spacing w:val="1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b/>
          <w:spacing w:val="-3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on</w:t>
      </w:r>
      <w:r>
        <w:rPr>
          <w:rFonts w:cs="Times New Roman" w:hAnsi="Times New Roman" w:eastAsia="Times New Roman" w:ascii="Times New Roman"/>
          <w:b/>
          <w:spacing w:val="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of</w:t>
      </w:r>
      <w:r>
        <w:rPr>
          <w:rFonts w:cs="Times New Roman" w:hAnsi="Times New Roman" w:eastAsia="Times New Roman" w:ascii="Times New Roman"/>
          <w:b/>
          <w:spacing w:val="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-6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on</w:t>
      </w:r>
      <w:r>
        <w:rPr>
          <w:rFonts w:cs="Times New Roman" w:hAnsi="Times New Roman" w:eastAsia="Times New Roman" w:ascii="Times New Roman"/>
          <w:b/>
          <w:spacing w:val="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2040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</w:r>
    </w:p>
    <w:p>
      <w:pPr>
        <w:rPr>
          <w:sz w:val="17"/>
          <w:szCs w:val="17"/>
        </w:rPr>
        <w:jc w:val="left"/>
        <w:spacing w:before="7" w:lineRule="exact" w:line="160"/>
      </w:pPr>
      <w:r>
        <w:rPr>
          <w:sz w:val="17"/>
          <w:szCs w:val="17"/>
        </w:rPr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both"/>
        <w:spacing w:lineRule="exact" w:line="240"/>
        <w:ind w:left="101" w:right="3610"/>
      </w:pPr>
      <w:r>
        <w:rPr>
          <w:rFonts w:cs="Times New Roman" w:hAnsi="Times New Roman" w:eastAsia="Times New Roman" w:ascii="Times New Roman"/>
          <w:b/>
          <w:i/>
          <w:spacing w:val="0"/>
          <w:w w:val="100"/>
          <w:position w:val="-1"/>
          <w:sz w:val="22"/>
          <w:szCs w:val="22"/>
        </w:rPr>
        <w:t>1</w:t>
      </w:r>
      <w:r>
        <w:rPr>
          <w:rFonts w:cs="Times New Roman" w:hAnsi="Times New Roman" w:eastAsia="Times New Roman" w:ascii="Times New Roman"/>
          <w:b/>
          <w:i/>
          <w:spacing w:val="5"/>
          <w:w w:val="100"/>
          <w:position w:val="-1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b/>
          <w:i/>
          <w:spacing w:val="0"/>
          <w:w w:val="100"/>
          <w:position w:val="-1"/>
          <w:sz w:val="22"/>
          <w:szCs w:val="22"/>
        </w:rPr>
        <w:t>1</w:t>
      </w:r>
      <w:r>
        <w:rPr>
          <w:rFonts w:cs="Times New Roman" w:hAnsi="Times New Roman" w:eastAsia="Times New Roman" w:ascii="Times New Roman"/>
          <w:b/>
          <w:i/>
          <w:spacing w:val="5"/>
          <w:w w:val="100"/>
          <w:position w:val="-1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b/>
          <w:i/>
          <w:spacing w:val="0"/>
          <w:w w:val="100"/>
          <w:position w:val="-1"/>
          <w:sz w:val="22"/>
          <w:szCs w:val="22"/>
        </w:rPr>
        <w:t>1</w:t>
      </w:r>
      <w:r>
        <w:rPr>
          <w:rFonts w:cs="Times New Roman" w:hAnsi="Times New Roman" w:eastAsia="Times New Roman" w:ascii="Times New Roman"/>
          <w:b/>
          <w:i/>
          <w:spacing w:val="5"/>
          <w:w w:val="100"/>
          <w:position w:val="-1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b/>
          <w:i/>
          <w:spacing w:val="0"/>
          <w:w w:val="100"/>
          <w:position w:val="-1"/>
          <w:sz w:val="22"/>
          <w:szCs w:val="22"/>
        </w:rPr>
        <w:t>1</w:t>
      </w:r>
      <w:r>
        <w:rPr>
          <w:rFonts w:cs="Times New Roman" w:hAnsi="Times New Roman" w:eastAsia="Times New Roman" w:ascii="Times New Roman"/>
          <w:b/>
          <w:i/>
          <w:spacing w:val="46"/>
          <w:w w:val="100"/>
          <w:position w:val="-1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i/>
          <w:spacing w:val="3"/>
          <w:w w:val="100"/>
          <w:position w:val="-1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b/>
          <w:i/>
          <w:spacing w:val="0"/>
          <w:w w:val="100"/>
          <w:position w:val="-1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b/>
          <w:i/>
          <w:spacing w:val="4"/>
          <w:w w:val="100"/>
          <w:position w:val="-1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b/>
          <w:i/>
          <w:spacing w:val="0"/>
          <w:w w:val="100"/>
          <w:position w:val="-1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b/>
          <w:i/>
          <w:spacing w:val="4"/>
          <w:w w:val="100"/>
          <w:position w:val="-1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i/>
          <w:spacing w:val="3"/>
          <w:w w:val="100"/>
          <w:position w:val="-1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b/>
          <w:i/>
          <w:spacing w:val="-13"/>
          <w:w w:val="100"/>
          <w:position w:val="-1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b/>
          <w:i/>
          <w:spacing w:val="4"/>
          <w:w w:val="100"/>
          <w:position w:val="-1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b/>
          <w:i/>
          <w:spacing w:val="-1"/>
          <w:w w:val="100"/>
          <w:position w:val="-1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i/>
          <w:spacing w:val="2"/>
          <w:w w:val="100"/>
          <w:position w:val="-1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b/>
          <w:i/>
          <w:spacing w:val="0"/>
          <w:w w:val="100"/>
          <w:position w:val="-1"/>
          <w:sz w:val="22"/>
          <w:szCs w:val="22"/>
        </w:rPr>
        <w:t>an</w:t>
      </w:r>
      <w:r>
        <w:rPr>
          <w:rFonts w:cs="Times New Roman" w:hAnsi="Times New Roman" w:eastAsia="Times New Roman" w:ascii="Times New Roman"/>
          <w:b/>
          <w:i/>
          <w:spacing w:val="2"/>
          <w:w w:val="100"/>
          <w:position w:val="-1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i/>
          <w:spacing w:val="6"/>
          <w:w w:val="100"/>
          <w:position w:val="-1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b/>
          <w:i/>
          <w:spacing w:val="-10"/>
          <w:w w:val="100"/>
          <w:position w:val="-1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b/>
          <w:i/>
          <w:spacing w:val="-1"/>
          <w:w w:val="100"/>
          <w:position w:val="-1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b/>
          <w:i/>
          <w:spacing w:val="9"/>
          <w:w w:val="100"/>
          <w:position w:val="-1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b/>
          <w:i/>
          <w:spacing w:val="-2"/>
          <w:w w:val="100"/>
          <w:position w:val="-1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b/>
          <w:i/>
          <w:spacing w:val="-2"/>
          <w:w w:val="100"/>
          <w:position w:val="-1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b/>
          <w:i/>
          <w:spacing w:val="-1"/>
          <w:w w:val="100"/>
          <w:position w:val="-1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i/>
          <w:spacing w:val="-1"/>
          <w:w w:val="100"/>
          <w:position w:val="-1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b/>
          <w:i/>
          <w:spacing w:val="0"/>
          <w:w w:val="100"/>
          <w:position w:val="-1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b/>
          <w:i/>
          <w:spacing w:val="-1"/>
          <w:w w:val="100"/>
          <w:position w:val="-1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i/>
          <w:spacing w:val="4"/>
          <w:w w:val="100"/>
          <w:position w:val="-1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b/>
          <w:i/>
          <w:spacing w:val="-10"/>
          <w:w w:val="100"/>
          <w:position w:val="-1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b/>
          <w:i/>
          <w:spacing w:val="9"/>
          <w:w w:val="100"/>
          <w:position w:val="-1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b/>
          <w:i/>
          <w:spacing w:val="-10"/>
          <w:w w:val="100"/>
          <w:position w:val="-1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b/>
          <w:i/>
          <w:spacing w:val="0"/>
          <w:w w:val="100"/>
          <w:position w:val="-1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b/>
          <w:i/>
          <w:spacing w:val="9"/>
          <w:w w:val="100"/>
          <w:position w:val="-1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i/>
          <w:spacing w:val="-7"/>
          <w:w w:val="100"/>
          <w:position w:val="-1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b/>
          <w:i/>
          <w:spacing w:val="2"/>
          <w:w w:val="100"/>
          <w:position w:val="-1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b/>
          <w:i/>
          <w:spacing w:val="-2"/>
          <w:w w:val="100"/>
          <w:position w:val="-1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b/>
          <w:i/>
          <w:spacing w:val="-1"/>
          <w:w w:val="100"/>
          <w:position w:val="-1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i/>
          <w:spacing w:val="2"/>
          <w:w w:val="100"/>
          <w:position w:val="-1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b/>
          <w:i/>
          <w:spacing w:val="-1"/>
          <w:w w:val="100"/>
          <w:position w:val="-1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b/>
          <w:i/>
          <w:spacing w:val="0"/>
          <w:w w:val="100"/>
          <w:position w:val="-1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b/>
          <w:i/>
          <w:spacing w:val="7"/>
          <w:w w:val="100"/>
          <w:position w:val="-1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i/>
          <w:spacing w:val="-4"/>
          <w:w w:val="100"/>
          <w:position w:val="-1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b/>
          <w:i/>
          <w:spacing w:val="-10"/>
          <w:w w:val="100"/>
          <w:position w:val="-1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b/>
          <w:i/>
          <w:spacing w:val="-1"/>
          <w:w w:val="100"/>
          <w:position w:val="-1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b/>
          <w:i/>
          <w:spacing w:val="-1"/>
          <w:w w:val="100"/>
          <w:position w:val="-1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i/>
          <w:spacing w:val="2"/>
          <w:w w:val="100"/>
          <w:position w:val="-1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b/>
          <w:i/>
          <w:spacing w:val="0"/>
          <w:w w:val="100"/>
          <w:position w:val="-1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b/>
          <w:i/>
          <w:spacing w:val="7"/>
          <w:w w:val="100"/>
          <w:position w:val="-1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i/>
          <w:spacing w:val="4"/>
          <w:w w:val="100"/>
          <w:position w:val="-1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i/>
          <w:spacing w:val="-2"/>
          <w:w w:val="100"/>
          <w:position w:val="-1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b/>
          <w:i/>
          <w:spacing w:val="-1"/>
          <w:w w:val="100"/>
          <w:position w:val="-1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b/>
          <w:i/>
          <w:spacing w:val="2"/>
          <w:w w:val="100"/>
          <w:position w:val="-1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b/>
          <w:i/>
          <w:spacing w:val="4"/>
          <w:w w:val="100"/>
          <w:position w:val="-1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b/>
          <w:i/>
          <w:spacing w:val="-8"/>
          <w:w w:val="100"/>
          <w:position w:val="-1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b/>
          <w:i/>
          <w:spacing w:val="2"/>
          <w:w w:val="100"/>
          <w:position w:val="-1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b/>
          <w:i/>
          <w:spacing w:val="-2"/>
          <w:w w:val="100"/>
          <w:position w:val="-1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b/>
          <w:i/>
          <w:spacing w:val="-1"/>
          <w:w w:val="100"/>
          <w:position w:val="-1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b/>
          <w:i/>
          <w:spacing w:val="-1"/>
          <w:w w:val="100"/>
          <w:position w:val="-1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i/>
          <w:spacing w:val="0"/>
          <w:w w:val="100"/>
          <w:position w:val="-1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b/>
          <w:i/>
          <w:spacing w:val="-2"/>
          <w:w w:val="100"/>
          <w:position w:val="-1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b/>
          <w:i/>
          <w:spacing w:val="0"/>
          <w:w w:val="100"/>
          <w:position w:val="-1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2"/>
          <w:szCs w:val="22"/>
        </w:rPr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both"/>
        <w:spacing w:lineRule="exact" w:line="240"/>
        <w:ind w:left="101" w:right="97"/>
      </w:pP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4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1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7</w:t>
      </w:r>
      <w:r>
        <w:rPr>
          <w:rFonts w:cs="Times New Roman" w:hAnsi="Times New Roman" w:eastAsia="Times New Roman" w:ascii="Times New Roman"/>
          <w:spacing w:val="1"/>
          <w:w w:val="100"/>
          <w:position w:val="10"/>
          <w:sz w:val="14"/>
          <w:szCs w:val="1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position w:val="10"/>
          <w:sz w:val="14"/>
          <w:szCs w:val="14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position w:val="1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spacing w:val="30"/>
          <w:w w:val="100"/>
          <w:position w:val="1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position w:val="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-11"/>
          <w:w w:val="100"/>
          <w:position w:val="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-1"/>
          <w:w w:val="100"/>
          <w:position w:val="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-1"/>
          <w:w w:val="100"/>
          <w:position w:val="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44"/>
          <w:w w:val="100"/>
          <w:position w:val="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2"/>
          <w:szCs w:val="22"/>
        </w:rPr>
        <w:t>of</w:t>
      </w:r>
      <w:r>
        <w:rPr>
          <w:rFonts w:cs="Times New Roman" w:hAnsi="Times New Roman" w:eastAsia="Times New Roman" w:ascii="Times New Roman"/>
          <w:spacing w:val="42"/>
          <w:w w:val="100"/>
          <w:position w:val="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position w:val="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2"/>
          <w:w w:val="100"/>
          <w:position w:val="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4"/>
          <w:w w:val="100"/>
          <w:position w:val="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44"/>
          <w:w w:val="100"/>
          <w:position w:val="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position w:val="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3"/>
          <w:w w:val="100"/>
          <w:position w:val="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-3"/>
          <w:w w:val="100"/>
          <w:position w:val="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position w:val="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2"/>
          <w:w w:val="100"/>
          <w:position w:val="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2"/>
          <w:w w:val="100"/>
          <w:position w:val="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35"/>
          <w:w w:val="100"/>
          <w:position w:val="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3"/>
          <w:w w:val="100"/>
          <w:position w:val="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10"/>
          <w:w w:val="100"/>
          <w:position w:val="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1"/>
          <w:w w:val="100"/>
          <w:position w:val="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-11"/>
          <w:w w:val="100"/>
          <w:position w:val="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10"/>
          <w:w w:val="100"/>
          <w:position w:val="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-10"/>
          <w:w w:val="100"/>
          <w:position w:val="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position w:val="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position w:val="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spacing w:val="45"/>
          <w:w w:val="100"/>
          <w:position w:val="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7"/>
          <w:w w:val="100"/>
          <w:position w:val="0"/>
          <w:sz w:val="22"/>
          <w:szCs w:val="22"/>
        </w:rPr>
        <w:t>(</w:t>
      </w:r>
      <w:r>
        <w:rPr>
          <w:rFonts w:cs="Times New Roman" w:hAnsi="Times New Roman" w:eastAsia="Times New Roman" w:ascii="Times New Roman"/>
          <w:spacing w:val="-4"/>
          <w:w w:val="100"/>
          <w:position w:val="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position w:val="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3"/>
          <w:w w:val="100"/>
          <w:position w:val="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2"/>
          <w:szCs w:val="22"/>
        </w:rPr>
        <w:t>)</w:t>
      </w:r>
      <w:r>
        <w:rPr>
          <w:rFonts w:cs="Times New Roman" w:hAnsi="Times New Roman" w:eastAsia="Times New Roman" w:ascii="Times New Roman"/>
          <w:spacing w:val="42"/>
          <w:w w:val="100"/>
          <w:position w:val="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9"/>
          <w:w w:val="100"/>
          <w:position w:val="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2"/>
          <w:w w:val="100"/>
          <w:position w:val="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2"/>
          <w:w w:val="100"/>
          <w:position w:val="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2"/>
          <w:szCs w:val="22"/>
        </w:rPr>
        <w:t>ds</w:t>
      </w:r>
      <w:r>
        <w:rPr>
          <w:rFonts w:cs="Times New Roman" w:hAnsi="Times New Roman" w:eastAsia="Times New Roman" w:ascii="Times New Roman"/>
          <w:spacing w:val="49"/>
          <w:w w:val="100"/>
          <w:position w:val="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2"/>
          <w:szCs w:val="22"/>
        </w:rPr>
        <w:t>of</w:t>
      </w:r>
      <w:r>
        <w:rPr>
          <w:rFonts w:cs="Times New Roman" w:hAnsi="Times New Roman" w:eastAsia="Times New Roman" w:ascii="Times New Roman"/>
          <w:spacing w:val="42"/>
          <w:w w:val="100"/>
          <w:position w:val="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position w:val="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position w:val="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2"/>
          <w:w w:val="100"/>
          <w:position w:val="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position w:val="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47"/>
          <w:w w:val="100"/>
          <w:position w:val="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position w:val="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3"/>
          <w:w w:val="100"/>
          <w:position w:val="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2"/>
          <w:w w:val="100"/>
          <w:position w:val="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2"/>
          <w:w w:val="100"/>
          <w:position w:val="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position w:val="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2"/>
          <w:w w:val="100"/>
          <w:position w:val="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45"/>
          <w:w w:val="100"/>
          <w:position w:val="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position w:val="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0"/>
          <w:w w:val="100"/>
          <w:position w:val="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47"/>
          <w:w w:val="100"/>
          <w:position w:val="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position w:val="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2"/>
          <w:szCs w:val="22"/>
        </w:rPr>
        <w:t>ou</w:t>
      </w:r>
      <w:r>
        <w:rPr>
          <w:rFonts w:cs="Times New Roman" w:hAnsi="Times New Roman" w:eastAsia="Times New Roman" w:ascii="Times New Roman"/>
          <w:spacing w:val="-10"/>
          <w:w w:val="100"/>
          <w:position w:val="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2"/>
          <w:w w:val="100"/>
          <w:position w:val="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position w:val="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44"/>
          <w:w w:val="100"/>
          <w:position w:val="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position w:val="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45"/>
          <w:w w:val="100"/>
          <w:position w:val="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position w:val="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0"/>
          <w:w w:val="100"/>
          <w:position w:val="0"/>
          <w:sz w:val="22"/>
          <w:szCs w:val="22"/>
        </w:rPr>
        <w:t>x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2"/>
          <w:w w:val="100"/>
          <w:position w:val="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position w:val="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position w:val="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47"/>
          <w:w w:val="100"/>
          <w:position w:val="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9"/>
          <w:w w:val="100"/>
          <w:position w:val="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0"/>
          <w:w w:val="100"/>
          <w:position w:val="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2"/>
          <w:szCs w:val="22"/>
        </w:rPr>
        <w:t>e</w:t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both"/>
        <w:spacing w:before="17" w:lineRule="auto" w:line="261"/>
        <w:ind w:left="101" w:right="86"/>
      </w:pP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po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18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9"/>
          <w:w w:val="100"/>
          <w:sz w:val="22"/>
          <w:szCs w:val="22"/>
        </w:rPr>
        <w:t>w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w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-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up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w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67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ve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of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1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2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udy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2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od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1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of</w:t>
      </w:r>
      <w:r>
        <w:rPr>
          <w:rFonts w:cs="Times New Roman" w:hAnsi="Times New Roman" w:eastAsia="Times New Roman" w:ascii="Times New Roman"/>
          <w:spacing w:val="26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or</w:t>
      </w:r>
      <w:r>
        <w:rPr>
          <w:rFonts w:cs="Times New Roman" w:hAnsi="Times New Roman" w:eastAsia="Times New Roman" w:ascii="Times New Roman"/>
          <w:spacing w:val="16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b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2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2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du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of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or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om</w:t>
      </w:r>
      <w:r>
        <w:rPr>
          <w:rFonts w:cs="Times New Roman" w:hAnsi="Times New Roman" w:eastAsia="Times New Roman" w:ascii="Times New Roman"/>
          <w:spacing w:val="-6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ou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de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po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17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.</w:t>
      </w:r>
    </w:p>
    <w:p>
      <w:pPr>
        <w:rPr>
          <w:sz w:val="15"/>
          <w:szCs w:val="15"/>
        </w:rPr>
        <w:jc w:val="left"/>
        <w:spacing w:before="6" w:lineRule="exact" w:line="140"/>
      </w:pPr>
      <w:r>
        <w:rPr>
          <w:sz w:val="15"/>
          <w:szCs w:val="15"/>
        </w:rPr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both"/>
        <w:ind w:left="101" w:right="6782"/>
      </w:pPr>
      <w:r>
        <w:rPr>
          <w:rFonts w:cs="Times New Roman" w:hAnsi="Times New Roman" w:eastAsia="Times New Roman" w:ascii="Times New Roman"/>
          <w:b/>
          <w:i/>
          <w:spacing w:val="0"/>
          <w:w w:val="100"/>
          <w:sz w:val="22"/>
          <w:szCs w:val="22"/>
        </w:rPr>
        <w:t>1</w:t>
      </w:r>
      <w:r>
        <w:rPr>
          <w:rFonts w:cs="Times New Roman" w:hAnsi="Times New Roman" w:eastAsia="Times New Roman" w:ascii="Times New Roman"/>
          <w:b/>
          <w:i/>
          <w:spacing w:val="5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b/>
          <w:i/>
          <w:spacing w:val="0"/>
          <w:w w:val="100"/>
          <w:sz w:val="22"/>
          <w:szCs w:val="22"/>
        </w:rPr>
        <w:t>1</w:t>
      </w:r>
      <w:r>
        <w:rPr>
          <w:rFonts w:cs="Times New Roman" w:hAnsi="Times New Roman" w:eastAsia="Times New Roman" w:ascii="Times New Roman"/>
          <w:b/>
          <w:i/>
          <w:spacing w:val="5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b/>
          <w:i/>
          <w:spacing w:val="0"/>
          <w:w w:val="100"/>
          <w:sz w:val="22"/>
          <w:szCs w:val="22"/>
        </w:rPr>
        <w:t>1</w:t>
      </w:r>
      <w:r>
        <w:rPr>
          <w:rFonts w:cs="Times New Roman" w:hAnsi="Times New Roman" w:eastAsia="Times New Roman" w:ascii="Times New Roman"/>
          <w:b/>
          <w:i/>
          <w:spacing w:val="5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b/>
          <w:i/>
          <w:spacing w:val="0"/>
          <w:w w:val="100"/>
          <w:sz w:val="22"/>
          <w:szCs w:val="22"/>
        </w:rPr>
        <w:t>2</w:t>
      </w:r>
      <w:r>
        <w:rPr>
          <w:rFonts w:cs="Times New Roman" w:hAnsi="Times New Roman" w:eastAsia="Times New Roman" w:ascii="Times New Roman"/>
          <w:b/>
          <w:i/>
          <w:spacing w:val="46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i/>
          <w:spacing w:val="3"/>
          <w:w w:val="100"/>
          <w:sz w:val="22"/>
          <w:szCs w:val="22"/>
        </w:rPr>
        <w:t>K</w:t>
      </w:r>
      <w:r>
        <w:rPr>
          <w:rFonts w:cs="Times New Roman" w:hAnsi="Times New Roman" w:eastAsia="Times New Roman" w:ascii="Times New Roman"/>
          <w:b/>
          <w:i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i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i/>
          <w:spacing w:val="4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b/>
          <w:i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b/>
          <w:i/>
          <w:spacing w:val="6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i/>
          <w:spacing w:val="4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b/>
          <w:i/>
          <w:spacing w:val="-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b/>
          <w:i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b/>
          <w:i/>
          <w:spacing w:val="-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b/>
          <w:i/>
          <w:spacing w:val="4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b/>
          <w:i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b/>
          <w:i/>
          <w:spacing w:val="1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i/>
          <w:spacing w:val="3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b/>
          <w:i/>
          <w:spacing w:val="-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b/>
          <w:i/>
          <w:spacing w:val="4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b/>
          <w:i/>
          <w:spacing w:val="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b/>
          <w:i/>
          <w:spacing w:val="-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b/>
          <w:i/>
          <w:spacing w:val="4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b/>
          <w:i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b/>
          <w:i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b/>
          <w:i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i/>
          <w:spacing w:val="0"/>
          <w:w w:val="100"/>
          <w:sz w:val="22"/>
          <w:szCs w:val="22"/>
        </w:rPr>
        <w:t>on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both"/>
        <w:spacing w:lineRule="exact" w:line="240"/>
        <w:ind w:left="101" w:right="103"/>
      </w:pPr>
      <w:r>
        <w:rPr>
          <w:rFonts w:cs="Times New Roman" w:hAnsi="Times New Roman" w:eastAsia="Times New Roman" w:ascii="Times New Roman"/>
          <w:spacing w:val="-9"/>
          <w:w w:val="100"/>
          <w:sz w:val="22"/>
          <w:szCs w:val="22"/>
        </w:rPr>
        <w:t>K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2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6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1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po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1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1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ov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de</w:t>
      </w:r>
      <w:r>
        <w:rPr>
          <w:rFonts w:cs="Times New Roman" w:hAnsi="Times New Roman" w:eastAsia="Times New Roman" w:ascii="Times New Roman"/>
          <w:spacing w:val="1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b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2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w</w:t>
      </w:r>
      <w:r>
        <w:rPr>
          <w:rFonts w:cs="Times New Roman" w:hAnsi="Times New Roman" w:eastAsia="Times New Roman" w:ascii="Times New Roman"/>
          <w:spacing w:val="6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spacing w:val="1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b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1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1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1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ub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1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1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both"/>
        <w:spacing w:before="27" w:lineRule="exact" w:line="240"/>
        <w:ind w:left="101" w:right="4025"/>
      </w:pPr>
      <w:r>
        <w:rPr>
          <w:rFonts w:cs="Times New Roman" w:hAnsi="Times New Roman" w:eastAsia="Times New Roman" w:ascii="Times New Roman"/>
          <w:spacing w:val="0"/>
          <w:w w:val="100"/>
          <w:position w:val="-1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spacing w:val="2"/>
          <w:w w:val="100"/>
          <w:position w:val="-1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0"/>
          <w:w w:val="100"/>
          <w:position w:val="-1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-1"/>
          <w:w w:val="100"/>
          <w:position w:val="-1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2"/>
          <w:w w:val="100"/>
          <w:position w:val="-1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position w:val="-1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2"/>
          <w:w w:val="100"/>
          <w:position w:val="-1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9"/>
          <w:w w:val="100"/>
          <w:position w:val="-1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2"/>
          <w:szCs w:val="22"/>
        </w:rPr>
        <w:t>do</w:t>
      </w:r>
      <w:r>
        <w:rPr>
          <w:rFonts w:cs="Times New Roman" w:hAnsi="Times New Roman" w:eastAsia="Times New Roman" w:ascii="Times New Roman"/>
          <w:spacing w:val="-11"/>
          <w:w w:val="100"/>
          <w:position w:val="-1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9"/>
          <w:w w:val="100"/>
          <w:position w:val="-1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0"/>
          <w:w w:val="100"/>
          <w:position w:val="-1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2"/>
          <w:w w:val="100"/>
          <w:position w:val="-1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position w:val="-1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9"/>
          <w:w w:val="100"/>
          <w:position w:val="-1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2"/>
          <w:szCs w:val="22"/>
        </w:rPr>
        <w:t>ng</w:t>
      </w:r>
      <w:r>
        <w:rPr>
          <w:rFonts w:cs="Times New Roman" w:hAnsi="Times New Roman" w:eastAsia="Times New Roman" w:ascii="Times New Roman"/>
          <w:spacing w:val="-5"/>
          <w:w w:val="100"/>
          <w:position w:val="-1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position w:val="-1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3"/>
          <w:w w:val="100"/>
          <w:position w:val="-1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2"/>
          <w:w w:val="100"/>
          <w:position w:val="-1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3"/>
          <w:w w:val="100"/>
          <w:position w:val="-1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-3"/>
          <w:w w:val="100"/>
          <w:position w:val="-1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-1"/>
          <w:w w:val="100"/>
          <w:position w:val="-1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7"/>
          <w:w w:val="100"/>
          <w:position w:val="-1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9"/>
          <w:w w:val="100"/>
          <w:position w:val="-1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5"/>
          <w:w w:val="100"/>
          <w:position w:val="-1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position w:val="-1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-10"/>
          <w:w w:val="100"/>
          <w:position w:val="-1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12"/>
          <w:w w:val="100"/>
          <w:position w:val="-1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0"/>
          <w:w w:val="100"/>
          <w:position w:val="-1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2"/>
          <w:szCs w:val="22"/>
        </w:rPr>
        <w:t>da</w:t>
      </w:r>
      <w:r>
        <w:rPr>
          <w:rFonts w:cs="Times New Roman" w:hAnsi="Times New Roman" w:eastAsia="Times New Roman" w:ascii="Times New Roman"/>
          <w:spacing w:val="7"/>
          <w:w w:val="100"/>
          <w:position w:val="-1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position w:val="-1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0"/>
          <w:w w:val="100"/>
          <w:position w:val="-1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5"/>
          <w:w w:val="100"/>
          <w:position w:val="-1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position w:val="-1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0"/>
          <w:w w:val="100"/>
          <w:position w:val="-1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7"/>
          <w:w w:val="100"/>
          <w:position w:val="-1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position w:val="-1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2"/>
          <w:w w:val="100"/>
          <w:position w:val="-1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4"/>
          <w:w w:val="100"/>
          <w:position w:val="-1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4"/>
          <w:w w:val="100"/>
          <w:position w:val="-1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position w:val="-1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3"/>
          <w:w w:val="100"/>
          <w:position w:val="-1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-3"/>
          <w:w w:val="100"/>
          <w:position w:val="-1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position w:val="-1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2"/>
          <w:w w:val="100"/>
          <w:position w:val="-1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2"/>
          <w:w w:val="100"/>
          <w:position w:val="-1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5"/>
          <w:w w:val="100"/>
          <w:position w:val="-1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position w:val="-1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2"/>
          <w:w w:val="100"/>
          <w:position w:val="-1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0"/>
          <w:w w:val="100"/>
          <w:position w:val="-1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-1"/>
          <w:w w:val="100"/>
          <w:position w:val="-1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10"/>
          <w:w w:val="100"/>
          <w:position w:val="-1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10"/>
          <w:w w:val="100"/>
          <w:position w:val="-1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2"/>
          <w:szCs w:val="22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2"/>
          <w:szCs w:val="22"/>
        </w:rPr>
        <w:jc w:val="left"/>
        <w:spacing w:before="17" w:lineRule="exact" w:line="220"/>
      </w:pPr>
      <w:r>
        <w:rPr>
          <w:sz w:val="22"/>
          <w:szCs w:val="22"/>
        </w:rPr>
      </w:r>
    </w:p>
    <w:p>
      <w:pPr>
        <w:rPr>
          <w:rFonts w:cs="Times New Roman" w:hAnsi="Times New Roman" w:eastAsia="Times New Roman" w:ascii="Times New Roman"/>
          <w:sz w:val="20"/>
          <w:szCs w:val="20"/>
        </w:rPr>
        <w:jc w:val="left"/>
        <w:spacing w:before="34"/>
        <w:ind w:left="622"/>
      </w:pPr>
      <w:r>
        <w:rPr>
          <w:rFonts w:cs="Times New Roman" w:hAnsi="Times New Roman" w:eastAsia="Times New Roman" w:ascii="Times New Roman"/>
          <w:i/>
          <w:spacing w:val="-2"/>
          <w:w w:val="100"/>
          <w:sz w:val="20"/>
          <w:szCs w:val="20"/>
        </w:rPr>
        <w:t>P</w:t>
      </w:r>
      <w:r>
        <w:rPr>
          <w:rFonts w:cs="Times New Roman" w:hAnsi="Times New Roman" w:eastAsia="Times New Roman" w:ascii="Times New Roman"/>
          <w:i/>
          <w:spacing w:val="4"/>
          <w:w w:val="100"/>
          <w:sz w:val="20"/>
          <w:szCs w:val="20"/>
        </w:rPr>
        <w:t>i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c</w:t>
      </w:r>
      <w:r>
        <w:rPr>
          <w:rFonts w:cs="Times New Roman" w:hAnsi="Times New Roman" w:eastAsia="Times New Roman" w:ascii="Times New Roman"/>
          <w:i/>
          <w:spacing w:val="2"/>
          <w:w w:val="100"/>
          <w:sz w:val="20"/>
          <w:szCs w:val="20"/>
        </w:rPr>
        <w:t>k</w:t>
      </w:r>
      <w:r>
        <w:rPr>
          <w:rFonts w:cs="Times New Roman" w:hAnsi="Times New Roman" w:eastAsia="Times New Roman" w:ascii="Times New Roman"/>
          <w:i/>
          <w:spacing w:val="3"/>
          <w:w w:val="100"/>
          <w:sz w:val="20"/>
          <w:szCs w:val="20"/>
        </w:rPr>
        <w:t>-</w:t>
      </w:r>
      <w:r>
        <w:rPr>
          <w:rFonts w:cs="Times New Roman" w:hAnsi="Times New Roman" w:eastAsia="Times New Roman" w:ascii="Times New Roman"/>
          <w:i/>
          <w:spacing w:val="-4"/>
          <w:w w:val="100"/>
          <w:sz w:val="20"/>
          <w:szCs w:val="20"/>
        </w:rPr>
        <w:t>U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p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-1"/>
          <w:w w:val="100"/>
          <w:sz w:val="20"/>
          <w:szCs w:val="20"/>
        </w:rPr>
        <w:t>T</w:t>
      </w:r>
      <w:r>
        <w:rPr>
          <w:rFonts w:cs="Times New Roman" w:hAnsi="Times New Roman" w:eastAsia="Times New Roman" w:ascii="Times New Roman"/>
          <w:i/>
          <w:spacing w:val="2"/>
          <w:w w:val="100"/>
          <w:sz w:val="20"/>
          <w:szCs w:val="20"/>
        </w:rPr>
        <w:t>r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u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c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k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s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                                </w:t>
      </w:r>
      <w:r>
        <w:rPr>
          <w:rFonts w:cs="Times New Roman" w:hAnsi="Times New Roman" w:eastAsia="Times New Roman" w:ascii="Times New Roman"/>
          <w:i/>
          <w:spacing w:val="25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S</w:t>
      </w:r>
      <w:r>
        <w:rPr>
          <w:rFonts w:cs="Times New Roman" w:hAnsi="Times New Roman" w:eastAsia="Times New Roman" w:ascii="Times New Roman"/>
          <w:i/>
          <w:spacing w:val="-4"/>
          <w:w w:val="100"/>
          <w:sz w:val="20"/>
          <w:szCs w:val="20"/>
        </w:rPr>
        <w:t>U</w:t>
      </w:r>
      <w:r>
        <w:rPr>
          <w:rFonts w:cs="Times New Roman" w:hAnsi="Times New Roman" w:eastAsia="Times New Roman" w:ascii="Times New Roman"/>
          <w:i/>
          <w:spacing w:val="-2"/>
          <w:w w:val="100"/>
          <w:sz w:val="20"/>
          <w:szCs w:val="20"/>
        </w:rPr>
        <w:t>V</w:t>
      </w:r>
      <w:r>
        <w:rPr>
          <w:rFonts w:cs="Times New Roman" w:hAnsi="Times New Roman" w:eastAsia="Times New Roman" w:ascii="Times New Roman"/>
          <w:i/>
          <w:spacing w:val="3"/>
          <w:w w:val="100"/>
          <w:sz w:val="20"/>
          <w:szCs w:val="20"/>
        </w:rPr>
        <w:t>’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s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                          </w:t>
      </w:r>
      <w:r>
        <w:rPr>
          <w:rFonts w:cs="Times New Roman" w:hAnsi="Times New Roman" w:eastAsia="Times New Roman" w:ascii="Times New Roman"/>
          <w:i/>
          <w:spacing w:val="44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-1"/>
          <w:w w:val="100"/>
          <w:sz w:val="20"/>
          <w:szCs w:val="20"/>
        </w:rPr>
        <w:t>L</w:t>
      </w:r>
      <w:r>
        <w:rPr>
          <w:rFonts w:cs="Times New Roman" w:hAnsi="Times New Roman" w:eastAsia="Times New Roman" w:ascii="Times New Roman"/>
          <w:i/>
          <w:spacing w:val="-4"/>
          <w:w w:val="100"/>
          <w:sz w:val="20"/>
          <w:szCs w:val="20"/>
        </w:rPr>
        <w:t>D</w:t>
      </w:r>
      <w:r>
        <w:rPr>
          <w:rFonts w:cs="Times New Roman" w:hAnsi="Times New Roman" w:eastAsia="Times New Roman" w:ascii="Times New Roman"/>
          <w:i/>
          <w:spacing w:val="-1"/>
          <w:w w:val="100"/>
          <w:sz w:val="20"/>
          <w:szCs w:val="20"/>
        </w:rPr>
        <w:t>T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,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3"/>
          <w:w w:val="100"/>
          <w:sz w:val="20"/>
          <w:szCs w:val="20"/>
        </w:rPr>
        <w:t>M</w:t>
      </w:r>
      <w:r>
        <w:rPr>
          <w:rFonts w:cs="Times New Roman" w:hAnsi="Times New Roman" w:eastAsia="Times New Roman" w:ascii="Times New Roman"/>
          <w:i/>
          <w:spacing w:val="-4"/>
          <w:w w:val="100"/>
          <w:sz w:val="20"/>
          <w:szCs w:val="20"/>
        </w:rPr>
        <w:t>D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T</w:t>
      </w:r>
      <w:r>
        <w:rPr>
          <w:rFonts w:cs="Times New Roman" w:hAnsi="Times New Roman" w:eastAsia="Times New Roman" w:ascii="Times New Roman"/>
          <w:i/>
          <w:spacing w:val="-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and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-2"/>
          <w:w w:val="100"/>
          <w:sz w:val="20"/>
          <w:szCs w:val="20"/>
        </w:rPr>
        <w:t>B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u</w:t>
      </w:r>
      <w:r>
        <w:rPr>
          <w:rFonts w:cs="Times New Roman" w:hAnsi="Times New Roman" w:eastAsia="Times New Roman" w:ascii="Times New Roman"/>
          <w:i/>
          <w:spacing w:val="2"/>
          <w:w w:val="100"/>
          <w:sz w:val="20"/>
          <w:szCs w:val="20"/>
        </w:rPr>
        <w:t>s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e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s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                        </w:t>
      </w:r>
      <w:r>
        <w:rPr>
          <w:rFonts w:cs="Times New Roman" w:hAnsi="Times New Roman" w:eastAsia="Times New Roman" w:ascii="Times New Roman"/>
          <w:i/>
          <w:spacing w:val="4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S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e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dans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</w:r>
    </w:p>
    <w:p>
      <w:pPr>
        <w:rPr>
          <w:sz w:val="13"/>
          <w:szCs w:val="13"/>
        </w:rPr>
        <w:jc w:val="left"/>
        <w:spacing w:before="9" w:lineRule="exact" w:line="120"/>
      </w:pPr>
      <w:r>
        <w:rPr>
          <w:sz w:val="13"/>
          <w:szCs w:val="13"/>
        </w:rPr>
      </w:r>
    </w:p>
    <w:p>
      <w:pPr>
        <w:rPr>
          <w:rFonts w:cs="Century Schoolbook" w:hAnsi="Century Schoolbook" w:eastAsia="Century Schoolbook" w:ascii="Century Schoolbook"/>
          <w:sz w:val="18"/>
          <w:szCs w:val="18"/>
        </w:rPr>
        <w:jc w:val="center"/>
        <w:ind w:left="2660" w:right="2680"/>
      </w:pPr>
      <w:r>
        <w:rPr>
          <w:rFonts w:cs="Century Schoolbook" w:hAnsi="Century Schoolbook" w:eastAsia="Century Schoolbook" w:ascii="Century Schoolbook"/>
          <w:i/>
          <w:spacing w:val="0"/>
          <w:w w:val="100"/>
          <w:sz w:val="18"/>
          <w:szCs w:val="18"/>
        </w:rPr>
        <w:t>Fi</w:t>
      </w:r>
      <w:r>
        <w:rPr>
          <w:rFonts w:cs="Century Schoolbook" w:hAnsi="Century Schoolbook" w:eastAsia="Century Schoolbook" w:ascii="Century Schoolbook"/>
          <w:i/>
          <w:spacing w:val="3"/>
          <w:w w:val="100"/>
          <w:sz w:val="18"/>
          <w:szCs w:val="18"/>
        </w:rPr>
        <w:t>g</w:t>
      </w:r>
      <w:r>
        <w:rPr>
          <w:rFonts w:cs="Century Schoolbook" w:hAnsi="Century Schoolbook" w:eastAsia="Century Schoolbook" w:ascii="Century Schoolbook"/>
          <w:i/>
          <w:spacing w:val="0"/>
          <w:w w:val="100"/>
          <w:sz w:val="18"/>
          <w:szCs w:val="18"/>
        </w:rPr>
        <w:t>ure</w:t>
      </w:r>
      <w:r>
        <w:rPr>
          <w:rFonts w:cs="Century Schoolbook" w:hAnsi="Century Schoolbook" w:eastAsia="Century Schoolbook" w:ascii="Century Schoolbook"/>
          <w:i/>
          <w:spacing w:val="1"/>
          <w:w w:val="100"/>
          <w:sz w:val="18"/>
          <w:szCs w:val="18"/>
        </w:rPr>
        <w:t> </w:t>
      </w:r>
      <w:r>
        <w:rPr>
          <w:rFonts w:cs="Century Schoolbook" w:hAnsi="Century Schoolbook" w:eastAsia="Century Schoolbook" w:ascii="Century Schoolbook"/>
          <w:i/>
          <w:spacing w:val="0"/>
          <w:w w:val="100"/>
          <w:sz w:val="18"/>
          <w:szCs w:val="18"/>
        </w:rPr>
        <w:t>11:</w:t>
      </w:r>
      <w:r>
        <w:rPr>
          <w:rFonts w:cs="Century Schoolbook" w:hAnsi="Century Schoolbook" w:eastAsia="Century Schoolbook" w:ascii="Century Schoolbook"/>
          <w:i/>
          <w:spacing w:val="0"/>
          <w:w w:val="100"/>
          <w:sz w:val="18"/>
          <w:szCs w:val="18"/>
        </w:rPr>
        <w:t> </w:t>
      </w:r>
      <w:r>
        <w:rPr>
          <w:rFonts w:cs="Century Schoolbook" w:hAnsi="Century Schoolbook" w:eastAsia="Century Schoolbook" w:ascii="Century Schoolbook"/>
          <w:i/>
          <w:spacing w:val="-3"/>
          <w:w w:val="100"/>
          <w:sz w:val="18"/>
          <w:szCs w:val="18"/>
        </w:rPr>
        <w:t>K</w:t>
      </w:r>
      <w:r>
        <w:rPr>
          <w:rFonts w:cs="Century Schoolbook" w:hAnsi="Century Schoolbook" w:eastAsia="Century Schoolbook" w:ascii="Century Schoolbook"/>
          <w:i/>
          <w:spacing w:val="0"/>
          <w:w w:val="100"/>
          <w:sz w:val="18"/>
          <w:szCs w:val="18"/>
        </w:rPr>
        <w:t>MC</w:t>
      </w:r>
      <w:r>
        <w:rPr>
          <w:rFonts w:cs="Century Schoolbook" w:hAnsi="Century Schoolbook" w:eastAsia="Century Schoolbook" w:ascii="Century Schoolbook"/>
          <w:i/>
          <w:spacing w:val="0"/>
          <w:w w:val="100"/>
          <w:sz w:val="18"/>
          <w:szCs w:val="18"/>
        </w:rPr>
        <w:t> </w:t>
      </w:r>
      <w:r>
        <w:rPr>
          <w:rFonts w:cs="Century Schoolbook" w:hAnsi="Century Schoolbook" w:eastAsia="Century Schoolbook" w:ascii="Century Schoolbook"/>
          <w:i/>
          <w:spacing w:val="0"/>
          <w:w w:val="100"/>
          <w:sz w:val="18"/>
          <w:szCs w:val="18"/>
        </w:rPr>
        <w:t>M</w:t>
      </w:r>
      <w:r>
        <w:rPr>
          <w:rFonts w:cs="Century Schoolbook" w:hAnsi="Century Schoolbook" w:eastAsia="Century Schoolbook" w:ascii="Century Schoolbook"/>
          <w:i/>
          <w:spacing w:val="-3"/>
          <w:w w:val="100"/>
          <w:sz w:val="18"/>
          <w:szCs w:val="18"/>
        </w:rPr>
        <w:t>a</w:t>
      </w:r>
      <w:r>
        <w:rPr>
          <w:rFonts w:cs="Century Schoolbook" w:hAnsi="Century Schoolbook" w:eastAsia="Century Schoolbook" w:ascii="Century Schoolbook"/>
          <w:i/>
          <w:spacing w:val="0"/>
          <w:w w:val="100"/>
          <w:sz w:val="18"/>
          <w:szCs w:val="18"/>
        </w:rPr>
        <w:t>rket</w:t>
      </w:r>
      <w:r>
        <w:rPr>
          <w:rFonts w:cs="Century Schoolbook" w:hAnsi="Century Schoolbook" w:eastAsia="Century Schoolbook" w:ascii="Century Schoolbook"/>
          <w:i/>
          <w:spacing w:val="-3"/>
          <w:w w:val="100"/>
          <w:sz w:val="18"/>
          <w:szCs w:val="18"/>
        </w:rPr>
        <w:t> </w:t>
      </w:r>
      <w:r>
        <w:rPr>
          <w:rFonts w:cs="Century Schoolbook" w:hAnsi="Century Schoolbook" w:eastAsia="Century Schoolbook" w:ascii="Century Schoolbook"/>
          <w:i/>
          <w:spacing w:val="0"/>
          <w:w w:val="100"/>
          <w:sz w:val="18"/>
          <w:szCs w:val="18"/>
        </w:rPr>
        <w:t>En</w:t>
      </w:r>
      <w:r>
        <w:rPr>
          <w:rFonts w:cs="Century Schoolbook" w:hAnsi="Century Schoolbook" w:eastAsia="Century Schoolbook" w:ascii="Century Schoolbook"/>
          <w:i/>
          <w:spacing w:val="-3"/>
          <w:w w:val="100"/>
          <w:sz w:val="18"/>
          <w:szCs w:val="18"/>
        </w:rPr>
        <w:t>t</w:t>
      </w:r>
      <w:r>
        <w:rPr>
          <w:rFonts w:cs="Century Schoolbook" w:hAnsi="Century Schoolbook" w:eastAsia="Century Schoolbook" w:ascii="Century Schoolbook"/>
          <w:i/>
          <w:spacing w:val="0"/>
          <w:w w:val="100"/>
          <w:sz w:val="18"/>
          <w:szCs w:val="18"/>
        </w:rPr>
        <w:t>ry</w:t>
      </w:r>
      <w:r>
        <w:rPr>
          <w:rFonts w:cs="Century Schoolbook" w:hAnsi="Century Schoolbook" w:eastAsia="Century Schoolbook" w:ascii="Century Schoolbook"/>
          <w:i/>
          <w:spacing w:val="0"/>
          <w:w w:val="100"/>
          <w:sz w:val="18"/>
          <w:szCs w:val="18"/>
        </w:rPr>
        <w:t> </w:t>
      </w:r>
      <w:r>
        <w:rPr>
          <w:rFonts w:cs="Century Schoolbook" w:hAnsi="Century Schoolbook" w:eastAsia="Century Schoolbook" w:ascii="Century Schoolbook"/>
          <w:i/>
          <w:spacing w:val="0"/>
          <w:w w:val="100"/>
          <w:sz w:val="18"/>
          <w:szCs w:val="18"/>
        </w:rPr>
        <w:t>Product</w:t>
      </w:r>
      <w:r>
        <w:rPr>
          <w:rFonts w:cs="Century Schoolbook" w:hAnsi="Century Schoolbook" w:eastAsia="Century Schoolbook" w:ascii="Century Schoolbook"/>
          <w:i/>
          <w:spacing w:val="-3"/>
          <w:w w:val="100"/>
          <w:sz w:val="18"/>
          <w:szCs w:val="18"/>
        </w:rPr>
        <w:t> </w:t>
      </w:r>
      <w:r>
        <w:rPr>
          <w:rFonts w:cs="Century Schoolbook" w:hAnsi="Century Schoolbook" w:eastAsia="Century Schoolbook" w:ascii="Century Schoolbook"/>
          <w:i/>
          <w:spacing w:val="0"/>
          <w:w w:val="100"/>
          <w:sz w:val="18"/>
          <w:szCs w:val="18"/>
        </w:rPr>
        <w:t>Mix</w:t>
      </w:r>
      <w:r>
        <w:rPr>
          <w:rFonts w:cs="Century Schoolbook" w:hAnsi="Century Schoolbook" w:eastAsia="Century Schoolbook" w:ascii="Century Schoolbook"/>
          <w:i/>
          <w:spacing w:val="0"/>
          <w:w w:val="100"/>
          <w:sz w:val="18"/>
          <w:szCs w:val="18"/>
        </w:rPr>
        <w:t> </w:t>
      </w:r>
      <w:r>
        <w:rPr>
          <w:rFonts w:cs="Century Schoolbook" w:hAnsi="Century Schoolbook" w:eastAsia="Century Schoolbook" w:ascii="Century Schoolbook"/>
          <w:i/>
          <w:spacing w:val="0"/>
          <w:w w:val="100"/>
          <w:sz w:val="18"/>
          <w:szCs w:val="18"/>
        </w:rPr>
        <w:t>(Source</w:t>
      </w:r>
      <w:r>
        <w:rPr>
          <w:rFonts w:cs="Century Schoolbook" w:hAnsi="Century Schoolbook" w:eastAsia="Century Schoolbook" w:ascii="Century Schoolbook"/>
          <w:i/>
          <w:spacing w:val="4"/>
          <w:w w:val="100"/>
          <w:sz w:val="18"/>
          <w:szCs w:val="18"/>
        </w:rPr>
        <w:t>:</w:t>
      </w:r>
      <w:r>
        <w:rPr>
          <w:rFonts w:cs="Century Schoolbook" w:hAnsi="Century Schoolbook" w:eastAsia="Century Schoolbook" w:ascii="Century Schoolbook"/>
          <w:i/>
          <w:spacing w:val="0"/>
          <w:w w:val="100"/>
          <w:sz w:val="18"/>
          <w:szCs w:val="18"/>
        </w:rPr>
        <w:t>[2])</w:t>
      </w:r>
      <w:r>
        <w:rPr>
          <w:rFonts w:cs="Century Schoolbook" w:hAnsi="Century Schoolbook" w:eastAsia="Century Schoolbook" w:ascii="Century Schoolbook"/>
          <w:spacing w:val="0"/>
          <w:w w:val="100"/>
          <w:sz w:val="18"/>
          <w:szCs w:val="18"/>
        </w:rPr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both"/>
        <w:spacing w:before="75"/>
        <w:ind w:left="101" w:right="3261"/>
      </w:pPr>
      <w:r>
        <w:rPr>
          <w:rFonts w:cs="Times New Roman" w:hAnsi="Times New Roman" w:eastAsia="Times New Roman" w:ascii="Times New Roman"/>
          <w:b/>
          <w:i/>
          <w:spacing w:val="0"/>
          <w:w w:val="100"/>
          <w:sz w:val="22"/>
          <w:szCs w:val="22"/>
        </w:rPr>
        <w:t>1</w:t>
      </w:r>
      <w:r>
        <w:rPr>
          <w:rFonts w:cs="Times New Roman" w:hAnsi="Times New Roman" w:eastAsia="Times New Roman" w:ascii="Times New Roman"/>
          <w:b/>
          <w:i/>
          <w:spacing w:val="5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b/>
          <w:i/>
          <w:spacing w:val="0"/>
          <w:w w:val="100"/>
          <w:sz w:val="22"/>
          <w:szCs w:val="22"/>
        </w:rPr>
        <w:t>1</w:t>
      </w:r>
      <w:r>
        <w:rPr>
          <w:rFonts w:cs="Times New Roman" w:hAnsi="Times New Roman" w:eastAsia="Times New Roman" w:ascii="Times New Roman"/>
          <w:b/>
          <w:i/>
          <w:spacing w:val="5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b/>
          <w:i/>
          <w:spacing w:val="0"/>
          <w:w w:val="100"/>
          <w:sz w:val="22"/>
          <w:szCs w:val="22"/>
        </w:rPr>
        <w:t>1</w:t>
      </w:r>
      <w:r>
        <w:rPr>
          <w:rFonts w:cs="Times New Roman" w:hAnsi="Times New Roman" w:eastAsia="Times New Roman" w:ascii="Times New Roman"/>
          <w:b/>
          <w:i/>
          <w:spacing w:val="5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b/>
          <w:i/>
          <w:spacing w:val="0"/>
          <w:w w:val="100"/>
          <w:sz w:val="22"/>
          <w:szCs w:val="22"/>
        </w:rPr>
        <w:t>3</w:t>
      </w:r>
      <w:r>
        <w:rPr>
          <w:rFonts w:cs="Times New Roman" w:hAnsi="Times New Roman" w:eastAsia="Times New Roman" w:ascii="Times New Roman"/>
          <w:b/>
          <w:i/>
          <w:spacing w:val="46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i/>
          <w:spacing w:val="-4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b/>
          <w:i/>
          <w:spacing w:val="-2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b/>
          <w:i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b/>
          <w:i/>
          <w:spacing w:val="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i/>
          <w:spacing w:val="-7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b/>
          <w:i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b/>
          <w:i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b/>
          <w:i/>
          <w:spacing w:val="-2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b/>
          <w:i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b/>
          <w:i/>
          <w:spacing w:val="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i/>
          <w:spacing w:val="-4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b/>
          <w:i/>
          <w:spacing w:val="4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b/>
          <w:i/>
          <w:spacing w:val="-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b/>
          <w:i/>
          <w:spacing w:val="1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b/>
          <w:i/>
          <w:spacing w:val="-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b/>
          <w:i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b/>
          <w:i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i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b/>
          <w:i/>
          <w:spacing w:val="9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i/>
          <w:spacing w:val="-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b/>
          <w:i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b/>
          <w:i/>
          <w:spacing w:val="1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i/>
          <w:spacing w:val="0"/>
          <w:w w:val="100"/>
          <w:sz w:val="22"/>
          <w:szCs w:val="22"/>
        </w:rPr>
        <w:t>of</w:t>
      </w:r>
      <w:r>
        <w:rPr>
          <w:rFonts w:cs="Times New Roman" w:hAnsi="Times New Roman" w:eastAsia="Times New Roman" w:ascii="Times New Roman"/>
          <w:b/>
          <w:i/>
          <w:spacing w:val="-8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i/>
          <w:spacing w:val="3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b/>
          <w:i/>
          <w:spacing w:val="-2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b/>
          <w:i/>
          <w:spacing w:val="9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b/>
          <w:i/>
          <w:spacing w:val="-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b/>
          <w:i/>
          <w:spacing w:val="9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b/>
          <w:i/>
          <w:spacing w:val="-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b/>
          <w:i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b/>
          <w:i/>
          <w:spacing w:val="9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i/>
          <w:spacing w:val="-8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b/>
          <w:i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b/>
          <w:i/>
          <w:spacing w:val="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i/>
          <w:spacing w:val="10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b/>
          <w:i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b/>
          <w:i/>
          <w:spacing w:val="-2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b/>
          <w:i/>
          <w:spacing w:val="-2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b/>
          <w:i/>
          <w:spacing w:val="-13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b/>
          <w:i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b/>
          <w:i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b/>
          <w:i/>
          <w:spacing w:val="9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b/>
          <w:i/>
          <w:spacing w:val="-2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b/>
          <w:i/>
          <w:spacing w:val="4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b/>
          <w:i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i/>
          <w:spacing w:val="-2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b/>
          <w:i/>
          <w:spacing w:val="0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b/>
          <w:i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i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i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b/>
          <w:i/>
          <w:spacing w:val="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i/>
          <w:spacing w:val="1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b/>
          <w:i/>
          <w:spacing w:val="0"/>
          <w:w w:val="100"/>
          <w:sz w:val="22"/>
          <w:szCs w:val="22"/>
        </w:rPr>
        <w:t>ga</w:t>
      </w:r>
      <w:r>
        <w:rPr>
          <w:rFonts w:cs="Times New Roman" w:hAnsi="Times New Roman" w:eastAsia="Times New Roman" w:ascii="Times New Roman"/>
          <w:b/>
          <w:i/>
          <w:spacing w:val="1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b/>
          <w:i/>
          <w:spacing w:val="0"/>
          <w:w w:val="100"/>
          <w:sz w:val="22"/>
          <w:szCs w:val="22"/>
        </w:rPr>
        <w:t>da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both"/>
        <w:spacing w:lineRule="exact" w:line="240"/>
        <w:ind w:left="101" w:right="86"/>
      </w:pPr>
      <w:r>
        <w:rPr>
          <w:rFonts w:cs="Times New Roman" w:hAnsi="Times New Roman" w:eastAsia="Times New Roman" w:ascii="Times New Roman"/>
          <w:spacing w:val="-9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ov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80%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of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do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1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k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9"/>
          <w:w w:val="100"/>
          <w:sz w:val="22"/>
          <w:szCs w:val="22"/>
        </w:rPr>
        <w:t>w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ue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of</w:t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both"/>
        <w:spacing w:before="27" w:lineRule="auto" w:line="258"/>
        <w:ind w:left="101" w:right="84"/>
        <w:sectPr>
          <w:type w:val="continuous"/>
          <w:pgSz w:w="11920" w:h="16840"/>
          <w:pgMar w:top="1360" w:bottom="280" w:left="980" w:right="960"/>
        </w:sectPr>
      </w:pPr>
      <w:r>
        <w:rPr>
          <w:rFonts w:cs="Times New Roman" w:hAnsi="Times New Roman" w:eastAsia="Times New Roman" w:ascii="Times New Roman"/>
          <w:spacing w:val="-9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6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493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da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ov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1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9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6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2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82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7"/>
          <w:w w:val="100"/>
          <w:sz w:val="22"/>
          <w:szCs w:val="22"/>
        </w:rPr>
        <w:t>B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ub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on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1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-6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1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1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9"/>
          <w:w w:val="100"/>
          <w:sz w:val="22"/>
          <w:szCs w:val="22"/>
        </w:rPr>
        <w:t>w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1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b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ng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x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of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ve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ve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odu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spacing w:val="18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op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ve</w:t>
      </w:r>
      <w:r>
        <w:rPr>
          <w:rFonts w:cs="Times New Roman" w:hAnsi="Times New Roman" w:eastAsia="Times New Roman" w:ascii="Times New Roman"/>
          <w:spacing w:val="2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13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ng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b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1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da</w:t>
      </w:r>
      <w:r>
        <w:rPr>
          <w:rFonts w:cs="Times New Roman" w:hAnsi="Times New Roman" w:eastAsia="Times New Roman" w:ascii="Times New Roman"/>
          <w:spacing w:val="2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9"/>
          <w:w w:val="100"/>
          <w:sz w:val="22"/>
          <w:szCs w:val="22"/>
        </w:rPr>
        <w:t>w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1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ng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9"/>
          <w:w w:val="100"/>
          <w:sz w:val="22"/>
          <w:szCs w:val="22"/>
        </w:rPr>
        <w:t>w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spacing w:val="-8"/>
          <w:w w:val="100"/>
          <w:sz w:val="22"/>
          <w:szCs w:val="22"/>
        </w:rPr>
        <w:t>z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du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8"/>
          <w:w w:val="100"/>
          <w:sz w:val="22"/>
          <w:szCs w:val="22"/>
        </w:rPr>
        <w:t>z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4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ng</w:t>
      </w:r>
      <w:r>
        <w:rPr>
          <w:rFonts w:cs="Times New Roman" w:hAnsi="Times New Roman" w:eastAsia="Times New Roman" w:ascii="Times New Roman"/>
          <w:spacing w:val="4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gn</w:t>
      </w:r>
      <w:r>
        <w:rPr>
          <w:rFonts w:cs="Times New Roman" w:hAnsi="Times New Roman" w:eastAsia="Times New Roman" w:ascii="Times New Roman"/>
          <w:spacing w:val="4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x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;</w:t>
      </w:r>
      <w:r>
        <w:rPr>
          <w:rFonts w:cs="Times New Roman" w:hAnsi="Times New Roman" w:eastAsia="Times New Roman" w:ascii="Times New Roman"/>
          <w:spacing w:val="4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ov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nt</w:t>
      </w:r>
      <w:r>
        <w:rPr>
          <w:rFonts w:cs="Times New Roman" w:hAnsi="Times New Roman" w:eastAsia="Times New Roman" w:ascii="Times New Roman"/>
          <w:spacing w:val="5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of</w:t>
      </w:r>
      <w:r>
        <w:rPr>
          <w:rFonts w:cs="Times New Roman" w:hAnsi="Times New Roman" w:eastAsia="Times New Roman" w:ascii="Times New Roman"/>
          <w:spacing w:val="5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b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of</w:t>
      </w:r>
      <w:r>
        <w:rPr>
          <w:rFonts w:cs="Times New Roman" w:hAnsi="Times New Roman" w:eastAsia="Times New Roman" w:ascii="Times New Roman"/>
          <w:spacing w:val="5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;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2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on;</w:t>
      </w:r>
      <w:r>
        <w:rPr>
          <w:rFonts w:cs="Times New Roman" w:hAnsi="Times New Roman" w:eastAsia="Times New Roman" w:ascii="Times New Roman"/>
          <w:spacing w:val="1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op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2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of</w:t>
      </w:r>
      <w:r>
        <w:rPr>
          <w:rFonts w:cs="Times New Roman" w:hAnsi="Times New Roman" w:eastAsia="Times New Roman" w:ascii="Times New Roman"/>
          <w:spacing w:val="2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2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;</w:t>
      </w:r>
      <w:r>
        <w:rPr>
          <w:rFonts w:cs="Times New Roman" w:hAnsi="Times New Roman" w:eastAsia="Times New Roman" w:ascii="Times New Roman"/>
          <w:spacing w:val="18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2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on</w:t>
      </w:r>
      <w:r>
        <w:rPr>
          <w:rFonts w:cs="Times New Roman" w:hAnsi="Times New Roman" w:eastAsia="Times New Roman" w:ascii="Times New Roman"/>
          <w:spacing w:val="1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of</w:t>
      </w:r>
      <w:r>
        <w:rPr>
          <w:rFonts w:cs="Times New Roman" w:hAnsi="Times New Roman" w:eastAsia="Times New Roman" w:ascii="Times New Roman"/>
          <w:spacing w:val="2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gn</w:t>
      </w:r>
      <w:r>
        <w:rPr>
          <w:rFonts w:cs="Times New Roman" w:hAnsi="Times New Roman" w:eastAsia="Times New Roman" w:ascii="Times New Roman"/>
          <w:spacing w:val="1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2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2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both"/>
        <w:spacing w:before="75" w:lineRule="auto" w:line="256"/>
        <w:ind w:left="101" w:right="78"/>
      </w:pP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op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of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po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k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1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nt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or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op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ng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b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ve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ue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by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bu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ng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j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ob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9"/>
          <w:w w:val="100"/>
          <w:sz w:val="22"/>
          <w:szCs w:val="22"/>
        </w:rPr>
        <w:t>w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on</w:t>
      </w:r>
    </w:p>
    <w:p>
      <w:pPr>
        <w:rPr>
          <w:sz w:val="17"/>
          <w:szCs w:val="17"/>
        </w:rPr>
        <w:jc w:val="left"/>
        <w:spacing w:before="1" w:lineRule="exact" w:line="160"/>
      </w:pPr>
      <w:r>
        <w:rPr>
          <w:sz w:val="17"/>
          <w:szCs w:val="17"/>
        </w:rPr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both"/>
        <w:ind w:left="101" w:right="5601"/>
      </w:pPr>
      <w:r>
        <w:rPr>
          <w:rFonts w:cs="Times New Roman" w:hAnsi="Times New Roman" w:eastAsia="Times New Roman" w:ascii="Times New Roman"/>
          <w:b/>
          <w:i/>
          <w:spacing w:val="0"/>
          <w:w w:val="100"/>
          <w:sz w:val="22"/>
          <w:szCs w:val="22"/>
        </w:rPr>
        <w:t>1</w:t>
      </w:r>
      <w:r>
        <w:rPr>
          <w:rFonts w:cs="Times New Roman" w:hAnsi="Times New Roman" w:eastAsia="Times New Roman" w:ascii="Times New Roman"/>
          <w:b/>
          <w:i/>
          <w:spacing w:val="5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b/>
          <w:i/>
          <w:spacing w:val="0"/>
          <w:w w:val="100"/>
          <w:sz w:val="22"/>
          <w:szCs w:val="22"/>
        </w:rPr>
        <w:t>1</w:t>
      </w:r>
      <w:r>
        <w:rPr>
          <w:rFonts w:cs="Times New Roman" w:hAnsi="Times New Roman" w:eastAsia="Times New Roman" w:ascii="Times New Roman"/>
          <w:b/>
          <w:i/>
          <w:spacing w:val="5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b/>
          <w:i/>
          <w:spacing w:val="0"/>
          <w:w w:val="100"/>
          <w:sz w:val="22"/>
          <w:szCs w:val="22"/>
        </w:rPr>
        <w:t>1</w:t>
      </w:r>
      <w:r>
        <w:rPr>
          <w:rFonts w:cs="Times New Roman" w:hAnsi="Times New Roman" w:eastAsia="Times New Roman" w:ascii="Times New Roman"/>
          <w:b/>
          <w:i/>
          <w:spacing w:val="5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b/>
          <w:i/>
          <w:spacing w:val="0"/>
          <w:w w:val="100"/>
          <w:sz w:val="22"/>
          <w:szCs w:val="22"/>
        </w:rPr>
        <w:t>4</w:t>
      </w:r>
      <w:r>
        <w:rPr>
          <w:rFonts w:cs="Times New Roman" w:hAnsi="Times New Roman" w:eastAsia="Times New Roman" w:ascii="Times New Roman"/>
          <w:b/>
          <w:i/>
          <w:spacing w:val="46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i/>
          <w:spacing w:val="-4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b/>
          <w:i/>
          <w:spacing w:val="-2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b/>
          <w:i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b/>
          <w:i/>
          <w:spacing w:val="8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i/>
          <w:spacing w:val="3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b/>
          <w:i/>
          <w:spacing w:val="-2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b/>
          <w:i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b/>
          <w:i/>
          <w:spacing w:val="-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b/>
          <w:i/>
          <w:spacing w:val="9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b/>
          <w:i/>
          <w:spacing w:val="-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b/>
          <w:i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b/>
          <w:i/>
          <w:spacing w:val="9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i/>
          <w:spacing w:val="-8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b/>
          <w:i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b/>
          <w:i/>
          <w:spacing w:val="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i/>
          <w:spacing w:val="4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i/>
          <w:spacing w:val="-2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b/>
          <w:i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b/>
          <w:i/>
          <w:spacing w:val="-2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b/>
          <w:i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b/>
          <w:i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b/>
          <w:i/>
          <w:spacing w:val="4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b/>
          <w:i/>
          <w:spacing w:val="0"/>
          <w:w w:val="10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b/>
          <w:i/>
          <w:spacing w:val="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i/>
          <w:spacing w:val="-7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b/>
          <w:i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b/>
          <w:i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b/>
          <w:i/>
          <w:spacing w:val="-2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b/>
          <w:i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b/>
          <w:i/>
          <w:spacing w:val="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i/>
          <w:spacing w:val="8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b/>
          <w:i/>
          <w:spacing w:val="-2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b/>
          <w:i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b/>
          <w:i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i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both"/>
        <w:spacing w:lineRule="exact" w:line="240"/>
        <w:ind w:left="101" w:right="72"/>
      </w:pP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ve</w:t>
      </w:r>
      <w:r>
        <w:rPr>
          <w:rFonts w:cs="Times New Roman" w:hAnsi="Times New Roman" w:eastAsia="Times New Roman" w:ascii="Times New Roman"/>
          <w:spacing w:val="1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du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spacing w:val="1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9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ue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3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yp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1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9"/>
          <w:w w:val="100"/>
          <w:sz w:val="22"/>
          <w:szCs w:val="22"/>
        </w:rPr>
        <w:t>w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1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9"/>
          <w:w w:val="100"/>
          <w:sz w:val="22"/>
          <w:szCs w:val="22"/>
        </w:rPr>
        <w:t>w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de</w:t>
      </w:r>
      <w:r>
        <w:rPr>
          <w:rFonts w:cs="Times New Roman" w:hAnsi="Times New Roman" w:eastAsia="Times New Roman" w:ascii="Times New Roman"/>
          <w:spacing w:val="1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f</w:t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both"/>
        <w:spacing w:before="17" w:lineRule="auto" w:line="258"/>
        <w:ind w:left="101" w:right="71"/>
      </w:pPr>
      <w:r>
        <w:pict>
          <v:group style="position:absolute;margin-left:72.425pt;margin-top:77.8895pt;width:450.005pt;height:254pt;mso-position-horizontal-relative:page;mso-position-vertical-relative:paragraph;z-index:-2562" coordorigin="1449,1558" coordsize="9000,5080">
            <v:shape type="#_x0000_t75" style="position:absolute;left:1469;top:1578;width:8960;height:5040">
              <v:imagedata o:title="" r:id="rId45"/>
            </v:shape>
            <v:shape style="position:absolute;left:1459;top:1568;width:8980;height:5060" coordorigin="1459,1568" coordsize="8980,5060" path="m1459,6628l1465,6622,1465,1574,10432,1574,10432,6622,1465,6622,10439,6628,10439,1568,1459,1568,1459,6628xe" filled="t" fillcolor="#000000" stroked="f">
              <v:path arrowok="t"/>
              <v:fill/>
            </v:shape>
            <v:shape style="position:absolute;left:1467;top:1576;width:8964;height:5044" coordorigin="1467,1576" coordsize="8964,5044" path="m1467,6620l1469,6618,1469,1578,10428,1578,10428,6618,1469,6618,10430,6620,10430,1576,1467,1576,1467,6620xe" filled="t" fillcolor="#000000" stroked="f">
              <v:path arrowok="t"/>
              <v:fill/>
            </v:shape>
            <v:shape style="position:absolute;left:1467;top:6619;width:8964;height:0" coordorigin="1467,6619" coordsize="8964,0" path="m1467,6619l10430,6619e" filled="f" stroked="t" strokeweight="0.2pt" strokecolor="#000000">
              <v:path arrowok="t"/>
            </v:shape>
            <v:shape style="position:absolute;left:1459;top:6625;width:8980;height:0" coordorigin="1459,6625" coordsize="8980,0" path="m1459,6625l10439,6625e" filled="f" stroked="t" strokeweight="0.4pt" strokecolor="#000000">
              <v:path arrowok="t"/>
            </v:shape>
            <w10:wrap type="none"/>
          </v:group>
        </w:pic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bu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1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oppo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1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or</w:t>
      </w:r>
      <w:r>
        <w:rPr>
          <w:rFonts w:cs="Times New Roman" w:hAnsi="Times New Roman" w:eastAsia="Times New Roman" w:ascii="Times New Roman"/>
          <w:spacing w:val="1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9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ue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1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1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ng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(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,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x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,</w:t>
      </w:r>
      <w:r>
        <w:rPr>
          <w:rFonts w:cs="Times New Roman" w:hAnsi="Times New Roman" w:eastAsia="Times New Roman" w:ascii="Times New Roman"/>
          <w:spacing w:val="1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5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,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,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7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ubb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…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)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,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ng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9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odu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op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;</w:t>
      </w:r>
      <w:r>
        <w:rPr>
          <w:rFonts w:cs="Times New Roman" w:hAnsi="Times New Roman" w:eastAsia="Times New Roman" w:ascii="Times New Roman"/>
          <w:spacing w:val="-6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b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;</w:t>
      </w:r>
      <w:r>
        <w:rPr>
          <w:rFonts w:cs="Times New Roman" w:hAnsi="Times New Roman" w:eastAsia="Times New Roman" w:ascii="Times New Roman"/>
          <w:spacing w:val="-6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9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7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&amp;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bu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n;</w:t>
      </w:r>
      <w:r>
        <w:rPr>
          <w:rFonts w:cs="Times New Roman" w:hAnsi="Times New Roman" w:eastAsia="Times New Roman" w:ascii="Times New Roman"/>
          <w:spacing w:val="-6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9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ng;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1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&amp;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upp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spacing w:val="1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7"/>
          <w:w w:val="100"/>
          <w:sz w:val="22"/>
          <w:szCs w:val="22"/>
        </w:rPr>
        <w:t>B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ppo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spacing w:val="16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13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da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ve</w:t>
      </w:r>
      <w:r>
        <w:rPr>
          <w:rFonts w:cs="Times New Roman" w:hAnsi="Times New Roman" w:eastAsia="Times New Roman" w:ascii="Times New Roman"/>
          <w:spacing w:val="13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ndu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spacing w:val="1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9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1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by</w:t>
      </w:r>
      <w:r>
        <w:rPr>
          <w:rFonts w:cs="Times New Roman" w:hAnsi="Times New Roman" w:eastAsia="Times New Roman" w:ascii="Times New Roman"/>
          <w:spacing w:val="2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odu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uppo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6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vo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bu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of</w:t>
      </w:r>
      <w:r>
        <w:rPr>
          <w:rFonts w:cs="Times New Roman" w:hAnsi="Times New Roman" w:eastAsia="Times New Roman" w:ascii="Times New Roman"/>
          <w:spacing w:val="16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9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(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)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.</w:t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4"/>
          <w:szCs w:val="24"/>
        </w:rPr>
        <w:jc w:val="left"/>
        <w:spacing w:before="12" w:lineRule="exact" w:line="240"/>
      </w:pPr>
      <w:r>
        <w:rPr>
          <w:sz w:val="24"/>
          <w:szCs w:val="24"/>
        </w:rPr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center"/>
        <w:ind w:left="3377" w:right="3358"/>
      </w:pPr>
      <w:r>
        <w:rPr>
          <w:rFonts w:cs="Times New Roman" w:hAnsi="Times New Roman" w:eastAsia="Times New Roman" w:ascii="Times New Roman"/>
          <w:i/>
          <w:spacing w:val="1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ganda</w:t>
      </w:r>
      <w:r>
        <w:rPr>
          <w:rFonts w:cs="Times New Roman" w:hAnsi="Times New Roman" w:eastAsia="Times New Roman" w:ascii="Times New Roman"/>
          <w:i/>
          <w:spacing w:val="6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-15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i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-3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ndu</w:t>
      </w:r>
      <w:r>
        <w:rPr>
          <w:rFonts w:cs="Times New Roman" w:hAnsi="Times New Roman" w:eastAsia="Times New Roman" w:ascii="Times New Roman"/>
          <w:i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i/>
          <w:spacing w:val="4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i/>
          <w:spacing w:val="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-4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i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ue</w:t>
      </w:r>
      <w:r>
        <w:rPr>
          <w:rFonts w:cs="Times New Roman" w:hAnsi="Times New Roman" w:eastAsia="Times New Roman" w:ascii="Times New Roman"/>
          <w:i/>
          <w:spacing w:val="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3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ha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</w:r>
    </w:p>
    <w:p>
      <w:pPr>
        <w:rPr>
          <w:sz w:val="17"/>
          <w:szCs w:val="17"/>
        </w:rPr>
        <w:jc w:val="left"/>
        <w:spacing w:before="7" w:lineRule="exact" w:line="160"/>
      </w:pPr>
      <w:r>
        <w:rPr>
          <w:sz w:val="17"/>
          <w:szCs w:val="17"/>
        </w:rPr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center"/>
        <w:ind w:left="1856" w:right="1859"/>
        <w:sectPr>
          <w:pgMar w:header="0" w:footer="1068" w:top="1360" w:bottom="280" w:left="980" w:right="980"/>
          <w:pgSz w:w="11920" w:h="16840"/>
        </w:sectPr>
      </w:pP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Sou</w:t>
      </w:r>
      <w:r>
        <w:rPr>
          <w:rFonts w:cs="Times New Roman" w:hAnsi="Times New Roman" w:eastAsia="Times New Roman" w:ascii="Times New Roman"/>
          <w:i/>
          <w:spacing w:val="4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i/>
          <w:spacing w:val="-8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i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;</w:t>
      </w:r>
      <w:r>
        <w:rPr>
          <w:rFonts w:cs="Times New Roman" w:hAnsi="Times New Roman" w:eastAsia="Times New Roman" w:ascii="Times New Roman"/>
          <w:i/>
          <w:spacing w:val="3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3"/>
          <w:w w:val="100"/>
          <w:sz w:val="22"/>
          <w:szCs w:val="22"/>
        </w:rPr>
        <w:t>K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4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i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-3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i/>
          <w:spacing w:val="-6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i/>
          <w:spacing w:val="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-15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i/>
          <w:spacing w:val="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2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ndu</w:t>
      </w:r>
      <w:r>
        <w:rPr>
          <w:rFonts w:cs="Times New Roman" w:hAnsi="Times New Roman" w:eastAsia="Times New Roman" w:ascii="Times New Roman"/>
          <w:i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i/>
          <w:spacing w:val="4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i/>
          <w:spacing w:val="-3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1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i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-8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i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op</w:t>
      </w:r>
      <w:r>
        <w:rPr>
          <w:rFonts w:cs="Times New Roman" w:hAnsi="Times New Roman" w:eastAsia="Times New Roman" w:ascii="Times New Roman"/>
          <w:i/>
          <w:spacing w:val="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i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nt</w:t>
      </w:r>
      <w:r>
        <w:rPr>
          <w:rFonts w:cs="Times New Roman" w:hAnsi="Times New Roman" w:eastAsia="Times New Roman" w:ascii="Times New Roman"/>
          <w:i/>
          <w:spacing w:val="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-4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-8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i/>
          <w:spacing w:val="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ud</w:t>
      </w:r>
      <w:r>
        <w:rPr>
          <w:rFonts w:cs="Times New Roman" w:hAnsi="Times New Roman" w:eastAsia="Times New Roman" w:ascii="Times New Roman"/>
          <w:i/>
          <w:spacing w:val="2"/>
          <w:w w:val="10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left"/>
        <w:spacing w:before="59"/>
        <w:ind w:left="101"/>
      </w:pP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2.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b/>
          <w:spacing w:val="10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b/>
          <w:spacing w:val="-2"/>
          <w:w w:val="100"/>
          <w:sz w:val="28"/>
          <w:szCs w:val="28"/>
        </w:rPr>
        <w:t>C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b/>
          <w:spacing w:val="-9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b/>
          <w:spacing w:val="3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b/>
          <w:spacing w:val="8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b/>
          <w:spacing w:val="-17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b/>
          <w:spacing w:val="-29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b/>
          <w:spacing w:val="3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b/>
          <w:spacing w:val="8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b/>
          <w:spacing w:val="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-2"/>
          <w:w w:val="100"/>
          <w:sz w:val="28"/>
          <w:szCs w:val="28"/>
        </w:rPr>
        <w:t>A</w:t>
      </w:r>
      <w:r>
        <w:rPr>
          <w:rFonts w:cs="Times New Roman" w:hAnsi="Times New Roman" w:eastAsia="Times New Roman" w:ascii="Times New Roman"/>
          <w:b/>
          <w:spacing w:val="-9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b/>
          <w:spacing w:val="3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b/>
          <w:spacing w:val="-8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b/>
          <w:spacing w:val="3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b/>
          <w:spacing w:val="4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-9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b/>
          <w:spacing w:val="1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-9"/>
          <w:w w:val="100"/>
          <w:sz w:val="28"/>
          <w:szCs w:val="28"/>
        </w:rPr>
        <w:t>I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b/>
          <w:spacing w:val="3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b/>
          <w:spacing w:val="-9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</w:r>
    </w:p>
    <w:p>
      <w:pPr>
        <w:rPr>
          <w:sz w:val="26"/>
          <w:szCs w:val="26"/>
        </w:rPr>
        <w:jc w:val="left"/>
        <w:spacing w:before="7" w:lineRule="exact" w:line="260"/>
      </w:pPr>
      <w:r>
        <w:rPr>
          <w:sz w:val="26"/>
          <w:szCs w:val="26"/>
        </w:rPr>
      </w:r>
    </w:p>
    <w:p>
      <w:pPr>
        <w:rPr>
          <w:rFonts w:cs="Times New Roman" w:hAnsi="Times New Roman" w:eastAsia="Times New Roman" w:ascii="Times New Roman"/>
          <w:sz w:val="26"/>
          <w:szCs w:val="26"/>
        </w:rPr>
        <w:jc w:val="left"/>
        <w:spacing w:lineRule="exact" w:line="280"/>
        <w:ind w:left="101"/>
      </w:pPr>
      <w:r>
        <w:pict>
          <v:group style="position:absolute;margin-left:52.55pt;margin-top:24.3867pt;width:490.9pt;height:0pt;mso-position-horizontal-relative:page;mso-position-vertical-relative:paragraph;z-index:-2561" coordorigin="1051,488" coordsize="9818,0">
            <v:shape style="position:absolute;left:1051;top:488;width:9818;height:0" coordorigin="1051,488" coordsize="9818,0" path="m1051,488l10869,488e" filled="f" stroked="t" strokeweight="0.6pt" strokecolor="#000000">
              <v:path arrowok="t"/>
            </v:shape>
            <w10:wrap type="none"/>
          </v:group>
        </w:pict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26"/>
          <w:szCs w:val="26"/>
        </w:rPr>
        <w:t>2</w:t>
      </w:r>
      <w:r>
        <w:rPr>
          <w:rFonts w:cs="Times New Roman" w:hAnsi="Times New Roman" w:eastAsia="Times New Roman" w:ascii="Times New Roman"/>
          <w:b/>
          <w:spacing w:val="5"/>
          <w:w w:val="100"/>
          <w:position w:val="-1"/>
          <w:sz w:val="26"/>
          <w:szCs w:val="26"/>
        </w:rPr>
        <w:t>.</w:t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26"/>
          <w:szCs w:val="26"/>
        </w:rPr>
        <w:t>1</w:t>
      </w:r>
      <w:r>
        <w:rPr>
          <w:rFonts w:cs="Times New Roman" w:hAnsi="Times New Roman" w:eastAsia="Times New Roman" w:ascii="Times New Roman"/>
          <w:b/>
          <w:spacing w:val="5"/>
          <w:w w:val="100"/>
          <w:position w:val="-1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b/>
          <w:spacing w:val="2"/>
          <w:w w:val="100"/>
          <w:position w:val="-1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b/>
          <w:spacing w:val="-10"/>
          <w:w w:val="100"/>
          <w:position w:val="-1"/>
          <w:sz w:val="26"/>
          <w:szCs w:val="26"/>
        </w:rPr>
        <w:t>a</w:t>
      </w:r>
      <w:r>
        <w:rPr>
          <w:rFonts w:cs="Times New Roman" w:hAnsi="Times New Roman" w:eastAsia="Times New Roman" w:ascii="Times New Roman"/>
          <w:b/>
          <w:spacing w:val="3"/>
          <w:w w:val="100"/>
          <w:position w:val="-1"/>
          <w:sz w:val="26"/>
          <w:szCs w:val="26"/>
        </w:rPr>
        <w:t>t</w:t>
      </w:r>
      <w:r>
        <w:rPr>
          <w:rFonts w:cs="Times New Roman" w:hAnsi="Times New Roman" w:eastAsia="Times New Roman" w:ascii="Times New Roman"/>
          <w:b/>
          <w:spacing w:val="8"/>
          <w:w w:val="100"/>
          <w:position w:val="-1"/>
          <w:sz w:val="26"/>
          <w:szCs w:val="26"/>
        </w:rPr>
        <w:t>i</w:t>
      </w:r>
      <w:r>
        <w:rPr>
          <w:rFonts w:cs="Times New Roman" w:hAnsi="Times New Roman" w:eastAsia="Times New Roman" w:ascii="Times New Roman"/>
          <w:b/>
          <w:spacing w:val="-10"/>
          <w:w w:val="100"/>
          <w:position w:val="-1"/>
          <w:sz w:val="26"/>
          <w:szCs w:val="26"/>
        </w:rPr>
        <w:t>o</w:t>
      </w:r>
      <w:r>
        <w:rPr>
          <w:rFonts w:cs="Times New Roman" w:hAnsi="Times New Roman" w:eastAsia="Times New Roman" w:ascii="Times New Roman"/>
          <w:b/>
          <w:spacing w:val="5"/>
          <w:w w:val="100"/>
          <w:position w:val="-1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b/>
          <w:spacing w:val="-10"/>
          <w:w w:val="100"/>
          <w:position w:val="-1"/>
          <w:sz w:val="26"/>
          <w:szCs w:val="26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26"/>
          <w:szCs w:val="26"/>
        </w:rPr>
        <w:t>l</w:t>
      </w:r>
      <w:r>
        <w:rPr>
          <w:rFonts w:cs="Times New Roman" w:hAnsi="Times New Roman" w:eastAsia="Times New Roman" w:ascii="Times New Roman"/>
          <w:b/>
          <w:spacing w:val="14"/>
          <w:w w:val="100"/>
          <w:position w:val="-1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position w:val="-1"/>
          <w:sz w:val="26"/>
          <w:szCs w:val="26"/>
        </w:rPr>
        <w:t>P</w:t>
      </w:r>
      <w:r>
        <w:rPr>
          <w:rFonts w:cs="Times New Roman" w:hAnsi="Times New Roman" w:eastAsia="Times New Roman" w:ascii="Times New Roman"/>
          <w:b/>
          <w:spacing w:val="-10"/>
          <w:w w:val="100"/>
          <w:position w:val="-1"/>
          <w:sz w:val="26"/>
          <w:szCs w:val="26"/>
        </w:rPr>
        <w:t>o</w:t>
      </w:r>
      <w:r>
        <w:rPr>
          <w:rFonts w:cs="Times New Roman" w:hAnsi="Times New Roman" w:eastAsia="Times New Roman" w:ascii="Times New Roman"/>
          <w:b/>
          <w:spacing w:val="-2"/>
          <w:w w:val="100"/>
          <w:position w:val="-1"/>
          <w:sz w:val="26"/>
          <w:szCs w:val="26"/>
        </w:rPr>
        <w:t>l</w:t>
      </w:r>
      <w:r>
        <w:rPr>
          <w:rFonts w:cs="Times New Roman" w:hAnsi="Times New Roman" w:eastAsia="Times New Roman" w:ascii="Times New Roman"/>
          <w:b/>
          <w:spacing w:val="8"/>
          <w:w w:val="100"/>
          <w:position w:val="-1"/>
          <w:sz w:val="26"/>
          <w:szCs w:val="26"/>
        </w:rPr>
        <w:t>i</w:t>
      </w:r>
      <w:r>
        <w:rPr>
          <w:rFonts w:cs="Times New Roman" w:hAnsi="Times New Roman" w:eastAsia="Times New Roman" w:ascii="Times New Roman"/>
          <w:b/>
          <w:spacing w:val="4"/>
          <w:w w:val="100"/>
          <w:position w:val="-1"/>
          <w:sz w:val="26"/>
          <w:szCs w:val="26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26"/>
          <w:szCs w:val="26"/>
        </w:rPr>
        <w:t>y</w:t>
      </w:r>
      <w:r>
        <w:rPr>
          <w:rFonts w:cs="Times New Roman" w:hAnsi="Times New Roman" w:eastAsia="Times New Roman" w:ascii="Times New Roman"/>
          <w:b/>
          <w:spacing w:val="-5"/>
          <w:w w:val="100"/>
          <w:position w:val="-1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position w:val="-1"/>
          <w:sz w:val="26"/>
          <w:szCs w:val="26"/>
        </w:rPr>
        <w:t>I</w:t>
      </w:r>
      <w:r>
        <w:rPr>
          <w:rFonts w:cs="Times New Roman" w:hAnsi="Times New Roman" w:eastAsia="Times New Roman" w:ascii="Times New Roman"/>
          <w:b/>
          <w:spacing w:val="-5"/>
          <w:w w:val="100"/>
          <w:position w:val="-1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b/>
          <w:spacing w:val="8"/>
          <w:w w:val="100"/>
          <w:position w:val="-1"/>
          <w:sz w:val="26"/>
          <w:szCs w:val="26"/>
        </w:rPr>
        <w:t>i</w:t>
      </w:r>
      <w:r>
        <w:rPr>
          <w:rFonts w:cs="Times New Roman" w:hAnsi="Times New Roman" w:eastAsia="Times New Roman" w:ascii="Times New Roman"/>
          <w:b/>
          <w:spacing w:val="-6"/>
          <w:w w:val="100"/>
          <w:position w:val="-1"/>
          <w:sz w:val="26"/>
          <w:szCs w:val="26"/>
        </w:rPr>
        <w:t>t</w:t>
      </w:r>
      <w:r>
        <w:rPr>
          <w:rFonts w:cs="Times New Roman" w:hAnsi="Times New Roman" w:eastAsia="Times New Roman" w:ascii="Times New Roman"/>
          <w:b/>
          <w:spacing w:val="8"/>
          <w:w w:val="100"/>
          <w:position w:val="-1"/>
          <w:sz w:val="26"/>
          <w:szCs w:val="26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26"/>
          <w:szCs w:val="26"/>
        </w:rPr>
        <w:t>a</w:t>
      </w:r>
      <w:r>
        <w:rPr>
          <w:rFonts w:cs="Times New Roman" w:hAnsi="Times New Roman" w:eastAsia="Times New Roman" w:ascii="Times New Roman"/>
          <w:b/>
          <w:spacing w:val="-6"/>
          <w:w w:val="100"/>
          <w:position w:val="-1"/>
          <w:sz w:val="26"/>
          <w:szCs w:val="26"/>
        </w:rPr>
        <w:t>t</w:t>
      </w:r>
      <w:r>
        <w:rPr>
          <w:rFonts w:cs="Times New Roman" w:hAnsi="Times New Roman" w:eastAsia="Times New Roman" w:ascii="Times New Roman"/>
          <w:b/>
          <w:spacing w:val="8"/>
          <w:w w:val="100"/>
          <w:position w:val="-1"/>
          <w:sz w:val="26"/>
          <w:szCs w:val="26"/>
        </w:rPr>
        <w:t>i</w:t>
      </w:r>
      <w:r>
        <w:rPr>
          <w:rFonts w:cs="Times New Roman" w:hAnsi="Times New Roman" w:eastAsia="Times New Roman" w:ascii="Times New Roman"/>
          <w:b/>
          <w:spacing w:val="-10"/>
          <w:w w:val="100"/>
          <w:position w:val="-1"/>
          <w:sz w:val="26"/>
          <w:szCs w:val="26"/>
        </w:rPr>
        <w:t>v</w:t>
      </w:r>
      <w:r>
        <w:rPr>
          <w:rFonts w:cs="Times New Roman" w:hAnsi="Times New Roman" w:eastAsia="Times New Roman" w:ascii="Times New Roman"/>
          <w:b/>
          <w:spacing w:val="4"/>
          <w:w w:val="100"/>
          <w:position w:val="-1"/>
          <w:sz w:val="26"/>
          <w:szCs w:val="26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26"/>
          <w:szCs w:val="26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6"/>
          <w:szCs w:val="26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before="3"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both"/>
        <w:spacing w:before="31"/>
        <w:ind w:left="101" w:right="7359"/>
      </w:pP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2</w:t>
      </w:r>
      <w:r>
        <w:rPr>
          <w:rFonts w:cs="Times New Roman" w:hAnsi="Times New Roman" w:eastAsia="Times New Roman" w:ascii="Times New Roman"/>
          <w:b/>
          <w:spacing w:val="5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1</w:t>
      </w:r>
      <w:r>
        <w:rPr>
          <w:rFonts w:cs="Times New Roman" w:hAnsi="Times New Roman" w:eastAsia="Times New Roman" w:ascii="Times New Roman"/>
          <w:b/>
          <w:spacing w:val="5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1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   </w:t>
      </w:r>
      <w:r>
        <w:rPr>
          <w:rFonts w:cs="Times New Roman" w:hAnsi="Times New Roman" w:eastAsia="Times New Roman" w:ascii="Times New Roman"/>
          <w:b/>
          <w:spacing w:val="5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i/>
          <w:spacing w:val="4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i/>
          <w:spacing w:val="9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b/>
          <w:i/>
          <w:spacing w:val="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b/>
          <w:i/>
          <w:spacing w:val="-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b/>
          <w:i/>
          <w:spacing w:val="4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b/>
          <w:i/>
          <w:spacing w:val="0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b/>
          <w:i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i/>
          <w:spacing w:val="-7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b/>
          <w:i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b/>
          <w:i/>
          <w:spacing w:val="0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b/>
          <w:i/>
          <w:spacing w:val="-2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b/>
          <w:i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b/>
          <w:i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b/>
          <w:i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b/>
          <w:i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i/>
          <w:spacing w:val="-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b/>
          <w:i/>
          <w:spacing w:val="-2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b/>
          <w:i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both"/>
        <w:spacing w:before="57" w:lineRule="auto" w:line="265"/>
        <w:ind w:left="101" w:right="76"/>
      </w:pP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da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odu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vy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of</w:t>
      </w:r>
      <w:r>
        <w:rPr>
          <w:rFonts w:cs="Times New Roman" w:hAnsi="Times New Roman" w:eastAsia="Times New Roman" w:ascii="Times New Roman"/>
          <w:spacing w:val="6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up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50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6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8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of</w:t>
      </w:r>
      <w:r>
        <w:rPr>
          <w:rFonts w:cs="Times New Roman" w:hAnsi="Times New Roman" w:eastAsia="Times New Roman" w:ascii="Times New Roman"/>
          <w:spacing w:val="6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1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du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13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of</w:t>
      </w:r>
      <w:r>
        <w:rPr>
          <w:rFonts w:cs="Times New Roman" w:hAnsi="Times New Roman" w:eastAsia="Times New Roman" w:ascii="Times New Roman"/>
          <w:spacing w:val="6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10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or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.</w:t>
      </w:r>
    </w:p>
    <w:p>
      <w:pPr>
        <w:rPr>
          <w:sz w:val="22"/>
          <w:szCs w:val="22"/>
        </w:rPr>
        <w:jc w:val="left"/>
        <w:spacing w:before="11" w:lineRule="exact" w:line="220"/>
      </w:pPr>
      <w:r>
        <w:rPr>
          <w:sz w:val="22"/>
          <w:szCs w:val="22"/>
        </w:rPr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both"/>
        <w:ind w:left="101" w:right="5681"/>
      </w:pPr>
      <w:r>
        <w:rPr>
          <w:rFonts w:cs="Times New Roman" w:hAnsi="Times New Roman" w:eastAsia="Times New Roman" w:ascii="Times New Roman"/>
          <w:b/>
          <w:i/>
          <w:spacing w:val="0"/>
          <w:w w:val="100"/>
          <w:sz w:val="22"/>
          <w:szCs w:val="22"/>
        </w:rPr>
        <w:t>2</w:t>
      </w:r>
      <w:r>
        <w:rPr>
          <w:rFonts w:cs="Times New Roman" w:hAnsi="Times New Roman" w:eastAsia="Times New Roman" w:ascii="Times New Roman"/>
          <w:b/>
          <w:i/>
          <w:spacing w:val="5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b/>
          <w:i/>
          <w:spacing w:val="0"/>
          <w:w w:val="100"/>
          <w:sz w:val="22"/>
          <w:szCs w:val="22"/>
        </w:rPr>
        <w:t>1</w:t>
      </w:r>
      <w:r>
        <w:rPr>
          <w:rFonts w:cs="Times New Roman" w:hAnsi="Times New Roman" w:eastAsia="Times New Roman" w:ascii="Times New Roman"/>
          <w:b/>
          <w:i/>
          <w:spacing w:val="5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b/>
          <w:i/>
          <w:spacing w:val="0"/>
          <w:w w:val="100"/>
          <w:sz w:val="22"/>
          <w:szCs w:val="22"/>
        </w:rPr>
        <w:t>2</w:t>
      </w:r>
      <w:r>
        <w:rPr>
          <w:rFonts w:cs="Times New Roman" w:hAnsi="Times New Roman" w:eastAsia="Times New Roman" w:ascii="Times New Roman"/>
          <w:b/>
          <w:i/>
          <w:spacing w:val="0"/>
          <w:w w:val="100"/>
          <w:sz w:val="22"/>
          <w:szCs w:val="22"/>
        </w:rPr>
        <w:t>   </w:t>
      </w:r>
      <w:r>
        <w:rPr>
          <w:rFonts w:cs="Times New Roman" w:hAnsi="Times New Roman" w:eastAsia="Times New Roman" w:ascii="Times New Roman"/>
          <w:b/>
          <w:i/>
          <w:spacing w:val="5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i/>
          <w:spacing w:val="-4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b/>
          <w:i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b/>
          <w:i/>
          <w:spacing w:val="4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b/>
          <w:i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i/>
          <w:spacing w:val="-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b/>
          <w:i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b/>
          <w:i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i/>
          <w:spacing w:val="0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b/>
          <w:i/>
          <w:spacing w:val="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i/>
          <w:spacing w:val="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b/>
          <w:i/>
          <w:spacing w:val="-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b/>
          <w:i/>
          <w:spacing w:val="0"/>
          <w:w w:val="100"/>
          <w:sz w:val="22"/>
          <w:szCs w:val="22"/>
        </w:rPr>
        <w:t>ad</w:t>
      </w:r>
      <w:r>
        <w:rPr>
          <w:rFonts w:cs="Times New Roman" w:hAnsi="Times New Roman" w:eastAsia="Times New Roman" w:ascii="Times New Roman"/>
          <w:b/>
          <w:i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i/>
          <w:spacing w:val="4"/>
          <w:w w:val="100"/>
          <w:sz w:val="22"/>
          <w:szCs w:val="22"/>
        </w:rPr>
        <w:t>W</w:t>
      </w:r>
      <w:r>
        <w:rPr>
          <w:rFonts w:cs="Times New Roman" w:hAnsi="Times New Roman" w:eastAsia="Times New Roman" w:ascii="Times New Roman"/>
          <w:b/>
          <w:i/>
          <w:spacing w:val="-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b/>
          <w:i/>
          <w:spacing w:val="4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b/>
          <w:i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b/>
          <w:i/>
          <w:spacing w:val="-2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b/>
          <w:i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i/>
          <w:spacing w:val="-2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b/>
          <w:i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b/>
          <w:i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b/>
          <w:i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b/>
          <w:i/>
          <w:spacing w:val="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i/>
          <w:spacing w:val="0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b/>
          <w:i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b/>
          <w:i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b/>
          <w:i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b/>
          <w:i/>
          <w:spacing w:val="5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b/>
          <w:i/>
          <w:spacing w:val="0"/>
          <w:w w:val="100"/>
          <w:sz w:val="22"/>
          <w:szCs w:val="22"/>
        </w:rPr>
        <w:t>-</w:t>
      </w:r>
      <w:r>
        <w:rPr>
          <w:rFonts w:cs="Times New Roman" w:hAnsi="Times New Roman" w:eastAsia="Times New Roman" w:ascii="Times New Roman"/>
          <w:b/>
          <w:i/>
          <w:spacing w:val="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i/>
          <w:spacing w:val="-2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b/>
          <w:i/>
          <w:spacing w:val="1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b/>
          <w:i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both"/>
        <w:spacing w:before="57" w:lineRule="auto" w:line="259"/>
        <w:ind w:left="101" w:right="80"/>
      </w:pP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1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9"/>
          <w:w w:val="100"/>
          <w:sz w:val="22"/>
          <w:szCs w:val="22"/>
        </w:rPr>
        <w:t>w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k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or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13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due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1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18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-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on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1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by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1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ov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of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out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od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of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1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or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9"/>
          <w:w w:val="100"/>
          <w:sz w:val="22"/>
          <w:szCs w:val="22"/>
        </w:rPr>
        <w:t>w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1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23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of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ng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9"/>
          <w:w w:val="100"/>
          <w:sz w:val="22"/>
          <w:szCs w:val="22"/>
        </w:rPr>
        <w:t>w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7"/>
          <w:w w:val="100"/>
          <w:sz w:val="22"/>
          <w:szCs w:val="22"/>
        </w:rPr>
        <w:t>B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oba</w:t>
      </w:r>
      <w:r>
        <w:rPr>
          <w:rFonts w:cs="Times New Roman" w:hAnsi="Times New Roman" w:eastAsia="Times New Roman" w:ascii="Times New Roman"/>
          <w:spacing w:val="1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ong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8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7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.</w:t>
      </w:r>
    </w:p>
    <w:p>
      <w:pPr>
        <w:rPr>
          <w:sz w:val="16"/>
          <w:szCs w:val="16"/>
        </w:rPr>
        <w:jc w:val="left"/>
        <w:spacing w:lineRule="exact" w:line="160"/>
      </w:pPr>
      <w:r>
        <w:rPr>
          <w:sz w:val="16"/>
          <w:szCs w:val="16"/>
        </w:rPr>
      </w:r>
    </w:p>
    <w:p>
      <w:pPr>
        <w:rPr>
          <w:rFonts w:cs="Times New Roman" w:hAnsi="Times New Roman" w:eastAsia="Times New Roman" w:ascii="Times New Roman"/>
          <w:sz w:val="26"/>
          <w:szCs w:val="26"/>
        </w:rPr>
        <w:jc w:val="both"/>
        <w:spacing w:lineRule="exact" w:line="280"/>
        <w:ind w:left="101" w:right="4807"/>
      </w:pPr>
      <w:r>
        <w:pict>
          <v:group style="position:absolute;margin-left:52.55pt;margin-top:23.8967pt;width:490.9pt;height:0pt;mso-position-horizontal-relative:page;mso-position-vertical-relative:paragraph;z-index:-2560" coordorigin="1051,478" coordsize="9818,0">
            <v:shape style="position:absolute;left:1051;top:478;width:9818;height:0" coordorigin="1051,478" coordsize="9818,0" path="m1051,478l10869,478e" filled="f" stroked="t" strokeweight="0.6pt" strokecolor="#000000">
              <v:path arrowok="t"/>
            </v:shape>
            <w10:wrap type="none"/>
          </v:group>
        </w:pict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26"/>
          <w:szCs w:val="26"/>
        </w:rPr>
        <w:t>2</w:t>
      </w:r>
      <w:r>
        <w:rPr>
          <w:rFonts w:cs="Times New Roman" w:hAnsi="Times New Roman" w:eastAsia="Times New Roman" w:ascii="Times New Roman"/>
          <w:b/>
          <w:spacing w:val="5"/>
          <w:w w:val="100"/>
          <w:position w:val="-1"/>
          <w:sz w:val="26"/>
          <w:szCs w:val="26"/>
        </w:rPr>
        <w:t>.</w:t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26"/>
          <w:szCs w:val="26"/>
        </w:rPr>
        <w:t>2</w:t>
      </w:r>
      <w:r>
        <w:rPr>
          <w:rFonts w:cs="Times New Roman" w:hAnsi="Times New Roman" w:eastAsia="Times New Roman" w:ascii="Times New Roman"/>
          <w:b/>
          <w:spacing w:val="5"/>
          <w:w w:val="100"/>
          <w:position w:val="-1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b/>
          <w:spacing w:val="-3"/>
          <w:w w:val="100"/>
          <w:position w:val="-1"/>
          <w:sz w:val="26"/>
          <w:szCs w:val="26"/>
        </w:rPr>
        <w:t>E</w:t>
      </w:r>
      <w:r>
        <w:rPr>
          <w:rFonts w:cs="Times New Roman" w:hAnsi="Times New Roman" w:eastAsia="Times New Roman" w:ascii="Times New Roman"/>
          <w:b/>
          <w:spacing w:val="3"/>
          <w:w w:val="100"/>
          <w:position w:val="-1"/>
          <w:sz w:val="26"/>
          <w:szCs w:val="26"/>
        </w:rPr>
        <w:t>m</w:t>
      </w:r>
      <w:r>
        <w:rPr>
          <w:rFonts w:cs="Times New Roman" w:hAnsi="Times New Roman" w:eastAsia="Times New Roman" w:ascii="Times New Roman"/>
          <w:b/>
          <w:spacing w:val="-5"/>
          <w:w w:val="100"/>
          <w:position w:val="-1"/>
          <w:sz w:val="26"/>
          <w:szCs w:val="26"/>
        </w:rPr>
        <w:t>p</w:t>
      </w:r>
      <w:r>
        <w:rPr>
          <w:rFonts w:cs="Times New Roman" w:hAnsi="Times New Roman" w:eastAsia="Times New Roman" w:ascii="Times New Roman"/>
          <w:b/>
          <w:spacing w:val="8"/>
          <w:w w:val="100"/>
          <w:position w:val="-1"/>
          <w:sz w:val="26"/>
          <w:szCs w:val="26"/>
        </w:rPr>
        <w:t>l</w:t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26"/>
          <w:szCs w:val="26"/>
        </w:rPr>
        <w:t>o</w:t>
      </w:r>
      <w:r>
        <w:rPr>
          <w:rFonts w:cs="Times New Roman" w:hAnsi="Times New Roman" w:eastAsia="Times New Roman" w:ascii="Times New Roman"/>
          <w:b/>
          <w:spacing w:val="-10"/>
          <w:w w:val="100"/>
          <w:position w:val="-1"/>
          <w:sz w:val="26"/>
          <w:szCs w:val="26"/>
        </w:rPr>
        <w:t>y</w:t>
      </w:r>
      <w:r>
        <w:rPr>
          <w:rFonts w:cs="Times New Roman" w:hAnsi="Times New Roman" w:eastAsia="Times New Roman" w:ascii="Times New Roman"/>
          <w:b/>
          <w:spacing w:val="3"/>
          <w:w w:val="100"/>
          <w:position w:val="-1"/>
          <w:sz w:val="26"/>
          <w:szCs w:val="26"/>
        </w:rPr>
        <w:t>m</w:t>
      </w:r>
      <w:r>
        <w:rPr>
          <w:rFonts w:cs="Times New Roman" w:hAnsi="Times New Roman" w:eastAsia="Times New Roman" w:ascii="Times New Roman"/>
          <w:b/>
          <w:spacing w:val="-5"/>
          <w:w w:val="100"/>
          <w:position w:val="-1"/>
          <w:sz w:val="26"/>
          <w:szCs w:val="26"/>
        </w:rPr>
        <w:t>e</w:t>
      </w:r>
      <w:r>
        <w:rPr>
          <w:rFonts w:cs="Times New Roman" w:hAnsi="Times New Roman" w:eastAsia="Times New Roman" w:ascii="Times New Roman"/>
          <w:b/>
          <w:spacing w:val="5"/>
          <w:w w:val="100"/>
          <w:position w:val="-1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b/>
          <w:spacing w:val="3"/>
          <w:w w:val="100"/>
          <w:position w:val="-1"/>
          <w:sz w:val="26"/>
          <w:szCs w:val="26"/>
        </w:rPr>
        <w:t>t</w:t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26"/>
          <w:szCs w:val="26"/>
        </w:rPr>
        <w:t>s</w:t>
      </w:r>
      <w:r>
        <w:rPr>
          <w:rFonts w:cs="Times New Roman" w:hAnsi="Times New Roman" w:eastAsia="Times New Roman" w:ascii="Times New Roman"/>
          <w:b/>
          <w:spacing w:val="-6"/>
          <w:w w:val="100"/>
          <w:position w:val="-1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b/>
          <w:spacing w:val="-2"/>
          <w:w w:val="100"/>
          <w:position w:val="-1"/>
          <w:sz w:val="26"/>
          <w:szCs w:val="26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b/>
          <w:spacing w:val="3"/>
          <w:w w:val="100"/>
          <w:position w:val="-1"/>
          <w:sz w:val="26"/>
          <w:szCs w:val="26"/>
        </w:rPr>
        <w:t>t</w:t>
      </w:r>
      <w:r>
        <w:rPr>
          <w:rFonts w:cs="Times New Roman" w:hAnsi="Times New Roman" w:eastAsia="Times New Roman" w:ascii="Times New Roman"/>
          <w:b/>
          <w:spacing w:val="-5"/>
          <w:w w:val="100"/>
          <w:position w:val="-1"/>
          <w:sz w:val="26"/>
          <w:szCs w:val="26"/>
        </w:rPr>
        <w:t>h</w:t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26"/>
          <w:szCs w:val="26"/>
        </w:rPr>
        <w:t>e</w:t>
      </w:r>
      <w:r>
        <w:rPr>
          <w:rFonts w:cs="Times New Roman" w:hAnsi="Times New Roman" w:eastAsia="Times New Roman" w:ascii="Times New Roman"/>
          <w:b/>
          <w:spacing w:val="13"/>
          <w:w w:val="100"/>
          <w:position w:val="-1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b/>
          <w:spacing w:val="-8"/>
          <w:w w:val="100"/>
          <w:position w:val="-1"/>
          <w:sz w:val="26"/>
          <w:szCs w:val="26"/>
        </w:rPr>
        <w:t>A</w:t>
      </w:r>
      <w:r>
        <w:rPr>
          <w:rFonts w:cs="Times New Roman" w:hAnsi="Times New Roman" w:eastAsia="Times New Roman" w:ascii="Times New Roman"/>
          <w:b/>
          <w:spacing w:val="5"/>
          <w:w w:val="100"/>
          <w:position w:val="-1"/>
          <w:sz w:val="26"/>
          <w:szCs w:val="26"/>
        </w:rPr>
        <w:t>u</w:t>
      </w:r>
      <w:r>
        <w:rPr>
          <w:rFonts w:cs="Times New Roman" w:hAnsi="Times New Roman" w:eastAsia="Times New Roman" w:ascii="Times New Roman"/>
          <w:b/>
          <w:spacing w:val="3"/>
          <w:w w:val="100"/>
          <w:position w:val="-1"/>
          <w:sz w:val="26"/>
          <w:szCs w:val="26"/>
        </w:rPr>
        <w:t>t</w:t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26"/>
          <w:szCs w:val="26"/>
        </w:rPr>
        <w:t>o</w:t>
      </w:r>
      <w:r>
        <w:rPr>
          <w:rFonts w:cs="Times New Roman" w:hAnsi="Times New Roman" w:eastAsia="Times New Roman" w:ascii="Times New Roman"/>
          <w:b/>
          <w:spacing w:val="3"/>
          <w:w w:val="100"/>
          <w:position w:val="-1"/>
          <w:sz w:val="26"/>
          <w:szCs w:val="26"/>
        </w:rPr>
        <w:t>m</w:t>
      </w:r>
      <w:r>
        <w:rPr>
          <w:rFonts w:cs="Times New Roman" w:hAnsi="Times New Roman" w:eastAsia="Times New Roman" w:ascii="Times New Roman"/>
          <w:b/>
          <w:spacing w:val="-10"/>
          <w:w w:val="100"/>
          <w:position w:val="-1"/>
          <w:sz w:val="26"/>
          <w:szCs w:val="26"/>
        </w:rPr>
        <w:t>o</w:t>
      </w:r>
      <w:r>
        <w:rPr>
          <w:rFonts w:cs="Times New Roman" w:hAnsi="Times New Roman" w:eastAsia="Times New Roman" w:ascii="Times New Roman"/>
          <w:b/>
          <w:spacing w:val="-6"/>
          <w:w w:val="100"/>
          <w:position w:val="-1"/>
          <w:sz w:val="26"/>
          <w:szCs w:val="26"/>
        </w:rPr>
        <w:t>t</w:t>
      </w:r>
      <w:r>
        <w:rPr>
          <w:rFonts w:cs="Times New Roman" w:hAnsi="Times New Roman" w:eastAsia="Times New Roman" w:ascii="Times New Roman"/>
          <w:b/>
          <w:spacing w:val="8"/>
          <w:w w:val="100"/>
          <w:position w:val="-1"/>
          <w:sz w:val="26"/>
          <w:szCs w:val="26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26"/>
          <w:szCs w:val="26"/>
        </w:rPr>
        <w:t>ve</w:t>
      </w:r>
      <w:r>
        <w:rPr>
          <w:rFonts w:cs="Times New Roman" w:hAnsi="Times New Roman" w:eastAsia="Times New Roman" w:ascii="Times New Roman"/>
          <w:b/>
          <w:spacing w:val="-1"/>
          <w:w w:val="100"/>
          <w:position w:val="-1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b/>
          <w:spacing w:val="2"/>
          <w:w w:val="100"/>
          <w:position w:val="-1"/>
          <w:sz w:val="26"/>
          <w:szCs w:val="26"/>
        </w:rPr>
        <w:t>I</w:t>
      </w:r>
      <w:r>
        <w:rPr>
          <w:rFonts w:cs="Times New Roman" w:hAnsi="Times New Roman" w:eastAsia="Times New Roman" w:ascii="Times New Roman"/>
          <w:b/>
          <w:spacing w:val="5"/>
          <w:w w:val="100"/>
          <w:position w:val="-1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b/>
          <w:spacing w:val="-5"/>
          <w:w w:val="100"/>
          <w:position w:val="-1"/>
          <w:sz w:val="26"/>
          <w:szCs w:val="26"/>
        </w:rPr>
        <w:t>d</w:t>
      </w:r>
      <w:r>
        <w:rPr>
          <w:rFonts w:cs="Times New Roman" w:hAnsi="Times New Roman" w:eastAsia="Times New Roman" w:ascii="Times New Roman"/>
          <w:b/>
          <w:spacing w:val="5"/>
          <w:w w:val="100"/>
          <w:position w:val="-1"/>
          <w:sz w:val="26"/>
          <w:szCs w:val="26"/>
        </w:rPr>
        <w:t>u</w:t>
      </w:r>
      <w:r>
        <w:rPr>
          <w:rFonts w:cs="Times New Roman" w:hAnsi="Times New Roman" w:eastAsia="Times New Roman" w:ascii="Times New Roman"/>
          <w:b/>
          <w:spacing w:val="-1"/>
          <w:w w:val="100"/>
          <w:position w:val="-1"/>
          <w:sz w:val="26"/>
          <w:szCs w:val="26"/>
        </w:rPr>
        <w:t>s</w:t>
      </w:r>
      <w:r>
        <w:rPr>
          <w:rFonts w:cs="Times New Roman" w:hAnsi="Times New Roman" w:eastAsia="Times New Roman" w:ascii="Times New Roman"/>
          <w:b/>
          <w:spacing w:val="3"/>
          <w:w w:val="100"/>
          <w:position w:val="-1"/>
          <w:sz w:val="26"/>
          <w:szCs w:val="26"/>
        </w:rPr>
        <w:t>t</w:t>
      </w:r>
      <w:r>
        <w:rPr>
          <w:rFonts w:cs="Times New Roman" w:hAnsi="Times New Roman" w:eastAsia="Times New Roman" w:ascii="Times New Roman"/>
          <w:b/>
          <w:spacing w:val="-5"/>
          <w:w w:val="100"/>
          <w:position w:val="-1"/>
          <w:sz w:val="26"/>
          <w:szCs w:val="26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26"/>
          <w:szCs w:val="26"/>
        </w:rPr>
        <w:t>y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6"/>
          <w:szCs w:val="26"/>
        </w:rPr>
      </w:r>
    </w:p>
    <w:p>
      <w:pPr>
        <w:rPr>
          <w:sz w:val="20"/>
          <w:szCs w:val="20"/>
        </w:rPr>
        <w:jc w:val="left"/>
        <w:spacing w:before="12"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both"/>
        <w:spacing w:before="31" w:lineRule="auto" w:line="259"/>
        <w:ind w:left="101" w:right="87"/>
      </w:pP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du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spacing w:val="2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1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1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od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1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of</w:t>
      </w:r>
      <w:r>
        <w:rPr>
          <w:rFonts w:cs="Times New Roman" w:hAnsi="Times New Roman" w:eastAsia="Times New Roman" w:ascii="Times New Roman"/>
          <w:spacing w:val="1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26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9"/>
          <w:w w:val="100"/>
          <w:sz w:val="22"/>
          <w:szCs w:val="22"/>
        </w:rPr>
        <w:t>w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1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9"/>
          <w:w w:val="100"/>
          <w:sz w:val="22"/>
          <w:szCs w:val="22"/>
        </w:rPr>
        <w:t>w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ng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2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1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2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2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9"/>
          <w:w w:val="100"/>
          <w:sz w:val="22"/>
          <w:szCs w:val="22"/>
        </w:rPr>
        <w:t>w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k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ops</w:t>
      </w:r>
      <w:r>
        <w:rPr>
          <w:rFonts w:cs="Times New Roman" w:hAnsi="Times New Roman" w:eastAsia="Times New Roman" w:ascii="Times New Roman"/>
          <w:spacing w:val="2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2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2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2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of</w:t>
      </w:r>
      <w:r>
        <w:rPr>
          <w:rFonts w:cs="Times New Roman" w:hAnsi="Times New Roman" w:eastAsia="Times New Roman" w:ascii="Times New Roman"/>
          <w:spacing w:val="2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2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spacing w:val="3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9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ps</w:t>
      </w:r>
      <w:r>
        <w:rPr>
          <w:rFonts w:cs="Times New Roman" w:hAnsi="Times New Roman" w:eastAsia="Times New Roman" w:ascii="Times New Roman"/>
          <w:spacing w:val="2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1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1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2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b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9"/>
          <w:w w:val="100"/>
          <w:sz w:val="22"/>
          <w:szCs w:val="22"/>
        </w:rPr>
        <w:t>w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1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op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2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9"/>
          <w:w w:val="100"/>
          <w:sz w:val="22"/>
          <w:szCs w:val="22"/>
        </w:rPr>
        <w:t>w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8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1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1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2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j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spacing w:val="2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6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b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2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w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1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b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or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9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da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ve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du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y</w:t>
      </w:r>
    </w:p>
    <w:p>
      <w:pPr>
        <w:rPr>
          <w:sz w:val="16"/>
          <w:szCs w:val="16"/>
        </w:rPr>
        <w:jc w:val="left"/>
        <w:spacing w:before="1" w:lineRule="exact" w:line="160"/>
      </w:pPr>
      <w:r>
        <w:rPr>
          <w:sz w:val="16"/>
          <w:szCs w:val="16"/>
        </w:rPr>
      </w:r>
    </w:p>
    <w:p>
      <w:pPr>
        <w:rPr>
          <w:rFonts w:cs="Times New Roman" w:hAnsi="Times New Roman" w:eastAsia="Times New Roman" w:ascii="Times New Roman"/>
          <w:sz w:val="26"/>
          <w:szCs w:val="26"/>
        </w:rPr>
        <w:jc w:val="both"/>
        <w:spacing w:lineRule="exact" w:line="280"/>
        <w:ind w:left="101" w:right="4496"/>
      </w:pPr>
      <w:r>
        <w:pict>
          <v:group style="position:absolute;margin-left:52.55pt;margin-top:23.8867pt;width:490.9pt;height:0pt;mso-position-horizontal-relative:page;mso-position-vertical-relative:paragraph;z-index:-2559" coordorigin="1051,478" coordsize="9818,0">
            <v:shape style="position:absolute;left:1051;top:478;width:9818;height:0" coordorigin="1051,478" coordsize="9818,0" path="m1051,478l10869,478e" filled="f" stroked="t" strokeweight="0.6pt" strokecolor="#000000">
              <v:path arrowok="t"/>
            </v:shape>
            <w10:wrap type="none"/>
          </v:group>
        </w:pict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26"/>
          <w:szCs w:val="26"/>
        </w:rPr>
        <w:t>2</w:t>
      </w:r>
      <w:r>
        <w:rPr>
          <w:rFonts w:cs="Times New Roman" w:hAnsi="Times New Roman" w:eastAsia="Times New Roman" w:ascii="Times New Roman"/>
          <w:b/>
          <w:spacing w:val="5"/>
          <w:w w:val="100"/>
          <w:position w:val="-1"/>
          <w:sz w:val="26"/>
          <w:szCs w:val="26"/>
        </w:rPr>
        <w:t>.</w:t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26"/>
          <w:szCs w:val="26"/>
        </w:rPr>
        <w:t>3</w:t>
      </w:r>
      <w:r>
        <w:rPr>
          <w:rFonts w:cs="Times New Roman" w:hAnsi="Times New Roman" w:eastAsia="Times New Roman" w:ascii="Times New Roman"/>
          <w:b/>
          <w:spacing w:val="5"/>
          <w:w w:val="100"/>
          <w:position w:val="-1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position w:val="-1"/>
          <w:sz w:val="26"/>
          <w:szCs w:val="26"/>
        </w:rPr>
        <w:t>I</w:t>
      </w:r>
      <w:r>
        <w:rPr>
          <w:rFonts w:cs="Times New Roman" w:hAnsi="Times New Roman" w:eastAsia="Times New Roman" w:ascii="Times New Roman"/>
          <w:b/>
          <w:spacing w:val="3"/>
          <w:w w:val="100"/>
          <w:position w:val="-1"/>
          <w:sz w:val="26"/>
          <w:szCs w:val="26"/>
        </w:rPr>
        <w:t>m</w:t>
      </w:r>
      <w:r>
        <w:rPr>
          <w:rFonts w:cs="Times New Roman" w:hAnsi="Times New Roman" w:eastAsia="Times New Roman" w:ascii="Times New Roman"/>
          <w:b/>
          <w:spacing w:val="-5"/>
          <w:w w:val="100"/>
          <w:position w:val="-1"/>
          <w:sz w:val="26"/>
          <w:szCs w:val="26"/>
        </w:rPr>
        <w:t>p</w:t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26"/>
          <w:szCs w:val="26"/>
        </w:rPr>
        <w:t>o</w:t>
      </w:r>
      <w:r>
        <w:rPr>
          <w:rFonts w:cs="Times New Roman" w:hAnsi="Times New Roman" w:eastAsia="Times New Roman" w:ascii="Times New Roman"/>
          <w:b/>
          <w:spacing w:val="-5"/>
          <w:w w:val="100"/>
          <w:position w:val="-1"/>
          <w:sz w:val="26"/>
          <w:szCs w:val="26"/>
        </w:rPr>
        <w:t>r</w:t>
      </w:r>
      <w:r>
        <w:rPr>
          <w:rFonts w:cs="Times New Roman" w:hAnsi="Times New Roman" w:eastAsia="Times New Roman" w:ascii="Times New Roman"/>
          <w:b/>
          <w:spacing w:val="3"/>
          <w:w w:val="100"/>
          <w:position w:val="-1"/>
          <w:sz w:val="26"/>
          <w:szCs w:val="26"/>
        </w:rPr>
        <w:t>t</w:t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26"/>
          <w:szCs w:val="26"/>
        </w:rPr>
        <w:t>s</w:t>
      </w:r>
      <w:r>
        <w:rPr>
          <w:rFonts w:cs="Times New Roman" w:hAnsi="Times New Roman" w:eastAsia="Times New Roman" w:ascii="Times New Roman"/>
          <w:b/>
          <w:spacing w:val="4"/>
          <w:w w:val="100"/>
          <w:position w:val="-1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26"/>
          <w:szCs w:val="26"/>
        </w:rPr>
        <w:t>a</w:t>
      </w:r>
      <w:r>
        <w:rPr>
          <w:rFonts w:cs="Times New Roman" w:hAnsi="Times New Roman" w:eastAsia="Times New Roman" w:ascii="Times New Roman"/>
          <w:b/>
          <w:spacing w:val="5"/>
          <w:w w:val="100"/>
          <w:position w:val="-1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26"/>
          <w:szCs w:val="26"/>
        </w:rPr>
        <w:t>d</w:t>
      </w:r>
      <w:r>
        <w:rPr>
          <w:rFonts w:cs="Times New Roman" w:hAnsi="Times New Roman" w:eastAsia="Times New Roman" w:ascii="Times New Roman"/>
          <w:b/>
          <w:spacing w:val="-10"/>
          <w:w w:val="100"/>
          <w:position w:val="-1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b/>
          <w:spacing w:val="-3"/>
          <w:w w:val="100"/>
          <w:position w:val="-1"/>
          <w:sz w:val="26"/>
          <w:szCs w:val="26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26"/>
          <w:szCs w:val="26"/>
        </w:rPr>
        <w:t>x</w:t>
      </w:r>
      <w:r>
        <w:rPr>
          <w:rFonts w:cs="Times New Roman" w:hAnsi="Times New Roman" w:eastAsia="Times New Roman" w:ascii="Times New Roman"/>
          <w:b/>
          <w:spacing w:val="-5"/>
          <w:w w:val="100"/>
          <w:position w:val="-1"/>
          <w:sz w:val="26"/>
          <w:szCs w:val="26"/>
        </w:rPr>
        <w:t>p</w:t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26"/>
          <w:szCs w:val="26"/>
        </w:rPr>
        <w:t>o</w:t>
      </w:r>
      <w:r>
        <w:rPr>
          <w:rFonts w:cs="Times New Roman" w:hAnsi="Times New Roman" w:eastAsia="Times New Roman" w:ascii="Times New Roman"/>
          <w:b/>
          <w:spacing w:val="-5"/>
          <w:w w:val="100"/>
          <w:position w:val="-1"/>
          <w:sz w:val="26"/>
          <w:szCs w:val="26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26"/>
          <w:szCs w:val="26"/>
        </w:rPr>
        <w:t>t</w:t>
      </w:r>
      <w:r>
        <w:rPr>
          <w:rFonts w:cs="Times New Roman" w:hAnsi="Times New Roman" w:eastAsia="Times New Roman" w:ascii="Times New Roman"/>
          <w:b/>
          <w:spacing w:val="8"/>
          <w:w w:val="100"/>
          <w:position w:val="-1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26"/>
          <w:szCs w:val="26"/>
        </w:rPr>
        <w:t>of</w:t>
      </w:r>
      <w:r>
        <w:rPr>
          <w:rFonts w:cs="Times New Roman" w:hAnsi="Times New Roman" w:eastAsia="Times New Roman" w:ascii="Times New Roman"/>
          <w:b/>
          <w:spacing w:val="8"/>
          <w:w w:val="100"/>
          <w:position w:val="-1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b/>
          <w:spacing w:val="-2"/>
          <w:w w:val="100"/>
          <w:position w:val="-1"/>
          <w:sz w:val="26"/>
          <w:szCs w:val="26"/>
        </w:rPr>
        <w:t>A</w:t>
      </w:r>
      <w:r>
        <w:rPr>
          <w:rFonts w:cs="Times New Roman" w:hAnsi="Times New Roman" w:eastAsia="Times New Roman" w:ascii="Times New Roman"/>
          <w:b/>
          <w:spacing w:val="5"/>
          <w:w w:val="100"/>
          <w:position w:val="-1"/>
          <w:sz w:val="26"/>
          <w:szCs w:val="26"/>
        </w:rPr>
        <w:t>u</w:t>
      </w:r>
      <w:r>
        <w:rPr>
          <w:rFonts w:cs="Times New Roman" w:hAnsi="Times New Roman" w:eastAsia="Times New Roman" w:ascii="Times New Roman"/>
          <w:b/>
          <w:spacing w:val="3"/>
          <w:w w:val="100"/>
          <w:position w:val="-1"/>
          <w:sz w:val="26"/>
          <w:szCs w:val="26"/>
        </w:rPr>
        <w:t>t</w:t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26"/>
          <w:szCs w:val="26"/>
        </w:rPr>
        <w:t>o</w:t>
      </w:r>
      <w:r>
        <w:rPr>
          <w:rFonts w:cs="Times New Roman" w:hAnsi="Times New Roman" w:eastAsia="Times New Roman" w:ascii="Times New Roman"/>
          <w:b/>
          <w:spacing w:val="3"/>
          <w:w w:val="100"/>
          <w:position w:val="-1"/>
          <w:sz w:val="26"/>
          <w:szCs w:val="26"/>
        </w:rPr>
        <w:t>m</w:t>
      </w:r>
      <w:r>
        <w:rPr>
          <w:rFonts w:cs="Times New Roman" w:hAnsi="Times New Roman" w:eastAsia="Times New Roman" w:ascii="Times New Roman"/>
          <w:b/>
          <w:spacing w:val="-10"/>
          <w:w w:val="100"/>
          <w:position w:val="-1"/>
          <w:sz w:val="26"/>
          <w:szCs w:val="26"/>
        </w:rPr>
        <w:t>o</w:t>
      </w:r>
      <w:r>
        <w:rPr>
          <w:rFonts w:cs="Times New Roman" w:hAnsi="Times New Roman" w:eastAsia="Times New Roman" w:ascii="Times New Roman"/>
          <w:b/>
          <w:spacing w:val="3"/>
          <w:w w:val="100"/>
          <w:position w:val="-1"/>
          <w:sz w:val="26"/>
          <w:szCs w:val="26"/>
        </w:rPr>
        <w:t>t</w:t>
      </w:r>
      <w:r>
        <w:rPr>
          <w:rFonts w:cs="Times New Roman" w:hAnsi="Times New Roman" w:eastAsia="Times New Roman" w:ascii="Times New Roman"/>
          <w:b/>
          <w:spacing w:val="8"/>
          <w:w w:val="100"/>
          <w:position w:val="-1"/>
          <w:sz w:val="26"/>
          <w:szCs w:val="26"/>
        </w:rPr>
        <w:t>i</w:t>
      </w:r>
      <w:r>
        <w:rPr>
          <w:rFonts w:cs="Times New Roman" w:hAnsi="Times New Roman" w:eastAsia="Times New Roman" w:ascii="Times New Roman"/>
          <w:b/>
          <w:spacing w:val="-10"/>
          <w:w w:val="100"/>
          <w:position w:val="-1"/>
          <w:sz w:val="26"/>
          <w:szCs w:val="26"/>
        </w:rPr>
        <w:t>v</w:t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26"/>
          <w:szCs w:val="26"/>
        </w:rPr>
        <w:t>e</w:t>
      </w:r>
      <w:r>
        <w:rPr>
          <w:rFonts w:cs="Times New Roman" w:hAnsi="Times New Roman" w:eastAsia="Times New Roman" w:ascii="Times New Roman"/>
          <w:b/>
          <w:spacing w:val="2"/>
          <w:w w:val="100"/>
          <w:position w:val="-1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position w:val="-1"/>
          <w:sz w:val="26"/>
          <w:szCs w:val="26"/>
        </w:rPr>
        <w:t>P</w:t>
      </w:r>
      <w:r>
        <w:rPr>
          <w:rFonts w:cs="Times New Roman" w:hAnsi="Times New Roman" w:eastAsia="Times New Roman" w:ascii="Times New Roman"/>
          <w:b/>
          <w:spacing w:val="-5"/>
          <w:w w:val="100"/>
          <w:position w:val="-1"/>
          <w:sz w:val="26"/>
          <w:szCs w:val="26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26"/>
          <w:szCs w:val="26"/>
        </w:rPr>
        <w:t>o</w:t>
      </w:r>
      <w:r>
        <w:rPr>
          <w:rFonts w:cs="Times New Roman" w:hAnsi="Times New Roman" w:eastAsia="Times New Roman" w:ascii="Times New Roman"/>
          <w:b/>
          <w:spacing w:val="-5"/>
          <w:w w:val="100"/>
          <w:position w:val="-1"/>
          <w:sz w:val="26"/>
          <w:szCs w:val="26"/>
        </w:rPr>
        <w:t>d</w:t>
      </w:r>
      <w:r>
        <w:rPr>
          <w:rFonts w:cs="Times New Roman" w:hAnsi="Times New Roman" w:eastAsia="Times New Roman" w:ascii="Times New Roman"/>
          <w:b/>
          <w:spacing w:val="5"/>
          <w:w w:val="100"/>
          <w:position w:val="-1"/>
          <w:sz w:val="26"/>
          <w:szCs w:val="26"/>
        </w:rPr>
        <w:t>u</w:t>
      </w:r>
      <w:r>
        <w:rPr>
          <w:rFonts w:cs="Times New Roman" w:hAnsi="Times New Roman" w:eastAsia="Times New Roman" w:ascii="Times New Roman"/>
          <w:b/>
          <w:spacing w:val="4"/>
          <w:w w:val="100"/>
          <w:position w:val="-1"/>
          <w:sz w:val="26"/>
          <w:szCs w:val="26"/>
        </w:rPr>
        <w:t>c</w:t>
      </w:r>
      <w:r>
        <w:rPr>
          <w:rFonts w:cs="Times New Roman" w:hAnsi="Times New Roman" w:eastAsia="Times New Roman" w:ascii="Times New Roman"/>
          <w:b/>
          <w:spacing w:val="3"/>
          <w:w w:val="100"/>
          <w:position w:val="-1"/>
          <w:sz w:val="26"/>
          <w:szCs w:val="26"/>
        </w:rPr>
        <w:t>t</w:t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26"/>
          <w:szCs w:val="26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6"/>
          <w:szCs w:val="26"/>
        </w:rPr>
      </w:r>
    </w:p>
    <w:p>
      <w:pPr>
        <w:rPr>
          <w:sz w:val="20"/>
          <w:szCs w:val="20"/>
        </w:rPr>
        <w:jc w:val="left"/>
        <w:spacing w:before="3"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both"/>
        <w:spacing w:before="31"/>
        <w:ind w:left="101" w:right="6889"/>
      </w:pP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2</w:t>
      </w:r>
      <w:r>
        <w:rPr>
          <w:rFonts w:cs="Times New Roman" w:hAnsi="Times New Roman" w:eastAsia="Times New Roman" w:ascii="Times New Roman"/>
          <w:b/>
          <w:spacing w:val="5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3</w:t>
      </w:r>
      <w:r>
        <w:rPr>
          <w:rFonts w:cs="Times New Roman" w:hAnsi="Times New Roman" w:eastAsia="Times New Roman" w:ascii="Times New Roman"/>
          <w:b/>
          <w:spacing w:val="5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1</w:t>
      </w:r>
      <w:r>
        <w:rPr>
          <w:rFonts w:cs="Times New Roman" w:hAnsi="Times New Roman" w:eastAsia="Times New Roman" w:ascii="Times New Roman"/>
          <w:b/>
          <w:spacing w:val="-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ga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b/>
          <w:spacing w:val="-3"/>
          <w:w w:val="100"/>
          <w:sz w:val="22"/>
          <w:szCs w:val="22"/>
        </w:rPr>
        <w:t>’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b/>
          <w:spacing w:val="1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-9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b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b/>
          <w:spacing w:val="8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5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-3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b/>
          <w:spacing w:val="-8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b/>
          <w:spacing w:val="-3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</w:r>
    </w:p>
    <w:p>
      <w:pPr>
        <w:rPr>
          <w:sz w:val="13"/>
          <w:szCs w:val="13"/>
        </w:rPr>
        <w:jc w:val="left"/>
        <w:spacing w:before="7" w:lineRule="exact" w:line="120"/>
      </w:pPr>
      <w:r>
        <w:rPr>
          <w:sz w:val="13"/>
          <w:szCs w:val="13"/>
        </w:rPr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both"/>
        <w:spacing w:lineRule="auto" w:line="265"/>
        <w:ind w:left="101" w:right="85"/>
      </w:pP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3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9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3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po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2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ue</w:t>
      </w:r>
      <w:r>
        <w:rPr>
          <w:rFonts w:cs="Times New Roman" w:hAnsi="Times New Roman" w:eastAsia="Times New Roman" w:ascii="Times New Roman"/>
          <w:spacing w:val="2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of</w:t>
      </w:r>
      <w:r>
        <w:rPr>
          <w:rFonts w:cs="Times New Roman" w:hAnsi="Times New Roman" w:eastAsia="Times New Roman" w:ascii="Times New Roman"/>
          <w:spacing w:val="33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color w:val="212121"/>
          <w:spacing w:val="1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color w:val="212121"/>
          <w:spacing w:val="-2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color w:val="212121"/>
          <w:spacing w:val="0"/>
          <w:w w:val="100"/>
          <w:sz w:val="22"/>
          <w:szCs w:val="22"/>
        </w:rPr>
        <w:t>$</w:t>
      </w:r>
      <w:r>
        <w:rPr>
          <w:rFonts w:cs="Times New Roman" w:hAnsi="Times New Roman" w:eastAsia="Times New Roman" w:ascii="Times New Roman"/>
          <w:color w:val="212121"/>
          <w:spacing w:val="26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22"/>
          <w:szCs w:val="22"/>
        </w:rPr>
        <w:t>207</w:t>
      </w:r>
      <w:r>
        <w:rPr>
          <w:rFonts w:cs="Times New Roman" w:hAnsi="Times New Roman" w:eastAsia="Times New Roman" w:ascii="Times New Roman"/>
          <w:color w:val="000000"/>
          <w:spacing w:val="36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color w:val="000000"/>
          <w:spacing w:val="-6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color w:val="000000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color w:val="000000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color w:val="000000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color w:val="000000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color w:val="000000"/>
          <w:spacing w:val="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color w:val="000000"/>
          <w:spacing w:val="2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color w:val="000000"/>
          <w:spacing w:val="-9"/>
          <w:w w:val="100"/>
          <w:sz w:val="22"/>
          <w:szCs w:val="22"/>
        </w:rPr>
        <w:t>w</w:t>
      </w:r>
      <w:r>
        <w:rPr>
          <w:rFonts w:cs="Times New Roman" w:hAnsi="Times New Roman" w:eastAsia="Times New Roman" w:ascii="Times New Roman"/>
          <w:color w:val="000000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color w:val="000000"/>
          <w:spacing w:val="2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color w:val="000000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color w:val="000000"/>
          <w:spacing w:val="1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color w:val="000000"/>
          <w:spacing w:val="-10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color w:val="000000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color w:val="000000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color w:val="000000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color w:val="000000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color w:val="000000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color w:val="000000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color w:val="000000"/>
          <w:spacing w:val="2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color w:val="000000"/>
          <w:spacing w:val="9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color w:val="000000"/>
          <w:spacing w:val="1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22"/>
          <w:szCs w:val="22"/>
        </w:rPr>
        <w:t>2015.</w:t>
      </w:r>
      <w:r>
        <w:rPr>
          <w:rFonts w:cs="Times New Roman" w:hAnsi="Times New Roman" w:eastAsia="Times New Roman" w:ascii="Times New Roman"/>
          <w:color w:val="000000"/>
          <w:spacing w:val="3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color w:val="000000"/>
          <w:spacing w:val="5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color w:val="000000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color w:val="000000"/>
          <w:spacing w:val="28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color w:val="000000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color w:val="000000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color w:val="000000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color w:val="000000"/>
          <w:spacing w:val="3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color w:val="000000"/>
          <w:spacing w:val="9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color w:val="000000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22"/>
          <w:szCs w:val="22"/>
        </w:rPr>
        <w:t>po</w:t>
      </w:r>
      <w:r>
        <w:rPr>
          <w:rFonts w:cs="Times New Roman" w:hAnsi="Times New Roman" w:eastAsia="Times New Roman" w:ascii="Times New Roman"/>
          <w:color w:val="000000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color w:val="000000"/>
          <w:spacing w:val="2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color w:val="000000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color w:val="000000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22"/>
          <w:szCs w:val="22"/>
        </w:rPr>
        <w:t>ue</w:t>
      </w:r>
      <w:r>
        <w:rPr>
          <w:rFonts w:cs="Times New Roman" w:hAnsi="Times New Roman" w:eastAsia="Times New Roman" w:ascii="Times New Roman"/>
          <w:color w:val="000000"/>
          <w:spacing w:val="2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color w:val="000000"/>
          <w:spacing w:val="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color w:val="000000"/>
          <w:spacing w:val="2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color w:val="000000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color w:val="000000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color w:val="000000"/>
          <w:spacing w:val="-10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22"/>
          <w:szCs w:val="22"/>
        </w:rPr>
        <w:t>oods</w:t>
      </w:r>
      <w:r>
        <w:rPr>
          <w:rFonts w:cs="Times New Roman" w:hAnsi="Times New Roman" w:eastAsia="Times New Roman" w:ascii="Times New Roman"/>
          <w:color w:val="000000"/>
          <w:spacing w:val="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color w:val="000000"/>
          <w:spacing w:val="-3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color w:val="000000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color w:val="000000"/>
          <w:spacing w:val="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color w:val="000000"/>
          <w:spacing w:val="-6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color w:val="000000"/>
          <w:spacing w:val="-1"/>
          <w:w w:val="100"/>
          <w:sz w:val="22"/>
          <w:szCs w:val="22"/>
        </w:rPr>
        <w:t>j</w:t>
      </w:r>
      <w:r>
        <w:rPr>
          <w:rFonts w:cs="Times New Roman" w:hAnsi="Times New Roman" w:eastAsia="Times New Roman" w:ascii="Times New Roman"/>
          <w:color w:val="000000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color w:val="000000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color w:val="000000"/>
          <w:spacing w:val="-3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color w:val="212121"/>
          <w:spacing w:val="1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color w:val="212121"/>
          <w:spacing w:val="-2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color w:val="212121"/>
          <w:spacing w:val="0"/>
          <w:w w:val="100"/>
          <w:sz w:val="22"/>
          <w:szCs w:val="22"/>
        </w:rPr>
        <w:t>$</w:t>
      </w:r>
      <w:r>
        <w:rPr>
          <w:rFonts w:cs="Times New Roman" w:hAnsi="Times New Roman" w:eastAsia="Times New Roman" w:ascii="Times New Roman"/>
          <w:color w:val="212121"/>
          <w:spacing w:val="6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22"/>
          <w:szCs w:val="22"/>
        </w:rPr>
        <w:t>336M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color w:val="000000"/>
          <w:spacing w:val="1"/>
          <w:w w:val="100"/>
          <w:sz w:val="22"/>
          <w:szCs w:val="22"/>
        </w:rPr>
        <w:t>w</w:t>
      </w:r>
      <w:r>
        <w:rPr>
          <w:rFonts w:cs="Times New Roman" w:hAnsi="Times New Roman" w:eastAsia="Times New Roman" w:ascii="Times New Roman"/>
          <w:color w:val="000000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color w:val="000000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color w:val="000000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color w:val="000000"/>
          <w:spacing w:val="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color w:val="000000"/>
          <w:spacing w:val="1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color w:val="000000"/>
          <w:spacing w:val="-10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color w:val="000000"/>
          <w:spacing w:val="1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color w:val="000000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22"/>
          <w:szCs w:val="22"/>
        </w:rPr>
        <w:t>da</w:t>
      </w:r>
      <w:r>
        <w:rPr>
          <w:rFonts w:cs="Times New Roman" w:hAnsi="Times New Roman" w:eastAsia="Times New Roman" w:ascii="Times New Roman"/>
          <w:color w:val="000000"/>
          <w:spacing w:val="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color w:val="000000"/>
          <w:spacing w:val="9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color w:val="000000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22"/>
          <w:szCs w:val="22"/>
        </w:rPr>
        <w:t>po</w:t>
      </w:r>
      <w:r>
        <w:rPr>
          <w:rFonts w:cs="Times New Roman" w:hAnsi="Times New Roman" w:eastAsia="Times New Roman" w:ascii="Times New Roman"/>
          <w:color w:val="000000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color w:val="000000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color w:val="000000"/>
          <w:spacing w:val="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color w:val="000000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color w:val="000000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color w:val="000000"/>
          <w:spacing w:val="1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color w:val="000000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color w:val="000000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color w:val="000000"/>
          <w:spacing w:val="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color w:val="000000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color w:val="000000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color w:val="000000"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color w:val="000000"/>
          <w:spacing w:val="-10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color w:val="000000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color w:val="000000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color w:val="000000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color w:val="000000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color w:val="000000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color w:val="000000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color w:val="000000"/>
          <w:spacing w:val="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color w:val="000000"/>
          <w:spacing w:val="-3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color w:val="000000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color w:val="000000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22"/>
          <w:szCs w:val="22"/>
        </w:rPr>
        <w:t>.</w:t>
      </w:r>
    </w:p>
    <w:p>
      <w:pPr>
        <w:rPr>
          <w:sz w:val="14"/>
          <w:szCs w:val="14"/>
        </w:rPr>
        <w:jc w:val="left"/>
        <w:spacing w:before="1" w:lineRule="exact" w:line="140"/>
      </w:pPr>
      <w:r>
        <w:rPr>
          <w:sz w:val="14"/>
          <w:szCs w:val="14"/>
        </w:rPr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both"/>
        <w:ind w:left="101" w:right="8077"/>
      </w:pP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2</w:t>
      </w:r>
      <w:r>
        <w:rPr>
          <w:rFonts w:cs="Times New Roman" w:hAnsi="Times New Roman" w:eastAsia="Times New Roman" w:ascii="Times New Roman"/>
          <w:b/>
          <w:spacing w:val="5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3</w:t>
      </w:r>
      <w:r>
        <w:rPr>
          <w:rFonts w:cs="Times New Roman" w:hAnsi="Times New Roman" w:eastAsia="Times New Roman" w:ascii="Times New Roman"/>
          <w:b/>
          <w:spacing w:val="5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2</w:t>
      </w:r>
      <w:r>
        <w:rPr>
          <w:rFonts w:cs="Times New Roman" w:hAnsi="Times New Roman" w:eastAsia="Times New Roman" w:ascii="Times New Roman"/>
          <w:b/>
          <w:spacing w:val="-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4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-3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b/>
          <w:spacing w:val="-8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b/>
          <w:spacing w:val="3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-9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</w:r>
    </w:p>
    <w:p>
      <w:pPr>
        <w:rPr>
          <w:sz w:val="13"/>
          <w:szCs w:val="13"/>
        </w:rPr>
        <w:jc w:val="left"/>
        <w:spacing w:before="7" w:lineRule="exact" w:line="120"/>
      </w:pPr>
      <w:r>
        <w:rPr>
          <w:sz w:val="13"/>
          <w:szCs w:val="13"/>
        </w:rPr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both"/>
        <w:spacing w:lineRule="auto" w:line="261"/>
        <w:ind w:left="101" w:right="77"/>
      </w:pP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da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ue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om</w:t>
      </w:r>
      <w:r>
        <w:rPr>
          <w:rFonts w:cs="Times New Roman" w:hAnsi="Times New Roman" w:eastAsia="Times New Roman" w:ascii="Times New Roman"/>
          <w:spacing w:val="1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color w:val="212121"/>
          <w:spacing w:val="-9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color w:val="212121"/>
          <w:spacing w:val="-2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color w:val="212121"/>
          <w:spacing w:val="0"/>
          <w:w w:val="100"/>
          <w:sz w:val="22"/>
          <w:szCs w:val="22"/>
        </w:rPr>
        <w:t>$</w:t>
      </w:r>
      <w:r>
        <w:rPr>
          <w:rFonts w:cs="Times New Roman" w:hAnsi="Times New Roman" w:eastAsia="Times New Roman" w:ascii="Times New Roman"/>
          <w:color w:val="212121"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22"/>
          <w:szCs w:val="22"/>
        </w:rPr>
        <w:t>998</w:t>
      </w:r>
      <w:r>
        <w:rPr>
          <w:rFonts w:cs="Times New Roman" w:hAnsi="Times New Roman" w:eastAsia="Times New Roman" w:ascii="Times New Roman"/>
          <w:color w:val="000000"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color w:val="000000"/>
          <w:spacing w:val="-5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color w:val="000000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color w:val="000000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color w:val="000000"/>
          <w:spacing w:val="9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color w:val="000000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color w:val="000000"/>
          <w:spacing w:val="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color w:val="000000"/>
          <w:spacing w:val="-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color w:val="000000"/>
          <w:spacing w:val="9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color w:val="000000"/>
          <w:spacing w:val="-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22"/>
          <w:szCs w:val="22"/>
        </w:rPr>
        <w:t>2000</w:t>
      </w:r>
      <w:r>
        <w:rPr>
          <w:rFonts w:cs="Times New Roman" w:hAnsi="Times New Roman" w:eastAsia="Times New Roman" w:ascii="Times New Roman"/>
          <w:color w:val="000000"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color w:val="000000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color w:val="000000"/>
          <w:spacing w:val="8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color w:val="212121"/>
          <w:spacing w:val="-9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color w:val="212121"/>
          <w:spacing w:val="-2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color w:val="212121"/>
          <w:spacing w:val="0"/>
          <w:w w:val="100"/>
          <w:sz w:val="22"/>
          <w:szCs w:val="22"/>
        </w:rPr>
        <w:t>$</w:t>
      </w:r>
      <w:r>
        <w:rPr>
          <w:rFonts w:cs="Times New Roman" w:hAnsi="Times New Roman" w:eastAsia="Times New Roman" w:ascii="Times New Roman"/>
          <w:color w:val="212121"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22"/>
          <w:szCs w:val="22"/>
        </w:rPr>
        <w:t>6</w:t>
      </w:r>
      <w:r>
        <w:rPr>
          <w:rFonts w:cs="Times New Roman" w:hAnsi="Times New Roman" w:eastAsia="Times New Roman" w:ascii="Times New Roman"/>
          <w:color w:val="000000"/>
          <w:spacing w:val="5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22"/>
          <w:szCs w:val="22"/>
        </w:rPr>
        <w:t>03</w:t>
      </w:r>
      <w:r>
        <w:rPr>
          <w:rFonts w:cs="Times New Roman" w:hAnsi="Times New Roman" w:eastAsia="Times New Roman" w:ascii="Times New Roman"/>
          <w:color w:val="000000"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color w:val="000000"/>
          <w:spacing w:val="-7"/>
          <w:w w:val="100"/>
          <w:sz w:val="22"/>
          <w:szCs w:val="22"/>
        </w:rPr>
        <w:t>B</w:t>
      </w:r>
      <w:r>
        <w:rPr>
          <w:rFonts w:cs="Times New Roman" w:hAnsi="Times New Roman" w:eastAsia="Times New Roman" w:ascii="Times New Roman"/>
          <w:color w:val="000000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color w:val="000000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color w:val="000000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color w:val="000000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color w:val="000000"/>
          <w:spacing w:val="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color w:val="000000"/>
          <w:spacing w:val="-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color w:val="000000"/>
          <w:spacing w:val="9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color w:val="000000"/>
          <w:spacing w:val="-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22"/>
          <w:szCs w:val="22"/>
        </w:rPr>
        <w:t>201</w:t>
      </w:r>
      <w:r>
        <w:rPr>
          <w:rFonts w:cs="Times New Roman" w:hAnsi="Times New Roman" w:eastAsia="Times New Roman" w:ascii="Times New Roman"/>
          <w:color w:val="000000"/>
          <w:spacing w:val="10"/>
          <w:w w:val="100"/>
          <w:sz w:val="22"/>
          <w:szCs w:val="22"/>
        </w:rPr>
        <w:t>4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22"/>
          <w:szCs w:val="22"/>
        </w:rPr>
        <w:t>,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color w:val="000000"/>
          <w:spacing w:val="1"/>
          <w:w w:val="100"/>
          <w:sz w:val="22"/>
          <w:szCs w:val="22"/>
        </w:rPr>
        <w:t>w</w:t>
      </w:r>
      <w:r>
        <w:rPr>
          <w:rFonts w:cs="Times New Roman" w:hAnsi="Times New Roman" w:eastAsia="Times New Roman" w:ascii="Times New Roman"/>
          <w:color w:val="000000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color w:val="000000"/>
          <w:spacing w:val="9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color w:val="000000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color w:val="000000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color w:val="000000"/>
          <w:spacing w:val="1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color w:val="000000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color w:val="000000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color w:val="000000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color w:val="000000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color w:val="000000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color w:val="000000"/>
          <w:spacing w:val="1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color w:val="000000"/>
          <w:spacing w:val="9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color w:val="000000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22"/>
          <w:szCs w:val="22"/>
        </w:rPr>
        <w:t>po</w:t>
      </w:r>
      <w:r>
        <w:rPr>
          <w:rFonts w:cs="Times New Roman" w:hAnsi="Times New Roman" w:eastAsia="Times New Roman" w:ascii="Times New Roman"/>
          <w:color w:val="000000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color w:val="000000"/>
          <w:spacing w:val="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color w:val="000000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color w:val="000000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22"/>
          <w:szCs w:val="22"/>
        </w:rPr>
        <w:t>ue</w:t>
      </w:r>
      <w:r>
        <w:rPr>
          <w:rFonts w:cs="Times New Roman" w:hAnsi="Times New Roman" w:eastAsia="Times New Roman" w:ascii="Times New Roman"/>
          <w:color w:val="000000"/>
          <w:spacing w:val="1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color w:val="000000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color w:val="000000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color w:val="000000"/>
          <w:spacing w:val="1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color w:val="000000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color w:val="000000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color w:val="000000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color w:val="000000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color w:val="000000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22"/>
          <w:szCs w:val="22"/>
        </w:rPr>
        <w:t>ng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color w:val="000000"/>
          <w:spacing w:val="-3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color w:val="000000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color w:val="000000"/>
          <w:spacing w:val="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color w:val="000000"/>
          <w:spacing w:val="1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color w:val="212121"/>
          <w:spacing w:val="-9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color w:val="212121"/>
          <w:spacing w:val="-2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color w:val="212121"/>
          <w:spacing w:val="0"/>
          <w:w w:val="100"/>
          <w:sz w:val="22"/>
          <w:szCs w:val="22"/>
        </w:rPr>
        <w:t>$</w:t>
      </w:r>
      <w:r>
        <w:rPr>
          <w:rFonts w:cs="Times New Roman" w:hAnsi="Times New Roman" w:eastAsia="Times New Roman" w:ascii="Times New Roman"/>
          <w:color w:val="212121"/>
          <w:spacing w:val="1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22"/>
          <w:szCs w:val="22"/>
        </w:rPr>
        <w:t>89</w:t>
      </w:r>
      <w:r>
        <w:rPr>
          <w:rFonts w:cs="Times New Roman" w:hAnsi="Times New Roman" w:eastAsia="Times New Roman" w:ascii="Times New Roman"/>
          <w:color w:val="000000"/>
          <w:spacing w:val="5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22"/>
          <w:szCs w:val="22"/>
        </w:rPr>
        <w:t>7</w:t>
      </w:r>
      <w:r>
        <w:rPr>
          <w:rFonts w:cs="Times New Roman" w:hAnsi="Times New Roman" w:eastAsia="Times New Roman" w:ascii="Times New Roman"/>
          <w:color w:val="000000"/>
          <w:spacing w:val="1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color w:val="000000"/>
          <w:spacing w:val="-5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color w:val="000000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color w:val="000000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color w:val="000000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color w:val="000000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color w:val="000000"/>
          <w:spacing w:val="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color w:val="000000"/>
          <w:spacing w:val="9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22"/>
          <w:szCs w:val="22"/>
        </w:rPr>
        <w:t>2000</w:t>
      </w:r>
      <w:r>
        <w:rPr>
          <w:rFonts w:cs="Times New Roman" w:hAnsi="Times New Roman" w:eastAsia="Times New Roman" w:ascii="Times New Roman"/>
          <w:color w:val="000000"/>
          <w:spacing w:val="1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color w:val="000000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color w:val="000000"/>
          <w:spacing w:val="13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color w:val="212121"/>
          <w:spacing w:val="-9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color w:val="212121"/>
          <w:spacing w:val="-2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color w:val="212121"/>
          <w:spacing w:val="0"/>
          <w:w w:val="100"/>
          <w:sz w:val="22"/>
          <w:szCs w:val="22"/>
        </w:rPr>
        <w:t>$</w:t>
      </w:r>
      <w:r>
        <w:rPr>
          <w:rFonts w:cs="Times New Roman" w:hAnsi="Times New Roman" w:eastAsia="Times New Roman" w:ascii="Times New Roman"/>
          <w:color w:val="212121"/>
          <w:spacing w:val="1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22"/>
          <w:szCs w:val="22"/>
        </w:rPr>
        <w:t>598</w:t>
      </w:r>
      <w:r>
        <w:rPr>
          <w:rFonts w:cs="Times New Roman" w:hAnsi="Times New Roman" w:eastAsia="Times New Roman" w:ascii="Times New Roman"/>
          <w:color w:val="000000"/>
          <w:spacing w:val="1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color w:val="000000"/>
          <w:spacing w:val="-5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color w:val="000000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color w:val="000000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color w:val="000000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color w:val="000000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color w:val="000000"/>
          <w:spacing w:val="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color w:val="000000"/>
          <w:spacing w:val="9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22"/>
          <w:szCs w:val="22"/>
        </w:rPr>
        <w:t>2014.</w:t>
      </w:r>
      <w:r>
        <w:rPr>
          <w:rFonts w:cs="Times New Roman" w:hAnsi="Times New Roman" w:eastAsia="Times New Roman" w:ascii="Times New Roman"/>
          <w:color w:val="000000"/>
          <w:spacing w:val="1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color w:val="000000"/>
          <w:spacing w:val="4"/>
          <w:w w:val="100"/>
          <w:sz w:val="22"/>
          <w:szCs w:val="22"/>
        </w:rPr>
        <w:t>J</w:t>
      </w:r>
      <w:r>
        <w:rPr>
          <w:rFonts w:cs="Times New Roman" w:hAnsi="Times New Roman" w:eastAsia="Times New Roman" w:ascii="Times New Roman"/>
          <w:color w:val="000000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color w:val="000000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color w:val="000000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color w:val="000000"/>
          <w:spacing w:val="1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color w:val="000000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color w:val="000000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color w:val="000000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color w:val="000000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color w:val="000000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color w:val="000000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22"/>
          <w:szCs w:val="22"/>
        </w:rPr>
        <w:t>ng</w:t>
      </w:r>
      <w:r>
        <w:rPr>
          <w:rFonts w:cs="Times New Roman" w:hAnsi="Times New Roman" w:eastAsia="Times New Roman" w:ascii="Times New Roman"/>
          <w:color w:val="000000"/>
          <w:spacing w:val="-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color w:val="000000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color w:val="000000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color w:val="000000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color w:val="000000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color w:val="000000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color w:val="000000"/>
          <w:spacing w:val="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color w:val="000000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color w:val="000000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color w:val="000000"/>
          <w:spacing w:val="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color w:val="000000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color w:val="000000"/>
          <w:spacing w:val="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color w:val="000000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color w:val="000000"/>
          <w:spacing w:val="9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color w:val="000000"/>
          <w:spacing w:val="-10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color w:val="000000"/>
          <w:spacing w:val="9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color w:val="000000"/>
          <w:spacing w:val="-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color w:val="000000"/>
          <w:spacing w:val="-3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22"/>
          <w:szCs w:val="22"/>
        </w:rPr>
        <w:t>or</w:t>
      </w:r>
      <w:r>
        <w:rPr>
          <w:rFonts w:cs="Times New Roman" w:hAnsi="Times New Roman" w:eastAsia="Times New Roman" w:ascii="Times New Roman"/>
          <w:color w:val="000000"/>
          <w:spacing w:val="1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color w:val="000000"/>
          <w:spacing w:val="1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color w:val="000000"/>
          <w:spacing w:val="-10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color w:val="000000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color w:val="000000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color w:val="000000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22"/>
          <w:szCs w:val="22"/>
        </w:rPr>
        <w:t>.</w:t>
      </w:r>
    </w:p>
    <w:p>
      <w:pPr>
        <w:rPr>
          <w:sz w:val="26"/>
          <w:szCs w:val="26"/>
        </w:rPr>
        <w:jc w:val="left"/>
        <w:spacing w:before="16" w:lineRule="exact" w:line="260"/>
      </w:pPr>
      <w:r>
        <w:rPr>
          <w:sz w:val="26"/>
          <w:szCs w:val="26"/>
        </w:rPr>
      </w:r>
    </w:p>
    <w:p>
      <w:pPr>
        <w:rPr>
          <w:rFonts w:cs="Arial Narrow" w:hAnsi="Arial Narrow" w:eastAsia="Arial Narrow" w:ascii="Arial Narrow"/>
          <w:sz w:val="20"/>
          <w:szCs w:val="20"/>
        </w:rPr>
        <w:jc w:val="left"/>
        <w:spacing w:before="36" w:lineRule="exact" w:line="220"/>
        <w:ind w:left="1790"/>
      </w:pPr>
      <w:r>
        <w:pict>
          <v:group style="position:absolute;margin-left:89.55pt;margin-top:-6.43953pt;width:415.15pt;height:218.32pt;mso-position-horizontal-relative:page;mso-position-vertical-relative:paragraph;z-index:-2558" coordorigin="1791,-129" coordsize="8303,4366">
            <v:shape style="position:absolute;left:2195;top:504;width:0;height:2210" coordorigin="2195,504" coordsize="0,2210" path="m2195,504l2195,2714e" filled="f" stroked="t" strokeweight="0.5pt" strokecolor="#000000">
              <v:path arrowok="t"/>
            </v:shape>
            <v:shape style="position:absolute;left:2835;top:504;width:0;height:2210" coordorigin="2835,504" coordsize="0,2210" path="m2835,504l2835,2714e" filled="f" stroked="t" strokeweight="0.5pt" strokecolor="#000000">
              <v:path arrowok="t"/>
            </v:shape>
            <v:shape style="position:absolute;left:3475;top:504;width:0;height:2210" coordorigin="3475,504" coordsize="0,2210" path="m3475,504l3475,2714e" filled="f" stroked="t" strokeweight="0.5pt" strokecolor="#000000">
              <v:path arrowok="t"/>
            </v:shape>
            <v:shape style="position:absolute;left:4115;top:504;width:0;height:2210" coordorigin="4115,504" coordsize="0,2210" path="m4115,504l4115,2714e" filled="f" stroked="t" strokeweight="0.5pt" strokecolor="#000000">
              <v:path arrowok="t"/>
            </v:shape>
            <v:shape style="position:absolute;left:4745;top:504;width:0;height:2210" coordorigin="4745,504" coordsize="0,2210" path="m4745,504l4745,2714e" filled="f" stroked="t" strokeweight="0.5pt" strokecolor="#000000">
              <v:path arrowok="t"/>
            </v:shape>
            <v:shape style="position:absolute;left:5385;top:504;width:0;height:2210" coordorigin="5385,504" coordsize="0,2210" path="m5385,504l5385,2714e" filled="f" stroked="t" strokeweight="0.5pt" strokecolor="#000000">
              <v:path arrowok="t"/>
            </v:shape>
            <v:shape style="position:absolute;left:6025;top:504;width:0;height:2210" coordorigin="6025,504" coordsize="0,2210" path="m6025,504l6025,2714e" filled="f" stroked="t" strokeweight="0.5pt" strokecolor="#000000">
              <v:path arrowok="t"/>
            </v:shape>
            <v:shape style="position:absolute;left:6665;top:504;width:0;height:2210" coordorigin="6665,504" coordsize="0,2210" path="m6665,504l6665,2714e" filled="f" stroked="t" strokeweight="0.5pt" strokecolor="#000000">
              <v:path arrowok="t"/>
            </v:shape>
            <v:shape style="position:absolute;left:7305;top:504;width:0;height:2210" coordorigin="7305,504" coordsize="0,2210" path="m7305,504l7305,2714e" filled="f" stroked="t" strokeweight="0.5pt" strokecolor="#000000">
              <v:path arrowok="t"/>
            </v:shape>
            <v:shape style="position:absolute;left:7945;top:504;width:0;height:2210" coordorigin="7945,504" coordsize="0,2210" path="m7945,504l7945,2714e" filled="f" stroked="t" strokeweight="0.5pt" strokecolor="#000000">
              <v:path arrowok="t"/>
            </v:shape>
            <v:shape style="position:absolute;left:8585;top:504;width:0;height:2210" coordorigin="8585,504" coordsize="0,2210" path="m8585,504l8585,2714e" filled="f" stroked="t" strokeweight="0.5pt" strokecolor="#000000">
              <v:path arrowok="t"/>
            </v:shape>
            <v:shape style="position:absolute;left:9225;top:504;width:0;height:2210" coordorigin="9225,504" coordsize="0,2210" path="m9225,504l9225,2714e" filled="f" stroked="t" strokeweight="0.5pt" strokecolor="#000000">
              <v:path arrowok="t"/>
            </v:shape>
            <v:shape style="position:absolute;left:9865;top:504;width:0;height:2210" coordorigin="9865,504" coordsize="0,2210" path="m9865,504l9865,2714e" filled="f" stroked="t" strokeweight="0.5pt" strokecolor="#000000">
              <v:path arrowok="t"/>
            </v:shape>
            <v:shape style="position:absolute;left:2195;top:504;width:7670;height:2210" coordorigin="2195,504" coordsize="7670,2210" path="m2195,2714l9865,2714,9865,504,2195,504,2195,2714xe" filled="f" stroked="t" strokeweight="0.5pt" strokecolor="#000000">
              <v:path arrowok="t"/>
            </v:shape>
            <v:shape style="position:absolute;left:2450;top:619;width:120;height:2100" coordorigin="2450,619" coordsize="120,2100" path="m2450,619l2450,2719,2570,2719,2570,619,2450,619xe" filled="t" fillcolor="#FFC000" stroked="f">
              <v:path arrowok="t"/>
              <v:fill/>
            </v:shape>
            <v:shape style="position:absolute;left:3090;top:2309;width:120;height:410" coordorigin="3090,2309" coordsize="120,410" path="m3090,2309l3090,2719,3210,2719,3210,2309,3090,2309xe" filled="t" fillcolor="#FFC000" stroked="f">
              <v:path arrowok="t"/>
              <v:fill/>
            </v:shape>
            <v:shape style="position:absolute;left:3730;top:2589;width:120;height:130" coordorigin="3730,2589" coordsize="120,130" path="m3730,2589l3730,2719,3850,2719,3850,2589,3730,2589xe" filled="t" fillcolor="#FFC000" stroked="f">
              <v:path arrowok="t"/>
              <v:fill/>
            </v:shape>
            <v:shape style="position:absolute;left:4370;top:2599;width:120;height:120" coordorigin="4370,2599" coordsize="120,120" path="m4370,2599l4370,2719,4490,2719,4490,2599,4370,2599xe" filled="t" fillcolor="#FFC000" stroked="f">
              <v:path arrowok="t"/>
              <v:fill/>
            </v:shape>
            <v:shape style="position:absolute;left:5010;top:2684;width:120;height:0" coordorigin="5010,2684" coordsize="120,0" path="m5010,2684l5130,2684e" filled="f" stroked="t" strokeweight="3.6pt" strokecolor="#FFC000">
              <v:path arrowok="t"/>
            </v:shape>
            <v:shape style="position:absolute;left:5650;top:2694;width:120;height:0" coordorigin="5650,2694" coordsize="120,0" path="m5650,2694l5770,2694e" filled="f" stroked="t" strokeweight="2.6pt" strokecolor="#FFC000">
              <v:path arrowok="t"/>
            </v:shape>
            <v:shape style="position:absolute;left:6290;top:2699;width:120;height:0" coordorigin="6290,2699" coordsize="120,0" path="m6290,2699l6410,2699e" filled="f" stroked="t" strokeweight="2.1pt" strokecolor="#FFC000">
              <v:path arrowok="t"/>
            </v:shape>
            <v:shape style="position:absolute;left:6930;top:2699;width:120;height:0" coordorigin="6930,2699" coordsize="120,0" path="m6930,2699l7050,2699e" filled="f" stroked="t" strokeweight="2.1pt" strokecolor="#FFC000">
              <v:path arrowok="t"/>
            </v:shape>
            <v:shape style="position:absolute;left:7570;top:2699;width:120;height:0" coordorigin="7570,2699" coordsize="120,0" path="m7570,2699l7690,2699e" filled="f" stroked="t" strokeweight="2.1pt" strokecolor="#FFC000">
              <v:path arrowok="t"/>
            </v:shape>
            <v:shape style="position:absolute;left:8210;top:2699;width:120;height:0" coordorigin="8210,2699" coordsize="120,0" path="m8210,2699l8330,2699e" filled="f" stroked="t" strokeweight="2.1pt" strokecolor="#FFC000">
              <v:path arrowok="t"/>
            </v:shape>
            <v:shape style="position:absolute;left:8850;top:2709;width:120;height:0" coordorigin="8850,2709" coordsize="120,0" path="m8850,2709l8970,2709e" filled="f" stroked="t" strokeweight="1.1pt" strokecolor="#FFC000">
              <v:path arrowok="t"/>
            </v:shape>
            <v:shape style="position:absolute;left:9490;top:2709;width:120;height:0" coordorigin="9490,2709" coordsize="120,0" path="m9490,2709l9610,2709e" filled="f" stroked="t" strokeweight="1.1pt" strokecolor="#FFC000">
              <v:path arrowok="t"/>
            </v:shape>
            <v:shape style="position:absolute;left:2195;top:2714;width:7670;height:0" coordorigin="2195,2714" coordsize="7670,0" path="m2195,2714l9865,2714e" filled="f" stroked="t" strokeweight="0.5pt" strokecolor="#D9D9D9">
              <v:path arrowok="t"/>
            </v:shape>
            <v:shape style="position:absolute;left:1998;top:2952;width:484;height:508" coordorigin="1998,2952" coordsize="484,508" path="m2347,3029l2470,3065,2482,3054,2380,2952,2370,2963,2450,3043,2326,3007,2315,3018,2416,3119,2427,3109,2347,3029xe" filled="t" fillcolor="#000000" stroked="f">
              <v:path arrowok="t"/>
              <v:fill/>
            </v:shape>
            <v:shape style="position:absolute;left:1998;top:2952;width:484;height:508" coordorigin="1998,2952" coordsize="484,508" path="m2046,3453l2056,3459,2065,3460,2073,3461,2081,3458,2088,3451,2096,3443,2099,3435,2098,3426,2097,3416,2090,3406,2078,3393,2009,3324,1998,3335,2067,3405,2074,3411,2078,3416,2081,3423,2081,3430,2079,3436,2073,3442,2068,3444,2063,3443,2058,3442,2052,3438,2044,3431,2036,3442,2046,3453xe" filled="t" fillcolor="#000000" stroked="f">
              <v:path arrowok="t"/>
              <v:fill/>
            </v:shape>
            <v:shape style="position:absolute;left:1998;top:2952;width:484;height:508" coordorigin="1998,2952" coordsize="484,508" path="m2074,3259l2063,3270,2132,3404,2089,3291,2094,3285,2106,3291,2114,3338,2132,3404,2143,3392,2122,3352,2142,3310,2209,3326,2085,3280,2084,3283,2079,3275,2074,3259xe" filled="t" fillcolor="#000000" stroked="f">
              <v:path arrowok="t"/>
              <v:fill/>
            </v:shape>
            <v:shape style="position:absolute;left:1998;top:2952;width:484;height:508" coordorigin="1998,2952" coordsize="484,508" path="m2094,3299l2132,3404,2114,3338,2106,3291,2094,3285,2089,3291,2132,3404,2094,3299xe" filled="t" fillcolor="#000000" stroked="f">
              <v:path arrowok="t"/>
              <v:fill/>
            </v:shape>
            <v:shape style="position:absolute;left:1998;top:2952;width:484;height:508" coordorigin="1998,2952" coordsize="484,508" path="m2157,3317l2197,3338,2209,3326,2142,3310,2122,3352,2157,3317xe" filled="t" fillcolor="#000000" stroked="f">
              <v:path arrowok="t"/>
              <v:fill/>
            </v:shape>
            <v:shape style="position:absolute;left:1998;top:2952;width:484;height:508" coordorigin="1998,2952" coordsize="484,508" path="m2079,3275l2084,3283,2085,3280,2209,3326,2074,3259,2079,3275xe" filled="t" fillcolor="#000000" stroked="f">
              <v:path arrowok="t"/>
              <v:fill/>
            </v:shape>
            <v:shape style="position:absolute;left:1998;top:2952;width:484;height:508" coordorigin="1998,2952" coordsize="484,508" path="m2202,3154l2195,3152,2188,3153,2181,3156,2181,3175,2186,3172,2192,3170,2191,3239,2233,3303,2244,3292,2203,3251,2224,3229,2212,3217,2209,3175,2205,3172,2201,3171,2196,3170,2202,3154xe" filled="t" fillcolor="#000000" stroked="f">
              <v:path arrowok="t"/>
              <v:fill/>
            </v:shape>
            <v:shape style="position:absolute;left:1998;top:2952;width:484;height:508" coordorigin="1998,2952" coordsize="484,508" path="m2131,3201l2233,3303,2191,3239,2192,3170,2186,3172,2181,3175,2181,3156,2176,3158,2176,3181,2154,3202,2131,3201xe" filled="t" fillcolor="#000000" stroked="f">
              <v:path arrowok="t"/>
              <v:fill/>
            </v:shape>
            <v:shape style="position:absolute;left:1998;top:2952;width:484;height:508" coordorigin="1998,2952" coordsize="484,508" path="m2235,3218l2240,3207,2239,3197,2238,3186,2233,3176,2224,3167,2222,3191,2222,3204,2219,3210,2213,3179,2210,3156,2202,3154,2196,3170,2201,3171,2205,3172,2209,3175,2212,3217,2224,3229,2222,3198,2224,3229,2235,3218xe" filled="t" fillcolor="#000000" stroked="f">
              <v:path arrowok="t"/>
              <v:fill/>
            </v:shape>
            <v:shape style="position:absolute;left:1998;top:2952;width:484;height:508" coordorigin="1998,2952" coordsize="484,508" path="m2219,3185l2222,3191,2224,3167,2217,3160,2210,3156,2213,3179,2219,3210,2222,3204,2222,3191,2219,3185xe" filled="t" fillcolor="#000000" stroked="f">
              <v:path arrowok="t"/>
              <v:fill/>
            </v:shape>
            <v:shape style="position:absolute;left:1998;top:2952;width:484;height:508" coordorigin="1998,2952" coordsize="484,508" path="m2131,3201l2154,3202,2176,3181,2176,3158,2170,3163,2163,3170,2131,3201xe" filled="t" fillcolor="#000000" stroked="f">
              <v:path arrowok="t"/>
              <v:fill/>
            </v:shape>
            <v:shape style="position:absolute;left:1998;top:2952;width:484;height:508" coordorigin="1998,2952" coordsize="484,508" path="m2258,3075l2246,3087,2316,3220,2273,3107,2278,3101,2289,3107,2298,3154,2316,3220,2327,3208,2306,3169,2326,3126,2393,3142,2269,3096,2268,3099,2263,3092,2258,3075xe" filled="t" fillcolor="#000000" stroked="f">
              <v:path arrowok="t"/>
              <v:fill/>
            </v:shape>
            <v:shape style="position:absolute;left:1998;top:2952;width:484;height:508" coordorigin="1998,2952" coordsize="484,508" path="m2277,3115l2316,3220,2298,3154,2289,3107,2278,3101,2273,3107,2316,3220,2277,3115xe" filled="t" fillcolor="#000000" stroked="f">
              <v:path arrowok="t"/>
              <v:fill/>
            </v:shape>
            <v:shape style="position:absolute;left:1998;top:2952;width:484;height:508" coordorigin="1998,2952" coordsize="484,508" path="m2340,3134l2381,3155,2393,3142,2326,3126,2306,3169,2340,3134xe" filled="t" fillcolor="#000000" stroked="f">
              <v:path arrowok="t"/>
              <v:fill/>
            </v:shape>
            <v:shape style="position:absolute;left:1998;top:2952;width:484;height:508" coordorigin="1998,2952" coordsize="484,508" path="m2263,3092l2268,3099,2269,3096,2393,3142,2258,3075,2263,3092xe" filled="t" fillcolor="#000000" stroked="f">
              <v:path arrowok="t"/>
              <v:fill/>
            </v:shape>
            <v:shape style="position:absolute;left:2633;top:2976;width:498;height:465" coordorigin="2633,2976" coordsize="498,465" path="m2826,3146l2815,3157,2916,3259,2927,3248,2826,3146xe" filled="t" fillcolor="#000000" stroked="f">
              <v:path arrowok="t"/>
              <v:fill/>
            </v:shape>
            <v:shape style="position:absolute;left:2633;top:2976;width:498;height:465" coordorigin="2633,2976" coordsize="498,465" path="m2894,3121l3018,3157,3029,3146,2928,3045,2917,3055,2997,3135,2874,3099,2862,3110,2964,3212,2974,3201,2894,3121xe" filled="t" fillcolor="#000000" stroked="f">
              <v:path arrowok="t"/>
              <v:fill/>
            </v:shape>
            <v:shape style="position:absolute;left:2633;top:2976;width:498;height:465" coordorigin="2633,2976" coordsize="498,465" path="m2996,2976l2985,2988,3054,3121,3011,3009,3016,3002,3028,3008,3036,3056,3054,3121,3065,3110,3044,3070,3064,3028,3132,3044,3007,2997,3006,3001,3001,2993,2996,2976xe" filled="t" fillcolor="#000000" stroked="f">
              <v:path arrowok="t"/>
              <v:fill/>
            </v:shape>
            <v:shape style="position:absolute;left:2633;top:2976;width:498;height:465" coordorigin="2633,2976" coordsize="498,465" path="m3016,3017l3054,3121,3036,3056,3028,3008,3016,3002,3011,3009,3054,3121,3016,3017xe" filled="t" fillcolor="#000000" stroked="f">
              <v:path arrowok="t"/>
              <v:fill/>
            </v:shape>
            <v:shape style="position:absolute;left:2633;top:2976;width:498;height:465" coordorigin="2633,2976" coordsize="498,465" path="m3079,3035l3119,3056,3132,3044,3064,3028,3044,3070,3079,3035xe" filled="t" fillcolor="#000000" stroked="f">
              <v:path arrowok="t"/>
              <v:fill/>
            </v:shape>
            <v:shape style="position:absolute;left:2633;top:2976;width:498;height:465" coordorigin="2633,2976" coordsize="498,465" path="m3001,2993l3006,3001,3007,2997,3132,3044,2996,2976,3001,2993xe" filled="t" fillcolor="#000000" stroked="f">
              <v:path arrowok="t"/>
              <v:fill/>
            </v:shape>
            <v:shape style="position:absolute;left:2633;top:2976;width:498;height:465" coordorigin="2633,2976" coordsize="498,465" path="m2810,3246l2767,3289,2725,3248,2714,3259,2815,3360,2826,3349,2779,3301,2822,3258,2869,3306,2880,3295,2779,3193,2768,3204,2810,3246xe" filled="t" fillcolor="#000000" stroked="f">
              <v:path arrowok="t"/>
              <v:fill/>
            </v:shape>
            <v:shape style="position:absolute;left:2633;top:2976;width:498;height:465" coordorigin="2633,2976" coordsize="498,465" path="m2649,3357l2650,3350,2652,3343,2655,3337,2660,3332,2667,3327,2684,3323,2704,3330,2711,3317,2699,3309,2688,3306,2677,3307,2667,3307,2657,3312,2649,3320,2642,3327,2637,3336,2635,3346,2633,3356,2634,3366,2639,3377,2639,3378,2648,3394,2662,3411,2680,3426,2696,3435,2708,3440,2718,3441,2728,3440,2737,3438,2745,3433,2753,3426,2762,3417,2766,3407,2767,3395,2767,3394,2764,3376,2754,3357,2740,3364,2747,3374,2751,3384,2750,3401,2747,3408,2741,3414,2733,3422,2723,3425,2711,3423,2707,3422,2691,3414,2673,3400,2664,3390,2657,3382,2654,3373,2650,3365,2649,3357xe" filled="t" fillcolor="#000000" stroked="f">
              <v:path arrowok="t"/>
              <v:fill/>
            </v:shape>
            <v:shape style="position:absolute;left:3507;top:2939;width:269;height:252" coordorigin="3507,2939" coordsize="269,252" path="m3667,3046l3617,2995,3606,3006,3707,3108,3718,3097,3683,3062,3681,3032,3761,3053,3776,3039,3679,3015,3673,2939,3658,2954,3667,3046xe" filled="t" fillcolor="#000000" stroked="f">
              <v:path arrowok="t"/>
              <v:fill/>
            </v:shape>
            <v:shape style="position:absolute;left:3507;top:2939;width:269;height:252" coordorigin="3507,2939" coordsize="269,252" path="m3593,3185l3609,3190,3621,3191,3632,3186,3643,3175,3651,3167,3656,3159,3657,3151,3658,3142,3657,3133,3652,3125,3648,3117,3641,3108,3631,3098,3573,3040,3562,3051,3620,3109,3633,3122,3640,3132,3641,3140,3642,3148,3638,3156,3630,3164,3626,3169,3621,3171,3615,3173,3610,3174,3604,3173,3599,3170,3593,3168,3586,3162,3577,3152,3518,3094,3507,3105,3566,3163,3576,3173,3593,3185xe" filled="t" fillcolor="#000000" stroked="f">
              <v:path arrowok="t"/>
              <v:fill/>
            </v:shape>
            <v:shape type="#_x0000_t75" style="position:absolute;left:4095;top:2922;width:1598;height:882">
              <v:imagedata o:title="" r:id="rId46"/>
            </v:shape>
            <v:shape style="position:absolute;left:6019;top:2901;width:354;height:337" coordorigin="6019,2901" coordsize="354,337" path="m6153,3019l6141,3030,6210,3164,6168,3051,6173,3045,6184,3051,6193,3098,6210,3164,6222,3152,6200,3112,6221,3070,6288,3086,6164,3040,6163,3043,6157,3035,6153,3019xe" filled="t" fillcolor="#000000" stroked="f">
              <v:path arrowok="t"/>
              <v:fill/>
            </v:shape>
            <v:shape style="position:absolute;left:6019;top:2901;width:354;height:337" coordorigin="6019,2901" coordsize="354,337" path="m6172,3059l6210,3164,6193,3098,6184,3051,6173,3045,6168,3051,6210,3164,6172,3059xe" filled="t" fillcolor="#000000" stroked="f">
              <v:path arrowok="t"/>
              <v:fill/>
            </v:shape>
            <v:shape style="position:absolute;left:6019;top:2901;width:354;height:337" coordorigin="6019,2901" coordsize="354,337" path="m6235,3077l6275,3098,6288,3086,6221,3070,6200,3112,6235,3077xe" filled="t" fillcolor="#000000" stroked="f">
              <v:path arrowok="t"/>
              <v:fill/>
            </v:shape>
            <v:shape style="position:absolute;left:6019;top:2901;width:354;height:337" coordorigin="6019,2901" coordsize="354,337" path="m6157,3035l6163,3043,6164,3040,6288,3086,6153,3019,6157,3035xe" filled="t" fillcolor="#000000" stroked="f">
              <v:path arrowok="t"/>
              <v:fill/>
            </v:shape>
            <v:shape style="position:absolute;left:6019;top:2901;width:354;height:337" coordorigin="6019,2901" coordsize="354,337" path="m6312,3062l6373,3000,6362,2989,6311,3039,6276,3005,6322,2959,6310,2947,6264,2993,6233,2962,6282,2913,6270,2901,6210,2961,6312,3062xe" filled="t" fillcolor="#000000" stroked="f">
              <v:path arrowok="t"/>
              <v:fill/>
            </v:shape>
            <v:shape style="position:absolute;left:6019;top:2901;width:354;height:337" coordorigin="6019,2901" coordsize="354,337" path="m6105,3232l6120,3237,6132,3238,6144,3234,6155,3223,6163,3215,6167,3207,6169,3198,6170,3189,6168,3181,6164,3173,6160,3164,6153,3155,6143,3146,6084,3087,6073,3098,6132,3157,6145,3169,6151,3180,6152,3188,6153,3196,6150,3203,6142,3211,6137,3216,6132,3219,6127,3220,6121,3221,6116,3220,6111,3218,6105,3215,6098,3209,6088,3200,6030,3141,6019,3152,6078,3211,6088,3220,6105,3232xe" filled="t" fillcolor="#000000" stroked="f">
              <v:path arrowok="t"/>
              <v:fill/>
            </v:shape>
            <v:shape style="position:absolute;left:6772;top:2926;width:249;height:215" coordorigin="6772,2926" coordsize="249,215" path="m6968,2985l7008,3006,7021,2993,6953,2977,6933,3020,6968,2985xe" filled="t" fillcolor="#000000" stroked="f">
              <v:path arrowok="t"/>
              <v:fill/>
            </v:shape>
            <v:shape style="position:absolute;left:6772;top:2926;width:249;height:215" coordorigin="6772,2926" coordsize="249,215" path="m6890,2943l6895,2950,6896,2947,7021,2993,6885,2926,6890,2943xe" filled="t" fillcolor="#000000" stroked="f">
              <v:path arrowok="t"/>
              <v:fill/>
            </v:shape>
            <v:shape style="position:absolute;left:6772;top:2926;width:249;height:215" coordorigin="6772,2926" coordsize="249,215" path="m6850,3123l6845,3121,6839,3118,6833,3113,6824,3125,6834,3135,6846,3140,6871,3140,6882,3135,6892,3125,6899,3119,6903,3112,6905,3104,6907,3097,6907,3090,6905,3083,6903,3075,6899,3068,6894,3063,6888,3057,6882,3053,6875,3051,6868,3050,6861,3050,6853,3053,6848,3054,6840,3058,6830,3064,6819,3070,6812,3073,6807,3073,6802,3074,6798,3072,6794,3067,6789,3063,6787,3058,6788,3052,6788,3046,6792,3040,6798,3033,6804,3027,6810,3024,6824,3024,6830,3027,6837,3033,6847,3021,6841,3015,6834,3011,6827,3009,6820,3007,6813,3007,6806,3009,6799,3012,6792,3016,6786,3022,6777,3031,6772,3041,6772,3062,6776,3071,6784,3079,6789,3084,6794,3087,6799,3089,6805,3090,6810,3091,6816,3090,6822,3089,6830,3086,6840,3080,6851,3074,6859,3070,6863,3069,6867,3068,6871,3068,6878,3069,6884,3074,6889,3079,6892,3085,6891,3092,6891,3099,6887,3106,6881,3112,6876,3117,6871,3120,6866,3122,6860,3123,6855,3124,6850,3123xe" filled="t" fillcolor="#000000" stroked="f">
              <v:path arrowok="t"/>
              <v:fill/>
            </v:shape>
            <v:shape style="position:absolute;left:6772;top:2926;width:249;height:215" coordorigin="6772,2926" coordsize="249,215" path="m6885,2926l6874,2938,6943,3071,6900,2958,6905,2952,6917,2958,6925,3005,6943,3071,6954,3059,6933,3020,6953,2977,7021,2993,6896,2947,6895,2950,6890,2943,6885,2926xe" filled="t" fillcolor="#000000" stroked="f">
              <v:path arrowok="t"/>
              <v:fill/>
            </v:shape>
            <v:shape style="position:absolute;left:6772;top:2926;width:249;height:215" coordorigin="6772,2926" coordsize="249,215" path="m6905,2967l6943,3071,6925,3005,6917,2958,6905,2952,6900,2958,6943,3071,6905,2967xe" filled="t" fillcolor="#000000" stroked="f">
              <v:path arrowok="t"/>
              <v:fill/>
            </v:shape>
            <v:shape style="position:absolute;left:6964;top:2954;width:636;height:634" coordorigin="6964,2954" coordsize="636,634" path="m7048,3403l7070,3403,7097,3377,7099,3354,7093,3358,7085,3366,7048,3403xe" filled="t" fillcolor="#000000" stroked="f">
              <v:path arrowok="t"/>
              <v:fill/>
            </v:shape>
            <v:shape style="position:absolute;left:6964;top:2954;width:636;height:634" coordorigin="6964,2954" coordsize="636,634" path="m7138,3428l7139,3395,7138,3387,7137,3383,7131,3375,7126,3370,7120,3368,7114,3368,7116,3350,7110,3350,7108,3368,7104,3437,7102,3371,7105,3352,7099,3354,7097,3377,7070,3403,7048,3403,7149,3504,7160,3493,7115,3448,7128,3435,7127,3413,7133,3408,7136,3403,7138,3428xe" filled="t" fillcolor="#000000" stroked="f">
              <v:path arrowok="t"/>
              <v:fill/>
            </v:shape>
            <v:shape style="position:absolute;left:6964;top:2954;width:636;height:634" coordorigin="6964,2954" coordsize="636,634" path="m7133,3408l7127,3413,7128,3435,7132,3432,7138,3428,7136,3403,7133,3408xe" filled="t" fillcolor="#000000" stroked="f">
              <v:path arrowok="t"/>
              <v:fill/>
            </v:shape>
            <v:shape style="position:absolute;left:6964;top:2954;width:636;height:634" coordorigin="6964,2954" coordsize="636,634" path="m7181,3418l7173,3416,7166,3414,7159,3414,7155,3413,7151,3414,7146,3415,7153,3406,7155,3397,7155,3389,7154,3380,7150,3372,7142,3364,7139,3391,7145,3427,7150,3428,7155,3428,7164,3431,7177,3435,7209,3445,7223,3431,7181,3418xe" filled="t" fillcolor="#000000" stroked="f">
              <v:path arrowok="t"/>
              <v:fill/>
            </v:shape>
            <v:shape style="position:absolute;left:6964;top:2954;width:636;height:634" coordorigin="6964,2954" coordsize="636,634" path="m7182,3269l7170,3281,7239,3414,7197,3301,7202,3295,7213,3301,7222,3349,7239,3414,7251,3403,7229,3363,7250,3320,7317,3336,7193,3290,7192,3293,7186,3286,7182,3269xe" filled="t" fillcolor="#000000" stroked="f">
              <v:path arrowok="t"/>
              <v:fill/>
            </v:shape>
            <v:shape style="position:absolute;left:6964;top:2954;width:636;height:634" coordorigin="6964,2954" coordsize="636,634" path="m7201,3310l7239,3414,7222,3349,7213,3301,7202,3295,7197,3301,7239,3414,7201,3310xe" filled="t" fillcolor="#000000" stroked="f">
              <v:path arrowok="t"/>
              <v:fill/>
            </v:shape>
            <v:shape style="position:absolute;left:6964;top:2954;width:636;height:634" coordorigin="6964,2954" coordsize="636,634" path="m7264,3328l7305,3349,7317,3336,7250,3320,7229,3363,7264,3328xe" filled="t" fillcolor="#000000" stroked="f">
              <v:path arrowok="t"/>
              <v:fill/>
            </v:shape>
            <v:shape style="position:absolute;left:6964;top:2954;width:636;height:634" coordorigin="6964,2954" coordsize="636,634" path="m7186,3286l7192,3293,7193,3290,7317,3336,7182,3269,7186,3286xe" filled="t" fillcolor="#000000" stroked="f">
              <v:path arrowok="t"/>
              <v:fill/>
            </v:shape>
            <v:shape style="position:absolute;left:6964;top:2954;width:636;height:634" coordorigin="6964,2954" coordsize="636,634" path="m7271,3223l7394,3259,7405,3248,7304,3147,7294,3157,7373,3237,7250,3201,7239,3212,7340,3313,7351,3303,7271,3223xe" filled="t" fillcolor="#000000" stroked="f">
              <v:path arrowok="t"/>
              <v:fill/>
            </v:shape>
            <v:shape style="position:absolute;left:6964;top:2954;width:636;height:634" coordorigin="6964,2954" coordsize="636,634" path="m7358,3101l7356,3111,7357,3121,7361,3133,7371,3150,7385,3166,7403,3181,7419,3190,7431,3195,7441,3197,7451,3195,7460,3193,7468,3189,7476,3181,7485,3172,7489,3162,7490,3150,7490,3150,7487,3132,7477,3112,7463,3120,7470,3130,7473,3139,7473,3156,7470,3164,7464,3170,7456,3178,7446,3181,7434,3179,7430,3178,7414,3170,7396,3155,7387,3146,7380,3137,7377,3128,7373,3120,7372,3112,7373,3106,7374,3099,7378,3092,7383,3087,7390,3082,7406,3078,7427,3086,7434,3072,7422,3065,7411,3061,7400,3062,7390,3063,7380,3067,7372,3075,7365,3083,7360,3091,7358,3101xe" filled="t" fillcolor="#000000" stroked="f">
              <v:path arrowok="t"/>
              <v:fill/>
            </v:shape>
            <v:shape style="position:absolute;left:6964;top:2954;width:636;height:634" coordorigin="6964,2954" coordsize="636,634" path="m7539,3115l7601,3053,7589,3041,7538,3092,7503,3057,7549,3012,7537,3000,7491,3046,7460,3015,7509,2966,7497,2954,7437,3014,7539,3115xe" filled="t" fillcolor="#000000" stroked="f">
              <v:path arrowok="t"/>
              <v:fill/>
            </v:shape>
            <v:shape style="position:absolute;left:6964;top:2954;width:636;height:634" coordorigin="6964,2954" coordsize="636,634" path="m7030,3531l7069,3492,7057,3480,7018,3519,6987,3488,7032,3443,7020,3431,6964,3487,7065,3588,7076,3577,7030,3531xe" filled="t" fillcolor="#000000" stroked="f">
              <v:path arrowok="t"/>
              <v:fill/>
            </v:shape>
            <v:shape style="position:absolute;left:6964;top:2954;width:636;height:634" coordorigin="6964,2954" coordsize="636,634" path="m7138,3428l7145,3427,7139,3391,7142,3364,7136,3358,7130,3354,7123,3352,7116,3350,7114,3368,7120,3368,7126,3370,7131,3375,7137,3383,7138,3387,7139,3395,7138,3428xe" filled="t" fillcolor="#000000" stroked="f">
              <v:path arrowok="t"/>
              <v:fill/>
            </v:shape>
            <v:shape style="position:absolute;left:6964;top:2954;width:636;height:634" coordorigin="6964,2954" coordsize="636,634" path="m7108,3368l7110,3350,7105,3352,7102,3371,7104,3437,7108,3368xe" filled="t" fillcolor="#000000" stroked="f">
              <v:path arrowok="t"/>
              <v:fill/>
            </v:shape>
            <v:shape type="#_x0000_t75" style="position:absolute;left:7834;top:2918;width:1674;height:1139">
              <v:imagedata o:title="" r:id="rId47"/>
            </v:shape>
            <v:shape style="position:absolute;left:1799;top:-121;width:8288;height:4351" coordorigin="1799,-121" coordsize="8288,4351" path="m10087,4230l1799,4230,1799,-121,10087,-121,10087,4230xe" filled="f" stroked="t" strokeweight="0.75pt" strokecolor="#D9D9D9">
              <v:path arrowok="t"/>
            </v:shape>
            <w10:wrap type="none"/>
          </v:group>
        </w:pict>
      </w:r>
      <w:r>
        <w:pict>
          <v:shape type="#_x0000_t202" style="position:absolute;margin-left:120.957pt;margin-top:-3.36497pt;width:10pt;height:37.6004pt;mso-position-horizontal-relative:page;mso-position-vertical-relative:paragraph;z-index:-2557" filled="f" stroked="f">
            <v:textbox inset="0,0,0,0" style="layout-flow:vertical;mso-layout-flow-alt:bottom-to-top">
              <w:txbxContent>
                <w:p>
                  <w:pPr>
                    <w:rPr>
                      <w:rFonts w:cs="Arial Narrow" w:hAnsi="Arial Narrow" w:eastAsia="Arial Narrow" w:ascii="Arial Narrow"/>
                      <w:sz w:val="16"/>
                      <w:szCs w:val="16"/>
                    </w:rPr>
                    <w:jc w:val="left"/>
                    <w:ind w:left="20" w:right="-24"/>
                  </w:pPr>
                  <w:r>
                    <w:rPr>
                      <w:rFonts w:cs="Arial Narrow" w:hAnsi="Arial Narrow" w:eastAsia="Arial Narrow" w:ascii="Arial Narrow"/>
                      <w:spacing w:val="-3"/>
                      <w:w w:val="100"/>
                      <w:sz w:val="16"/>
                      <w:szCs w:val="16"/>
                    </w:rPr>
                    <w:t>1</w:t>
                  </w:r>
                  <w:r>
                    <w:rPr>
                      <w:rFonts w:cs="Arial Narrow" w:hAnsi="Arial Narrow" w:eastAsia="Arial Narrow" w:ascii="Arial Narrow"/>
                      <w:spacing w:val="-3"/>
                      <w:w w:val="100"/>
                      <w:sz w:val="16"/>
                      <w:szCs w:val="16"/>
                    </w:rPr>
                    <w:t>7</w:t>
                  </w:r>
                  <w:r>
                    <w:rPr>
                      <w:rFonts w:cs="Arial Narrow" w:hAnsi="Arial Narrow" w:eastAsia="Arial Narrow" w:ascii="Arial Narrow"/>
                      <w:spacing w:val="-3"/>
                      <w:w w:val="100"/>
                      <w:sz w:val="16"/>
                      <w:szCs w:val="16"/>
                    </w:rPr>
                    <w:t>1</w:t>
                  </w:r>
                  <w:r>
                    <w:rPr>
                      <w:rFonts w:cs="Arial Narrow" w:hAnsi="Arial Narrow" w:eastAsia="Arial Narrow" w:ascii="Arial Narrow"/>
                      <w:spacing w:val="3"/>
                      <w:w w:val="100"/>
                      <w:sz w:val="16"/>
                      <w:szCs w:val="16"/>
                    </w:rPr>
                    <w:t>,</w:t>
                  </w:r>
                  <w:r>
                    <w:rPr>
                      <w:rFonts w:cs="Arial Narrow" w:hAnsi="Arial Narrow" w:eastAsia="Arial Narrow" w:ascii="Arial Narrow"/>
                      <w:spacing w:val="-3"/>
                      <w:w w:val="100"/>
                      <w:sz w:val="16"/>
                      <w:szCs w:val="16"/>
                    </w:rPr>
                    <w:t>0</w:t>
                  </w:r>
                  <w:r>
                    <w:rPr>
                      <w:rFonts w:cs="Arial Narrow" w:hAnsi="Arial Narrow" w:eastAsia="Arial Narrow" w:ascii="Arial Narrow"/>
                      <w:spacing w:val="-3"/>
                      <w:w w:val="100"/>
                      <w:sz w:val="16"/>
                      <w:szCs w:val="16"/>
                    </w:rPr>
                    <w:t>1</w:t>
                  </w:r>
                  <w:r>
                    <w:rPr>
                      <w:rFonts w:cs="Arial Narrow" w:hAnsi="Arial Narrow" w:eastAsia="Arial Narrow" w:ascii="Arial Narrow"/>
                      <w:spacing w:val="-3"/>
                      <w:w w:val="100"/>
                      <w:sz w:val="16"/>
                      <w:szCs w:val="16"/>
                    </w:rPr>
                    <w:t>9</w:t>
                  </w:r>
                  <w:r>
                    <w:rPr>
                      <w:rFonts w:cs="Arial Narrow" w:hAnsi="Arial Narrow" w:eastAsia="Arial Narrow" w:ascii="Arial Narrow"/>
                      <w:spacing w:val="3"/>
                      <w:w w:val="100"/>
                      <w:sz w:val="16"/>
                      <w:szCs w:val="16"/>
                    </w:rPr>
                    <w:t>,</w:t>
                  </w:r>
                  <w:r>
                    <w:rPr>
                      <w:rFonts w:cs="Arial Narrow" w:hAnsi="Arial Narrow" w:eastAsia="Arial Narrow" w:ascii="Arial Narrow"/>
                      <w:spacing w:val="-3"/>
                      <w:w w:val="100"/>
                      <w:sz w:val="16"/>
                      <w:szCs w:val="16"/>
                    </w:rPr>
                    <w:t>3</w:t>
                  </w:r>
                  <w:r>
                    <w:rPr>
                      <w:rFonts w:cs="Arial Narrow" w:hAnsi="Arial Narrow" w:eastAsia="Arial Narrow" w:ascii="Arial Narrow"/>
                      <w:spacing w:val="-3"/>
                      <w:w w:val="100"/>
                      <w:sz w:val="16"/>
                      <w:szCs w:val="16"/>
                    </w:rPr>
                    <w:t>5</w:t>
                  </w:r>
                  <w:r>
                    <w:rPr>
                      <w:rFonts w:cs="Arial Narrow" w:hAnsi="Arial Narrow" w:eastAsia="Arial Narrow" w:ascii="Arial Narrow"/>
                      <w:spacing w:val="0"/>
                      <w:w w:val="100"/>
                      <w:sz w:val="16"/>
                      <w:szCs w:val="16"/>
                    </w:rPr>
                    <w:t>9</w:t>
                  </w:r>
                </w:p>
              </w:txbxContent>
            </v:textbox>
            <w10:wrap type="none"/>
          </v:shape>
        </w:pict>
      </w:r>
      <w:r>
        <w:pict>
          <v:shape type="#_x0000_t202" style="position:absolute;margin-left:152.977pt;margin-top:74.001pt;width:10pt;height:34.1044pt;mso-position-horizontal-relative:page;mso-position-vertical-relative:paragraph;z-index:-2556" filled="f" stroked="f">
            <v:textbox inset="0,0,0,0" style="layout-flow:vertical;mso-layout-flow-alt:bottom-to-top">
              <w:txbxContent>
                <w:p>
                  <w:pPr>
                    <w:rPr>
                      <w:rFonts w:cs="Arial Narrow" w:hAnsi="Arial Narrow" w:eastAsia="Arial Narrow" w:ascii="Arial Narrow"/>
                      <w:sz w:val="16"/>
                      <w:szCs w:val="16"/>
                    </w:rPr>
                    <w:jc w:val="left"/>
                    <w:ind w:left="20" w:right="-24"/>
                  </w:pPr>
                  <w:r>
                    <w:rPr>
                      <w:rFonts w:cs="Arial Narrow" w:hAnsi="Arial Narrow" w:eastAsia="Arial Narrow" w:ascii="Arial Narrow"/>
                      <w:spacing w:val="-3"/>
                      <w:w w:val="100"/>
                      <w:sz w:val="16"/>
                      <w:szCs w:val="16"/>
                    </w:rPr>
                    <w:t>3</w:t>
                  </w:r>
                  <w:r>
                    <w:rPr>
                      <w:rFonts w:cs="Arial Narrow" w:hAnsi="Arial Narrow" w:eastAsia="Arial Narrow" w:ascii="Arial Narrow"/>
                      <w:spacing w:val="-3"/>
                      <w:w w:val="100"/>
                      <w:sz w:val="16"/>
                      <w:szCs w:val="16"/>
                    </w:rPr>
                    <w:t>3</w:t>
                  </w:r>
                  <w:r>
                    <w:rPr>
                      <w:rFonts w:cs="Arial Narrow" w:hAnsi="Arial Narrow" w:eastAsia="Arial Narrow" w:ascii="Arial Narrow"/>
                      <w:spacing w:val="3"/>
                      <w:w w:val="100"/>
                      <w:sz w:val="16"/>
                      <w:szCs w:val="16"/>
                    </w:rPr>
                    <w:t>,</w:t>
                  </w:r>
                  <w:r>
                    <w:rPr>
                      <w:rFonts w:cs="Arial Narrow" w:hAnsi="Arial Narrow" w:eastAsia="Arial Narrow" w:ascii="Arial Narrow"/>
                      <w:spacing w:val="-3"/>
                      <w:w w:val="100"/>
                      <w:sz w:val="16"/>
                      <w:szCs w:val="16"/>
                    </w:rPr>
                    <w:t>5</w:t>
                  </w:r>
                  <w:r>
                    <w:rPr>
                      <w:rFonts w:cs="Arial Narrow" w:hAnsi="Arial Narrow" w:eastAsia="Arial Narrow" w:ascii="Arial Narrow"/>
                      <w:spacing w:val="-3"/>
                      <w:w w:val="100"/>
                      <w:sz w:val="16"/>
                      <w:szCs w:val="16"/>
                    </w:rPr>
                    <w:t>9</w:t>
                  </w:r>
                  <w:r>
                    <w:rPr>
                      <w:rFonts w:cs="Arial Narrow" w:hAnsi="Arial Narrow" w:eastAsia="Arial Narrow" w:ascii="Arial Narrow"/>
                      <w:spacing w:val="-3"/>
                      <w:w w:val="100"/>
                      <w:sz w:val="16"/>
                      <w:szCs w:val="16"/>
                    </w:rPr>
                    <w:t>1</w:t>
                  </w:r>
                  <w:r>
                    <w:rPr>
                      <w:rFonts w:cs="Arial Narrow" w:hAnsi="Arial Narrow" w:eastAsia="Arial Narrow" w:ascii="Arial Narrow"/>
                      <w:spacing w:val="3"/>
                      <w:w w:val="100"/>
                      <w:sz w:val="16"/>
                      <w:szCs w:val="16"/>
                    </w:rPr>
                    <w:t>,</w:t>
                  </w:r>
                  <w:r>
                    <w:rPr>
                      <w:rFonts w:cs="Arial Narrow" w:hAnsi="Arial Narrow" w:eastAsia="Arial Narrow" w:ascii="Arial Narrow"/>
                      <w:spacing w:val="-3"/>
                      <w:w w:val="100"/>
                      <w:sz w:val="16"/>
                      <w:szCs w:val="16"/>
                    </w:rPr>
                    <w:t>2</w:t>
                  </w:r>
                  <w:r>
                    <w:rPr>
                      <w:rFonts w:cs="Arial Narrow" w:hAnsi="Arial Narrow" w:eastAsia="Arial Narrow" w:ascii="Arial Narrow"/>
                      <w:spacing w:val="-3"/>
                      <w:w w:val="100"/>
                      <w:sz w:val="16"/>
                      <w:szCs w:val="16"/>
                    </w:rPr>
                    <w:t>5</w:t>
                  </w:r>
                  <w:r>
                    <w:rPr>
                      <w:rFonts w:cs="Arial Narrow" w:hAnsi="Arial Narrow" w:eastAsia="Arial Narrow" w:ascii="Arial Narrow"/>
                      <w:spacing w:val="0"/>
                      <w:w w:val="100"/>
                      <w:sz w:val="16"/>
                      <w:szCs w:val="16"/>
                    </w:rPr>
                    <w:t>9</w:t>
                  </w:r>
                </w:p>
              </w:txbxContent>
            </v:textbox>
            <w10:wrap type="none"/>
          </v:shape>
        </w:pict>
      </w:r>
      <w:r>
        <w:pict>
          <v:shape type="#_x0000_t202" style="position:absolute;margin-left:184.977pt;margin-top:88.081pt;width:10pt;height:34.1044pt;mso-position-horizontal-relative:page;mso-position-vertical-relative:paragraph;z-index:-2555" filled="f" stroked="f">
            <v:textbox inset="0,0,0,0" style="layout-flow:vertical;mso-layout-flow-alt:bottom-to-top">
              <w:txbxContent>
                <w:p>
                  <w:pPr>
                    <w:rPr>
                      <w:rFonts w:cs="Arial Narrow" w:hAnsi="Arial Narrow" w:eastAsia="Arial Narrow" w:ascii="Arial Narrow"/>
                      <w:sz w:val="16"/>
                      <w:szCs w:val="16"/>
                    </w:rPr>
                    <w:jc w:val="left"/>
                    <w:ind w:left="20" w:right="-24"/>
                  </w:pPr>
                  <w:r>
                    <w:rPr>
                      <w:rFonts w:cs="Arial Narrow" w:hAnsi="Arial Narrow" w:eastAsia="Arial Narrow" w:ascii="Arial Narrow"/>
                      <w:spacing w:val="-3"/>
                      <w:w w:val="100"/>
                      <w:sz w:val="16"/>
                      <w:szCs w:val="16"/>
                    </w:rPr>
                    <w:t>1</w:t>
                  </w:r>
                  <w:r>
                    <w:rPr>
                      <w:rFonts w:cs="Arial Narrow" w:hAnsi="Arial Narrow" w:eastAsia="Arial Narrow" w:ascii="Arial Narrow"/>
                      <w:spacing w:val="-3"/>
                      <w:w w:val="100"/>
                      <w:sz w:val="16"/>
                      <w:szCs w:val="16"/>
                    </w:rPr>
                    <w:t>0</w:t>
                  </w:r>
                  <w:r>
                    <w:rPr>
                      <w:rFonts w:cs="Arial Narrow" w:hAnsi="Arial Narrow" w:eastAsia="Arial Narrow" w:ascii="Arial Narrow"/>
                      <w:spacing w:val="3"/>
                      <w:w w:val="100"/>
                      <w:sz w:val="16"/>
                      <w:szCs w:val="16"/>
                    </w:rPr>
                    <w:t>,</w:t>
                  </w:r>
                  <w:r>
                    <w:rPr>
                      <w:rFonts w:cs="Arial Narrow" w:hAnsi="Arial Narrow" w:eastAsia="Arial Narrow" w:ascii="Arial Narrow"/>
                      <w:spacing w:val="-3"/>
                      <w:w w:val="100"/>
                      <w:sz w:val="16"/>
                      <w:szCs w:val="16"/>
                    </w:rPr>
                    <w:t>6</w:t>
                  </w:r>
                  <w:r>
                    <w:rPr>
                      <w:rFonts w:cs="Arial Narrow" w:hAnsi="Arial Narrow" w:eastAsia="Arial Narrow" w:ascii="Arial Narrow"/>
                      <w:spacing w:val="-3"/>
                      <w:w w:val="100"/>
                      <w:sz w:val="16"/>
                      <w:szCs w:val="16"/>
                    </w:rPr>
                    <w:t>4</w:t>
                  </w:r>
                  <w:r>
                    <w:rPr>
                      <w:rFonts w:cs="Arial Narrow" w:hAnsi="Arial Narrow" w:eastAsia="Arial Narrow" w:ascii="Arial Narrow"/>
                      <w:spacing w:val="-3"/>
                      <w:w w:val="100"/>
                      <w:sz w:val="16"/>
                      <w:szCs w:val="16"/>
                    </w:rPr>
                    <w:t>6</w:t>
                  </w:r>
                  <w:r>
                    <w:rPr>
                      <w:rFonts w:cs="Arial Narrow" w:hAnsi="Arial Narrow" w:eastAsia="Arial Narrow" w:ascii="Arial Narrow"/>
                      <w:spacing w:val="3"/>
                      <w:w w:val="100"/>
                      <w:sz w:val="16"/>
                      <w:szCs w:val="16"/>
                    </w:rPr>
                    <w:t>,</w:t>
                  </w:r>
                  <w:r>
                    <w:rPr>
                      <w:rFonts w:cs="Arial Narrow" w:hAnsi="Arial Narrow" w:eastAsia="Arial Narrow" w:ascii="Arial Narrow"/>
                      <w:spacing w:val="-3"/>
                      <w:w w:val="100"/>
                      <w:sz w:val="16"/>
                      <w:szCs w:val="16"/>
                    </w:rPr>
                    <w:t>7</w:t>
                  </w:r>
                  <w:r>
                    <w:rPr>
                      <w:rFonts w:cs="Arial Narrow" w:hAnsi="Arial Narrow" w:eastAsia="Arial Narrow" w:ascii="Arial Narrow"/>
                      <w:spacing w:val="-3"/>
                      <w:w w:val="100"/>
                      <w:sz w:val="16"/>
                      <w:szCs w:val="16"/>
                    </w:rPr>
                    <w:t>2</w:t>
                  </w:r>
                  <w:r>
                    <w:rPr>
                      <w:rFonts w:cs="Arial Narrow" w:hAnsi="Arial Narrow" w:eastAsia="Arial Narrow" w:ascii="Arial Narrow"/>
                      <w:spacing w:val="0"/>
                      <w:w w:val="100"/>
                      <w:sz w:val="16"/>
                      <w:szCs w:val="16"/>
                    </w:rPr>
                    <w:t>4</w:t>
                  </w:r>
                </w:p>
              </w:txbxContent>
            </v:textbox>
            <w10:wrap type="none"/>
          </v:shape>
        </w:pict>
      </w:r>
      <w:r>
        <w:pict>
          <v:shape type="#_x0000_t202" style="position:absolute;margin-left:216.997pt;margin-top:92.165pt;width:10pt;height:30.8004pt;mso-position-horizontal-relative:page;mso-position-vertical-relative:paragraph;z-index:-2554" filled="f" stroked="f">
            <v:textbox inset="0,0,0,0" style="layout-flow:vertical;mso-layout-flow-alt:bottom-to-top">
              <w:txbxContent>
                <w:p>
                  <w:pPr>
                    <w:rPr>
                      <w:rFonts w:cs="Arial Narrow" w:hAnsi="Arial Narrow" w:eastAsia="Arial Narrow" w:ascii="Arial Narrow"/>
                      <w:sz w:val="16"/>
                      <w:szCs w:val="16"/>
                    </w:rPr>
                    <w:jc w:val="left"/>
                    <w:ind w:left="20" w:right="-24"/>
                  </w:pPr>
                  <w:r>
                    <w:rPr>
                      <w:rFonts w:cs="Arial Narrow" w:hAnsi="Arial Narrow" w:eastAsia="Arial Narrow" w:ascii="Arial Narrow"/>
                      <w:spacing w:val="-2"/>
                      <w:w w:val="100"/>
                      <w:sz w:val="16"/>
                      <w:szCs w:val="16"/>
                    </w:rPr>
                    <w:t>9</w:t>
                  </w:r>
                  <w:r>
                    <w:rPr>
                      <w:rFonts w:cs="Arial Narrow" w:hAnsi="Arial Narrow" w:eastAsia="Arial Narrow" w:ascii="Arial Narrow"/>
                      <w:spacing w:val="3"/>
                      <w:w w:val="100"/>
                      <w:sz w:val="16"/>
                      <w:szCs w:val="16"/>
                    </w:rPr>
                    <w:t>,</w:t>
                  </w:r>
                  <w:r>
                    <w:rPr>
                      <w:rFonts w:cs="Arial Narrow" w:hAnsi="Arial Narrow" w:eastAsia="Arial Narrow" w:ascii="Arial Narrow"/>
                      <w:spacing w:val="-2"/>
                      <w:w w:val="100"/>
                      <w:sz w:val="16"/>
                      <w:szCs w:val="16"/>
                    </w:rPr>
                    <w:t>9</w:t>
                  </w:r>
                  <w:r>
                    <w:rPr>
                      <w:rFonts w:cs="Arial Narrow" w:hAnsi="Arial Narrow" w:eastAsia="Arial Narrow" w:ascii="Arial Narrow"/>
                      <w:spacing w:val="-2"/>
                      <w:w w:val="100"/>
                      <w:sz w:val="16"/>
                      <w:szCs w:val="16"/>
                    </w:rPr>
                    <w:t>3</w:t>
                  </w:r>
                  <w:r>
                    <w:rPr>
                      <w:rFonts w:cs="Arial Narrow" w:hAnsi="Arial Narrow" w:eastAsia="Arial Narrow" w:ascii="Arial Narrow"/>
                      <w:spacing w:val="-2"/>
                      <w:w w:val="100"/>
                      <w:sz w:val="16"/>
                      <w:szCs w:val="16"/>
                    </w:rPr>
                    <w:t>0</w:t>
                  </w:r>
                  <w:r>
                    <w:rPr>
                      <w:rFonts w:cs="Arial Narrow" w:hAnsi="Arial Narrow" w:eastAsia="Arial Narrow" w:ascii="Arial Narrow"/>
                      <w:spacing w:val="3"/>
                      <w:w w:val="100"/>
                      <w:sz w:val="16"/>
                      <w:szCs w:val="16"/>
                    </w:rPr>
                    <w:t>,</w:t>
                  </w:r>
                  <w:r>
                    <w:rPr>
                      <w:rFonts w:cs="Arial Narrow" w:hAnsi="Arial Narrow" w:eastAsia="Arial Narrow" w:ascii="Arial Narrow"/>
                      <w:spacing w:val="-2"/>
                      <w:w w:val="100"/>
                      <w:sz w:val="16"/>
                      <w:szCs w:val="16"/>
                    </w:rPr>
                    <w:t>7</w:t>
                  </w:r>
                  <w:r>
                    <w:rPr>
                      <w:rFonts w:cs="Arial Narrow" w:hAnsi="Arial Narrow" w:eastAsia="Arial Narrow" w:ascii="Arial Narrow"/>
                      <w:spacing w:val="-2"/>
                      <w:w w:val="100"/>
                      <w:sz w:val="16"/>
                      <w:szCs w:val="16"/>
                    </w:rPr>
                    <w:t>3</w:t>
                  </w:r>
                  <w:r>
                    <w:rPr>
                      <w:rFonts w:cs="Arial Narrow" w:hAnsi="Arial Narrow" w:eastAsia="Arial Narrow" w:ascii="Arial Narrow"/>
                      <w:spacing w:val="0"/>
                      <w:w w:val="100"/>
                      <w:sz w:val="16"/>
                      <w:szCs w:val="16"/>
                    </w:rPr>
                    <w:t>1</w:t>
                  </w:r>
                </w:p>
              </w:txbxContent>
            </v:textbox>
            <w10:wrap type="none"/>
          </v:shape>
        </w:pict>
      </w:r>
      <w:r>
        <w:pict>
          <v:shape type="#_x0000_t202" style="position:absolute;margin-left:248.997pt;margin-top:94.927pt;width:10pt;height:30.6084pt;mso-position-horizontal-relative:page;mso-position-vertical-relative:paragraph;z-index:-2553" filled="f" stroked="f">
            <v:textbox inset="0,0,0,0" style="layout-flow:vertical;mso-layout-flow-alt:bottom-to-top">
              <w:txbxContent>
                <w:p>
                  <w:pPr>
                    <w:rPr>
                      <w:rFonts w:cs="Arial Narrow" w:hAnsi="Arial Narrow" w:eastAsia="Arial Narrow" w:ascii="Arial Narrow"/>
                      <w:sz w:val="16"/>
                      <w:szCs w:val="16"/>
                    </w:rPr>
                    <w:jc w:val="left"/>
                    <w:ind w:left="20" w:right="-24"/>
                  </w:pPr>
                  <w:r>
                    <w:rPr>
                      <w:rFonts w:cs="Arial Narrow" w:hAnsi="Arial Narrow" w:eastAsia="Arial Narrow" w:ascii="Arial Narrow"/>
                      <w:spacing w:val="-3"/>
                      <w:w w:val="100"/>
                      <w:sz w:val="16"/>
                      <w:szCs w:val="16"/>
                    </w:rPr>
                    <w:t>5</w:t>
                  </w:r>
                  <w:r>
                    <w:rPr>
                      <w:rFonts w:cs="Arial Narrow" w:hAnsi="Arial Narrow" w:eastAsia="Arial Narrow" w:ascii="Arial Narrow"/>
                      <w:spacing w:val="3"/>
                      <w:w w:val="100"/>
                      <w:sz w:val="16"/>
                      <w:szCs w:val="16"/>
                    </w:rPr>
                    <w:t>,</w:t>
                  </w:r>
                  <w:r>
                    <w:rPr>
                      <w:rFonts w:cs="Arial Narrow" w:hAnsi="Arial Narrow" w:eastAsia="Arial Narrow" w:ascii="Arial Narrow"/>
                      <w:spacing w:val="-3"/>
                      <w:w w:val="100"/>
                      <w:sz w:val="16"/>
                      <w:szCs w:val="16"/>
                    </w:rPr>
                    <w:t>7</w:t>
                  </w:r>
                  <w:r>
                    <w:rPr>
                      <w:rFonts w:cs="Arial Narrow" w:hAnsi="Arial Narrow" w:eastAsia="Arial Narrow" w:ascii="Arial Narrow"/>
                      <w:spacing w:val="-3"/>
                      <w:w w:val="100"/>
                      <w:sz w:val="16"/>
                      <w:szCs w:val="16"/>
                    </w:rPr>
                    <w:t>0</w:t>
                  </w:r>
                  <w:r>
                    <w:rPr>
                      <w:rFonts w:cs="Arial Narrow" w:hAnsi="Arial Narrow" w:eastAsia="Arial Narrow" w:ascii="Arial Narrow"/>
                      <w:spacing w:val="-3"/>
                      <w:w w:val="100"/>
                      <w:sz w:val="16"/>
                      <w:szCs w:val="16"/>
                    </w:rPr>
                    <w:t>9</w:t>
                  </w:r>
                  <w:r>
                    <w:rPr>
                      <w:rFonts w:cs="Arial Narrow" w:hAnsi="Arial Narrow" w:eastAsia="Arial Narrow" w:ascii="Arial Narrow"/>
                      <w:spacing w:val="3"/>
                      <w:w w:val="100"/>
                      <w:sz w:val="16"/>
                      <w:szCs w:val="16"/>
                    </w:rPr>
                    <w:t>,</w:t>
                  </w:r>
                  <w:r>
                    <w:rPr>
                      <w:rFonts w:cs="Arial Narrow" w:hAnsi="Arial Narrow" w:eastAsia="Arial Narrow" w:ascii="Arial Narrow"/>
                      <w:spacing w:val="-3"/>
                      <w:w w:val="100"/>
                      <w:sz w:val="16"/>
                      <w:szCs w:val="16"/>
                    </w:rPr>
                    <w:t>6</w:t>
                  </w:r>
                  <w:r>
                    <w:rPr>
                      <w:rFonts w:cs="Arial Narrow" w:hAnsi="Arial Narrow" w:eastAsia="Arial Narrow" w:ascii="Arial Narrow"/>
                      <w:spacing w:val="-3"/>
                      <w:w w:val="100"/>
                      <w:sz w:val="16"/>
                      <w:szCs w:val="16"/>
                    </w:rPr>
                    <w:t>4</w:t>
                  </w:r>
                  <w:r>
                    <w:rPr>
                      <w:rFonts w:cs="Arial Narrow" w:hAnsi="Arial Narrow" w:eastAsia="Arial Narrow" w:ascii="Arial Narrow"/>
                      <w:spacing w:val="0"/>
                      <w:w w:val="100"/>
                      <w:sz w:val="16"/>
                      <w:szCs w:val="16"/>
                    </w:rPr>
                    <w:t>9</w:t>
                  </w:r>
                </w:p>
              </w:txbxContent>
            </v:textbox>
            <w10:wrap type="none"/>
          </v:shape>
        </w:pict>
      </w:r>
      <w:r>
        <w:pict>
          <v:shape type="#_x0000_t202" style="position:absolute;margin-left:281.027pt;margin-top:96.047pt;width:10pt;height:30.6084pt;mso-position-horizontal-relative:page;mso-position-vertical-relative:paragraph;z-index:-2552" filled="f" stroked="f">
            <v:textbox inset="0,0,0,0" style="layout-flow:vertical;mso-layout-flow-alt:bottom-to-top">
              <w:txbxContent>
                <w:p>
                  <w:pPr>
                    <w:rPr>
                      <w:rFonts w:cs="Arial Narrow" w:hAnsi="Arial Narrow" w:eastAsia="Arial Narrow" w:ascii="Arial Narrow"/>
                      <w:sz w:val="16"/>
                      <w:szCs w:val="16"/>
                    </w:rPr>
                    <w:jc w:val="left"/>
                    <w:ind w:left="20" w:right="-24"/>
                  </w:pPr>
                  <w:r>
                    <w:rPr>
                      <w:rFonts w:cs="Arial Narrow" w:hAnsi="Arial Narrow" w:eastAsia="Arial Narrow" w:ascii="Arial Narrow"/>
                      <w:spacing w:val="-3"/>
                      <w:w w:val="100"/>
                      <w:sz w:val="16"/>
                      <w:szCs w:val="16"/>
                    </w:rPr>
                    <w:t>3</w:t>
                  </w:r>
                  <w:r>
                    <w:rPr>
                      <w:rFonts w:cs="Arial Narrow" w:hAnsi="Arial Narrow" w:eastAsia="Arial Narrow" w:ascii="Arial Narrow"/>
                      <w:spacing w:val="3"/>
                      <w:w w:val="100"/>
                      <w:sz w:val="16"/>
                      <w:szCs w:val="16"/>
                    </w:rPr>
                    <w:t>,</w:t>
                  </w:r>
                  <w:r>
                    <w:rPr>
                      <w:rFonts w:cs="Arial Narrow" w:hAnsi="Arial Narrow" w:eastAsia="Arial Narrow" w:ascii="Arial Narrow"/>
                      <w:spacing w:val="-3"/>
                      <w:w w:val="100"/>
                      <w:sz w:val="16"/>
                      <w:szCs w:val="16"/>
                    </w:rPr>
                    <w:t>9</w:t>
                  </w:r>
                  <w:r>
                    <w:rPr>
                      <w:rFonts w:cs="Arial Narrow" w:hAnsi="Arial Narrow" w:eastAsia="Arial Narrow" w:ascii="Arial Narrow"/>
                      <w:spacing w:val="-3"/>
                      <w:w w:val="100"/>
                      <w:sz w:val="16"/>
                      <w:szCs w:val="16"/>
                    </w:rPr>
                    <w:t>0</w:t>
                  </w:r>
                  <w:r>
                    <w:rPr>
                      <w:rFonts w:cs="Arial Narrow" w:hAnsi="Arial Narrow" w:eastAsia="Arial Narrow" w:ascii="Arial Narrow"/>
                      <w:spacing w:val="-3"/>
                      <w:w w:val="100"/>
                      <w:sz w:val="16"/>
                      <w:szCs w:val="16"/>
                    </w:rPr>
                    <w:t>0</w:t>
                  </w:r>
                  <w:r>
                    <w:rPr>
                      <w:rFonts w:cs="Arial Narrow" w:hAnsi="Arial Narrow" w:eastAsia="Arial Narrow" w:ascii="Arial Narrow"/>
                      <w:spacing w:val="3"/>
                      <w:w w:val="100"/>
                      <w:sz w:val="16"/>
                      <w:szCs w:val="16"/>
                    </w:rPr>
                    <w:t>,</w:t>
                  </w:r>
                  <w:r>
                    <w:rPr>
                      <w:rFonts w:cs="Arial Narrow" w:hAnsi="Arial Narrow" w:eastAsia="Arial Narrow" w:ascii="Arial Narrow"/>
                      <w:spacing w:val="-3"/>
                      <w:w w:val="100"/>
                      <w:sz w:val="16"/>
                      <w:szCs w:val="16"/>
                    </w:rPr>
                    <w:t>4</w:t>
                  </w:r>
                  <w:r>
                    <w:rPr>
                      <w:rFonts w:cs="Arial Narrow" w:hAnsi="Arial Narrow" w:eastAsia="Arial Narrow" w:ascii="Arial Narrow"/>
                      <w:spacing w:val="-3"/>
                      <w:w w:val="100"/>
                      <w:sz w:val="16"/>
                      <w:szCs w:val="16"/>
                    </w:rPr>
                    <w:t>7</w:t>
                  </w:r>
                  <w:r>
                    <w:rPr>
                      <w:rFonts w:cs="Arial Narrow" w:hAnsi="Arial Narrow" w:eastAsia="Arial Narrow" w:ascii="Arial Narrow"/>
                      <w:spacing w:val="0"/>
                      <w:w w:val="100"/>
                      <w:sz w:val="16"/>
                      <w:szCs w:val="16"/>
                    </w:rPr>
                    <w:t>5</w:t>
                  </w:r>
                </w:p>
              </w:txbxContent>
            </v:textbox>
            <w10:wrap type="none"/>
          </v:shape>
        </w:pict>
      </w:r>
      <w:r>
        <w:pict>
          <v:shape type="#_x0000_t202" style="position:absolute;margin-left:313.037pt;margin-top:96.3018pt;width:10.025pt;height:30.6336pt;mso-position-horizontal-relative:page;mso-position-vertical-relative:paragraph;z-index:-2551" filled="f" stroked="f">
            <v:textbox inset="0,0,0,0" style="layout-flow:vertical;mso-layout-flow-alt:bottom-to-top">
              <w:txbxContent>
                <w:p>
                  <w:pPr>
                    <w:rPr>
                      <w:rFonts w:cs="Arial Narrow" w:hAnsi="Arial Narrow" w:eastAsia="Arial Narrow" w:ascii="Arial Narrow"/>
                      <w:sz w:val="16"/>
                      <w:szCs w:val="16"/>
                    </w:rPr>
                    <w:jc w:val="left"/>
                    <w:spacing w:before="1"/>
                    <w:ind w:left="20" w:right="-24"/>
                  </w:pPr>
                  <w:r>
                    <w:rPr>
                      <w:rFonts w:cs="Arial Narrow" w:hAnsi="Arial Narrow" w:eastAsia="Arial Narrow" w:ascii="Arial Narrow"/>
                      <w:spacing w:val="-3"/>
                      <w:w w:val="100"/>
                      <w:sz w:val="16"/>
                      <w:szCs w:val="16"/>
                    </w:rPr>
                    <w:t>3</w:t>
                  </w:r>
                  <w:r>
                    <w:rPr>
                      <w:rFonts w:cs="Arial Narrow" w:hAnsi="Arial Narrow" w:eastAsia="Arial Narrow" w:ascii="Arial Narrow"/>
                      <w:spacing w:val="3"/>
                      <w:w w:val="100"/>
                      <w:sz w:val="16"/>
                      <w:szCs w:val="16"/>
                    </w:rPr>
                    <w:t>,</w:t>
                  </w:r>
                  <w:r>
                    <w:rPr>
                      <w:rFonts w:cs="Arial Narrow" w:hAnsi="Arial Narrow" w:eastAsia="Arial Narrow" w:ascii="Arial Narrow"/>
                      <w:spacing w:val="-3"/>
                      <w:w w:val="100"/>
                      <w:sz w:val="16"/>
                      <w:szCs w:val="16"/>
                    </w:rPr>
                    <w:t>4</w:t>
                  </w:r>
                  <w:r>
                    <w:rPr>
                      <w:rFonts w:cs="Arial Narrow" w:hAnsi="Arial Narrow" w:eastAsia="Arial Narrow" w:ascii="Arial Narrow"/>
                      <w:spacing w:val="-3"/>
                      <w:w w:val="100"/>
                      <w:sz w:val="16"/>
                      <w:szCs w:val="16"/>
                    </w:rPr>
                    <w:t>3</w:t>
                  </w:r>
                  <w:r>
                    <w:rPr>
                      <w:rFonts w:cs="Arial Narrow" w:hAnsi="Arial Narrow" w:eastAsia="Arial Narrow" w:ascii="Arial Narrow"/>
                      <w:spacing w:val="-3"/>
                      <w:w w:val="100"/>
                      <w:sz w:val="16"/>
                      <w:szCs w:val="16"/>
                    </w:rPr>
                    <w:t>6</w:t>
                  </w:r>
                  <w:r>
                    <w:rPr>
                      <w:rFonts w:cs="Arial Narrow" w:hAnsi="Arial Narrow" w:eastAsia="Arial Narrow" w:ascii="Arial Narrow"/>
                      <w:spacing w:val="3"/>
                      <w:w w:val="100"/>
                      <w:sz w:val="16"/>
                      <w:szCs w:val="16"/>
                    </w:rPr>
                    <w:t>,</w:t>
                  </w:r>
                  <w:r>
                    <w:rPr>
                      <w:rFonts w:cs="Arial Narrow" w:hAnsi="Arial Narrow" w:eastAsia="Arial Narrow" w:ascii="Arial Narrow"/>
                      <w:spacing w:val="-3"/>
                      <w:w w:val="100"/>
                      <w:sz w:val="16"/>
                      <w:szCs w:val="16"/>
                    </w:rPr>
                    <w:t>7</w:t>
                  </w:r>
                  <w:r>
                    <w:rPr>
                      <w:rFonts w:cs="Arial Narrow" w:hAnsi="Arial Narrow" w:eastAsia="Arial Narrow" w:ascii="Arial Narrow"/>
                      <w:spacing w:val="-3"/>
                      <w:w w:val="100"/>
                      <w:sz w:val="16"/>
                      <w:szCs w:val="16"/>
                    </w:rPr>
                    <w:t>1</w:t>
                  </w:r>
                  <w:r>
                    <w:rPr>
                      <w:rFonts w:cs="Arial Narrow" w:hAnsi="Arial Narrow" w:eastAsia="Arial Narrow" w:ascii="Arial Narrow"/>
                      <w:spacing w:val="0"/>
                      <w:w w:val="100"/>
                      <w:sz w:val="16"/>
                      <w:szCs w:val="16"/>
                    </w:rPr>
                    <w:t>5</w:t>
                  </w:r>
                </w:p>
              </w:txbxContent>
            </v:textbox>
            <w10:wrap type="none"/>
          </v:shape>
        </w:pict>
      </w:r>
      <w:r>
        <w:pict>
          <v:shape type="#_x0000_t202" style="position:absolute;margin-left:345.057pt;margin-top:96.407pt;width:10pt;height:30.6084pt;mso-position-horizontal-relative:page;mso-position-vertical-relative:paragraph;z-index:-2550" filled="f" stroked="f">
            <v:textbox inset="0,0,0,0" style="layout-flow:vertical;mso-layout-flow-alt:bottom-to-top">
              <w:txbxContent>
                <w:p>
                  <w:pPr>
                    <w:rPr>
                      <w:rFonts w:cs="Arial Narrow" w:hAnsi="Arial Narrow" w:eastAsia="Arial Narrow" w:ascii="Arial Narrow"/>
                      <w:sz w:val="16"/>
                      <w:szCs w:val="16"/>
                    </w:rPr>
                    <w:jc w:val="left"/>
                    <w:ind w:left="20" w:right="-24"/>
                  </w:pPr>
                  <w:r>
                    <w:rPr>
                      <w:rFonts w:cs="Arial Narrow" w:hAnsi="Arial Narrow" w:eastAsia="Arial Narrow" w:ascii="Arial Narrow"/>
                      <w:spacing w:val="-3"/>
                      <w:w w:val="100"/>
                      <w:sz w:val="16"/>
                      <w:szCs w:val="16"/>
                    </w:rPr>
                    <w:t>3</w:t>
                  </w:r>
                  <w:r>
                    <w:rPr>
                      <w:rFonts w:cs="Arial Narrow" w:hAnsi="Arial Narrow" w:eastAsia="Arial Narrow" w:ascii="Arial Narrow"/>
                      <w:spacing w:val="3"/>
                      <w:w w:val="100"/>
                      <w:sz w:val="16"/>
                      <w:szCs w:val="16"/>
                    </w:rPr>
                    <w:t>,</w:t>
                  </w:r>
                  <w:r>
                    <w:rPr>
                      <w:rFonts w:cs="Arial Narrow" w:hAnsi="Arial Narrow" w:eastAsia="Arial Narrow" w:ascii="Arial Narrow"/>
                      <w:spacing w:val="-3"/>
                      <w:w w:val="100"/>
                      <w:sz w:val="16"/>
                      <w:szCs w:val="16"/>
                    </w:rPr>
                    <w:t>3</w:t>
                  </w:r>
                  <w:r>
                    <w:rPr>
                      <w:rFonts w:cs="Arial Narrow" w:hAnsi="Arial Narrow" w:eastAsia="Arial Narrow" w:ascii="Arial Narrow"/>
                      <w:spacing w:val="-3"/>
                      <w:w w:val="100"/>
                      <w:sz w:val="16"/>
                      <w:szCs w:val="16"/>
                    </w:rPr>
                    <w:t>3</w:t>
                  </w:r>
                  <w:r>
                    <w:rPr>
                      <w:rFonts w:cs="Arial Narrow" w:hAnsi="Arial Narrow" w:eastAsia="Arial Narrow" w:ascii="Arial Narrow"/>
                      <w:spacing w:val="-3"/>
                      <w:w w:val="100"/>
                      <w:sz w:val="16"/>
                      <w:szCs w:val="16"/>
                    </w:rPr>
                    <w:t>1</w:t>
                  </w:r>
                  <w:r>
                    <w:rPr>
                      <w:rFonts w:cs="Arial Narrow" w:hAnsi="Arial Narrow" w:eastAsia="Arial Narrow" w:ascii="Arial Narrow"/>
                      <w:spacing w:val="3"/>
                      <w:w w:val="100"/>
                      <w:sz w:val="16"/>
                      <w:szCs w:val="16"/>
                    </w:rPr>
                    <w:t>,</w:t>
                  </w:r>
                  <w:r>
                    <w:rPr>
                      <w:rFonts w:cs="Arial Narrow" w:hAnsi="Arial Narrow" w:eastAsia="Arial Narrow" w:ascii="Arial Narrow"/>
                      <w:spacing w:val="-3"/>
                      <w:w w:val="100"/>
                      <w:sz w:val="16"/>
                      <w:szCs w:val="16"/>
                    </w:rPr>
                    <w:t>8</w:t>
                  </w:r>
                  <w:r>
                    <w:rPr>
                      <w:rFonts w:cs="Arial Narrow" w:hAnsi="Arial Narrow" w:eastAsia="Arial Narrow" w:ascii="Arial Narrow"/>
                      <w:spacing w:val="-3"/>
                      <w:w w:val="100"/>
                      <w:sz w:val="16"/>
                      <w:szCs w:val="16"/>
                    </w:rPr>
                    <w:t>8</w:t>
                  </w:r>
                  <w:r>
                    <w:rPr>
                      <w:rFonts w:cs="Arial Narrow" w:hAnsi="Arial Narrow" w:eastAsia="Arial Narrow" w:ascii="Arial Narrow"/>
                      <w:spacing w:val="0"/>
                      <w:w w:val="100"/>
                      <w:sz w:val="16"/>
                      <w:szCs w:val="16"/>
                    </w:rPr>
                    <w:t>6</w:t>
                  </w:r>
                </w:p>
              </w:txbxContent>
            </v:textbox>
            <w10:wrap type="none"/>
          </v:shape>
        </w:pict>
      </w:r>
      <w:r>
        <w:pict>
          <v:shape type="#_x0000_t202" style="position:absolute;margin-left:377.057pt;margin-top:96.3818pt;width:10.025pt;height:30.6336pt;mso-position-horizontal-relative:page;mso-position-vertical-relative:paragraph;z-index:-2549" filled="f" stroked="f">
            <v:textbox inset="0,0,0,0" style="layout-flow:vertical;mso-layout-flow-alt:bottom-to-top">
              <w:txbxContent>
                <w:p>
                  <w:pPr>
                    <w:rPr>
                      <w:rFonts w:cs="Arial Narrow" w:hAnsi="Arial Narrow" w:eastAsia="Arial Narrow" w:ascii="Arial Narrow"/>
                      <w:sz w:val="16"/>
                      <w:szCs w:val="16"/>
                    </w:rPr>
                    <w:jc w:val="left"/>
                    <w:spacing w:before="1"/>
                    <w:ind w:left="20" w:right="-24"/>
                  </w:pPr>
                  <w:r>
                    <w:rPr>
                      <w:rFonts w:cs="Arial Narrow" w:hAnsi="Arial Narrow" w:eastAsia="Arial Narrow" w:ascii="Arial Narrow"/>
                      <w:spacing w:val="-3"/>
                      <w:w w:val="100"/>
                      <w:sz w:val="16"/>
                      <w:szCs w:val="16"/>
                    </w:rPr>
                    <w:t>3</w:t>
                  </w:r>
                  <w:r>
                    <w:rPr>
                      <w:rFonts w:cs="Arial Narrow" w:hAnsi="Arial Narrow" w:eastAsia="Arial Narrow" w:ascii="Arial Narrow"/>
                      <w:spacing w:val="3"/>
                      <w:w w:val="100"/>
                      <w:sz w:val="16"/>
                      <w:szCs w:val="16"/>
                    </w:rPr>
                    <w:t>,</w:t>
                  </w:r>
                  <w:r>
                    <w:rPr>
                      <w:rFonts w:cs="Arial Narrow" w:hAnsi="Arial Narrow" w:eastAsia="Arial Narrow" w:ascii="Arial Narrow"/>
                      <w:spacing w:val="-3"/>
                      <w:w w:val="100"/>
                      <w:sz w:val="16"/>
                      <w:szCs w:val="16"/>
                    </w:rPr>
                    <w:t>3</w:t>
                  </w:r>
                  <w:r>
                    <w:rPr>
                      <w:rFonts w:cs="Arial Narrow" w:hAnsi="Arial Narrow" w:eastAsia="Arial Narrow" w:ascii="Arial Narrow"/>
                      <w:spacing w:val="-3"/>
                      <w:w w:val="100"/>
                      <w:sz w:val="16"/>
                      <w:szCs w:val="16"/>
                    </w:rPr>
                    <w:t>2</w:t>
                  </w:r>
                  <w:r>
                    <w:rPr>
                      <w:rFonts w:cs="Arial Narrow" w:hAnsi="Arial Narrow" w:eastAsia="Arial Narrow" w:ascii="Arial Narrow"/>
                      <w:spacing w:val="-3"/>
                      <w:w w:val="100"/>
                      <w:sz w:val="16"/>
                      <w:szCs w:val="16"/>
                    </w:rPr>
                    <w:t>3</w:t>
                  </w:r>
                  <w:r>
                    <w:rPr>
                      <w:rFonts w:cs="Arial Narrow" w:hAnsi="Arial Narrow" w:eastAsia="Arial Narrow" w:ascii="Arial Narrow"/>
                      <w:spacing w:val="3"/>
                      <w:w w:val="100"/>
                      <w:sz w:val="16"/>
                      <w:szCs w:val="16"/>
                    </w:rPr>
                    <w:t>,</w:t>
                  </w:r>
                  <w:r>
                    <w:rPr>
                      <w:rFonts w:cs="Arial Narrow" w:hAnsi="Arial Narrow" w:eastAsia="Arial Narrow" w:ascii="Arial Narrow"/>
                      <w:spacing w:val="-3"/>
                      <w:w w:val="100"/>
                      <w:sz w:val="16"/>
                      <w:szCs w:val="16"/>
                    </w:rPr>
                    <w:t>3</w:t>
                  </w:r>
                  <w:r>
                    <w:rPr>
                      <w:rFonts w:cs="Arial Narrow" w:hAnsi="Arial Narrow" w:eastAsia="Arial Narrow" w:ascii="Arial Narrow"/>
                      <w:spacing w:val="-3"/>
                      <w:w w:val="100"/>
                      <w:sz w:val="16"/>
                      <w:szCs w:val="16"/>
                    </w:rPr>
                    <w:t>9</w:t>
                  </w:r>
                  <w:r>
                    <w:rPr>
                      <w:rFonts w:cs="Arial Narrow" w:hAnsi="Arial Narrow" w:eastAsia="Arial Narrow" w:ascii="Arial Narrow"/>
                      <w:spacing w:val="0"/>
                      <w:w w:val="100"/>
                      <w:sz w:val="16"/>
                      <w:szCs w:val="16"/>
                    </w:rPr>
                    <w:t>1</w:t>
                  </w:r>
                </w:p>
              </w:txbxContent>
            </v:textbox>
            <w10:wrap type="none"/>
          </v:shape>
        </w:pict>
      </w:r>
      <w:r>
        <w:pict>
          <v:shape type="#_x0000_t202" style="position:absolute;margin-left:409.077pt;margin-top:96.657pt;width:10pt;height:30.6084pt;mso-position-horizontal-relative:page;mso-position-vertical-relative:paragraph;z-index:-2548" filled="f" stroked="f">
            <v:textbox inset="0,0,0,0" style="layout-flow:vertical;mso-layout-flow-alt:bottom-to-top">
              <w:txbxContent>
                <w:p>
                  <w:pPr>
                    <w:rPr>
                      <w:rFonts w:cs="Arial Narrow" w:hAnsi="Arial Narrow" w:eastAsia="Arial Narrow" w:ascii="Arial Narrow"/>
                      <w:sz w:val="16"/>
                      <w:szCs w:val="16"/>
                    </w:rPr>
                    <w:jc w:val="left"/>
                    <w:ind w:left="20" w:right="-24"/>
                  </w:pPr>
                  <w:r>
                    <w:rPr>
                      <w:rFonts w:cs="Arial Narrow" w:hAnsi="Arial Narrow" w:eastAsia="Arial Narrow" w:ascii="Arial Narrow"/>
                      <w:spacing w:val="-3"/>
                      <w:w w:val="100"/>
                      <w:sz w:val="16"/>
                      <w:szCs w:val="16"/>
                    </w:rPr>
                    <w:t>2</w:t>
                  </w:r>
                  <w:r>
                    <w:rPr>
                      <w:rFonts w:cs="Arial Narrow" w:hAnsi="Arial Narrow" w:eastAsia="Arial Narrow" w:ascii="Arial Narrow"/>
                      <w:spacing w:val="3"/>
                      <w:w w:val="100"/>
                      <w:sz w:val="16"/>
                      <w:szCs w:val="16"/>
                    </w:rPr>
                    <w:t>,</w:t>
                  </w:r>
                  <w:r>
                    <w:rPr>
                      <w:rFonts w:cs="Arial Narrow" w:hAnsi="Arial Narrow" w:eastAsia="Arial Narrow" w:ascii="Arial Narrow"/>
                      <w:spacing w:val="-3"/>
                      <w:w w:val="100"/>
                      <w:sz w:val="16"/>
                      <w:szCs w:val="16"/>
                    </w:rPr>
                    <w:t>9</w:t>
                  </w:r>
                  <w:r>
                    <w:rPr>
                      <w:rFonts w:cs="Arial Narrow" w:hAnsi="Arial Narrow" w:eastAsia="Arial Narrow" w:ascii="Arial Narrow"/>
                      <w:spacing w:val="-3"/>
                      <w:w w:val="100"/>
                      <w:sz w:val="16"/>
                      <w:szCs w:val="16"/>
                    </w:rPr>
                    <w:t>1</w:t>
                  </w:r>
                  <w:r>
                    <w:rPr>
                      <w:rFonts w:cs="Arial Narrow" w:hAnsi="Arial Narrow" w:eastAsia="Arial Narrow" w:ascii="Arial Narrow"/>
                      <w:spacing w:val="-3"/>
                      <w:w w:val="100"/>
                      <w:sz w:val="16"/>
                      <w:szCs w:val="16"/>
                    </w:rPr>
                    <w:t>4</w:t>
                  </w:r>
                  <w:r>
                    <w:rPr>
                      <w:rFonts w:cs="Arial Narrow" w:hAnsi="Arial Narrow" w:eastAsia="Arial Narrow" w:ascii="Arial Narrow"/>
                      <w:spacing w:val="3"/>
                      <w:w w:val="100"/>
                      <w:sz w:val="16"/>
                      <w:szCs w:val="16"/>
                    </w:rPr>
                    <w:t>,</w:t>
                  </w:r>
                  <w:r>
                    <w:rPr>
                      <w:rFonts w:cs="Arial Narrow" w:hAnsi="Arial Narrow" w:eastAsia="Arial Narrow" w:ascii="Arial Narrow"/>
                      <w:spacing w:val="-3"/>
                      <w:w w:val="100"/>
                      <w:sz w:val="16"/>
                      <w:szCs w:val="16"/>
                    </w:rPr>
                    <w:t>2</w:t>
                  </w:r>
                  <w:r>
                    <w:rPr>
                      <w:rFonts w:cs="Arial Narrow" w:hAnsi="Arial Narrow" w:eastAsia="Arial Narrow" w:ascii="Arial Narrow"/>
                      <w:spacing w:val="-3"/>
                      <w:w w:val="100"/>
                      <w:sz w:val="16"/>
                      <w:szCs w:val="16"/>
                    </w:rPr>
                    <w:t>0</w:t>
                  </w:r>
                  <w:r>
                    <w:rPr>
                      <w:rFonts w:cs="Arial Narrow" w:hAnsi="Arial Narrow" w:eastAsia="Arial Narrow" w:ascii="Arial Narrow"/>
                      <w:spacing w:val="0"/>
                      <w:w w:val="100"/>
                      <w:sz w:val="16"/>
                      <w:szCs w:val="16"/>
                    </w:rPr>
                    <w:t>8</w:t>
                  </w:r>
                </w:p>
              </w:txbxContent>
            </v:textbox>
            <w10:wrap type="none"/>
          </v:shape>
        </w:pict>
      </w:r>
      <w:r>
        <w:pict>
          <v:shape type="#_x0000_t202" style="position:absolute;margin-left:441.107pt;margin-top:97.297pt;width:10pt;height:30.6084pt;mso-position-horizontal-relative:page;mso-position-vertical-relative:paragraph;z-index:-2547" filled="f" stroked="f">
            <v:textbox inset="0,0,0,0" style="layout-flow:vertical;mso-layout-flow-alt:bottom-to-top">
              <w:txbxContent>
                <w:p>
                  <w:pPr>
                    <w:rPr>
                      <w:rFonts w:cs="Arial Narrow" w:hAnsi="Arial Narrow" w:eastAsia="Arial Narrow" w:ascii="Arial Narrow"/>
                      <w:sz w:val="16"/>
                      <w:szCs w:val="16"/>
                    </w:rPr>
                    <w:jc w:val="left"/>
                    <w:ind w:left="20" w:right="-24"/>
                  </w:pPr>
                  <w:r>
                    <w:rPr>
                      <w:rFonts w:cs="Arial Narrow" w:hAnsi="Arial Narrow" w:eastAsia="Arial Narrow" w:ascii="Arial Narrow"/>
                      <w:spacing w:val="-3"/>
                      <w:w w:val="100"/>
                      <w:sz w:val="16"/>
                      <w:szCs w:val="16"/>
                    </w:rPr>
                    <w:t>1</w:t>
                  </w:r>
                  <w:r>
                    <w:rPr>
                      <w:rFonts w:cs="Arial Narrow" w:hAnsi="Arial Narrow" w:eastAsia="Arial Narrow" w:ascii="Arial Narrow"/>
                      <w:spacing w:val="3"/>
                      <w:w w:val="100"/>
                      <w:sz w:val="16"/>
                      <w:szCs w:val="16"/>
                    </w:rPr>
                    <w:t>,</w:t>
                  </w:r>
                  <w:r>
                    <w:rPr>
                      <w:rFonts w:cs="Arial Narrow" w:hAnsi="Arial Narrow" w:eastAsia="Arial Narrow" w:ascii="Arial Narrow"/>
                      <w:spacing w:val="-3"/>
                      <w:w w:val="100"/>
                      <w:sz w:val="16"/>
                      <w:szCs w:val="16"/>
                    </w:rPr>
                    <w:t>8</w:t>
                  </w:r>
                  <w:r>
                    <w:rPr>
                      <w:rFonts w:cs="Arial Narrow" w:hAnsi="Arial Narrow" w:eastAsia="Arial Narrow" w:ascii="Arial Narrow"/>
                      <w:spacing w:val="-3"/>
                      <w:w w:val="100"/>
                      <w:sz w:val="16"/>
                      <w:szCs w:val="16"/>
                    </w:rPr>
                    <w:t>3</w:t>
                  </w:r>
                  <w:r>
                    <w:rPr>
                      <w:rFonts w:cs="Arial Narrow" w:hAnsi="Arial Narrow" w:eastAsia="Arial Narrow" w:ascii="Arial Narrow"/>
                      <w:spacing w:val="-3"/>
                      <w:w w:val="100"/>
                      <w:sz w:val="16"/>
                      <w:szCs w:val="16"/>
                    </w:rPr>
                    <w:t>6</w:t>
                  </w:r>
                  <w:r>
                    <w:rPr>
                      <w:rFonts w:cs="Arial Narrow" w:hAnsi="Arial Narrow" w:eastAsia="Arial Narrow" w:ascii="Arial Narrow"/>
                      <w:spacing w:val="3"/>
                      <w:w w:val="100"/>
                      <w:sz w:val="16"/>
                      <w:szCs w:val="16"/>
                    </w:rPr>
                    <w:t>,</w:t>
                  </w:r>
                  <w:r>
                    <w:rPr>
                      <w:rFonts w:cs="Arial Narrow" w:hAnsi="Arial Narrow" w:eastAsia="Arial Narrow" w:ascii="Arial Narrow"/>
                      <w:spacing w:val="-3"/>
                      <w:w w:val="100"/>
                      <w:sz w:val="16"/>
                      <w:szCs w:val="16"/>
                    </w:rPr>
                    <w:t>8</w:t>
                  </w:r>
                  <w:r>
                    <w:rPr>
                      <w:rFonts w:cs="Arial Narrow" w:hAnsi="Arial Narrow" w:eastAsia="Arial Narrow" w:ascii="Arial Narrow"/>
                      <w:spacing w:val="-3"/>
                      <w:w w:val="100"/>
                      <w:sz w:val="16"/>
                      <w:szCs w:val="16"/>
                    </w:rPr>
                    <w:t>5</w:t>
                  </w:r>
                  <w:r>
                    <w:rPr>
                      <w:rFonts w:cs="Arial Narrow" w:hAnsi="Arial Narrow" w:eastAsia="Arial Narrow" w:ascii="Arial Narrow"/>
                      <w:spacing w:val="0"/>
                      <w:w w:val="100"/>
                      <w:sz w:val="16"/>
                      <w:szCs w:val="16"/>
                    </w:rPr>
                    <w:t>5</w:t>
                  </w:r>
                </w:p>
              </w:txbxContent>
            </v:textbox>
            <w10:wrap type="none"/>
          </v:shape>
        </w:pict>
      </w:r>
      <w:r>
        <w:pict>
          <v:shape type="#_x0000_t202" style="position:absolute;margin-left:473.107pt;margin-top:97.697pt;width:10pt;height:30.6084pt;mso-position-horizontal-relative:page;mso-position-vertical-relative:paragraph;z-index:-2546" filled="f" stroked="f">
            <v:textbox inset="0,0,0,0" style="layout-flow:vertical;mso-layout-flow-alt:bottom-to-top">
              <w:txbxContent>
                <w:p>
                  <w:pPr>
                    <w:rPr>
                      <w:rFonts w:cs="Arial Narrow" w:hAnsi="Arial Narrow" w:eastAsia="Arial Narrow" w:ascii="Arial Narrow"/>
                      <w:sz w:val="16"/>
                      <w:szCs w:val="16"/>
                    </w:rPr>
                    <w:jc w:val="left"/>
                    <w:ind w:left="20" w:right="-24"/>
                  </w:pPr>
                  <w:r>
                    <w:rPr>
                      <w:rFonts w:cs="Arial Narrow" w:hAnsi="Arial Narrow" w:eastAsia="Arial Narrow" w:ascii="Arial Narrow"/>
                      <w:spacing w:val="-3"/>
                      <w:w w:val="100"/>
                      <w:sz w:val="16"/>
                      <w:szCs w:val="16"/>
                    </w:rPr>
                    <w:t>1</w:t>
                  </w:r>
                  <w:r>
                    <w:rPr>
                      <w:rFonts w:cs="Arial Narrow" w:hAnsi="Arial Narrow" w:eastAsia="Arial Narrow" w:ascii="Arial Narrow"/>
                      <w:spacing w:val="3"/>
                      <w:w w:val="100"/>
                      <w:sz w:val="16"/>
                      <w:szCs w:val="16"/>
                    </w:rPr>
                    <w:t>,</w:t>
                  </w:r>
                  <w:r>
                    <w:rPr>
                      <w:rFonts w:cs="Arial Narrow" w:hAnsi="Arial Narrow" w:eastAsia="Arial Narrow" w:ascii="Arial Narrow"/>
                      <w:spacing w:val="-3"/>
                      <w:w w:val="100"/>
                      <w:sz w:val="16"/>
                      <w:szCs w:val="16"/>
                    </w:rPr>
                    <w:t>1</w:t>
                  </w:r>
                  <w:r>
                    <w:rPr>
                      <w:rFonts w:cs="Arial Narrow" w:hAnsi="Arial Narrow" w:eastAsia="Arial Narrow" w:ascii="Arial Narrow"/>
                      <w:spacing w:val="-3"/>
                      <w:w w:val="100"/>
                      <w:sz w:val="16"/>
                      <w:szCs w:val="16"/>
                    </w:rPr>
                    <w:t>8</w:t>
                  </w:r>
                  <w:r>
                    <w:rPr>
                      <w:rFonts w:cs="Arial Narrow" w:hAnsi="Arial Narrow" w:eastAsia="Arial Narrow" w:ascii="Arial Narrow"/>
                      <w:spacing w:val="-3"/>
                      <w:w w:val="100"/>
                      <w:sz w:val="16"/>
                      <w:szCs w:val="16"/>
                    </w:rPr>
                    <w:t>9</w:t>
                  </w:r>
                  <w:r>
                    <w:rPr>
                      <w:rFonts w:cs="Arial Narrow" w:hAnsi="Arial Narrow" w:eastAsia="Arial Narrow" w:ascii="Arial Narrow"/>
                      <w:spacing w:val="3"/>
                      <w:w w:val="100"/>
                      <w:sz w:val="16"/>
                      <w:szCs w:val="16"/>
                    </w:rPr>
                    <w:t>,</w:t>
                  </w:r>
                  <w:r>
                    <w:rPr>
                      <w:rFonts w:cs="Arial Narrow" w:hAnsi="Arial Narrow" w:eastAsia="Arial Narrow" w:ascii="Arial Narrow"/>
                      <w:spacing w:val="-3"/>
                      <w:w w:val="100"/>
                      <w:sz w:val="16"/>
                      <w:szCs w:val="16"/>
                    </w:rPr>
                    <w:t>0</w:t>
                  </w:r>
                  <w:r>
                    <w:rPr>
                      <w:rFonts w:cs="Arial Narrow" w:hAnsi="Arial Narrow" w:eastAsia="Arial Narrow" w:ascii="Arial Narrow"/>
                      <w:spacing w:val="-3"/>
                      <w:w w:val="100"/>
                      <w:sz w:val="16"/>
                      <w:szCs w:val="16"/>
                    </w:rPr>
                    <w:t>0</w:t>
                  </w:r>
                  <w:r>
                    <w:rPr>
                      <w:rFonts w:cs="Arial Narrow" w:hAnsi="Arial Narrow" w:eastAsia="Arial Narrow" w:ascii="Arial Narrow"/>
                      <w:spacing w:val="0"/>
                      <w:w w:val="100"/>
                      <w:sz w:val="16"/>
                      <w:szCs w:val="16"/>
                    </w:rPr>
                    <w:t>9</w:t>
                  </w:r>
                </w:p>
              </w:txbxContent>
            </v:textbox>
            <w10:wrap type="none"/>
          </v:shape>
        </w:pict>
      </w:r>
      <w:r>
        <w:rPr>
          <w:rFonts w:cs="Arial Narrow" w:hAnsi="Arial Narrow" w:eastAsia="Arial Narrow" w:ascii="Arial Narrow"/>
          <w:b/>
          <w:position w:val="-1"/>
          <w:sz w:val="20"/>
          <w:szCs w:val="20"/>
        </w:rPr>
        <w:t>U</w:t>
      </w:r>
      <w:r>
        <w:rPr>
          <w:rFonts w:cs="Arial Narrow" w:hAnsi="Arial Narrow" w:eastAsia="Arial Narrow" w:ascii="Arial Narrow"/>
          <w:b/>
          <w:spacing w:val="-24"/>
          <w:position w:val="-1"/>
          <w:sz w:val="20"/>
          <w:szCs w:val="20"/>
        </w:rPr>
        <w:t> </w:t>
      </w:r>
      <w:r>
        <w:rPr>
          <w:rFonts w:cs="Arial Narrow" w:hAnsi="Arial Narrow" w:eastAsia="Arial Narrow" w:ascii="Arial Narrow"/>
          <w:b/>
          <w:spacing w:val="0"/>
          <w:position w:val="-1"/>
          <w:sz w:val="20"/>
          <w:szCs w:val="20"/>
        </w:rPr>
        <w:t>G</w:t>
      </w:r>
      <w:r>
        <w:rPr>
          <w:rFonts w:cs="Arial Narrow" w:hAnsi="Arial Narrow" w:eastAsia="Arial Narrow" w:ascii="Arial Narrow"/>
          <w:b/>
          <w:spacing w:val="-23"/>
          <w:position w:val="-1"/>
          <w:sz w:val="20"/>
          <w:szCs w:val="20"/>
        </w:rPr>
        <w:t> </w:t>
      </w:r>
      <w:r>
        <w:rPr>
          <w:rFonts w:cs="Arial Narrow" w:hAnsi="Arial Narrow" w:eastAsia="Arial Narrow" w:ascii="Arial Narrow"/>
          <w:b/>
          <w:spacing w:val="12"/>
          <w:position w:val="-1"/>
          <w:sz w:val="20"/>
          <w:szCs w:val="20"/>
        </w:rPr>
        <w:t>A</w:t>
      </w:r>
      <w:r>
        <w:rPr>
          <w:rFonts w:cs="Arial Narrow" w:hAnsi="Arial Narrow" w:eastAsia="Arial Narrow" w:ascii="Arial Narrow"/>
          <w:b/>
          <w:spacing w:val="0"/>
          <w:position w:val="-1"/>
          <w:sz w:val="20"/>
          <w:szCs w:val="20"/>
        </w:rPr>
        <w:t>N</w:t>
      </w:r>
      <w:r>
        <w:rPr>
          <w:rFonts w:cs="Arial Narrow" w:hAnsi="Arial Narrow" w:eastAsia="Arial Narrow" w:ascii="Arial Narrow"/>
          <w:b/>
          <w:spacing w:val="-24"/>
          <w:position w:val="-1"/>
          <w:sz w:val="20"/>
          <w:szCs w:val="20"/>
        </w:rPr>
        <w:t> </w:t>
      </w:r>
      <w:r>
        <w:rPr>
          <w:rFonts w:cs="Arial Narrow" w:hAnsi="Arial Narrow" w:eastAsia="Arial Narrow" w:ascii="Arial Narrow"/>
          <w:b/>
          <w:spacing w:val="0"/>
          <w:position w:val="-1"/>
          <w:sz w:val="20"/>
          <w:szCs w:val="20"/>
        </w:rPr>
        <w:t>D</w:t>
      </w:r>
      <w:r>
        <w:rPr>
          <w:rFonts w:cs="Arial Narrow" w:hAnsi="Arial Narrow" w:eastAsia="Arial Narrow" w:ascii="Arial Narrow"/>
          <w:b/>
          <w:spacing w:val="-24"/>
          <w:position w:val="-1"/>
          <w:sz w:val="20"/>
          <w:szCs w:val="20"/>
        </w:rPr>
        <w:t> </w:t>
      </w:r>
      <w:r>
        <w:rPr>
          <w:rFonts w:cs="Arial Narrow" w:hAnsi="Arial Narrow" w:eastAsia="Arial Narrow" w:ascii="Arial Narrow"/>
          <w:b/>
          <w:spacing w:val="0"/>
          <w:w w:val="100"/>
          <w:position w:val="-1"/>
          <w:sz w:val="20"/>
          <w:szCs w:val="20"/>
        </w:rPr>
        <w:t>A</w:t>
      </w:r>
      <w:r>
        <w:rPr>
          <w:rFonts w:cs="Arial Narrow" w:hAnsi="Arial Narrow" w:eastAsia="Arial Narrow" w:ascii="Arial Narrow"/>
          <w:b/>
          <w:spacing w:val="0"/>
          <w:w w:val="100"/>
          <w:position w:val="-1"/>
          <w:sz w:val="20"/>
          <w:szCs w:val="20"/>
        </w:rPr>
        <w:t> </w:t>
      </w:r>
      <w:r>
        <w:rPr>
          <w:rFonts w:cs="Arial Narrow" w:hAnsi="Arial Narrow" w:eastAsia="Arial Narrow" w:ascii="Arial Narrow"/>
          <w:b/>
          <w:spacing w:val="21"/>
          <w:w w:val="100"/>
          <w:position w:val="-1"/>
          <w:sz w:val="20"/>
          <w:szCs w:val="20"/>
        </w:rPr>
        <w:t> </w:t>
      </w:r>
      <w:r>
        <w:rPr>
          <w:rFonts w:cs="Arial Narrow" w:hAnsi="Arial Narrow" w:eastAsia="Arial Narrow" w:ascii="Arial Narrow"/>
          <w:b/>
          <w:spacing w:val="0"/>
          <w:w w:val="100"/>
          <w:position w:val="-1"/>
          <w:sz w:val="20"/>
          <w:szCs w:val="20"/>
        </w:rPr>
        <w:t>P</w:t>
      </w:r>
      <w:r>
        <w:rPr>
          <w:rFonts w:cs="Arial Narrow" w:hAnsi="Arial Narrow" w:eastAsia="Arial Narrow" w:ascii="Arial Narrow"/>
          <w:b/>
          <w:spacing w:val="-25"/>
          <w:w w:val="100"/>
          <w:position w:val="-1"/>
          <w:sz w:val="20"/>
          <w:szCs w:val="20"/>
        </w:rPr>
        <w:t> </w:t>
      </w:r>
      <w:r>
        <w:rPr>
          <w:rFonts w:cs="Arial Narrow" w:hAnsi="Arial Narrow" w:eastAsia="Arial Narrow" w:ascii="Arial Narrow"/>
          <w:b/>
          <w:spacing w:val="12"/>
          <w:w w:val="100"/>
          <w:position w:val="-1"/>
          <w:sz w:val="20"/>
          <w:szCs w:val="20"/>
        </w:rPr>
        <w:t>A</w:t>
      </w:r>
      <w:r>
        <w:rPr>
          <w:rFonts w:cs="Arial Narrow" w:hAnsi="Arial Narrow" w:eastAsia="Arial Narrow" w:ascii="Arial Narrow"/>
          <w:b/>
          <w:spacing w:val="0"/>
          <w:w w:val="100"/>
          <w:position w:val="-1"/>
          <w:sz w:val="20"/>
          <w:szCs w:val="20"/>
        </w:rPr>
        <w:t>S</w:t>
      </w:r>
      <w:r>
        <w:rPr>
          <w:rFonts w:cs="Arial Narrow" w:hAnsi="Arial Narrow" w:eastAsia="Arial Narrow" w:ascii="Arial Narrow"/>
          <w:b/>
          <w:spacing w:val="-25"/>
          <w:w w:val="100"/>
          <w:position w:val="-1"/>
          <w:sz w:val="20"/>
          <w:szCs w:val="20"/>
        </w:rPr>
        <w:t> </w:t>
      </w:r>
      <w:r>
        <w:rPr>
          <w:rFonts w:cs="Arial Narrow" w:hAnsi="Arial Narrow" w:eastAsia="Arial Narrow" w:ascii="Arial Narrow"/>
          <w:b/>
          <w:spacing w:val="0"/>
          <w:w w:val="100"/>
          <w:position w:val="-1"/>
          <w:sz w:val="20"/>
          <w:szCs w:val="20"/>
        </w:rPr>
        <w:t>S</w:t>
      </w:r>
      <w:r>
        <w:rPr>
          <w:rFonts w:cs="Arial Narrow" w:hAnsi="Arial Narrow" w:eastAsia="Arial Narrow" w:ascii="Arial Narrow"/>
          <w:b/>
          <w:spacing w:val="-25"/>
          <w:w w:val="100"/>
          <w:position w:val="-1"/>
          <w:sz w:val="20"/>
          <w:szCs w:val="20"/>
        </w:rPr>
        <w:t> </w:t>
      </w:r>
      <w:r>
        <w:rPr>
          <w:rFonts w:cs="Arial Narrow" w:hAnsi="Arial Narrow" w:eastAsia="Arial Narrow" w:ascii="Arial Narrow"/>
          <w:b/>
          <w:spacing w:val="0"/>
          <w:w w:val="100"/>
          <w:position w:val="-1"/>
          <w:sz w:val="20"/>
          <w:szCs w:val="20"/>
        </w:rPr>
        <w:t>E</w:t>
      </w:r>
      <w:r>
        <w:rPr>
          <w:rFonts w:cs="Arial Narrow" w:hAnsi="Arial Narrow" w:eastAsia="Arial Narrow" w:ascii="Arial Narrow"/>
          <w:b/>
          <w:spacing w:val="-25"/>
          <w:w w:val="100"/>
          <w:position w:val="-1"/>
          <w:sz w:val="20"/>
          <w:szCs w:val="20"/>
        </w:rPr>
        <w:t> </w:t>
      </w:r>
      <w:r>
        <w:rPr>
          <w:rFonts w:cs="Arial Narrow" w:hAnsi="Arial Narrow" w:eastAsia="Arial Narrow" w:ascii="Arial Narrow"/>
          <w:b/>
          <w:spacing w:val="0"/>
          <w:w w:val="100"/>
          <w:position w:val="-1"/>
          <w:sz w:val="20"/>
          <w:szCs w:val="20"/>
        </w:rPr>
        <w:t>N</w:t>
      </w:r>
      <w:r>
        <w:rPr>
          <w:rFonts w:cs="Arial Narrow" w:hAnsi="Arial Narrow" w:eastAsia="Arial Narrow" w:ascii="Arial Narrow"/>
          <w:b/>
          <w:spacing w:val="-24"/>
          <w:w w:val="100"/>
          <w:position w:val="-1"/>
          <w:sz w:val="20"/>
          <w:szCs w:val="20"/>
        </w:rPr>
        <w:t> </w:t>
      </w:r>
      <w:r>
        <w:rPr>
          <w:rFonts w:cs="Arial Narrow" w:hAnsi="Arial Narrow" w:eastAsia="Arial Narrow" w:ascii="Arial Narrow"/>
          <w:b/>
          <w:spacing w:val="0"/>
          <w:w w:val="100"/>
          <w:position w:val="-1"/>
          <w:sz w:val="20"/>
          <w:szCs w:val="20"/>
        </w:rPr>
        <w:t>G</w:t>
      </w:r>
      <w:r>
        <w:rPr>
          <w:rFonts w:cs="Arial Narrow" w:hAnsi="Arial Narrow" w:eastAsia="Arial Narrow" w:ascii="Arial Narrow"/>
          <w:b/>
          <w:spacing w:val="-23"/>
          <w:w w:val="100"/>
          <w:position w:val="-1"/>
          <w:sz w:val="20"/>
          <w:szCs w:val="20"/>
        </w:rPr>
        <w:t> </w:t>
      </w:r>
      <w:r>
        <w:rPr>
          <w:rFonts w:cs="Arial Narrow" w:hAnsi="Arial Narrow" w:eastAsia="Arial Narrow" w:ascii="Arial Narrow"/>
          <w:b/>
          <w:spacing w:val="0"/>
          <w:w w:val="100"/>
          <w:position w:val="-1"/>
          <w:sz w:val="20"/>
          <w:szCs w:val="20"/>
        </w:rPr>
        <w:t>E</w:t>
      </w:r>
      <w:r>
        <w:rPr>
          <w:rFonts w:cs="Arial Narrow" w:hAnsi="Arial Narrow" w:eastAsia="Arial Narrow" w:ascii="Arial Narrow"/>
          <w:b/>
          <w:spacing w:val="-25"/>
          <w:w w:val="100"/>
          <w:position w:val="-1"/>
          <w:sz w:val="20"/>
          <w:szCs w:val="20"/>
        </w:rPr>
        <w:t> </w:t>
      </w:r>
      <w:r>
        <w:rPr>
          <w:rFonts w:cs="Arial Narrow" w:hAnsi="Arial Narrow" w:eastAsia="Arial Narrow" w:ascii="Arial Narrow"/>
          <w:b/>
          <w:spacing w:val="0"/>
          <w:w w:val="100"/>
          <w:position w:val="-1"/>
          <w:sz w:val="20"/>
          <w:szCs w:val="20"/>
        </w:rPr>
        <w:t>R</w:t>
      </w:r>
      <w:r>
        <w:rPr>
          <w:rFonts w:cs="Arial Narrow" w:hAnsi="Arial Narrow" w:eastAsia="Arial Narrow" w:ascii="Arial Narrow"/>
          <w:b/>
          <w:spacing w:val="0"/>
          <w:w w:val="100"/>
          <w:position w:val="-1"/>
          <w:sz w:val="20"/>
          <w:szCs w:val="20"/>
        </w:rPr>
        <w:t> </w:t>
      </w:r>
      <w:r>
        <w:rPr>
          <w:rFonts w:cs="Arial Narrow" w:hAnsi="Arial Narrow" w:eastAsia="Arial Narrow" w:ascii="Arial Narrow"/>
          <w:b/>
          <w:spacing w:val="41"/>
          <w:w w:val="100"/>
          <w:position w:val="-1"/>
          <w:sz w:val="20"/>
          <w:szCs w:val="20"/>
        </w:rPr>
        <w:t> </w:t>
      </w:r>
      <w:r>
        <w:rPr>
          <w:rFonts w:cs="Arial Narrow" w:hAnsi="Arial Narrow" w:eastAsia="Arial Narrow" w:ascii="Arial Narrow"/>
          <w:b/>
          <w:spacing w:val="0"/>
          <w:w w:val="100"/>
          <w:position w:val="-1"/>
          <w:sz w:val="20"/>
          <w:szCs w:val="20"/>
        </w:rPr>
        <w:t>V</w:t>
      </w:r>
      <w:r>
        <w:rPr>
          <w:rFonts w:cs="Arial Narrow" w:hAnsi="Arial Narrow" w:eastAsia="Arial Narrow" w:ascii="Arial Narrow"/>
          <w:b/>
          <w:spacing w:val="-25"/>
          <w:w w:val="100"/>
          <w:position w:val="-1"/>
          <w:sz w:val="20"/>
          <w:szCs w:val="20"/>
        </w:rPr>
        <w:t> </w:t>
      </w:r>
      <w:r>
        <w:rPr>
          <w:rFonts w:cs="Arial Narrow" w:hAnsi="Arial Narrow" w:eastAsia="Arial Narrow" w:ascii="Arial Narrow"/>
          <w:b/>
          <w:spacing w:val="0"/>
          <w:w w:val="100"/>
          <w:position w:val="-1"/>
          <w:sz w:val="20"/>
          <w:szCs w:val="20"/>
        </w:rPr>
        <w:t>E</w:t>
      </w:r>
      <w:r>
        <w:rPr>
          <w:rFonts w:cs="Arial Narrow" w:hAnsi="Arial Narrow" w:eastAsia="Arial Narrow" w:ascii="Arial Narrow"/>
          <w:b/>
          <w:spacing w:val="-25"/>
          <w:w w:val="100"/>
          <w:position w:val="-1"/>
          <w:sz w:val="20"/>
          <w:szCs w:val="20"/>
        </w:rPr>
        <w:t> </w:t>
      </w:r>
      <w:r>
        <w:rPr>
          <w:rFonts w:cs="Arial Narrow" w:hAnsi="Arial Narrow" w:eastAsia="Arial Narrow" w:ascii="Arial Narrow"/>
          <w:b/>
          <w:spacing w:val="0"/>
          <w:w w:val="100"/>
          <w:position w:val="-1"/>
          <w:sz w:val="20"/>
          <w:szCs w:val="20"/>
        </w:rPr>
        <w:t>H</w:t>
      </w:r>
      <w:r>
        <w:rPr>
          <w:rFonts w:cs="Arial Narrow" w:hAnsi="Arial Narrow" w:eastAsia="Arial Narrow" w:ascii="Arial Narrow"/>
          <w:b/>
          <w:spacing w:val="-24"/>
          <w:w w:val="100"/>
          <w:position w:val="-1"/>
          <w:sz w:val="20"/>
          <w:szCs w:val="20"/>
        </w:rPr>
        <w:t> </w:t>
      </w:r>
      <w:r>
        <w:rPr>
          <w:rFonts w:cs="Arial Narrow" w:hAnsi="Arial Narrow" w:eastAsia="Arial Narrow" w:ascii="Arial Narrow"/>
          <w:b/>
          <w:spacing w:val="14"/>
          <w:w w:val="100"/>
          <w:position w:val="-1"/>
          <w:sz w:val="20"/>
          <w:szCs w:val="20"/>
        </w:rPr>
        <w:t>I</w:t>
      </w:r>
      <w:r>
        <w:rPr>
          <w:rFonts w:cs="Arial Narrow" w:hAnsi="Arial Narrow" w:eastAsia="Arial Narrow" w:ascii="Arial Narrow"/>
          <w:b/>
          <w:spacing w:val="0"/>
          <w:w w:val="100"/>
          <w:position w:val="-1"/>
          <w:sz w:val="20"/>
          <w:szCs w:val="20"/>
        </w:rPr>
        <w:t>C</w:t>
      </w:r>
      <w:r>
        <w:rPr>
          <w:rFonts w:cs="Arial Narrow" w:hAnsi="Arial Narrow" w:eastAsia="Arial Narrow" w:ascii="Arial Narrow"/>
          <w:b/>
          <w:spacing w:val="-24"/>
          <w:w w:val="100"/>
          <w:position w:val="-1"/>
          <w:sz w:val="20"/>
          <w:szCs w:val="20"/>
        </w:rPr>
        <w:t> </w:t>
      </w:r>
      <w:r>
        <w:rPr>
          <w:rFonts w:cs="Arial Narrow" w:hAnsi="Arial Narrow" w:eastAsia="Arial Narrow" w:ascii="Arial Narrow"/>
          <w:b/>
          <w:spacing w:val="0"/>
          <w:w w:val="100"/>
          <w:position w:val="-1"/>
          <w:sz w:val="20"/>
          <w:szCs w:val="20"/>
        </w:rPr>
        <w:t>L</w:t>
      </w:r>
      <w:r>
        <w:rPr>
          <w:rFonts w:cs="Arial Narrow" w:hAnsi="Arial Narrow" w:eastAsia="Arial Narrow" w:ascii="Arial Narrow"/>
          <w:b/>
          <w:spacing w:val="-25"/>
          <w:w w:val="100"/>
          <w:position w:val="-1"/>
          <w:sz w:val="20"/>
          <w:szCs w:val="20"/>
        </w:rPr>
        <w:t> </w:t>
      </w:r>
      <w:r>
        <w:rPr>
          <w:rFonts w:cs="Arial Narrow" w:hAnsi="Arial Narrow" w:eastAsia="Arial Narrow" w:ascii="Arial Narrow"/>
          <w:b/>
          <w:spacing w:val="0"/>
          <w:w w:val="100"/>
          <w:position w:val="-1"/>
          <w:sz w:val="20"/>
          <w:szCs w:val="20"/>
        </w:rPr>
        <w:t>E</w:t>
      </w:r>
      <w:r>
        <w:rPr>
          <w:rFonts w:cs="Arial Narrow" w:hAnsi="Arial Narrow" w:eastAsia="Arial Narrow" w:ascii="Arial Narrow"/>
          <w:b/>
          <w:spacing w:val="0"/>
          <w:w w:val="100"/>
          <w:position w:val="-1"/>
          <w:sz w:val="20"/>
          <w:szCs w:val="20"/>
        </w:rPr>
        <w:t> </w:t>
      </w:r>
      <w:r>
        <w:rPr>
          <w:rFonts w:cs="Arial Narrow" w:hAnsi="Arial Narrow" w:eastAsia="Arial Narrow" w:ascii="Arial Narrow"/>
          <w:b/>
          <w:spacing w:val="30"/>
          <w:w w:val="100"/>
          <w:position w:val="-1"/>
          <w:sz w:val="20"/>
          <w:szCs w:val="20"/>
        </w:rPr>
        <w:t> </w:t>
      </w:r>
      <w:r>
        <w:rPr>
          <w:rFonts w:cs="Arial Narrow" w:hAnsi="Arial Narrow" w:eastAsia="Arial Narrow" w:ascii="Arial Narrow"/>
          <w:b/>
          <w:spacing w:val="0"/>
          <w:w w:val="100"/>
          <w:position w:val="-1"/>
          <w:sz w:val="20"/>
          <w:szCs w:val="20"/>
        </w:rPr>
        <w:t>&amp;</w:t>
      </w:r>
      <w:r>
        <w:rPr>
          <w:rFonts w:cs="Arial Narrow" w:hAnsi="Arial Narrow" w:eastAsia="Arial Narrow" w:ascii="Arial Narrow"/>
          <w:b/>
          <w:spacing w:val="0"/>
          <w:w w:val="100"/>
          <w:position w:val="-1"/>
          <w:sz w:val="20"/>
          <w:szCs w:val="20"/>
        </w:rPr>
        <w:t> </w:t>
      </w:r>
      <w:r>
        <w:rPr>
          <w:rFonts w:cs="Arial Narrow" w:hAnsi="Arial Narrow" w:eastAsia="Arial Narrow" w:ascii="Arial Narrow"/>
          <w:b/>
          <w:spacing w:val="0"/>
          <w:w w:val="100"/>
          <w:position w:val="-1"/>
          <w:sz w:val="20"/>
          <w:szCs w:val="20"/>
        </w:rPr>
        <w:t> </w:t>
      </w:r>
      <w:r>
        <w:rPr>
          <w:rFonts w:cs="Arial Narrow" w:hAnsi="Arial Narrow" w:eastAsia="Arial Narrow" w:ascii="Arial Narrow"/>
          <w:b/>
          <w:spacing w:val="0"/>
          <w:w w:val="100"/>
          <w:position w:val="-1"/>
          <w:sz w:val="20"/>
          <w:szCs w:val="20"/>
        </w:rPr>
        <w:t>T</w:t>
      </w:r>
      <w:r>
        <w:rPr>
          <w:rFonts w:cs="Arial Narrow" w:hAnsi="Arial Narrow" w:eastAsia="Arial Narrow" w:ascii="Arial Narrow"/>
          <w:b/>
          <w:spacing w:val="-25"/>
          <w:w w:val="100"/>
          <w:position w:val="-1"/>
          <w:sz w:val="20"/>
          <w:szCs w:val="20"/>
        </w:rPr>
        <w:t> </w:t>
      </w:r>
      <w:r>
        <w:rPr>
          <w:rFonts w:cs="Arial Narrow" w:hAnsi="Arial Narrow" w:eastAsia="Arial Narrow" w:ascii="Arial Narrow"/>
          <w:b/>
          <w:spacing w:val="0"/>
          <w:w w:val="100"/>
          <w:position w:val="-1"/>
          <w:sz w:val="20"/>
          <w:szCs w:val="20"/>
        </w:rPr>
        <w:t>R</w:t>
      </w:r>
      <w:r>
        <w:rPr>
          <w:rFonts w:cs="Arial Narrow" w:hAnsi="Arial Narrow" w:eastAsia="Arial Narrow" w:ascii="Arial Narrow"/>
          <w:b/>
          <w:spacing w:val="-24"/>
          <w:w w:val="100"/>
          <w:position w:val="-1"/>
          <w:sz w:val="20"/>
          <w:szCs w:val="20"/>
        </w:rPr>
        <w:t> </w:t>
      </w:r>
      <w:r>
        <w:rPr>
          <w:rFonts w:cs="Arial Narrow" w:hAnsi="Arial Narrow" w:eastAsia="Arial Narrow" w:ascii="Arial Narrow"/>
          <w:b/>
          <w:spacing w:val="0"/>
          <w:w w:val="100"/>
          <w:position w:val="-1"/>
          <w:sz w:val="20"/>
          <w:szCs w:val="20"/>
        </w:rPr>
        <w:t>U</w:t>
      </w:r>
      <w:r>
        <w:rPr>
          <w:rFonts w:cs="Arial Narrow" w:hAnsi="Arial Narrow" w:eastAsia="Arial Narrow" w:ascii="Arial Narrow"/>
          <w:b/>
          <w:spacing w:val="-24"/>
          <w:w w:val="100"/>
          <w:position w:val="-1"/>
          <w:sz w:val="20"/>
          <w:szCs w:val="20"/>
        </w:rPr>
        <w:t> </w:t>
      </w:r>
      <w:r>
        <w:rPr>
          <w:rFonts w:cs="Arial Narrow" w:hAnsi="Arial Narrow" w:eastAsia="Arial Narrow" w:ascii="Arial Narrow"/>
          <w:b/>
          <w:spacing w:val="0"/>
          <w:w w:val="100"/>
          <w:position w:val="-1"/>
          <w:sz w:val="20"/>
          <w:szCs w:val="20"/>
        </w:rPr>
        <w:t>C</w:t>
      </w:r>
      <w:r>
        <w:rPr>
          <w:rFonts w:cs="Arial Narrow" w:hAnsi="Arial Narrow" w:eastAsia="Arial Narrow" w:ascii="Arial Narrow"/>
          <w:b/>
          <w:spacing w:val="-24"/>
          <w:w w:val="100"/>
          <w:position w:val="-1"/>
          <w:sz w:val="20"/>
          <w:szCs w:val="20"/>
        </w:rPr>
        <w:t> </w:t>
      </w:r>
      <w:r>
        <w:rPr>
          <w:rFonts w:cs="Arial Narrow" w:hAnsi="Arial Narrow" w:eastAsia="Arial Narrow" w:ascii="Arial Narrow"/>
          <w:b/>
          <w:spacing w:val="0"/>
          <w:w w:val="100"/>
          <w:position w:val="-1"/>
          <w:sz w:val="20"/>
          <w:szCs w:val="20"/>
        </w:rPr>
        <w:t>K</w:t>
      </w:r>
      <w:r>
        <w:rPr>
          <w:rFonts w:cs="Arial Narrow" w:hAnsi="Arial Narrow" w:eastAsia="Arial Narrow" w:ascii="Arial Narrow"/>
          <w:b/>
          <w:spacing w:val="-24"/>
          <w:w w:val="100"/>
          <w:position w:val="-1"/>
          <w:sz w:val="20"/>
          <w:szCs w:val="20"/>
        </w:rPr>
        <w:t> </w:t>
      </w:r>
      <w:r>
        <w:rPr>
          <w:rFonts w:cs="Arial Narrow" w:hAnsi="Arial Narrow" w:eastAsia="Arial Narrow" w:ascii="Arial Narrow"/>
          <w:b/>
          <w:spacing w:val="0"/>
          <w:w w:val="100"/>
          <w:position w:val="-1"/>
          <w:sz w:val="20"/>
          <w:szCs w:val="20"/>
        </w:rPr>
        <w:t>S</w:t>
      </w:r>
      <w:r>
        <w:rPr>
          <w:rFonts w:cs="Arial Narrow" w:hAnsi="Arial Narrow" w:eastAsia="Arial Narrow" w:ascii="Arial Narrow"/>
          <w:b/>
          <w:spacing w:val="0"/>
          <w:w w:val="100"/>
          <w:position w:val="-1"/>
          <w:sz w:val="20"/>
          <w:szCs w:val="20"/>
        </w:rPr>
        <w:t> </w:t>
      </w:r>
      <w:r>
        <w:rPr>
          <w:rFonts w:cs="Arial Narrow" w:hAnsi="Arial Narrow" w:eastAsia="Arial Narrow" w:ascii="Arial Narrow"/>
          <w:b/>
          <w:spacing w:val="20"/>
          <w:w w:val="100"/>
          <w:position w:val="-1"/>
          <w:sz w:val="20"/>
          <w:szCs w:val="20"/>
        </w:rPr>
        <w:t> </w:t>
      </w:r>
      <w:r>
        <w:rPr>
          <w:rFonts w:cs="Arial Narrow" w:hAnsi="Arial Narrow" w:eastAsia="Arial Narrow" w:ascii="Arial Narrow"/>
          <w:b/>
          <w:spacing w:val="14"/>
          <w:w w:val="100"/>
          <w:position w:val="-1"/>
          <w:sz w:val="20"/>
          <w:szCs w:val="20"/>
        </w:rPr>
        <w:t>I</w:t>
      </w:r>
      <w:r>
        <w:rPr>
          <w:rFonts w:cs="Arial Narrow" w:hAnsi="Arial Narrow" w:eastAsia="Arial Narrow" w:ascii="Arial Narrow"/>
          <w:b/>
          <w:spacing w:val="0"/>
          <w:w w:val="100"/>
          <w:position w:val="-1"/>
          <w:sz w:val="20"/>
          <w:szCs w:val="20"/>
        </w:rPr>
        <w:t>M</w:t>
      </w:r>
      <w:r>
        <w:rPr>
          <w:rFonts w:cs="Arial Narrow" w:hAnsi="Arial Narrow" w:eastAsia="Arial Narrow" w:ascii="Arial Narrow"/>
          <w:b/>
          <w:spacing w:val="-22"/>
          <w:w w:val="100"/>
          <w:position w:val="-1"/>
          <w:sz w:val="20"/>
          <w:szCs w:val="20"/>
        </w:rPr>
        <w:t> </w:t>
      </w:r>
      <w:r>
        <w:rPr>
          <w:rFonts w:cs="Arial Narrow" w:hAnsi="Arial Narrow" w:eastAsia="Arial Narrow" w:ascii="Arial Narrow"/>
          <w:b/>
          <w:spacing w:val="0"/>
          <w:w w:val="100"/>
          <w:position w:val="-1"/>
          <w:sz w:val="20"/>
          <w:szCs w:val="20"/>
        </w:rPr>
        <w:t>P</w:t>
      </w:r>
      <w:r>
        <w:rPr>
          <w:rFonts w:cs="Arial Narrow" w:hAnsi="Arial Narrow" w:eastAsia="Arial Narrow" w:ascii="Arial Narrow"/>
          <w:b/>
          <w:spacing w:val="-25"/>
          <w:w w:val="100"/>
          <w:position w:val="-1"/>
          <w:sz w:val="20"/>
          <w:szCs w:val="20"/>
        </w:rPr>
        <w:t> </w:t>
      </w:r>
      <w:r>
        <w:rPr>
          <w:rFonts w:cs="Arial Narrow" w:hAnsi="Arial Narrow" w:eastAsia="Arial Narrow" w:ascii="Arial Narrow"/>
          <w:b/>
          <w:spacing w:val="0"/>
          <w:w w:val="100"/>
          <w:position w:val="-1"/>
          <w:sz w:val="20"/>
          <w:szCs w:val="20"/>
        </w:rPr>
        <w:t>O</w:t>
      </w:r>
      <w:r>
        <w:rPr>
          <w:rFonts w:cs="Arial Narrow" w:hAnsi="Arial Narrow" w:eastAsia="Arial Narrow" w:ascii="Arial Narrow"/>
          <w:b/>
          <w:spacing w:val="-23"/>
          <w:w w:val="100"/>
          <w:position w:val="-1"/>
          <w:sz w:val="20"/>
          <w:szCs w:val="20"/>
        </w:rPr>
        <w:t> </w:t>
      </w:r>
      <w:r>
        <w:rPr>
          <w:rFonts w:cs="Arial Narrow" w:hAnsi="Arial Narrow" w:eastAsia="Arial Narrow" w:ascii="Arial Narrow"/>
          <w:b/>
          <w:spacing w:val="0"/>
          <w:w w:val="100"/>
          <w:position w:val="-1"/>
          <w:sz w:val="20"/>
          <w:szCs w:val="20"/>
        </w:rPr>
        <w:t>R</w:t>
      </w:r>
      <w:r>
        <w:rPr>
          <w:rFonts w:cs="Arial Narrow" w:hAnsi="Arial Narrow" w:eastAsia="Arial Narrow" w:ascii="Arial Narrow"/>
          <w:b/>
          <w:spacing w:val="-24"/>
          <w:w w:val="100"/>
          <w:position w:val="-1"/>
          <w:sz w:val="20"/>
          <w:szCs w:val="20"/>
        </w:rPr>
        <w:t> </w:t>
      </w:r>
      <w:r>
        <w:rPr>
          <w:rFonts w:cs="Arial Narrow" w:hAnsi="Arial Narrow" w:eastAsia="Arial Narrow" w:ascii="Arial Narrow"/>
          <w:b/>
          <w:spacing w:val="0"/>
          <w:w w:val="100"/>
          <w:position w:val="-1"/>
          <w:sz w:val="20"/>
          <w:szCs w:val="20"/>
        </w:rPr>
        <w:t>T</w:t>
      </w:r>
      <w:r>
        <w:rPr>
          <w:rFonts w:cs="Arial Narrow" w:hAnsi="Arial Narrow" w:eastAsia="Arial Narrow" w:ascii="Arial Narrow"/>
          <w:b/>
          <w:spacing w:val="0"/>
          <w:w w:val="100"/>
          <w:position w:val="-1"/>
          <w:sz w:val="20"/>
          <w:szCs w:val="20"/>
        </w:rPr>
        <w:t> </w:t>
      </w:r>
      <w:r>
        <w:rPr>
          <w:rFonts w:cs="Arial Narrow" w:hAnsi="Arial Narrow" w:eastAsia="Arial Narrow" w:ascii="Arial Narrow"/>
          <w:b/>
          <w:spacing w:val="19"/>
          <w:w w:val="100"/>
          <w:position w:val="-1"/>
          <w:sz w:val="20"/>
          <w:szCs w:val="20"/>
        </w:rPr>
        <w:t> </w:t>
      </w:r>
      <w:r>
        <w:rPr>
          <w:rFonts w:cs="Arial Narrow" w:hAnsi="Arial Narrow" w:eastAsia="Arial Narrow" w:ascii="Arial Narrow"/>
          <w:b/>
          <w:spacing w:val="0"/>
          <w:w w:val="100"/>
          <w:position w:val="-1"/>
          <w:sz w:val="20"/>
          <w:szCs w:val="20"/>
        </w:rPr>
        <w:t>V</w:t>
      </w:r>
      <w:r>
        <w:rPr>
          <w:rFonts w:cs="Arial Narrow" w:hAnsi="Arial Narrow" w:eastAsia="Arial Narrow" w:ascii="Arial Narrow"/>
          <w:b/>
          <w:spacing w:val="-25"/>
          <w:w w:val="100"/>
          <w:position w:val="-1"/>
          <w:sz w:val="20"/>
          <w:szCs w:val="20"/>
        </w:rPr>
        <w:t> </w:t>
      </w:r>
      <w:r>
        <w:rPr>
          <w:rFonts w:cs="Arial Narrow" w:hAnsi="Arial Narrow" w:eastAsia="Arial Narrow" w:ascii="Arial Narrow"/>
          <w:b/>
          <w:spacing w:val="12"/>
          <w:w w:val="100"/>
          <w:position w:val="-1"/>
          <w:sz w:val="20"/>
          <w:szCs w:val="20"/>
        </w:rPr>
        <w:t>A</w:t>
      </w:r>
      <w:r>
        <w:rPr>
          <w:rFonts w:cs="Arial Narrow" w:hAnsi="Arial Narrow" w:eastAsia="Arial Narrow" w:ascii="Arial Narrow"/>
          <w:b/>
          <w:spacing w:val="0"/>
          <w:w w:val="100"/>
          <w:position w:val="-1"/>
          <w:sz w:val="20"/>
          <w:szCs w:val="20"/>
        </w:rPr>
        <w:t>L</w:t>
      </w:r>
      <w:r>
        <w:rPr>
          <w:rFonts w:cs="Arial Narrow" w:hAnsi="Arial Narrow" w:eastAsia="Arial Narrow" w:ascii="Arial Narrow"/>
          <w:b/>
          <w:spacing w:val="-25"/>
          <w:w w:val="100"/>
          <w:position w:val="-1"/>
          <w:sz w:val="20"/>
          <w:szCs w:val="20"/>
        </w:rPr>
        <w:t> </w:t>
      </w:r>
      <w:r>
        <w:rPr>
          <w:rFonts w:cs="Arial Narrow" w:hAnsi="Arial Narrow" w:eastAsia="Arial Narrow" w:ascii="Arial Narrow"/>
          <w:b/>
          <w:spacing w:val="0"/>
          <w:w w:val="100"/>
          <w:position w:val="-1"/>
          <w:sz w:val="20"/>
          <w:szCs w:val="20"/>
        </w:rPr>
        <w:t>U</w:t>
      </w:r>
      <w:r>
        <w:rPr>
          <w:rFonts w:cs="Arial Narrow" w:hAnsi="Arial Narrow" w:eastAsia="Arial Narrow" w:ascii="Arial Narrow"/>
          <w:b/>
          <w:spacing w:val="-24"/>
          <w:w w:val="100"/>
          <w:position w:val="-1"/>
          <w:sz w:val="20"/>
          <w:szCs w:val="20"/>
        </w:rPr>
        <w:t> </w:t>
      </w:r>
      <w:r>
        <w:rPr>
          <w:rFonts w:cs="Arial Narrow" w:hAnsi="Arial Narrow" w:eastAsia="Arial Narrow" w:ascii="Arial Narrow"/>
          <w:b/>
          <w:spacing w:val="0"/>
          <w:w w:val="100"/>
          <w:position w:val="-1"/>
          <w:sz w:val="20"/>
          <w:szCs w:val="20"/>
        </w:rPr>
        <w:t>E</w:t>
      </w:r>
      <w:r>
        <w:rPr>
          <w:rFonts w:cs="Arial Narrow" w:hAnsi="Arial Narrow" w:eastAsia="Arial Narrow" w:ascii="Arial Narrow"/>
          <w:b/>
          <w:spacing w:val="0"/>
          <w:w w:val="100"/>
          <w:position w:val="-1"/>
          <w:sz w:val="20"/>
          <w:szCs w:val="20"/>
        </w:rPr>
        <w:t> </w:t>
      </w:r>
      <w:r>
        <w:rPr>
          <w:rFonts w:cs="Arial Narrow" w:hAnsi="Arial Narrow" w:eastAsia="Arial Narrow" w:ascii="Arial Narrow"/>
          <w:b/>
          <w:spacing w:val="20"/>
          <w:w w:val="100"/>
          <w:position w:val="-1"/>
          <w:sz w:val="20"/>
          <w:szCs w:val="20"/>
        </w:rPr>
        <w:t> </w:t>
      </w:r>
      <w:r>
        <w:rPr>
          <w:rFonts w:cs="Arial Narrow" w:hAnsi="Arial Narrow" w:eastAsia="Arial Narrow" w:ascii="Arial Narrow"/>
          <w:b/>
          <w:spacing w:val="0"/>
          <w:w w:val="100"/>
          <w:position w:val="-1"/>
          <w:sz w:val="20"/>
          <w:szCs w:val="20"/>
        </w:rPr>
        <w:t>2</w:t>
      </w:r>
      <w:r>
        <w:rPr>
          <w:rFonts w:cs="Arial Narrow" w:hAnsi="Arial Narrow" w:eastAsia="Arial Narrow" w:ascii="Arial Narrow"/>
          <w:b/>
          <w:spacing w:val="-26"/>
          <w:w w:val="100"/>
          <w:position w:val="-1"/>
          <w:sz w:val="20"/>
          <w:szCs w:val="20"/>
        </w:rPr>
        <w:t> </w:t>
      </w:r>
      <w:r>
        <w:rPr>
          <w:rFonts w:cs="Arial Narrow" w:hAnsi="Arial Narrow" w:eastAsia="Arial Narrow" w:ascii="Arial Narrow"/>
          <w:b/>
          <w:spacing w:val="0"/>
          <w:w w:val="100"/>
          <w:position w:val="-1"/>
          <w:sz w:val="20"/>
          <w:szCs w:val="20"/>
        </w:rPr>
        <w:t>0</w:t>
      </w:r>
      <w:r>
        <w:rPr>
          <w:rFonts w:cs="Arial Narrow" w:hAnsi="Arial Narrow" w:eastAsia="Arial Narrow" w:ascii="Arial Narrow"/>
          <w:b/>
          <w:spacing w:val="-26"/>
          <w:w w:val="100"/>
          <w:position w:val="-1"/>
          <w:sz w:val="20"/>
          <w:szCs w:val="20"/>
        </w:rPr>
        <w:t> </w:t>
      </w:r>
      <w:r>
        <w:rPr>
          <w:rFonts w:cs="Arial Narrow" w:hAnsi="Arial Narrow" w:eastAsia="Arial Narrow" w:ascii="Arial Narrow"/>
          <w:b/>
          <w:spacing w:val="0"/>
          <w:w w:val="100"/>
          <w:position w:val="-1"/>
          <w:sz w:val="20"/>
          <w:szCs w:val="20"/>
        </w:rPr>
        <w:t>1</w:t>
      </w:r>
      <w:r>
        <w:rPr>
          <w:rFonts w:cs="Arial Narrow" w:hAnsi="Arial Narrow" w:eastAsia="Arial Narrow" w:ascii="Arial Narrow"/>
          <w:b/>
          <w:spacing w:val="-26"/>
          <w:w w:val="100"/>
          <w:position w:val="-1"/>
          <w:sz w:val="20"/>
          <w:szCs w:val="20"/>
        </w:rPr>
        <w:t> </w:t>
      </w:r>
      <w:r>
        <w:rPr>
          <w:rFonts w:cs="Arial Narrow" w:hAnsi="Arial Narrow" w:eastAsia="Arial Narrow" w:ascii="Arial Narrow"/>
          <w:b/>
          <w:spacing w:val="0"/>
          <w:w w:val="100"/>
          <w:position w:val="-1"/>
          <w:sz w:val="20"/>
          <w:szCs w:val="20"/>
        </w:rPr>
        <w:t>3</w:t>
      </w:r>
      <w:r>
        <w:rPr>
          <w:rFonts w:cs="Arial Narrow" w:hAnsi="Arial Narrow" w:eastAsia="Arial Narrow" w:ascii="Arial Narrow"/>
          <w:spacing w:val="0"/>
          <w:w w:val="100"/>
          <w:position w:val="0"/>
          <w:sz w:val="20"/>
          <w:szCs w:val="20"/>
        </w:rPr>
      </w:r>
    </w:p>
    <w:p>
      <w:pPr>
        <w:rPr>
          <w:sz w:val="15"/>
          <w:szCs w:val="15"/>
        </w:rPr>
        <w:jc w:val="left"/>
        <w:spacing w:before="1" w:lineRule="exact" w:line="140"/>
      </w:pPr>
      <w:r>
        <w:rPr>
          <w:sz w:val="15"/>
          <w:szCs w:val="15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left"/>
        <w:spacing w:before="31"/>
        <w:ind w:left="101"/>
        <w:sectPr>
          <w:pgMar w:header="0" w:footer="1068" w:top="1380" w:bottom="280" w:left="980" w:right="960"/>
          <w:pgSz w:w="11920" w:h="16840"/>
        </w:sectPr>
      </w:pP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bu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k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of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po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1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8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k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.</w:t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both"/>
        <w:spacing w:before="65"/>
        <w:ind w:left="221" w:right="5563"/>
      </w:pP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2</w:t>
      </w:r>
      <w:r>
        <w:rPr>
          <w:rFonts w:cs="Times New Roman" w:hAnsi="Times New Roman" w:eastAsia="Times New Roman" w:ascii="Times New Roman"/>
          <w:b/>
          <w:spacing w:val="5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3</w:t>
      </w:r>
      <w:r>
        <w:rPr>
          <w:rFonts w:cs="Times New Roman" w:hAnsi="Times New Roman" w:eastAsia="Times New Roman" w:ascii="Times New Roman"/>
          <w:b/>
          <w:spacing w:val="5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3</w:t>
      </w:r>
      <w:r>
        <w:rPr>
          <w:rFonts w:cs="Times New Roman" w:hAnsi="Times New Roman" w:eastAsia="Times New Roman" w:ascii="Times New Roman"/>
          <w:b/>
          <w:spacing w:val="6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-9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b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b/>
          <w:spacing w:val="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-9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b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b/>
          <w:spacing w:val="-3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b/>
          <w:spacing w:val="-8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b/>
          <w:spacing w:val="-3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on</w:t>
      </w:r>
      <w:r>
        <w:rPr>
          <w:rFonts w:cs="Times New Roman" w:hAnsi="Times New Roman" w:eastAsia="Times New Roman" w:ascii="Times New Roman"/>
          <w:b/>
          <w:spacing w:val="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5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b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b/>
          <w:spacing w:val="-3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b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b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b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b/>
          <w:spacing w:val="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200</w:t>
      </w:r>
      <w:r>
        <w:rPr>
          <w:rFonts w:cs="Times New Roman" w:hAnsi="Times New Roman" w:eastAsia="Times New Roman" w:ascii="Times New Roman"/>
          <w:b/>
          <w:spacing w:val="5"/>
          <w:w w:val="100"/>
          <w:sz w:val="22"/>
          <w:szCs w:val="22"/>
        </w:rPr>
        <w:t>2</w:t>
      </w:r>
      <w:r>
        <w:rPr>
          <w:rFonts w:cs="Times New Roman" w:hAnsi="Times New Roman" w:eastAsia="Times New Roman" w:ascii="Times New Roman"/>
          <w:b/>
          <w:spacing w:val="-3"/>
          <w:w w:val="100"/>
          <w:sz w:val="22"/>
          <w:szCs w:val="22"/>
        </w:rPr>
        <w:t>-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2012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</w:r>
    </w:p>
    <w:p>
      <w:pPr>
        <w:rPr>
          <w:sz w:val="13"/>
          <w:szCs w:val="13"/>
        </w:rPr>
        <w:jc w:val="left"/>
        <w:spacing w:before="7" w:lineRule="exact" w:line="120"/>
      </w:pPr>
      <w:r>
        <w:rPr>
          <w:sz w:val="13"/>
          <w:szCs w:val="13"/>
        </w:rPr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both"/>
        <w:spacing w:lineRule="auto" w:line="252"/>
        <w:ind w:left="221" w:right="184"/>
      </w:pP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1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j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or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or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1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x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1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of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80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3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of</w:t>
      </w:r>
      <w:r>
        <w:rPr>
          <w:rFonts w:cs="Times New Roman" w:hAnsi="Times New Roman" w:eastAsia="Times New Roman" w:ascii="Times New Roman"/>
          <w:spacing w:val="4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3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3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3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3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spacing w:val="4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4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w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ng</w:t>
      </w:r>
      <w:r>
        <w:rPr>
          <w:rFonts w:cs="Times New Roman" w:hAnsi="Times New Roman" w:eastAsia="Times New Roman" w:ascii="Times New Roman"/>
          <w:spacing w:val="3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dd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4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3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2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4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3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3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2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ng</w:t>
      </w:r>
      <w:r>
        <w:rPr>
          <w:rFonts w:cs="Times New Roman" w:hAnsi="Times New Roman" w:eastAsia="Times New Roman" w:ascii="Times New Roman"/>
          <w:spacing w:val="1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9"/>
          <w:w w:val="100"/>
          <w:sz w:val="22"/>
          <w:szCs w:val="22"/>
        </w:rPr>
        <w:t>w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1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1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2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or</w:t>
      </w:r>
      <w:r>
        <w:rPr>
          <w:rFonts w:cs="Times New Roman" w:hAnsi="Times New Roman" w:eastAsia="Times New Roman" w:ascii="Times New Roman"/>
          <w:spacing w:val="2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9"/>
          <w:w w:val="100"/>
          <w:sz w:val="22"/>
          <w:szCs w:val="22"/>
        </w:rPr>
        <w:t>w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1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2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2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2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2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j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or</w:t>
      </w:r>
      <w:r>
        <w:rPr>
          <w:rFonts w:cs="Times New Roman" w:hAnsi="Times New Roman" w:eastAsia="Times New Roman" w:ascii="Times New Roman"/>
          <w:spacing w:val="2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2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ve</w:t>
      </w:r>
      <w:r>
        <w:rPr>
          <w:rFonts w:cs="Times New Roman" w:hAnsi="Times New Roman" w:eastAsia="Times New Roman" w:ascii="Times New Roman"/>
          <w:spacing w:val="2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b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1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2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up</w:t>
      </w:r>
      <w:r>
        <w:rPr>
          <w:rFonts w:cs="Times New Roman" w:hAnsi="Times New Roman" w:eastAsia="Times New Roman" w:ascii="Times New Roman"/>
          <w:spacing w:val="2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2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2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11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position w:val="10"/>
          <w:sz w:val="14"/>
          <w:szCs w:val="14"/>
        </w:rPr>
        <w:t>1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2"/>
          <w:szCs w:val="22"/>
        </w:rPr>
        <w:t>,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2"/>
          <w:szCs w:val="22"/>
        </w:rPr>
        <w:t>but</w:t>
      </w:r>
      <w:r>
        <w:rPr>
          <w:rFonts w:cs="Times New Roman" w:hAnsi="Times New Roman" w:eastAsia="Times New Roman" w:ascii="Times New Roman"/>
          <w:spacing w:val="4"/>
          <w:w w:val="100"/>
          <w:position w:val="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position w:val="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3"/>
          <w:w w:val="100"/>
          <w:position w:val="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7"/>
          <w:w w:val="100"/>
          <w:position w:val="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position w:val="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2"/>
          <w:w w:val="100"/>
          <w:position w:val="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2"/>
          <w:w w:val="100"/>
          <w:position w:val="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9"/>
          <w:w w:val="100"/>
          <w:position w:val="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2"/>
          <w:szCs w:val="22"/>
        </w:rPr>
        <w:t>ng</w:t>
      </w:r>
      <w:r>
        <w:rPr>
          <w:rFonts w:cs="Times New Roman" w:hAnsi="Times New Roman" w:eastAsia="Times New Roman" w:ascii="Times New Roman"/>
          <w:spacing w:val="5"/>
          <w:w w:val="100"/>
          <w:position w:val="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1"/>
          <w:w w:val="100"/>
          <w:position w:val="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2"/>
          <w:w w:val="100"/>
          <w:position w:val="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position w:val="0"/>
          <w:sz w:val="22"/>
          <w:szCs w:val="22"/>
        </w:rPr>
        <w:t>j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2"/>
          <w:szCs w:val="22"/>
        </w:rPr>
        <w:t>or</w:t>
      </w:r>
      <w:r>
        <w:rPr>
          <w:rFonts w:cs="Times New Roman" w:hAnsi="Times New Roman" w:eastAsia="Times New Roman" w:ascii="Times New Roman"/>
          <w:spacing w:val="2"/>
          <w:w w:val="100"/>
          <w:position w:val="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position w:val="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10"/>
          <w:w w:val="100"/>
          <w:position w:val="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11"/>
          <w:w w:val="100"/>
          <w:position w:val="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2"/>
          <w:w w:val="100"/>
          <w:position w:val="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position w:val="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position w:val="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position w:val="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position w:val="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10"/>
          <w:w w:val="100"/>
          <w:position w:val="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5"/>
          <w:w w:val="100"/>
          <w:position w:val="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position w:val="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-3"/>
          <w:w w:val="100"/>
          <w:position w:val="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10"/>
          <w:w w:val="100"/>
          <w:position w:val="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4"/>
          <w:w w:val="100"/>
          <w:position w:val="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9"/>
          <w:w w:val="100"/>
          <w:position w:val="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1"/>
          <w:w w:val="100"/>
          <w:position w:val="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2"/>
          <w:szCs w:val="22"/>
        </w:rPr>
        <w:t>po</w:t>
      </w:r>
      <w:r>
        <w:rPr>
          <w:rFonts w:cs="Times New Roman" w:hAnsi="Times New Roman" w:eastAsia="Times New Roman" w:ascii="Times New Roman"/>
          <w:spacing w:val="-3"/>
          <w:w w:val="100"/>
          <w:position w:val="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position w:val="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2"/>
          <w:w w:val="100"/>
          <w:position w:val="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5"/>
          <w:w w:val="100"/>
          <w:position w:val="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position w:val="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2"/>
          <w:w w:val="100"/>
          <w:position w:val="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2"/>
          <w:w w:val="100"/>
          <w:position w:val="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10"/>
          <w:w w:val="100"/>
          <w:position w:val="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15"/>
          <w:w w:val="100"/>
          <w:position w:val="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0"/>
          <w:w w:val="100"/>
          <w:position w:val="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12"/>
          <w:w w:val="100"/>
          <w:position w:val="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0"/>
          <w:w w:val="100"/>
          <w:position w:val="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5"/>
          <w:w w:val="100"/>
          <w:position w:val="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spacing w:val="12"/>
          <w:w w:val="100"/>
          <w:position w:val="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0"/>
          <w:w w:val="100"/>
          <w:position w:val="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-1"/>
          <w:w w:val="100"/>
          <w:position w:val="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2"/>
          <w:w w:val="100"/>
          <w:position w:val="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position w:val="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2"/>
          <w:w w:val="100"/>
          <w:position w:val="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9"/>
          <w:w w:val="100"/>
          <w:position w:val="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position w:val="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-3"/>
          <w:w w:val="100"/>
          <w:position w:val="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10"/>
          <w:w w:val="100"/>
          <w:position w:val="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4"/>
          <w:w w:val="100"/>
          <w:position w:val="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position w:val="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-3"/>
          <w:w w:val="100"/>
          <w:position w:val="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2"/>
          <w:szCs w:val="22"/>
        </w:rPr>
        <w:t>ope</w:t>
      </w:r>
      <w:r>
        <w:rPr>
          <w:rFonts w:cs="Times New Roman" w:hAnsi="Times New Roman" w:eastAsia="Times New Roman" w:ascii="Times New Roman"/>
          <w:spacing w:val="7"/>
          <w:w w:val="100"/>
          <w:position w:val="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2"/>
          <w:w w:val="100"/>
          <w:position w:val="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0"/>
          <w:w w:val="100"/>
          <w:position w:val="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15"/>
          <w:w w:val="100"/>
          <w:position w:val="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position w:val="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2"/>
          <w:w w:val="100"/>
          <w:position w:val="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2"/>
          <w:w w:val="100"/>
          <w:position w:val="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position w:val="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2"/>
          <w:w w:val="100"/>
          <w:position w:val="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4"/>
          <w:w w:val="100"/>
          <w:position w:val="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position w:val="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2"/>
          <w:szCs w:val="22"/>
        </w:rPr>
        <w:t>ou</w:t>
      </w:r>
      <w:r>
        <w:rPr>
          <w:rFonts w:cs="Times New Roman" w:hAnsi="Times New Roman" w:eastAsia="Times New Roman" w:ascii="Times New Roman"/>
          <w:spacing w:val="-10"/>
          <w:w w:val="100"/>
          <w:position w:val="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position w:val="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3"/>
          <w:w w:val="100"/>
          <w:position w:val="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position w:val="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2"/>
          <w:w w:val="100"/>
          <w:position w:val="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4"/>
          <w:w w:val="100"/>
          <w:position w:val="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2"/>
          <w:szCs w:val="22"/>
        </w:rPr>
        <w:t>.</w:t>
      </w:r>
    </w:p>
    <w:p>
      <w:pPr>
        <w:rPr>
          <w:sz w:val="18"/>
          <w:szCs w:val="18"/>
        </w:rPr>
        <w:jc w:val="left"/>
        <w:spacing w:lineRule="exact" w:line="180"/>
      </w:pPr>
      <w:r>
        <w:rPr>
          <w:sz w:val="18"/>
          <w:szCs w:val="18"/>
        </w:rPr>
      </w:r>
    </w:p>
    <w:tbl>
      <w:tblPr>
        <w:tblW w:w="0" w:type="auto"/>
        <w:tblLook w:val="01E0"/>
        <w:jc w:val="left"/>
        <w:tblInd w:w="12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/>
      <w:tr>
        <w:trPr>
          <w:trHeight w:val="310" w:hRule="exact"/>
        </w:trPr>
        <w:tc>
          <w:tcPr>
            <w:tcW w:w="1490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A4A4A4"/>
          </w:tcPr>
          <w:p>
            <w:pPr>
              <w:rPr>
                <w:rFonts w:cs="Times New Roman" w:hAnsi="Times New Roman" w:eastAsia="Times New Roman" w:ascii="Times New Roman"/>
                <w:sz w:val="18"/>
                <w:szCs w:val="18"/>
              </w:rPr>
              <w:jc w:val="left"/>
              <w:spacing w:lineRule="exact" w:line="180"/>
              <w:ind w:left="100"/>
            </w:pPr>
            <w:r>
              <w:rPr>
                <w:rFonts w:cs="Times New Roman" w:hAnsi="Times New Roman" w:eastAsia="Times New Roman" w:ascii="Times New Roman"/>
                <w:b/>
                <w:color w:val="FFFFFF"/>
                <w:spacing w:val="-10"/>
                <w:w w:val="100"/>
                <w:sz w:val="18"/>
                <w:szCs w:val="18"/>
              </w:rPr>
              <w:t>T</w:t>
            </w:r>
            <w:r>
              <w:rPr>
                <w:rFonts w:cs="Times New Roman" w:hAnsi="Times New Roman" w:eastAsia="Times New Roman" w:ascii="Times New Roman"/>
                <w:b/>
                <w:color w:val="FFFFFF"/>
                <w:spacing w:val="0"/>
                <w:w w:val="100"/>
                <w:sz w:val="18"/>
                <w:szCs w:val="18"/>
              </w:rPr>
              <w:t>ype</w:t>
            </w:r>
            <w:r>
              <w:rPr>
                <w:rFonts w:cs="Times New Roman" w:hAnsi="Times New Roman" w:eastAsia="Times New Roman" w:ascii="Times New Roman"/>
                <w:b/>
                <w:color w:val="FFFFFF"/>
                <w:spacing w:val="5"/>
                <w:w w:val="100"/>
                <w:sz w:val="18"/>
                <w:szCs w:val="18"/>
              </w:rPr>
              <w:t> </w:t>
            </w:r>
            <w:r>
              <w:rPr>
                <w:rFonts w:cs="Times New Roman" w:hAnsi="Times New Roman" w:eastAsia="Times New Roman" w:ascii="Times New Roman"/>
                <w:b/>
                <w:color w:val="FFFFFF"/>
                <w:spacing w:val="10"/>
                <w:w w:val="100"/>
                <w:sz w:val="18"/>
                <w:szCs w:val="18"/>
              </w:rPr>
              <w:t>o</w:t>
            </w:r>
            <w:r>
              <w:rPr>
                <w:rFonts w:cs="Times New Roman" w:hAnsi="Times New Roman" w:eastAsia="Times New Roman" w:ascii="Times New Roman"/>
                <w:b/>
                <w:color w:val="FFFFFF"/>
                <w:spacing w:val="0"/>
                <w:w w:val="100"/>
                <w:sz w:val="18"/>
                <w:szCs w:val="18"/>
              </w:rPr>
              <w:t>f</w:t>
            </w:r>
            <w:r>
              <w:rPr>
                <w:rFonts w:cs="Times New Roman" w:hAnsi="Times New Roman" w:eastAsia="Times New Roman" w:ascii="Times New Roman"/>
                <w:b/>
                <w:color w:val="FFFFFF"/>
                <w:spacing w:val="5"/>
                <w:w w:val="100"/>
                <w:sz w:val="18"/>
                <w:szCs w:val="18"/>
              </w:rPr>
              <w:t> </w:t>
            </w:r>
            <w:r>
              <w:rPr>
                <w:rFonts w:cs="Times New Roman" w:hAnsi="Times New Roman" w:eastAsia="Times New Roman" w:ascii="Times New Roman"/>
                <w:b/>
                <w:color w:val="FFFFFF"/>
                <w:spacing w:val="0"/>
                <w:w w:val="100"/>
                <w:sz w:val="18"/>
                <w:szCs w:val="18"/>
              </w:rPr>
              <w:t>Ve</w:t>
            </w:r>
            <w:r>
              <w:rPr>
                <w:rFonts w:cs="Times New Roman" w:hAnsi="Times New Roman" w:eastAsia="Times New Roman" w:ascii="Times New Roman"/>
                <w:b/>
                <w:color w:val="FFFFFF"/>
                <w:spacing w:val="1"/>
                <w:w w:val="100"/>
                <w:sz w:val="18"/>
                <w:szCs w:val="18"/>
              </w:rPr>
              <w:t>h</w:t>
            </w:r>
            <w:r>
              <w:rPr>
                <w:rFonts w:cs="Times New Roman" w:hAnsi="Times New Roman" w:eastAsia="Times New Roman" w:ascii="Times New Roman"/>
                <w:b/>
                <w:color w:val="FFFFFF"/>
                <w:spacing w:val="0"/>
                <w:w w:val="100"/>
                <w:sz w:val="18"/>
                <w:szCs w:val="18"/>
              </w:rPr>
              <w:t>icle</w:t>
            </w:r>
            <w:r>
              <w:rPr>
                <w:rFonts w:cs="Times New Roman" w:hAnsi="Times New Roman" w:eastAsia="Times New Roman" w:ascii="Times New Roman"/>
                <w:color w:val="000000"/>
                <w:spacing w:val="0"/>
                <w:w w:val="100"/>
                <w:sz w:val="18"/>
                <w:szCs w:val="18"/>
              </w:rPr>
            </w:r>
          </w:p>
        </w:tc>
        <w:tc>
          <w:tcPr>
            <w:tcW w:w="826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A4A4A4"/>
          </w:tcPr>
          <w:p>
            <w:pPr>
              <w:rPr>
                <w:rFonts w:cs="Times New Roman" w:hAnsi="Times New Roman" w:eastAsia="Times New Roman" w:ascii="Times New Roman"/>
                <w:sz w:val="18"/>
                <w:szCs w:val="18"/>
              </w:rPr>
              <w:jc w:val="left"/>
              <w:spacing w:lineRule="exact" w:line="180"/>
              <w:ind w:left="111"/>
            </w:pPr>
            <w:r>
              <w:rPr>
                <w:rFonts w:cs="Times New Roman" w:hAnsi="Times New Roman" w:eastAsia="Times New Roman" w:ascii="Times New Roman"/>
                <w:b/>
                <w:color w:val="FFFFFF"/>
                <w:spacing w:val="0"/>
                <w:w w:val="100"/>
                <w:sz w:val="18"/>
                <w:szCs w:val="18"/>
              </w:rPr>
              <w:t>2002/03</w:t>
            </w:r>
            <w:r>
              <w:rPr>
                <w:rFonts w:cs="Times New Roman" w:hAnsi="Times New Roman" w:eastAsia="Times New Roman" w:ascii="Times New Roman"/>
                <w:color w:val="000000"/>
                <w:spacing w:val="0"/>
                <w:w w:val="100"/>
                <w:sz w:val="18"/>
                <w:szCs w:val="18"/>
              </w:rPr>
            </w:r>
          </w:p>
        </w:tc>
        <w:tc>
          <w:tcPr>
            <w:tcW w:w="841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A4A4A4"/>
          </w:tcPr>
          <w:p>
            <w:pPr>
              <w:rPr>
                <w:rFonts w:cs="Times New Roman" w:hAnsi="Times New Roman" w:eastAsia="Times New Roman" w:ascii="Times New Roman"/>
                <w:sz w:val="18"/>
                <w:szCs w:val="18"/>
              </w:rPr>
              <w:jc w:val="left"/>
              <w:spacing w:lineRule="exact" w:line="180"/>
              <w:ind w:left="115"/>
            </w:pPr>
            <w:r>
              <w:rPr>
                <w:rFonts w:cs="Times New Roman" w:hAnsi="Times New Roman" w:eastAsia="Times New Roman" w:ascii="Times New Roman"/>
                <w:b/>
                <w:color w:val="FFFFFF"/>
                <w:spacing w:val="0"/>
                <w:w w:val="100"/>
                <w:sz w:val="18"/>
                <w:szCs w:val="18"/>
              </w:rPr>
              <w:t>2003/04</w:t>
            </w:r>
            <w:r>
              <w:rPr>
                <w:rFonts w:cs="Times New Roman" w:hAnsi="Times New Roman" w:eastAsia="Times New Roman" w:ascii="Times New Roman"/>
                <w:color w:val="000000"/>
                <w:spacing w:val="0"/>
                <w:w w:val="100"/>
                <w:sz w:val="18"/>
                <w:szCs w:val="18"/>
              </w:rPr>
            </w:r>
          </w:p>
        </w:tc>
        <w:tc>
          <w:tcPr>
            <w:tcW w:w="811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A4A4A4"/>
          </w:tcPr>
          <w:p>
            <w:pPr>
              <w:rPr>
                <w:rFonts w:cs="Times New Roman" w:hAnsi="Times New Roman" w:eastAsia="Times New Roman" w:ascii="Times New Roman"/>
                <w:sz w:val="18"/>
                <w:szCs w:val="18"/>
              </w:rPr>
              <w:jc w:val="left"/>
              <w:spacing w:lineRule="exact" w:line="180"/>
              <w:ind w:left="105"/>
            </w:pPr>
            <w:r>
              <w:rPr>
                <w:rFonts w:cs="Times New Roman" w:hAnsi="Times New Roman" w:eastAsia="Times New Roman" w:ascii="Times New Roman"/>
                <w:b/>
                <w:color w:val="FFFFFF"/>
                <w:spacing w:val="0"/>
                <w:w w:val="100"/>
                <w:sz w:val="18"/>
                <w:szCs w:val="18"/>
              </w:rPr>
              <w:t>2004/05</w:t>
            </w:r>
            <w:r>
              <w:rPr>
                <w:rFonts w:cs="Times New Roman" w:hAnsi="Times New Roman" w:eastAsia="Times New Roman" w:ascii="Times New Roman"/>
                <w:color w:val="000000"/>
                <w:spacing w:val="0"/>
                <w:w w:val="100"/>
                <w:sz w:val="18"/>
                <w:szCs w:val="18"/>
              </w:rPr>
            </w:r>
          </w:p>
        </w:tc>
        <w:tc>
          <w:tcPr>
            <w:tcW w:w="831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A4A4A4"/>
          </w:tcPr>
          <w:p>
            <w:pPr>
              <w:rPr>
                <w:rFonts w:cs="Times New Roman" w:hAnsi="Times New Roman" w:eastAsia="Times New Roman" w:ascii="Times New Roman"/>
                <w:sz w:val="18"/>
                <w:szCs w:val="18"/>
              </w:rPr>
              <w:jc w:val="left"/>
              <w:spacing w:lineRule="exact" w:line="180"/>
              <w:ind w:left="115"/>
            </w:pPr>
            <w:r>
              <w:rPr>
                <w:rFonts w:cs="Times New Roman" w:hAnsi="Times New Roman" w:eastAsia="Times New Roman" w:ascii="Times New Roman"/>
                <w:b/>
                <w:color w:val="FFFFFF"/>
                <w:spacing w:val="0"/>
                <w:w w:val="100"/>
                <w:sz w:val="18"/>
                <w:szCs w:val="18"/>
              </w:rPr>
              <w:t>2005/06</w:t>
            </w:r>
            <w:r>
              <w:rPr>
                <w:rFonts w:cs="Times New Roman" w:hAnsi="Times New Roman" w:eastAsia="Times New Roman" w:ascii="Times New Roman"/>
                <w:color w:val="000000"/>
                <w:spacing w:val="0"/>
                <w:w w:val="100"/>
                <w:sz w:val="18"/>
                <w:szCs w:val="18"/>
              </w:rPr>
            </w:r>
          </w:p>
        </w:tc>
        <w:tc>
          <w:tcPr>
            <w:tcW w:w="876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A4A4A4"/>
          </w:tcPr>
          <w:p>
            <w:pPr>
              <w:rPr>
                <w:rFonts w:cs="Times New Roman" w:hAnsi="Times New Roman" w:eastAsia="Times New Roman" w:ascii="Times New Roman"/>
                <w:sz w:val="18"/>
                <w:szCs w:val="18"/>
              </w:rPr>
              <w:jc w:val="left"/>
              <w:spacing w:lineRule="exact" w:line="180"/>
              <w:ind w:left="115"/>
            </w:pPr>
            <w:r>
              <w:rPr>
                <w:rFonts w:cs="Times New Roman" w:hAnsi="Times New Roman" w:eastAsia="Times New Roman" w:ascii="Times New Roman"/>
                <w:b/>
                <w:color w:val="FFFFFF"/>
                <w:spacing w:val="0"/>
                <w:w w:val="100"/>
                <w:sz w:val="18"/>
                <w:szCs w:val="18"/>
              </w:rPr>
              <w:t>2006/07</w:t>
            </w:r>
            <w:r>
              <w:rPr>
                <w:rFonts w:cs="Times New Roman" w:hAnsi="Times New Roman" w:eastAsia="Times New Roman" w:ascii="Times New Roman"/>
                <w:color w:val="000000"/>
                <w:spacing w:val="0"/>
                <w:w w:val="100"/>
                <w:sz w:val="18"/>
                <w:szCs w:val="18"/>
              </w:rPr>
            </w:r>
          </w:p>
        </w:tc>
        <w:tc>
          <w:tcPr>
            <w:tcW w:w="866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A4A4A4"/>
          </w:tcPr>
          <w:p>
            <w:pPr>
              <w:rPr>
                <w:rFonts w:cs="Times New Roman" w:hAnsi="Times New Roman" w:eastAsia="Times New Roman" w:ascii="Times New Roman"/>
                <w:sz w:val="18"/>
                <w:szCs w:val="18"/>
              </w:rPr>
              <w:jc w:val="left"/>
              <w:spacing w:lineRule="exact" w:line="180"/>
              <w:ind w:left="110"/>
            </w:pPr>
            <w:r>
              <w:rPr>
                <w:rFonts w:cs="Times New Roman" w:hAnsi="Times New Roman" w:eastAsia="Times New Roman" w:ascii="Times New Roman"/>
                <w:b/>
                <w:color w:val="FFFFFF"/>
                <w:spacing w:val="0"/>
                <w:w w:val="100"/>
                <w:sz w:val="18"/>
                <w:szCs w:val="18"/>
              </w:rPr>
              <w:t>2007/08</w:t>
            </w:r>
            <w:r>
              <w:rPr>
                <w:rFonts w:cs="Times New Roman" w:hAnsi="Times New Roman" w:eastAsia="Times New Roman" w:ascii="Times New Roman"/>
                <w:color w:val="000000"/>
                <w:spacing w:val="0"/>
                <w:w w:val="100"/>
                <w:sz w:val="18"/>
                <w:szCs w:val="18"/>
              </w:rPr>
            </w:r>
          </w:p>
        </w:tc>
        <w:tc>
          <w:tcPr>
            <w:tcW w:w="861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A4A4A4"/>
          </w:tcPr>
          <w:p>
            <w:pPr>
              <w:rPr>
                <w:rFonts w:cs="Times New Roman" w:hAnsi="Times New Roman" w:eastAsia="Times New Roman" w:ascii="Times New Roman"/>
                <w:sz w:val="18"/>
                <w:szCs w:val="18"/>
              </w:rPr>
              <w:jc w:val="left"/>
              <w:spacing w:lineRule="exact" w:line="180"/>
              <w:ind w:left="105"/>
            </w:pPr>
            <w:r>
              <w:rPr>
                <w:rFonts w:cs="Times New Roman" w:hAnsi="Times New Roman" w:eastAsia="Times New Roman" w:ascii="Times New Roman"/>
                <w:b/>
                <w:color w:val="FFFFFF"/>
                <w:spacing w:val="0"/>
                <w:w w:val="100"/>
                <w:sz w:val="18"/>
                <w:szCs w:val="18"/>
              </w:rPr>
              <w:t>2008/09</w:t>
            </w:r>
            <w:r>
              <w:rPr>
                <w:rFonts w:cs="Times New Roman" w:hAnsi="Times New Roman" w:eastAsia="Times New Roman" w:ascii="Times New Roman"/>
                <w:color w:val="000000"/>
                <w:spacing w:val="0"/>
                <w:w w:val="100"/>
                <w:sz w:val="18"/>
                <w:szCs w:val="18"/>
              </w:rPr>
            </w:r>
          </w:p>
        </w:tc>
        <w:tc>
          <w:tcPr>
            <w:tcW w:w="840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A4A4A4"/>
          </w:tcPr>
          <w:p>
            <w:pPr>
              <w:rPr>
                <w:rFonts w:cs="Times New Roman" w:hAnsi="Times New Roman" w:eastAsia="Times New Roman" w:ascii="Times New Roman"/>
                <w:sz w:val="18"/>
                <w:szCs w:val="18"/>
              </w:rPr>
              <w:jc w:val="left"/>
              <w:spacing w:lineRule="exact" w:line="180"/>
              <w:ind w:left="115"/>
            </w:pPr>
            <w:r>
              <w:rPr>
                <w:rFonts w:cs="Times New Roman" w:hAnsi="Times New Roman" w:eastAsia="Times New Roman" w:ascii="Times New Roman"/>
                <w:b/>
                <w:color w:val="FFFFFF"/>
                <w:spacing w:val="0"/>
                <w:w w:val="100"/>
                <w:sz w:val="18"/>
                <w:szCs w:val="18"/>
              </w:rPr>
              <w:t>2009/10</w:t>
            </w:r>
            <w:r>
              <w:rPr>
                <w:rFonts w:cs="Times New Roman" w:hAnsi="Times New Roman" w:eastAsia="Times New Roman" w:ascii="Times New Roman"/>
                <w:color w:val="000000"/>
                <w:spacing w:val="0"/>
                <w:w w:val="100"/>
                <w:sz w:val="18"/>
                <w:szCs w:val="18"/>
              </w:rPr>
            </w:r>
          </w:p>
        </w:tc>
        <w:tc>
          <w:tcPr>
            <w:tcW w:w="861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A4A4A4"/>
          </w:tcPr>
          <w:p>
            <w:pPr>
              <w:rPr>
                <w:rFonts w:cs="Times New Roman" w:hAnsi="Times New Roman" w:eastAsia="Times New Roman" w:ascii="Times New Roman"/>
                <w:sz w:val="18"/>
                <w:szCs w:val="18"/>
              </w:rPr>
              <w:jc w:val="left"/>
              <w:spacing w:lineRule="exact" w:line="180"/>
              <w:ind w:left="105"/>
            </w:pPr>
            <w:r>
              <w:rPr>
                <w:rFonts w:cs="Times New Roman" w:hAnsi="Times New Roman" w:eastAsia="Times New Roman" w:ascii="Times New Roman"/>
                <w:b/>
                <w:color w:val="FFFFFF"/>
                <w:spacing w:val="0"/>
                <w:w w:val="100"/>
                <w:sz w:val="18"/>
                <w:szCs w:val="18"/>
              </w:rPr>
              <w:t>2010/11</w:t>
            </w:r>
            <w:r>
              <w:rPr>
                <w:rFonts w:cs="Times New Roman" w:hAnsi="Times New Roman" w:eastAsia="Times New Roman" w:ascii="Times New Roman"/>
                <w:color w:val="000000"/>
                <w:spacing w:val="0"/>
                <w:w w:val="100"/>
                <w:sz w:val="18"/>
                <w:szCs w:val="18"/>
              </w:rPr>
            </w:r>
          </w:p>
        </w:tc>
        <w:tc>
          <w:tcPr>
            <w:tcW w:w="856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A4A4A4"/>
          </w:tcPr>
          <w:p>
            <w:pPr>
              <w:rPr>
                <w:rFonts w:cs="Times New Roman" w:hAnsi="Times New Roman" w:eastAsia="Times New Roman" w:ascii="Times New Roman"/>
                <w:sz w:val="18"/>
                <w:szCs w:val="18"/>
              </w:rPr>
              <w:jc w:val="left"/>
              <w:spacing w:lineRule="exact" w:line="180"/>
              <w:ind w:left="105"/>
            </w:pPr>
            <w:r>
              <w:rPr>
                <w:rFonts w:cs="Times New Roman" w:hAnsi="Times New Roman" w:eastAsia="Times New Roman" w:ascii="Times New Roman"/>
                <w:b/>
                <w:color w:val="FFFFFF"/>
                <w:spacing w:val="0"/>
                <w:w w:val="100"/>
                <w:sz w:val="18"/>
                <w:szCs w:val="18"/>
              </w:rPr>
              <w:t>2011/12</w:t>
            </w:r>
            <w:r>
              <w:rPr>
                <w:rFonts w:cs="Times New Roman" w:hAnsi="Times New Roman" w:eastAsia="Times New Roman" w:ascii="Times New Roman"/>
                <w:color w:val="000000"/>
                <w:spacing w:val="0"/>
                <w:w w:val="100"/>
                <w:sz w:val="18"/>
                <w:szCs w:val="18"/>
              </w:rPr>
            </w:r>
          </w:p>
        </w:tc>
      </w:tr>
      <w:tr>
        <w:trPr>
          <w:trHeight w:val="220" w:hRule="exact"/>
        </w:trPr>
        <w:tc>
          <w:tcPr>
            <w:tcW w:w="1490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single" w:sz="5" w:space="0" w:color="FFFFFF"/>
            </w:tcBorders>
            <w:shd w:val="clear" w:color="auto" w:fill="A4A4A4"/>
          </w:tcPr>
          <w:p>
            <w:pPr>
              <w:rPr>
                <w:rFonts w:cs="Times New Roman" w:hAnsi="Times New Roman" w:eastAsia="Times New Roman" w:ascii="Times New Roman"/>
                <w:sz w:val="18"/>
                <w:szCs w:val="18"/>
              </w:rPr>
              <w:jc w:val="left"/>
              <w:spacing w:lineRule="exact" w:line="200"/>
              <w:ind w:left="100"/>
            </w:pPr>
            <w:r>
              <w:rPr>
                <w:rFonts w:cs="Times New Roman" w:hAnsi="Times New Roman" w:eastAsia="Times New Roman" w:ascii="Times New Roman"/>
                <w:b/>
                <w:color w:val="FFFFFF"/>
                <w:spacing w:val="0"/>
                <w:w w:val="100"/>
                <w:sz w:val="18"/>
                <w:szCs w:val="18"/>
              </w:rPr>
              <w:t>Car</w:t>
            </w:r>
            <w:r>
              <w:rPr>
                <w:rFonts w:cs="Times New Roman" w:hAnsi="Times New Roman" w:eastAsia="Times New Roman" w:ascii="Times New Roman"/>
                <w:color w:val="000000"/>
                <w:spacing w:val="0"/>
                <w:w w:val="100"/>
                <w:sz w:val="18"/>
                <w:szCs w:val="18"/>
              </w:rPr>
            </w:r>
          </w:p>
        </w:tc>
        <w:tc>
          <w:tcPr>
            <w:tcW w:w="826" w:type="dxa"/>
            <w:tcBorders>
              <w:top w:val="nil" w:sz="6" w:space="0" w:color="auto"/>
              <w:left w:val="single" w:sz="5" w:space="0" w:color="FFFFFF"/>
              <w:bottom w:val="nil" w:sz="6" w:space="0" w:color="auto"/>
              <w:right w:val="single" w:sz="5" w:space="0" w:color="FFFFFF"/>
            </w:tcBorders>
            <w:shd w:val="clear" w:color="auto" w:fill="DBDBDB"/>
          </w:tcPr>
          <w:p>
            <w:pPr>
              <w:rPr>
                <w:rFonts w:cs="Times New Roman" w:hAnsi="Times New Roman" w:eastAsia="Times New Roman" w:ascii="Times New Roman"/>
                <w:sz w:val="18"/>
                <w:szCs w:val="18"/>
              </w:rPr>
              <w:jc w:val="left"/>
              <w:spacing w:lineRule="exact" w:line="200"/>
              <w:ind w:left="305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18"/>
                <w:szCs w:val="18"/>
              </w:rPr>
              <w:t>6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18"/>
                <w:szCs w:val="18"/>
              </w:rPr>
              <w:t>,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18"/>
                <w:szCs w:val="18"/>
              </w:rPr>
              <w:t>469</w:t>
            </w:r>
          </w:p>
        </w:tc>
        <w:tc>
          <w:tcPr>
            <w:tcW w:w="841" w:type="dxa"/>
            <w:tcBorders>
              <w:top w:val="nil" w:sz="6" w:space="0" w:color="auto"/>
              <w:left w:val="single" w:sz="5" w:space="0" w:color="FFFFFF"/>
              <w:bottom w:val="nil" w:sz="6" w:space="0" w:color="auto"/>
              <w:right w:val="nil" w:sz="6" w:space="0" w:color="auto"/>
            </w:tcBorders>
            <w:shd w:val="clear" w:color="auto" w:fill="DBDBDB"/>
          </w:tcPr>
          <w:p>
            <w:pPr>
              <w:rPr>
                <w:rFonts w:cs="Times New Roman" w:hAnsi="Times New Roman" w:eastAsia="Times New Roman" w:ascii="Times New Roman"/>
                <w:sz w:val="18"/>
                <w:szCs w:val="18"/>
              </w:rPr>
              <w:jc w:val="left"/>
              <w:spacing w:lineRule="exact" w:line="200"/>
              <w:ind w:left="309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18"/>
                <w:szCs w:val="18"/>
              </w:rPr>
              <w:t>6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18"/>
                <w:szCs w:val="18"/>
              </w:rPr>
              <w:t>,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18"/>
                <w:szCs w:val="18"/>
              </w:rPr>
              <w:t>743</w:t>
            </w:r>
          </w:p>
        </w:tc>
        <w:tc>
          <w:tcPr>
            <w:tcW w:w="811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single" w:sz="5" w:space="0" w:color="FFFFFF"/>
            </w:tcBorders>
            <w:shd w:val="clear" w:color="auto" w:fill="DBDBDB"/>
          </w:tcPr>
          <w:p>
            <w:pPr>
              <w:rPr>
                <w:rFonts w:cs="Times New Roman" w:hAnsi="Times New Roman" w:eastAsia="Times New Roman" w:ascii="Times New Roman"/>
                <w:sz w:val="18"/>
                <w:szCs w:val="18"/>
              </w:rPr>
              <w:jc w:val="left"/>
              <w:spacing w:lineRule="exact" w:line="200"/>
              <w:ind w:left="305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18"/>
                <w:szCs w:val="18"/>
              </w:rPr>
              <w:t>9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18"/>
                <w:szCs w:val="18"/>
              </w:rPr>
              <w:t>,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18"/>
                <w:szCs w:val="18"/>
              </w:rPr>
              <w:t>457</w:t>
            </w:r>
          </w:p>
        </w:tc>
        <w:tc>
          <w:tcPr>
            <w:tcW w:w="831" w:type="dxa"/>
            <w:tcBorders>
              <w:top w:val="nil" w:sz="6" w:space="0" w:color="auto"/>
              <w:left w:val="single" w:sz="5" w:space="0" w:color="FFFFFF"/>
              <w:bottom w:val="nil" w:sz="6" w:space="0" w:color="auto"/>
              <w:right w:val="single" w:sz="5" w:space="0" w:color="FFFFFF"/>
            </w:tcBorders>
            <w:shd w:val="clear" w:color="auto" w:fill="DBDBDB"/>
          </w:tcPr>
          <w:p>
            <w:pPr>
              <w:rPr>
                <w:rFonts w:cs="Times New Roman" w:hAnsi="Times New Roman" w:eastAsia="Times New Roman" w:ascii="Times New Roman"/>
                <w:sz w:val="18"/>
                <w:szCs w:val="18"/>
              </w:rPr>
              <w:jc w:val="left"/>
              <w:spacing w:lineRule="exact" w:line="200"/>
              <w:ind w:left="310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18"/>
                <w:szCs w:val="18"/>
              </w:rPr>
              <w:t>9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18"/>
                <w:szCs w:val="18"/>
              </w:rPr>
              <w:t>,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18"/>
                <w:szCs w:val="18"/>
              </w:rPr>
              <w:t>622</w:t>
            </w:r>
          </w:p>
        </w:tc>
        <w:tc>
          <w:tcPr>
            <w:tcW w:w="876" w:type="dxa"/>
            <w:tcBorders>
              <w:top w:val="nil" w:sz="6" w:space="0" w:color="auto"/>
              <w:left w:val="single" w:sz="5" w:space="0" w:color="FFFFFF"/>
              <w:bottom w:val="nil" w:sz="6" w:space="0" w:color="auto"/>
              <w:right w:val="nil" w:sz="6" w:space="0" w:color="auto"/>
            </w:tcBorders>
            <w:shd w:val="clear" w:color="auto" w:fill="DBDBDB"/>
          </w:tcPr>
          <w:p>
            <w:pPr>
              <w:rPr>
                <w:rFonts w:cs="Times New Roman" w:hAnsi="Times New Roman" w:eastAsia="Times New Roman" w:ascii="Times New Roman"/>
                <w:sz w:val="18"/>
                <w:szCs w:val="18"/>
              </w:rPr>
              <w:jc w:val="left"/>
              <w:spacing w:lineRule="exact" w:line="200"/>
              <w:ind w:left="259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18"/>
                <w:szCs w:val="18"/>
              </w:rPr>
              <w:t>10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18"/>
                <w:szCs w:val="18"/>
              </w:rPr>
              <w:t>,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18"/>
                <w:szCs w:val="18"/>
              </w:rPr>
              <w:t>029</w:t>
            </w:r>
          </w:p>
        </w:tc>
        <w:tc>
          <w:tcPr>
            <w:tcW w:w="866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DBDBDB"/>
          </w:tcPr>
          <w:p>
            <w:pPr>
              <w:rPr>
                <w:rFonts w:cs="Times New Roman" w:hAnsi="Times New Roman" w:eastAsia="Times New Roman" w:ascii="Times New Roman"/>
                <w:sz w:val="18"/>
                <w:szCs w:val="18"/>
              </w:rPr>
              <w:jc w:val="left"/>
              <w:spacing w:lineRule="exact" w:line="200"/>
              <w:ind w:left="260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18"/>
                <w:szCs w:val="18"/>
              </w:rPr>
              <w:t>12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18"/>
                <w:szCs w:val="18"/>
              </w:rPr>
              <w:t>,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18"/>
                <w:szCs w:val="18"/>
              </w:rPr>
              <w:t>290</w:t>
            </w:r>
          </w:p>
        </w:tc>
        <w:tc>
          <w:tcPr>
            <w:tcW w:w="861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single" w:sz="5" w:space="0" w:color="FFFFFF"/>
            </w:tcBorders>
            <w:shd w:val="clear" w:color="auto" w:fill="DBDBDB"/>
          </w:tcPr>
          <w:p>
            <w:pPr>
              <w:rPr>
                <w:rFonts w:cs="Times New Roman" w:hAnsi="Times New Roman" w:eastAsia="Times New Roman" w:ascii="Times New Roman"/>
                <w:sz w:val="18"/>
                <w:szCs w:val="18"/>
              </w:rPr>
              <w:jc w:val="left"/>
              <w:spacing w:lineRule="exact" w:line="200"/>
              <w:ind w:left="346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18"/>
                <w:szCs w:val="18"/>
              </w:rPr>
              <w:t>9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18"/>
                <w:szCs w:val="18"/>
              </w:rPr>
              <w:t>,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18"/>
                <w:szCs w:val="18"/>
              </w:rPr>
              <w:t>712</w:t>
            </w:r>
          </w:p>
        </w:tc>
        <w:tc>
          <w:tcPr>
            <w:tcW w:w="840" w:type="dxa"/>
            <w:tcBorders>
              <w:top w:val="nil" w:sz="6" w:space="0" w:color="auto"/>
              <w:left w:val="single" w:sz="5" w:space="0" w:color="FFFFFF"/>
              <w:bottom w:val="nil" w:sz="6" w:space="0" w:color="auto"/>
              <w:right w:val="nil" w:sz="6" w:space="0" w:color="auto"/>
            </w:tcBorders>
            <w:shd w:val="clear" w:color="auto" w:fill="DBDBDB"/>
          </w:tcPr>
          <w:p>
            <w:pPr>
              <w:rPr>
                <w:rFonts w:cs="Times New Roman" w:hAnsi="Times New Roman" w:eastAsia="Times New Roman" w:ascii="Times New Roman"/>
                <w:sz w:val="18"/>
                <w:szCs w:val="18"/>
              </w:rPr>
              <w:jc w:val="left"/>
              <w:spacing w:lineRule="exact" w:line="200"/>
              <w:ind w:left="309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18"/>
                <w:szCs w:val="18"/>
              </w:rPr>
              <w:t>8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18"/>
                <w:szCs w:val="18"/>
              </w:rPr>
              <w:t>,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18"/>
                <w:szCs w:val="18"/>
              </w:rPr>
              <w:t>190</w:t>
            </w:r>
          </w:p>
        </w:tc>
        <w:tc>
          <w:tcPr>
            <w:tcW w:w="861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DBDBDB"/>
          </w:tcPr>
          <w:p>
            <w:pPr>
              <w:rPr>
                <w:rFonts w:cs="Times New Roman" w:hAnsi="Times New Roman" w:eastAsia="Times New Roman" w:ascii="Times New Roman"/>
                <w:sz w:val="18"/>
                <w:szCs w:val="18"/>
              </w:rPr>
              <w:jc w:val="left"/>
              <w:spacing w:lineRule="exact" w:line="200"/>
              <w:ind w:left="346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18"/>
                <w:szCs w:val="18"/>
              </w:rPr>
              <w:t>7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18"/>
                <w:szCs w:val="18"/>
              </w:rPr>
              <w:t>,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18"/>
                <w:szCs w:val="18"/>
              </w:rPr>
              <w:t>930</w:t>
            </w:r>
          </w:p>
        </w:tc>
        <w:tc>
          <w:tcPr>
            <w:tcW w:w="856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DBDBDB"/>
          </w:tcPr>
          <w:p>
            <w:pPr>
              <w:rPr>
                <w:rFonts w:cs="Times New Roman" w:hAnsi="Times New Roman" w:eastAsia="Times New Roman" w:ascii="Times New Roman"/>
                <w:sz w:val="18"/>
                <w:szCs w:val="18"/>
              </w:rPr>
              <w:jc w:val="left"/>
              <w:spacing w:lineRule="exact" w:line="200"/>
              <w:ind w:left="335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18"/>
                <w:szCs w:val="18"/>
              </w:rPr>
              <w:t>8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18"/>
                <w:szCs w:val="18"/>
              </w:rPr>
              <w:t>,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18"/>
                <w:szCs w:val="18"/>
              </w:rPr>
              <w:t>552</w:t>
            </w:r>
          </w:p>
        </w:tc>
      </w:tr>
      <w:tr>
        <w:trPr>
          <w:trHeight w:val="220" w:hRule="exact"/>
        </w:trPr>
        <w:tc>
          <w:tcPr>
            <w:tcW w:w="1490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single" w:sz="5" w:space="0" w:color="FFFFFF"/>
            </w:tcBorders>
            <w:shd w:val="clear" w:color="auto" w:fill="A4A4A4"/>
          </w:tcPr>
          <w:p>
            <w:pPr>
              <w:rPr>
                <w:rFonts w:cs="Times New Roman" w:hAnsi="Times New Roman" w:eastAsia="Times New Roman" w:ascii="Times New Roman"/>
                <w:sz w:val="18"/>
                <w:szCs w:val="18"/>
              </w:rPr>
              <w:jc w:val="left"/>
              <w:spacing w:lineRule="exact" w:line="200"/>
              <w:ind w:left="100"/>
            </w:pPr>
            <w:r>
              <w:rPr>
                <w:rFonts w:cs="Times New Roman" w:hAnsi="Times New Roman" w:eastAsia="Times New Roman" w:ascii="Times New Roman"/>
                <w:b/>
                <w:color w:val="FFFFFF"/>
                <w:spacing w:val="0"/>
                <w:w w:val="100"/>
                <w:sz w:val="18"/>
                <w:szCs w:val="18"/>
              </w:rPr>
              <w:t>Mini</w:t>
            </w:r>
            <w:r>
              <w:rPr>
                <w:rFonts w:cs="Times New Roman" w:hAnsi="Times New Roman" w:eastAsia="Times New Roman" w:ascii="Times New Roman"/>
                <w:b/>
                <w:color w:val="FFFFFF"/>
                <w:spacing w:val="5"/>
                <w:w w:val="100"/>
                <w:sz w:val="18"/>
                <w:szCs w:val="18"/>
              </w:rPr>
              <w:t> </w:t>
            </w:r>
            <w:r>
              <w:rPr>
                <w:rFonts w:cs="Times New Roman" w:hAnsi="Times New Roman" w:eastAsia="Times New Roman" w:ascii="Times New Roman"/>
                <w:b/>
                <w:color w:val="FFFFFF"/>
                <w:spacing w:val="0"/>
                <w:w w:val="100"/>
                <w:sz w:val="18"/>
                <w:szCs w:val="18"/>
              </w:rPr>
              <w:t>Bus</w:t>
            </w:r>
            <w:r>
              <w:rPr>
                <w:rFonts w:cs="Times New Roman" w:hAnsi="Times New Roman" w:eastAsia="Times New Roman" w:ascii="Times New Roman"/>
                <w:color w:val="000000"/>
                <w:spacing w:val="0"/>
                <w:w w:val="100"/>
                <w:sz w:val="18"/>
                <w:szCs w:val="18"/>
              </w:rPr>
            </w:r>
          </w:p>
        </w:tc>
        <w:tc>
          <w:tcPr>
            <w:tcW w:w="826" w:type="dxa"/>
            <w:tcBorders>
              <w:top w:val="nil" w:sz="6" w:space="0" w:color="auto"/>
              <w:left w:val="single" w:sz="5" w:space="0" w:color="FFFFFF"/>
              <w:bottom w:val="nil" w:sz="6" w:space="0" w:color="auto"/>
              <w:right w:val="single" w:sz="5" w:space="0" w:color="FFFFFF"/>
            </w:tcBorders>
            <w:shd w:val="clear" w:color="auto" w:fill="ECECEC"/>
          </w:tcPr>
          <w:p>
            <w:pPr>
              <w:rPr>
                <w:rFonts w:cs="Times New Roman" w:hAnsi="Times New Roman" w:eastAsia="Times New Roman" w:ascii="Times New Roman"/>
                <w:sz w:val="18"/>
                <w:szCs w:val="18"/>
              </w:rPr>
              <w:jc w:val="left"/>
              <w:spacing w:lineRule="exact" w:line="200"/>
              <w:ind w:left="445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18"/>
                <w:szCs w:val="18"/>
              </w:rPr>
              <w:t>205</w:t>
            </w:r>
          </w:p>
        </w:tc>
        <w:tc>
          <w:tcPr>
            <w:tcW w:w="841" w:type="dxa"/>
            <w:tcBorders>
              <w:top w:val="nil" w:sz="6" w:space="0" w:color="auto"/>
              <w:left w:val="single" w:sz="5" w:space="0" w:color="FFFFFF"/>
              <w:bottom w:val="nil" w:sz="6" w:space="0" w:color="auto"/>
              <w:right w:val="nil" w:sz="6" w:space="0" w:color="auto"/>
            </w:tcBorders>
            <w:shd w:val="clear" w:color="auto" w:fill="ECECEC"/>
          </w:tcPr>
          <w:p>
            <w:pPr>
              <w:rPr>
                <w:rFonts w:cs="Times New Roman" w:hAnsi="Times New Roman" w:eastAsia="Times New Roman" w:ascii="Times New Roman"/>
                <w:sz w:val="18"/>
                <w:szCs w:val="18"/>
              </w:rPr>
              <w:jc w:val="left"/>
              <w:spacing w:lineRule="exact" w:line="200"/>
              <w:ind w:left="449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18"/>
                <w:szCs w:val="18"/>
              </w:rPr>
              <w:t>224</w:t>
            </w:r>
          </w:p>
        </w:tc>
        <w:tc>
          <w:tcPr>
            <w:tcW w:w="811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single" w:sz="5" w:space="0" w:color="FFFFFF"/>
            </w:tcBorders>
            <w:shd w:val="clear" w:color="auto" w:fill="ECECEC"/>
          </w:tcPr>
          <w:p>
            <w:pPr>
              <w:rPr>
                <w:rFonts w:cs="Times New Roman" w:hAnsi="Times New Roman" w:eastAsia="Times New Roman" w:ascii="Times New Roman"/>
                <w:sz w:val="18"/>
                <w:szCs w:val="18"/>
              </w:rPr>
              <w:jc w:val="left"/>
              <w:spacing w:lineRule="exact" w:line="200"/>
              <w:ind w:left="445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18"/>
                <w:szCs w:val="18"/>
              </w:rPr>
              <w:t>110</w:t>
            </w:r>
          </w:p>
        </w:tc>
        <w:tc>
          <w:tcPr>
            <w:tcW w:w="831" w:type="dxa"/>
            <w:tcBorders>
              <w:top w:val="nil" w:sz="6" w:space="0" w:color="auto"/>
              <w:left w:val="single" w:sz="5" w:space="0" w:color="FFFFFF"/>
              <w:bottom w:val="nil" w:sz="6" w:space="0" w:color="auto"/>
              <w:right w:val="single" w:sz="5" w:space="0" w:color="FFFFFF"/>
            </w:tcBorders>
            <w:shd w:val="clear" w:color="auto" w:fill="ECECEC"/>
          </w:tcPr>
          <w:p>
            <w:pPr>
              <w:rPr>
                <w:rFonts w:cs="Times New Roman" w:hAnsi="Times New Roman" w:eastAsia="Times New Roman" w:ascii="Times New Roman"/>
                <w:sz w:val="18"/>
                <w:szCs w:val="18"/>
              </w:rPr>
              <w:jc w:val="left"/>
              <w:spacing w:lineRule="exact" w:line="200"/>
              <w:ind w:left="450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18"/>
                <w:szCs w:val="18"/>
              </w:rPr>
              <w:t>158</w:t>
            </w:r>
          </w:p>
        </w:tc>
        <w:tc>
          <w:tcPr>
            <w:tcW w:w="876" w:type="dxa"/>
            <w:tcBorders>
              <w:top w:val="nil" w:sz="6" w:space="0" w:color="auto"/>
              <w:left w:val="single" w:sz="5" w:space="0" w:color="FFFFFF"/>
              <w:bottom w:val="nil" w:sz="6" w:space="0" w:color="auto"/>
              <w:right w:val="nil" w:sz="6" w:space="0" w:color="auto"/>
            </w:tcBorders>
            <w:shd w:val="clear" w:color="auto" w:fill="ECECEC"/>
          </w:tcPr>
          <w:p>
            <w:pPr>
              <w:rPr>
                <w:rFonts w:cs="Times New Roman" w:hAnsi="Times New Roman" w:eastAsia="Times New Roman" w:ascii="Times New Roman"/>
                <w:sz w:val="18"/>
                <w:szCs w:val="18"/>
              </w:rPr>
              <w:jc w:val="left"/>
              <w:spacing w:lineRule="exact" w:line="200"/>
              <w:ind w:left="489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18"/>
                <w:szCs w:val="18"/>
              </w:rPr>
              <w:t>169</w:t>
            </w:r>
          </w:p>
        </w:tc>
        <w:tc>
          <w:tcPr>
            <w:tcW w:w="866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ECECEC"/>
          </w:tcPr>
          <w:p>
            <w:pPr>
              <w:rPr>
                <w:rFonts w:cs="Times New Roman" w:hAnsi="Times New Roman" w:eastAsia="Times New Roman" w:ascii="Times New Roman"/>
                <w:sz w:val="18"/>
                <w:szCs w:val="18"/>
              </w:rPr>
              <w:jc w:val="left"/>
              <w:spacing w:lineRule="exact" w:line="200"/>
              <w:ind w:left="491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18"/>
                <w:szCs w:val="18"/>
              </w:rPr>
              <w:t>261</w:t>
            </w:r>
          </w:p>
        </w:tc>
        <w:tc>
          <w:tcPr>
            <w:tcW w:w="861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single" w:sz="5" w:space="0" w:color="FFFFFF"/>
            </w:tcBorders>
            <w:shd w:val="clear" w:color="auto" w:fill="ECECEC"/>
          </w:tcPr>
          <w:p>
            <w:pPr>
              <w:rPr>
                <w:rFonts w:cs="Times New Roman" w:hAnsi="Times New Roman" w:eastAsia="Times New Roman" w:ascii="Times New Roman"/>
                <w:sz w:val="18"/>
                <w:szCs w:val="18"/>
              </w:rPr>
              <w:jc w:val="left"/>
              <w:spacing w:lineRule="exact" w:line="200"/>
              <w:ind w:left="486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18"/>
                <w:szCs w:val="18"/>
              </w:rPr>
              <w:t>253</w:t>
            </w:r>
          </w:p>
        </w:tc>
        <w:tc>
          <w:tcPr>
            <w:tcW w:w="840" w:type="dxa"/>
            <w:tcBorders>
              <w:top w:val="nil" w:sz="6" w:space="0" w:color="auto"/>
              <w:left w:val="single" w:sz="5" w:space="0" w:color="FFFFFF"/>
              <w:bottom w:val="nil" w:sz="6" w:space="0" w:color="auto"/>
              <w:right w:val="nil" w:sz="6" w:space="0" w:color="auto"/>
            </w:tcBorders>
            <w:shd w:val="clear" w:color="auto" w:fill="ECECEC"/>
          </w:tcPr>
          <w:p>
            <w:pPr>
              <w:rPr>
                <w:rFonts w:cs="Times New Roman" w:hAnsi="Times New Roman" w:eastAsia="Times New Roman" w:ascii="Times New Roman"/>
                <w:sz w:val="18"/>
                <w:szCs w:val="18"/>
              </w:rPr>
              <w:jc w:val="left"/>
              <w:spacing w:lineRule="exact" w:line="200"/>
              <w:ind w:left="449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18"/>
                <w:szCs w:val="18"/>
              </w:rPr>
              <w:t>223</w:t>
            </w:r>
          </w:p>
        </w:tc>
        <w:tc>
          <w:tcPr>
            <w:tcW w:w="861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ECECEC"/>
          </w:tcPr>
          <w:p>
            <w:pPr>
              <w:rPr>
                <w:rFonts w:cs="Times New Roman" w:hAnsi="Times New Roman" w:eastAsia="Times New Roman" w:ascii="Times New Roman"/>
                <w:sz w:val="18"/>
                <w:szCs w:val="18"/>
              </w:rPr>
              <w:jc w:val="left"/>
              <w:spacing w:lineRule="exact" w:line="200"/>
              <w:ind w:left="486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18"/>
                <w:szCs w:val="18"/>
              </w:rPr>
              <w:t>403</w:t>
            </w:r>
          </w:p>
        </w:tc>
        <w:tc>
          <w:tcPr>
            <w:tcW w:w="856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ECECEC"/>
          </w:tcPr>
          <w:p>
            <w:pPr>
              <w:rPr>
                <w:rFonts w:cs="Times New Roman" w:hAnsi="Times New Roman" w:eastAsia="Times New Roman" w:ascii="Times New Roman"/>
                <w:sz w:val="18"/>
                <w:szCs w:val="18"/>
              </w:rPr>
              <w:jc w:val="left"/>
              <w:spacing w:lineRule="exact" w:line="200"/>
              <w:ind w:left="475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18"/>
                <w:szCs w:val="18"/>
              </w:rPr>
              <w:t>178</w:t>
            </w:r>
          </w:p>
        </w:tc>
      </w:tr>
      <w:tr>
        <w:trPr>
          <w:trHeight w:val="220" w:hRule="exact"/>
        </w:trPr>
        <w:tc>
          <w:tcPr>
            <w:tcW w:w="1490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single" w:sz="5" w:space="0" w:color="FFFFFF"/>
            </w:tcBorders>
            <w:shd w:val="clear" w:color="auto" w:fill="A4A4A4"/>
          </w:tcPr>
          <w:p>
            <w:pPr>
              <w:rPr>
                <w:rFonts w:cs="Times New Roman" w:hAnsi="Times New Roman" w:eastAsia="Times New Roman" w:ascii="Times New Roman"/>
                <w:sz w:val="18"/>
                <w:szCs w:val="18"/>
              </w:rPr>
              <w:jc w:val="left"/>
              <w:spacing w:lineRule="exact" w:line="200"/>
              <w:ind w:left="100"/>
            </w:pPr>
            <w:r>
              <w:rPr>
                <w:rFonts w:cs="Times New Roman" w:hAnsi="Times New Roman" w:eastAsia="Times New Roman" w:ascii="Times New Roman"/>
                <w:b/>
                <w:color w:val="FFFFFF"/>
                <w:spacing w:val="0"/>
                <w:w w:val="100"/>
                <w:sz w:val="18"/>
                <w:szCs w:val="18"/>
              </w:rPr>
              <w:t>Pick</w:t>
            </w:r>
            <w:r>
              <w:rPr>
                <w:rFonts w:cs="Times New Roman" w:hAnsi="Times New Roman" w:eastAsia="Times New Roman" w:ascii="Times New Roman"/>
                <w:b/>
                <w:color w:val="FFFFFF"/>
                <w:spacing w:val="5"/>
                <w:w w:val="100"/>
                <w:sz w:val="18"/>
                <w:szCs w:val="18"/>
              </w:rPr>
              <w:t> </w:t>
            </w:r>
            <w:r>
              <w:rPr>
                <w:rFonts w:cs="Times New Roman" w:hAnsi="Times New Roman" w:eastAsia="Times New Roman" w:ascii="Times New Roman"/>
                <w:b/>
                <w:color w:val="FFFFFF"/>
                <w:spacing w:val="0"/>
                <w:w w:val="100"/>
                <w:sz w:val="18"/>
                <w:szCs w:val="18"/>
              </w:rPr>
              <w:t>Up</w:t>
            </w:r>
            <w:r>
              <w:rPr>
                <w:rFonts w:cs="Times New Roman" w:hAnsi="Times New Roman" w:eastAsia="Times New Roman" w:ascii="Times New Roman"/>
                <w:color w:val="000000"/>
                <w:spacing w:val="0"/>
                <w:w w:val="100"/>
                <w:sz w:val="18"/>
                <w:szCs w:val="18"/>
              </w:rPr>
            </w:r>
          </w:p>
        </w:tc>
        <w:tc>
          <w:tcPr>
            <w:tcW w:w="826" w:type="dxa"/>
            <w:tcBorders>
              <w:top w:val="nil" w:sz="6" w:space="0" w:color="auto"/>
              <w:left w:val="single" w:sz="5" w:space="0" w:color="FFFFFF"/>
              <w:bottom w:val="nil" w:sz="6" w:space="0" w:color="auto"/>
              <w:right w:val="single" w:sz="5" w:space="0" w:color="FFFFFF"/>
            </w:tcBorders>
            <w:shd w:val="clear" w:color="auto" w:fill="DBDBDB"/>
          </w:tcPr>
          <w:p>
            <w:pPr>
              <w:rPr>
                <w:rFonts w:cs="Times New Roman" w:hAnsi="Times New Roman" w:eastAsia="Times New Roman" w:ascii="Times New Roman"/>
                <w:sz w:val="18"/>
                <w:szCs w:val="18"/>
              </w:rPr>
              <w:jc w:val="left"/>
              <w:spacing w:lineRule="exact" w:line="200"/>
              <w:ind w:left="305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18"/>
                <w:szCs w:val="18"/>
              </w:rPr>
              <w:t>4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18"/>
                <w:szCs w:val="18"/>
              </w:rPr>
              <w:t>,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18"/>
                <w:szCs w:val="18"/>
              </w:rPr>
              <w:t>254</w:t>
            </w:r>
          </w:p>
        </w:tc>
        <w:tc>
          <w:tcPr>
            <w:tcW w:w="841" w:type="dxa"/>
            <w:tcBorders>
              <w:top w:val="nil" w:sz="6" w:space="0" w:color="auto"/>
              <w:left w:val="single" w:sz="5" w:space="0" w:color="FFFFFF"/>
              <w:bottom w:val="nil" w:sz="6" w:space="0" w:color="auto"/>
              <w:right w:val="nil" w:sz="6" w:space="0" w:color="auto"/>
            </w:tcBorders>
            <w:shd w:val="clear" w:color="auto" w:fill="DBDBDB"/>
          </w:tcPr>
          <w:p>
            <w:pPr>
              <w:rPr>
                <w:rFonts w:cs="Times New Roman" w:hAnsi="Times New Roman" w:eastAsia="Times New Roman" w:ascii="Times New Roman"/>
                <w:sz w:val="18"/>
                <w:szCs w:val="18"/>
              </w:rPr>
              <w:jc w:val="left"/>
              <w:spacing w:lineRule="exact" w:line="200"/>
              <w:ind w:left="309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18"/>
                <w:szCs w:val="18"/>
              </w:rPr>
              <w:t>3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18"/>
                <w:szCs w:val="18"/>
              </w:rPr>
              <w:t>,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18"/>
                <w:szCs w:val="18"/>
              </w:rPr>
              <w:t>594</w:t>
            </w:r>
          </w:p>
        </w:tc>
        <w:tc>
          <w:tcPr>
            <w:tcW w:w="811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single" w:sz="5" w:space="0" w:color="FFFFFF"/>
            </w:tcBorders>
            <w:shd w:val="clear" w:color="auto" w:fill="DBDBDB"/>
          </w:tcPr>
          <w:p>
            <w:pPr>
              <w:rPr>
                <w:rFonts w:cs="Times New Roman" w:hAnsi="Times New Roman" w:eastAsia="Times New Roman" w:ascii="Times New Roman"/>
                <w:sz w:val="18"/>
                <w:szCs w:val="18"/>
              </w:rPr>
              <w:jc w:val="left"/>
              <w:spacing w:lineRule="exact" w:line="200"/>
              <w:ind w:left="305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18"/>
                <w:szCs w:val="18"/>
              </w:rPr>
              <w:t>4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18"/>
                <w:szCs w:val="18"/>
              </w:rPr>
              <w:t>,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18"/>
                <w:szCs w:val="18"/>
              </w:rPr>
              <w:t>072</w:t>
            </w:r>
          </w:p>
        </w:tc>
        <w:tc>
          <w:tcPr>
            <w:tcW w:w="831" w:type="dxa"/>
            <w:tcBorders>
              <w:top w:val="nil" w:sz="6" w:space="0" w:color="auto"/>
              <w:left w:val="single" w:sz="5" w:space="0" w:color="FFFFFF"/>
              <w:bottom w:val="nil" w:sz="6" w:space="0" w:color="auto"/>
              <w:right w:val="single" w:sz="5" w:space="0" w:color="FFFFFF"/>
            </w:tcBorders>
            <w:shd w:val="clear" w:color="auto" w:fill="DBDBDB"/>
          </w:tcPr>
          <w:p>
            <w:pPr>
              <w:rPr>
                <w:rFonts w:cs="Times New Roman" w:hAnsi="Times New Roman" w:eastAsia="Times New Roman" w:ascii="Times New Roman"/>
                <w:sz w:val="18"/>
                <w:szCs w:val="18"/>
              </w:rPr>
              <w:jc w:val="left"/>
              <w:spacing w:lineRule="exact" w:line="200"/>
              <w:ind w:left="310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18"/>
                <w:szCs w:val="18"/>
              </w:rPr>
              <w:t>3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18"/>
                <w:szCs w:val="18"/>
              </w:rPr>
              <w:t>,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18"/>
                <w:szCs w:val="18"/>
              </w:rPr>
              <w:t>814</w:t>
            </w:r>
          </w:p>
        </w:tc>
        <w:tc>
          <w:tcPr>
            <w:tcW w:w="876" w:type="dxa"/>
            <w:tcBorders>
              <w:top w:val="nil" w:sz="6" w:space="0" w:color="auto"/>
              <w:left w:val="single" w:sz="5" w:space="0" w:color="FFFFFF"/>
              <w:bottom w:val="nil" w:sz="6" w:space="0" w:color="auto"/>
              <w:right w:val="nil" w:sz="6" w:space="0" w:color="auto"/>
            </w:tcBorders>
            <w:shd w:val="clear" w:color="auto" w:fill="DBDBDB"/>
          </w:tcPr>
          <w:p>
            <w:pPr>
              <w:rPr>
                <w:rFonts w:cs="Times New Roman" w:hAnsi="Times New Roman" w:eastAsia="Times New Roman" w:ascii="Times New Roman"/>
                <w:sz w:val="18"/>
                <w:szCs w:val="18"/>
              </w:rPr>
              <w:jc w:val="left"/>
              <w:spacing w:lineRule="exact" w:line="200"/>
              <w:ind w:left="349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18"/>
                <w:szCs w:val="18"/>
              </w:rPr>
              <w:t>3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18"/>
                <w:szCs w:val="18"/>
              </w:rPr>
              <w:t>,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18"/>
                <w:szCs w:val="18"/>
              </w:rPr>
              <w:t>329</w:t>
            </w:r>
          </w:p>
        </w:tc>
        <w:tc>
          <w:tcPr>
            <w:tcW w:w="866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DBDBDB"/>
          </w:tcPr>
          <w:p>
            <w:pPr>
              <w:rPr>
                <w:rFonts w:cs="Times New Roman" w:hAnsi="Times New Roman" w:eastAsia="Times New Roman" w:ascii="Times New Roman"/>
                <w:sz w:val="18"/>
                <w:szCs w:val="18"/>
              </w:rPr>
              <w:jc w:val="left"/>
              <w:spacing w:lineRule="exact" w:line="200"/>
              <w:ind w:left="350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18"/>
                <w:szCs w:val="18"/>
              </w:rPr>
              <w:t>3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18"/>
                <w:szCs w:val="18"/>
              </w:rPr>
              <w:t>,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18"/>
                <w:szCs w:val="18"/>
              </w:rPr>
              <w:t>902</w:t>
            </w:r>
          </w:p>
        </w:tc>
        <w:tc>
          <w:tcPr>
            <w:tcW w:w="861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single" w:sz="5" w:space="0" w:color="FFFFFF"/>
            </w:tcBorders>
            <w:shd w:val="clear" w:color="auto" w:fill="DBDBDB"/>
          </w:tcPr>
          <w:p>
            <w:pPr>
              <w:rPr>
                <w:rFonts w:cs="Times New Roman" w:hAnsi="Times New Roman" w:eastAsia="Times New Roman" w:ascii="Times New Roman"/>
                <w:sz w:val="18"/>
                <w:szCs w:val="18"/>
              </w:rPr>
              <w:jc w:val="left"/>
              <w:spacing w:lineRule="exact" w:line="200"/>
              <w:ind w:left="346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18"/>
                <w:szCs w:val="18"/>
              </w:rPr>
              <w:t>2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18"/>
                <w:szCs w:val="18"/>
              </w:rPr>
              <w:t>,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18"/>
                <w:szCs w:val="18"/>
              </w:rPr>
              <w:t>601</w:t>
            </w:r>
          </w:p>
        </w:tc>
        <w:tc>
          <w:tcPr>
            <w:tcW w:w="840" w:type="dxa"/>
            <w:tcBorders>
              <w:top w:val="nil" w:sz="6" w:space="0" w:color="auto"/>
              <w:left w:val="single" w:sz="5" w:space="0" w:color="FFFFFF"/>
              <w:bottom w:val="nil" w:sz="6" w:space="0" w:color="auto"/>
              <w:right w:val="nil" w:sz="6" w:space="0" w:color="auto"/>
            </w:tcBorders>
            <w:shd w:val="clear" w:color="auto" w:fill="DBDBDB"/>
          </w:tcPr>
          <w:p>
            <w:pPr>
              <w:rPr>
                <w:rFonts w:cs="Times New Roman" w:hAnsi="Times New Roman" w:eastAsia="Times New Roman" w:ascii="Times New Roman"/>
                <w:sz w:val="18"/>
                <w:szCs w:val="18"/>
              </w:rPr>
              <w:jc w:val="left"/>
              <w:spacing w:lineRule="exact" w:line="200"/>
              <w:ind w:left="309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18"/>
                <w:szCs w:val="18"/>
              </w:rPr>
              <w:t>2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18"/>
                <w:szCs w:val="18"/>
              </w:rPr>
              <w:t>,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18"/>
                <w:szCs w:val="18"/>
              </w:rPr>
              <w:t>269</w:t>
            </w:r>
          </w:p>
        </w:tc>
        <w:tc>
          <w:tcPr>
            <w:tcW w:w="861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DBDBDB"/>
          </w:tcPr>
          <w:p>
            <w:pPr>
              <w:rPr>
                <w:rFonts w:cs="Times New Roman" w:hAnsi="Times New Roman" w:eastAsia="Times New Roman" w:ascii="Times New Roman"/>
                <w:sz w:val="18"/>
                <w:szCs w:val="18"/>
              </w:rPr>
              <w:jc w:val="left"/>
              <w:spacing w:lineRule="exact" w:line="200"/>
              <w:ind w:left="346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18"/>
                <w:szCs w:val="18"/>
              </w:rPr>
              <w:t>2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18"/>
                <w:szCs w:val="18"/>
              </w:rPr>
              <w:t>,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18"/>
                <w:szCs w:val="18"/>
              </w:rPr>
              <w:t>345</w:t>
            </w:r>
          </w:p>
        </w:tc>
        <w:tc>
          <w:tcPr>
            <w:tcW w:w="856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DBDBDB"/>
          </w:tcPr>
          <w:p>
            <w:pPr>
              <w:rPr>
                <w:rFonts w:cs="Times New Roman" w:hAnsi="Times New Roman" w:eastAsia="Times New Roman" w:ascii="Times New Roman"/>
                <w:sz w:val="18"/>
                <w:szCs w:val="18"/>
              </w:rPr>
              <w:jc w:val="left"/>
              <w:spacing w:lineRule="exact" w:line="200"/>
              <w:ind w:left="335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18"/>
                <w:szCs w:val="18"/>
              </w:rPr>
              <w:t>2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18"/>
                <w:szCs w:val="18"/>
              </w:rPr>
              <w:t>,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18"/>
                <w:szCs w:val="18"/>
              </w:rPr>
              <w:t>216</w:t>
            </w:r>
          </w:p>
        </w:tc>
      </w:tr>
      <w:tr>
        <w:trPr>
          <w:trHeight w:val="210" w:hRule="exact"/>
        </w:trPr>
        <w:tc>
          <w:tcPr>
            <w:tcW w:w="1490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single" w:sz="5" w:space="0" w:color="FFFFFF"/>
            </w:tcBorders>
            <w:shd w:val="clear" w:color="auto" w:fill="A4A4A4"/>
          </w:tcPr>
          <w:p>
            <w:pPr>
              <w:rPr>
                <w:rFonts w:cs="Times New Roman" w:hAnsi="Times New Roman" w:eastAsia="Times New Roman" w:ascii="Times New Roman"/>
                <w:sz w:val="18"/>
                <w:szCs w:val="18"/>
              </w:rPr>
              <w:jc w:val="left"/>
              <w:spacing w:lineRule="exact" w:line="200"/>
              <w:ind w:left="100"/>
            </w:pPr>
            <w:r>
              <w:rPr>
                <w:rFonts w:cs="Times New Roman" w:hAnsi="Times New Roman" w:eastAsia="Times New Roman" w:ascii="Times New Roman"/>
                <w:b/>
                <w:color w:val="FFFFFF"/>
                <w:spacing w:val="0"/>
                <w:w w:val="100"/>
                <w:sz w:val="18"/>
                <w:szCs w:val="18"/>
              </w:rPr>
              <w:t>Van</w:t>
            </w:r>
            <w:r>
              <w:rPr>
                <w:rFonts w:cs="Times New Roman" w:hAnsi="Times New Roman" w:eastAsia="Times New Roman" w:ascii="Times New Roman"/>
                <w:color w:val="000000"/>
                <w:spacing w:val="0"/>
                <w:w w:val="100"/>
                <w:sz w:val="18"/>
                <w:szCs w:val="18"/>
              </w:rPr>
            </w:r>
          </w:p>
        </w:tc>
        <w:tc>
          <w:tcPr>
            <w:tcW w:w="826" w:type="dxa"/>
            <w:tcBorders>
              <w:top w:val="nil" w:sz="6" w:space="0" w:color="auto"/>
              <w:left w:val="single" w:sz="5" w:space="0" w:color="FFFFFF"/>
              <w:bottom w:val="nil" w:sz="6" w:space="0" w:color="auto"/>
              <w:right w:val="single" w:sz="5" w:space="0" w:color="FFFFFF"/>
            </w:tcBorders>
            <w:shd w:val="clear" w:color="auto" w:fill="ECECEC"/>
          </w:tcPr>
          <w:p>
            <w:pPr>
              <w:rPr>
                <w:rFonts w:cs="Times New Roman" w:hAnsi="Times New Roman" w:eastAsia="Times New Roman" w:ascii="Times New Roman"/>
                <w:sz w:val="18"/>
                <w:szCs w:val="18"/>
              </w:rPr>
              <w:jc w:val="left"/>
              <w:spacing w:lineRule="exact" w:line="200"/>
              <w:ind w:left="305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18"/>
                <w:szCs w:val="18"/>
              </w:rPr>
              <w:t>1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18"/>
                <w:szCs w:val="18"/>
              </w:rPr>
              <w:t>,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18"/>
                <w:szCs w:val="18"/>
              </w:rPr>
              <w:t>871</w:t>
            </w:r>
          </w:p>
        </w:tc>
        <w:tc>
          <w:tcPr>
            <w:tcW w:w="841" w:type="dxa"/>
            <w:tcBorders>
              <w:top w:val="nil" w:sz="6" w:space="0" w:color="auto"/>
              <w:left w:val="single" w:sz="5" w:space="0" w:color="FFFFFF"/>
              <w:bottom w:val="nil" w:sz="6" w:space="0" w:color="auto"/>
              <w:right w:val="nil" w:sz="6" w:space="0" w:color="auto"/>
            </w:tcBorders>
            <w:shd w:val="clear" w:color="auto" w:fill="ECECEC"/>
          </w:tcPr>
          <w:p>
            <w:pPr>
              <w:rPr>
                <w:rFonts w:cs="Times New Roman" w:hAnsi="Times New Roman" w:eastAsia="Times New Roman" w:ascii="Times New Roman"/>
                <w:sz w:val="18"/>
                <w:szCs w:val="18"/>
              </w:rPr>
              <w:jc w:val="left"/>
              <w:spacing w:lineRule="exact" w:line="200"/>
              <w:ind w:left="309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18"/>
                <w:szCs w:val="18"/>
              </w:rPr>
              <w:t>1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18"/>
                <w:szCs w:val="18"/>
              </w:rPr>
              <w:t>,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18"/>
                <w:szCs w:val="18"/>
              </w:rPr>
              <w:t>695</w:t>
            </w:r>
          </w:p>
        </w:tc>
        <w:tc>
          <w:tcPr>
            <w:tcW w:w="811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single" w:sz="5" w:space="0" w:color="FFFFFF"/>
            </w:tcBorders>
            <w:shd w:val="clear" w:color="auto" w:fill="ECECEC"/>
          </w:tcPr>
          <w:p>
            <w:pPr>
              <w:rPr>
                <w:rFonts w:cs="Times New Roman" w:hAnsi="Times New Roman" w:eastAsia="Times New Roman" w:ascii="Times New Roman"/>
                <w:sz w:val="18"/>
                <w:szCs w:val="18"/>
              </w:rPr>
              <w:jc w:val="left"/>
              <w:spacing w:lineRule="exact" w:line="200"/>
              <w:ind w:left="305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18"/>
                <w:szCs w:val="18"/>
              </w:rPr>
              <w:t>2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18"/>
                <w:szCs w:val="18"/>
              </w:rPr>
              <w:t>,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18"/>
                <w:szCs w:val="18"/>
              </w:rPr>
              <w:t>561</w:t>
            </w:r>
          </w:p>
        </w:tc>
        <w:tc>
          <w:tcPr>
            <w:tcW w:w="831" w:type="dxa"/>
            <w:tcBorders>
              <w:top w:val="nil" w:sz="6" w:space="0" w:color="auto"/>
              <w:left w:val="single" w:sz="5" w:space="0" w:color="FFFFFF"/>
              <w:bottom w:val="nil" w:sz="6" w:space="0" w:color="auto"/>
              <w:right w:val="single" w:sz="5" w:space="0" w:color="FFFFFF"/>
            </w:tcBorders>
            <w:shd w:val="clear" w:color="auto" w:fill="ECECEC"/>
          </w:tcPr>
          <w:p>
            <w:pPr>
              <w:rPr>
                <w:rFonts w:cs="Times New Roman" w:hAnsi="Times New Roman" w:eastAsia="Times New Roman" w:ascii="Times New Roman"/>
                <w:sz w:val="18"/>
                <w:szCs w:val="18"/>
              </w:rPr>
              <w:jc w:val="left"/>
              <w:spacing w:lineRule="exact" w:line="200"/>
              <w:ind w:left="310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18"/>
                <w:szCs w:val="18"/>
              </w:rPr>
              <w:t>2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18"/>
                <w:szCs w:val="18"/>
              </w:rPr>
              <w:t>,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18"/>
                <w:szCs w:val="18"/>
              </w:rPr>
              <w:t>093</w:t>
            </w:r>
          </w:p>
        </w:tc>
        <w:tc>
          <w:tcPr>
            <w:tcW w:w="876" w:type="dxa"/>
            <w:tcBorders>
              <w:top w:val="nil" w:sz="6" w:space="0" w:color="auto"/>
              <w:left w:val="single" w:sz="5" w:space="0" w:color="FFFFFF"/>
              <w:bottom w:val="nil" w:sz="6" w:space="0" w:color="auto"/>
              <w:right w:val="nil" w:sz="6" w:space="0" w:color="auto"/>
            </w:tcBorders>
            <w:shd w:val="clear" w:color="auto" w:fill="ECECEC"/>
          </w:tcPr>
          <w:p>
            <w:pPr>
              <w:rPr>
                <w:rFonts w:cs="Times New Roman" w:hAnsi="Times New Roman" w:eastAsia="Times New Roman" w:ascii="Times New Roman"/>
                <w:sz w:val="18"/>
                <w:szCs w:val="18"/>
              </w:rPr>
              <w:jc w:val="left"/>
              <w:spacing w:lineRule="exact" w:line="200"/>
              <w:ind w:left="349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18"/>
                <w:szCs w:val="18"/>
              </w:rPr>
              <w:t>1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18"/>
                <w:szCs w:val="18"/>
              </w:rPr>
              <w:t>,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18"/>
                <w:szCs w:val="18"/>
              </w:rPr>
              <w:t>811</w:t>
            </w:r>
          </w:p>
        </w:tc>
        <w:tc>
          <w:tcPr>
            <w:tcW w:w="866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ECECEC"/>
          </w:tcPr>
          <w:p>
            <w:pPr>
              <w:rPr>
                <w:rFonts w:cs="Times New Roman" w:hAnsi="Times New Roman" w:eastAsia="Times New Roman" w:ascii="Times New Roman"/>
                <w:sz w:val="18"/>
                <w:szCs w:val="18"/>
              </w:rPr>
              <w:jc w:val="left"/>
              <w:spacing w:lineRule="exact" w:line="200"/>
              <w:ind w:left="350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18"/>
                <w:szCs w:val="18"/>
              </w:rPr>
              <w:t>2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18"/>
                <w:szCs w:val="18"/>
              </w:rPr>
              <w:t>,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18"/>
                <w:szCs w:val="18"/>
              </w:rPr>
              <w:t>754</w:t>
            </w:r>
          </w:p>
        </w:tc>
        <w:tc>
          <w:tcPr>
            <w:tcW w:w="861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single" w:sz="5" w:space="0" w:color="FFFFFF"/>
            </w:tcBorders>
            <w:shd w:val="clear" w:color="auto" w:fill="ECECEC"/>
          </w:tcPr>
          <w:p>
            <w:pPr>
              <w:rPr>
                <w:rFonts w:cs="Times New Roman" w:hAnsi="Times New Roman" w:eastAsia="Times New Roman" w:ascii="Times New Roman"/>
                <w:sz w:val="18"/>
                <w:szCs w:val="18"/>
              </w:rPr>
              <w:jc w:val="left"/>
              <w:spacing w:lineRule="exact" w:line="200"/>
              <w:ind w:left="346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18"/>
                <w:szCs w:val="18"/>
              </w:rPr>
              <w:t>2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18"/>
                <w:szCs w:val="18"/>
              </w:rPr>
              <w:t>,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18"/>
                <w:szCs w:val="18"/>
              </w:rPr>
              <w:t>508</w:t>
            </w:r>
          </w:p>
        </w:tc>
        <w:tc>
          <w:tcPr>
            <w:tcW w:w="840" w:type="dxa"/>
            <w:tcBorders>
              <w:top w:val="nil" w:sz="6" w:space="0" w:color="auto"/>
              <w:left w:val="single" w:sz="5" w:space="0" w:color="FFFFFF"/>
              <w:bottom w:val="nil" w:sz="6" w:space="0" w:color="auto"/>
              <w:right w:val="nil" w:sz="6" w:space="0" w:color="auto"/>
            </w:tcBorders>
            <w:shd w:val="clear" w:color="auto" w:fill="ECECEC"/>
          </w:tcPr>
          <w:p>
            <w:pPr>
              <w:rPr>
                <w:rFonts w:cs="Times New Roman" w:hAnsi="Times New Roman" w:eastAsia="Times New Roman" w:ascii="Times New Roman"/>
                <w:sz w:val="18"/>
                <w:szCs w:val="18"/>
              </w:rPr>
              <w:jc w:val="left"/>
              <w:spacing w:lineRule="exact" w:line="200"/>
              <w:ind w:left="309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18"/>
                <w:szCs w:val="18"/>
              </w:rPr>
              <w:t>2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18"/>
                <w:szCs w:val="18"/>
              </w:rPr>
              <w:t>,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18"/>
                <w:szCs w:val="18"/>
              </w:rPr>
              <w:t>236</w:t>
            </w:r>
          </w:p>
        </w:tc>
        <w:tc>
          <w:tcPr>
            <w:tcW w:w="861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ECECEC"/>
          </w:tcPr>
          <w:p>
            <w:pPr>
              <w:rPr>
                <w:rFonts w:cs="Times New Roman" w:hAnsi="Times New Roman" w:eastAsia="Times New Roman" w:ascii="Times New Roman"/>
                <w:sz w:val="18"/>
                <w:szCs w:val="18"/>
              </w:rPr>
              <w:jc w:val="left"/>
              <w:spacing w:lineRule="exact" w:line="200"/>
              <w:ind w:left="346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18"/>
                <w:szCs w:val="18"/>
              </w:rPr>
              <w:t>1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18"/>
                <w:szCs w:val="18"/>
              </w:rPr>
              <w:t>,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18"/>
                <w:szCs w:val="18"/>
              </w:rPr>
              <w:t>988</w:t>
            </w:r>
          </w:p>
        </w:tc>
        <w:tc>
          <w:tcPr>
            <w:tcW w:w="856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ECECEC"/>
          </w:tcPr>
          <w:p>
            <w:pPr>
              <w:rPr>
                <w:rFonts w:cs="Times New Roman" w:hAnsi="Times New Roman" w:eastAsia="Times New Roman" w:ascii="Times New Roman"/>
                <w:sz w:val="18"/>
                <w:szCs w:val="18"/>
              </w:rPr>
              <w:jc w:val="left"/>
              <w:spacing w:lineRule="exact" w:line="200"/>
              <w:ind w:left="385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18"/>
                <w:szCs w:val="18"/>
              </w:rPr>
              <w:t>1426</w:t>
            </w:r>
          </w:p>
        </w:tc>
      </w:tr>
      <w:tr>
        <w:trPr>
          <w:trHeight w:val="221" w:hRule="exact"/>
        </w:trPr>
        <w:tc>
          <w:tcPr>
            <w:tcW w:w="1490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single" w:sz="5" w:space="0" w:color="FFFFFF"/>
            </w:tcBorders>
            <w:shd w:val="clear" w:color="auto" w:fill="A4A4A4"/>
          </w:tcPr>
          <w:p>
            <w:pPr>
              <w:rPr>
                <w:rFonts w:cs="Times New Roman" w:hAnsi="Times New Roman" w:eastAsia="Times New Roman" w:ascii="Times New Roman"/>
                <w:sz w:val="18"/>
                <w:szCs w:val="18"/>
              </w:rPr>
              <w:jc w:val="left"/>
              <w:spacing w:lineRule="exact" w:line="200"/>
              <w:ind w:left="100"/>
            </w:pPr>
            <w:r>
              <w:rPr>
                <w:rFonts w:cs="Times New Roman" w:hAnsi="Times New Roman" w:eastAsia="Times New Roman" w:ascii="Times New Roman"/>
                <w:b/>
                <w:color w:val="FFFFFF"/>
                <w:spacing w:val="0"/>
                <w:w w:val="100"/>
                <w:sz w:val="18"/>
                <w:szCs w:val="18"/>
              </w:rPr>
              <w:t>Bus</w:t>
            </w:r>
            <w:r>
              <w:rPr>
                <w:rFonts w:cs="Times New Roman" w:hAnsi="Times New Roman" w:eastAsia="Times New Roman" w:ascii="Times New Roman"/>
                <w:color w:val="000000"/>
                <w:spacing w:val="0"/>
                <w:w w:val="100"/>
                <w:sz w:val="18"/>
                <w:szCs w:val="18"/>
              </w:rPr>
            </w:r>
          </w:p>
        </w:tc>
        <w:tc>
          <w:tcPr>
            <w:tcW w:w="826" w:type="dxa"/>
            <w:tcBorders>
              <w:top w:val="nil" w:sz="6" w:space="0" w:color="auto"/>
              <w:left w:val="single" w:sz="5" w:space="0" w:color="FFFFFF"/>
              <w:bottom w:val="nil" w:sz="6" w:space="0" w:color="auto"/>
              <w:right w:val="single" w:sz="5" w:space="0" w:color="FFFFFF"/>
            </w:tcBorders>
            <w:shd w:val="clear" w:color="auto" w:fill="DBDBDB"/>
          </w:tcPr>
          <w:p>
            <w:pPr>
              <w:rPr>
                <w:rFonts w:cs="Times New Roman" w:hAnsi="Times New Roman" w:eastAsia="Times New Roman" w:ascii="Times New Roman"/>
                <w:sz w:val="18"/>
                <w:szCs w:val="18"/>
              </w:rPr>
              <w:jc w:val="left"/>
              <w:spacing w:lineRule="exact" w:line="200"/>
              <w:ind w:left="535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18"/>
                <w:szCs w:val="18"/>
              </w:rPr>
              <w:t>87</w:t>
            </w:r>
          </w:p>
        </w:tc>
        <w:tc>
          <w:tcPr>
            <w:tcW w:w="841" w:type="dxa"/>
            <w:tcBorders>
              <w:top w:val="nil" w:sz="6" w:space="0" w:color="auto"/>
              <w:left w:val="single" w:sz="5" w:space="0" w:color="FFFFFF"/>
              <w:bottom w:val="nil" w:sz="6" w:space="0" w:color="auto"/>
              <w:right w:val="nil" w:sz="6" w:space="0" w:color="auto"/>
            </w:tcBorders>
            <w:shd w:val="clear" w:color="auto" w:fill="DBDBDB"/>
          </w:tcPr>
          <w:p>
            <w:pPr>
              <w:rPr>
                <w:rFonts w:cs="Times New Roman" w:hAnsi="Times New Roman" w:eastAsia="Times New Roman" w:ascii="Times New Roman"/>
                <w:sz w:val="18"/>
                <w:szCs w:val="18"/>
              </w:rPr>
              <w:jc w:val="left"/>
              <w:spacing w:lineRule="exact" w:line="200"/>
              <w:ind w:left="539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18"/>
                <w:szCs w:val="18"/>
              </w:rPr>
              <w:t>49</w:t>
            </w:r>
          </w:p>
        </w:tc>
        <w:tc>
          <w:tcPr>
            <w:tcW w:w="811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single" w:sz="5" w:space="0" w:color="FFFFFF"/>
            </w:tcBorders>
            <w:shd w:val="clear" w:color="auto" w:fill="DBDBDB"/>
          </w:tcPr>
          <w:p>
            <w:pPr>
              <w:rPr>
                <w:rFonts w:cs="Times New Roman" w:hAnsi="Times New Roman" w:eastAsia="Times New Roman" w:ascii="Times New Roman"/>
                <w:sz w:val="18"/>
                <w:szCs w:val="18"/>
              </w:rPr>
              <w:jc w:val="left"/>
              <w:spacing w:lineRule="exact" w:line="200"/>
              <w:ind w:left="536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18"/>
                <w:szCs w:val="18"/>
              </w:rPr>
              <w:t>65</w:t>
            </w:r>
          </w:p>
        </w:tc>
        <w:tc>
          <w:tcPr>
            <w:tcW w:w="831" w:type="dxa"/>
            <w:tcBorders>
              <w:top w:val="nil" w:sz="6" w:space="0" w:color="auto"/>
              <w:left w:val="single" w:sz="5" w:space="0" w:color="FFFFFF"/>
              <w:bottom w:val="nil" w:sz="6" w:space="0" w:color="auto"/>
              <w:right w:val="single" w:sz="5" w:space="0" w:color="FFFFFF"/>
            </w:tcBorders>
            <w:shd w:val="clear" w:color="auto" w:fill="DBDBDB"/>
          </w:tcPr>
          <w:p>
            <w:pPr>
              <w:rPr>
                <w:rFonts w:cs="Times New Roman" w:hAnsi="Times New Roman" w:eastAsia="Times New Roman" w:ascii="Times New Roman"/>
                <w:sz w:val="18"/>
                <w:szCs w:val="18"/>
              </w:rPr>
              <w:jc w:val="left"/>
              <w:spacing w:lineRule="exact" w:line="200"/>
              <w:ind w:left="540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18"/>
                <w:szCs w:val="18"/>
              </w:rPr>
              <w:t>62</w:t>
            </w:r>
          </w:p>
        </w:tc>
        <w:tc>
          <w:tcPr>
            <w:tcW w:w="876" w:type="dxa"/>
            <w:tcBorders>
              <w:top w:val="nil" w:sz="6" w:space="0" w:color="auto"/>
              <w:left w:val="single" w:sz="5" w:space="0" w:color="FFFFFF"/>
              <w:bottom w:val="nil" w:sz="6" w:space="0" w:color="auto"/>
              <w:right w:val="nil" w:sz="6" w:space="0" w:color="auto"/>
            </w:tcBorders>
            <w:shd w:val="clear" w:color="auto" w:fill="DBDBDB"/>
          </w:tcPr>
          <w:p>
            <w:pPr>
              <w:rPr>
                <w:rFonts w:cs="Times New Roman" w:hAnsi="Times New Roman" w:eastAsia="Times New Roman" w:ascii="Times New Roman"/>
                <w:sz w:val="18"/>
                <w:szCs w:val="18"/>
              </w:rPr>
              <w:jc w:val="left"/>
              <w:spacing w:lineRule="exact" w:line="200"/>
              <w:ind w:left="579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18"/>
                <w:szCs w:val="18"/>
              </w:rPr>
              <w:t>95</w:t>
            </w:r>
          </w:p>
        </w:tc>
        <w:tc>
          <w:tcPr>
            <w:tcW w:w="866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DBDBDB"/>
          </w:tcPr>
          <w:p>
            <w:pPr>
              <w:rPr>
                <w:rFonts w:cs="Times New Roman" w:hAnsi="Times New Roman" w:eastAsia="Times New Roman" w:ascii="Times New Roman"/>
                <w:sz w:val="18"/>
                <w:szCs w:val="18"/>
              </w:rPr>
              <w:jc w:val="left"/>
              <w:spacing w:lineRule="exact" w:line="200"/>
              <w:ind w:left="491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18"/>
                <w:szCs w:val="18"/>
              </w:rPr>
              <w:t>210</w:t>
            </w:r>
          </w:p>
        </w:tc>
        <w:tc>
          <w:tcPr>
            <w:tcW w:w="861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single" w:sz="5" w:space="0" w:color="FFFFFF"/>
            </w:tcBorders>
            <w:shd w:val="clear" w:color="auto" w:fill="DBDBDB"/>
          </w:tcPr>
          <w:p>
            <w:pPr>
              <w:rPr>
                <w:rFonts w:cs="Times New Roman" w:hAnsi="Times New Roman" w:eastAsia="Times New Roman" w:ascii="Times New Roman"/>
                <w:sz w:val="18"/>
                <w:szCs w:val="18"/>
              </w:rPr>
              <w:jc w:val="left"/>
              <w:spacing w:lineRule="exact" w:line="200"/>
              <w:ind w:left="486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18"/>
                <w:szCs w:val="18"/>
              </w:rPr>
              <w:t>250</w:t>
            </w:r>
          </w:p>
        </w:tc>
        <w:tc>
          <w:tcPr>
            <w:tcW w:w="840" w:type="dxa"/>
            <w:tcBorders>
              <w:top w:val="nil" w:sz="6" w:space="0" w:color="auto"/>
              <w:left w:val="single" w:sz="5" w:space="0" w:color="FFFFFF"/>
              <w:bottom w:val="nil" w:sz="6" w:space="0" w:color="auto"/>
              <w:right w:val="nil" w:sz="6" w:space="0" w:color="auto"/>
            </w:tcBorders>
            <w:shd w:val="clear" w:color="auto" w:fill="DBDBDB"/>
          </w:tcPr>
          <w:p>
            <w:pPr>
              <w:rPr>
                <w:rFonts w:cs="Times New Roman" w:hAnsi="Times New Roman" w:eastAsia="Times New Roman" w:ascii="Times New Roman"/>
                <w:sz w:val="18"/>
                <w:szCs w:val="18"/>
              </w:rPr>
              <w:jc w:val="left"/>
              <w:spacing w:lineRule="exact" w:line="200"/>
              <w:ind w:left="449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18"/>
                <w:szCs w:val="18"/>
              </w:rPr>
              <w:t>197</w:t>
            </w:r>
          </w:p>
        </w:tc>
        <w:tc>
          <w:tcPr>
            <w:tcW w:w="861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DBDBDB"/>
          </w:tcPr>
          <w:p>
            <w:pPr>
              <w:rPr>
                <w:rFonts w:cs="Times New Roman" w:hAnsi="Times New Roman" w:eastAsia="Times New Roman" w:ascii="Times New Roman"/>
                <w:sz w:val="18"/>
                <w:szCs w:val="18"/>
              </w:rPr>
              <w:jc w:val="left"/>
              <w:spacing w:lineRule="exact" w:line="200"/>
              <w:ind w:left="486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18"/>
                <w:szCs w:val="18"/>
              </w:rPr>
              <w:t>167</w:t>
            </w:r>
          </w:p>
        </w:tc>
        <w:tc>
          <w:tcPr>
            <w:tcW w:w="856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DBDBDB"/>
          </w:tcPr>
          <w:p>
            <w:pPr>
              <w:rPr>
                <w:rFonts w:cs="Times New Roman" w:hAnsi="Times New Roman" w:eastAsia="Times New Roman" w:ascii="Times New Roman"/>
                <w:sz w:val="18"/>
                <w:szCs w:val="18"/>
              </w:rPr>
              <w:jc w:val="left"/>
              <w:spacing w:lineRule="exact" w:line="200"/>
              <w:ind w:left="475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18"/>
                <w:szCs w:val="18"/>
              </w:rPr>
              <w:t>231</w:t>
            </w:r>
          </w:p>
        </w:tc>
      </w:tr>
      <w:tr>
        <w:trPr>
          <w:trHeight w:val="250" w:hRule="exact"/>
        </w:trPr>
        <w:tc>
          <w:tcPr>
            <w:tcW w:w="1490" w:type="dxa"/>
            <w:tcBorders>
              <w:top w:val="nil" w:sz="6" w:space="0" w:color="auto"/>
              <w:left w:val="nil" w:sz="6" w:space="0" w:color="auto"/>
              <w:bottom w:val="single" w:sz="13" w:space="0" w:color="A4A4A4"/>
              <w:right w:val="single" w:sz="5" w:space="0" w:color="FFFFFF"/>
            </w:tcBorders>
            <w:shd w:val="clear" w:color="auto" w:fill="A4A4A4"/>
          </w:tcPr>
          <w:p>
            <w:pPr>
              <w:rPr>
                <w:rFonts w:cs="Times New Roman" w:hAnsi="Times New Roman" w:eastAsia="Times New Roman" w:ascii="Times New Roman"/>
                <w:sz w:val="18"/>
                <w:szCs w:val="18"/>
              </w:rPr>
              <w:jc w:val="left"/>
              <w:spacing w:lineRule="exact" w:line="200"/>
              <w:ind w:left="100"/>
            </w:pPr>
            <w:r>
              <w:rPr>
                <w:rFonts w:cs="Times New Roman" w:hAnsi="Times New Roman" w:eastAsia="Times New Roman" w:ascii="Times New Roman"/>
                <w:b/>
                <w:color w:val="FFFFFF"/>
                <w:spacing w:val="0"/>
                <w:w w:val="100"/>
                <w:sz w:val="18"/>
                <w:szCs w:val="18"/>
              </w:rPr>
              <w:t>L</w:t>
            </w:r>
            <w:r>
              <w:rPr>
                <w:rFonts w:cs="Times New Roman" w:hAnsi="Times New Roman" w:eastAsia="Times New Roman" w:ascii="Times New Roman"/>
                <w:b/>
                <w:color w:val="FFFFFF"/>
                <w:spacing w:val="10"/>
                <w:w w:val="100"/>
                <w:sz w:val="18"/>
                <w:szCs w:val="18"/>
              </w:rPr>
              <w:t>o</w:t>
            </w:r>
            <w:r>
              <w:rPr>
                <w:rFonts w:cs="Times New Roman" w:hAnsi="Times New Roman" w:eastAsia="Times New Roman" w:ascii="Times New Roman"/>
                <w:b/>
                <w:color w:val="FFFFFF"/>
                <w:spacing w:val="-10"/>
                <w:w w:val="100"/>
                <w:sz w:val="18"/>
                <w:szCs w:val="18"/>
              </w:rPr>
              <w:t>r</w:t>
            </w:r>
            <w:r>
              <w:rPr>
                <w:rFonts w:cs="Times New Roman" w:hAnsi="Times New Roman" w:eastAsia="Times New Roman" w:ascii="Times New Roman"/>
                <w:b/>
                <w:color w:val="FFFFFF"/>
                <w:spacing w:val="-10"/>
                <w:w w:val="100"/>
                <w:sz w:val="18"/>
                <w:szCs w:val="18"/>
              </w:rPr>
              <w:t>r</w:t>
            </w:r>
            <w:r>
              <w:rPr>
                <w:rFonts w:cs="Times New Roman" w:hAnsi="Times New Roman" w:eastAsia="Times New Roman" w:ascii="Times New Roman"/>
                <w:b/>
                <w:color w:val="FFFFFF"/>
                <w:spacing w:val="0"/>
                <w:w w:val="100"/>
                <w:sz w:val="18"/>
                <w:szCs w:val="18"/>
              </w:rPr>
              <w:t>y</w:t>
            </w:r>
            <w:r>
              <w:rPr>
                <w:rFonts w:cs="Times New Roman" w:hAnsi="Times New Roman" w:eastAsia="Times New Roman" w:ascii="Times New Roman"/>
                <w:color w:val="000000"/>
                <w:spacing w:val="0"/>
                <w:w w:val="100"/>
                <w:sz w:val="18"/>
                <w:szCs w:val="18"/>
              </w:rPr>
            </w:r>
          </w:p>
        </w:tc>
        <w:tc>
          <w:tcPr>
            <w:tcW w:w="826" w:type="dxa"/>
            <w:tcBorders>
              <w:top w:val="nil" w:sz="6" w:space="0" w:color="auto"/>
              <w:left w:val="single" w:sz="5" w:space="0" w:color="FFFFFF"/>
              <w:bottom w:val="single" w:sz="13" w:space="0" w:color="ECECEC"/>
              <w:right w:val="single" w:sz="5" w:space="0" w:color="FFFFFF"/>
            </w:tcBorders>
            <w:shd w:val="clear" w:color="auto" w:fill="ECECEC"/>
          </w:tcPr>
          <w:p>
            <w:pPr>
              <w:rPr>
                <w:rFonts w:cs="Times New Roman" w:hAnsi="Times New Roman" w:eastAsia="Times New Roman" w:ascii="Times New Roman"/>
                <w:sz w:val="18"/>
                <w:szCs w:val="18"/>
              </w:rPr>
              <w:jc w:val="left"/>
              <w:spacing w:lineRule="exact" w:line="200"/>
              <w:ind w:left="445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18"/>
                <w:szCs w:val="18"/>
              </w:rPr>
              <w:t>813</w:t>
            </w:r>
          </w:p>
        </w:tc>
        <w:tc>
          <w:tcPr>
            <w:tcW w:w="841" w:type="dxa"/>
            <w:tcBorders>
              <w:top w:val="nil" w:sz="6" w:space="0" w:color="auto"/>
              <w:left w:val="single" w:sz="5" w:space="0" w:color="FFFFFF"/>
              <w:bottom w:val="single" w:sz="13" w:space="0" w:color="ECECEC"/>
              <w:right w:val="nil" w:sz="6" w:space="0" w:color="auto"/>
            </w:tcBorders>
            <w:shd w:val="clear" w:color="auto" w:fill="ECECEC"/>
          </w:tcPr>
          <w:p>
            <w:pPr>
              <w:rPr>
                <w:rFonts w:cs="Times New Roman" w:hAnsi="Times New Roman" w:eastAsia="Times New Roman" w:ascii="Times New Roman"/>
                <w:sz w:val="18"/>
                <w:szCs w:val="18"/>
              </w:rPr>
              <w:jc w:val="left"/>
              <w:spacing w:lineRule="exact" w:line="200"/>
              <w:ind w:left="449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18"/>
                <w:szCs w:val="18"/>
              </w:rPr>
              <w:t>834</w:t>
            </w:r>
          </w:p>
        </w:tc>
        <w:tc>
          <w:tcPr>
            <w:tcW w:w="811" w:type="dxa"/>
            <w:tcBorders>
              <w:top w:val="nil" w:sz="6" w:space="0" w:color="auto"/>
              <w:left w:val="nil" w:sz="6" w:space="0" w:color="auto"/>
              <w:bottom w:val="single" w:sz="13" w:space="0" w:color="ECECEC"/>
              <w:right w:val="single" w:sz="5" w:space="0" w:color="FFFFFF"/>
            </w:tcBorders>
            <w:shd w:val="clear" w:color="auto" w:fill="ECECEC"/>
          </w:tcPr>
          <w:p>
            <w:pPr>
              <w:rPr>
                <w:rFonts w:cs="Times New Roman" w:hAnsi="Times New Roman" w:eastAsia="Times New Roman" w:ascii="Times New Roman"/>
                <w:sz w:val="18"/>
                <w:szCs w:val="18"/>
              </w:rPr>
              <w:jc w:val="left"/>
              <w:spacing w:lineRule="exact" w:line="200"/>
              <w:ind w:left="305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18"/>
                <w:szCs w:val="18"/>
              </w:rPr>
              <w:t>1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18"/>
                <w:szCs w:val="18"/>
              </w:rPr>
              <w:t>,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18"/>
                <w:szCs w:val="18"/>
              </w:rPr>
              <w:t>188</w:t>
            </w:r>
          </w:p>
        </w:tc>
        <w:tc>
          <w:tcPr>
            <w:tcW w:w="831" w:type="dxa"/>
            <w:tcBorders>
              <w:top w:val="nil" w:sz="6" w:space="0" w:color="auto"/>
              <w:left w:val="single" w:sz="5" w:space="0" w:color="FFFFFF"/>
              <w:bottom w:val="single" w:sz="13" w:space="0" w:color="ECECEC"/>
              <w:right w:val="single" w:sz="5" w:space="0" w:color="FFFFFF"/>
            </w:tcBorders>
            <w:shd w:val="clear" w:color="auto" w:fill="ECECEC"/>
          </w:tcPr>
          <w:p>
            <w:pPr>
              <w:rPr>
                <w:rFonts w:cs="Times New Roman" w:hAnsi="Times New Roman" w:eastAsia="Times New Roman" w:ascii="Times New Roman"/>
                <w:sz w:val="18"/>
                <w:szCs w:val="18"/>
              </w:rPr>
              <w:jc w:val="left"/>
              <w:spacing w:lineRule="exact" w:line="200"/>
              <w:ind w:left="310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18"/>
                <w:szCs w:val="18"/>
              </w:rPr>
              <w:t>1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18"/>
                <w:szCs w:val="18"/>
              </w:rPr>
              <w:t>,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18"/>
                <w:szCs w:val="18"/>
              </w:rPr>
              <w:t>548</w:t>
            </w:r>
          </w:p>
        </w:tc>
        <w:tc>
          <w:tcPr>
            <w:tcW w:w="876" w:type="dxa"/>
            <w:tcBorders>
              <w:top w:val="nil" w:sz="6" w:space="0" w:color="auto"/>
              <w:left w:val="single" w:sz="5" w:space="0" w:color="FFFFFF"/>
              <w:bottom w:val="single" w:sz="13" w:space="0" w:color="ECECEC"/>
              <w:right w:val="nil" w:sz="6" w:space="0" w:color="auto"/>
            </w:tcBorders>
            <w:shd w:val="clear" w:color="auto" w:fill="ECECEC"/>
          </w:tcPr>
          <w:p>
            <w:pPr>
              <w:rPr>
                <w:rFonts w:cs="Times New Roman" w:hAnsi="Times New Roman" w:eastAsia="Times New Roman" w:ascii="Times New Roman"/>
                <w:sz w:val="18"/>
                <w:szCs w:val="18"/>
              </w:rPr>
              <w:jc w:val="left"/>
              <w:spacing w:lineRule="exact" w:line="200"/>
              <w:ind w:left="349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18"/>
                <w:szCs w:val="18"/>
              </w:rPr>
              <w:t>1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18"/>
                <w:szCs w:val="18"/>
              </w:rPr>
              <w:t>,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18"/>
                <w:szCs w:val="18"/>
              </w:rPr>
              <w:t>828</w:t>
            </w:r>
          </w:p>
        </w:tc>
        <w:tc>
          <w:tcPr>
            <w:tcW w:w="866" w:type="dxa"/>
            <w:tcBorders>
              <w:top w:val="nil" w:sz="6" w:space="0" w:color="auto"/>
              <w:left w:val="nil" w:sz="6" w:space="0" w:color="auto"/>
              <w:bottom w:val="single" w:sz="13" w:space="0" w:color="ECECEC"/>
              <w:right w:val="nil" w:sz="6" w:space="0" w:color="auto"/>
            </w:tcBorders>
            <w:shd w:val="clear" w:color="auto" w:fill="ECECEC"/>
          </w:tcPr>
          <w:p>
            <w:pPr>
              <w:rPr>
                <w:rFonts w:cs="Times New Roman" w:hAnsi="Times New Roman" w:eastAsia="Times New Roman" w:ascii="Times New Roman"/>
                <w:sz w:val="18"/>
                <w:szCs w:val="18"/>
              </w:rPr>
              <w:jc w:val="left"/>
              <w:spacing w:lineRule="exact" w:line="200"/>
              <w:ind w:left="350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18"/>
                <w:szCs w:val="18"/>
              </w:rPr>
              <w:t>2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18"/>
                <w:szCs w:val="18"/>
              </w:rPr>
              <w:t>,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18"/>
                <w:szCs w:val="18"/>
              </w:rPr>
              <w:t>594</w:t>
            </w:r>
          </w:p>
        </w:tc>
        <w:tc>
          <w:tcPr>
            <w:tcW w:w="861" w:type="dxa"/>
            <w:tcBorders>
              <w:top w:val="nil" w:sz="6" w:space="0" w:color="auto"/>
              <w:left w:val="nil" w:sz="6" w:space="0" w:color="auto"/>
              <w:bottom w:val="single" w:sz="13" w:space="0" w:color="ECECEC"/>
              <w:right w:val="single" w:sz="5" w:space="0" w:color="FFFFFF"/>
            </w:tcBorders>
            <w:shd w:val="clear" w:color="auto" w:fill="ECECEC"/>
          </w:tcPr>
          <w:p>
            <w:pPr>
              <w:rPr>
                <w:rFonts w:cs="Times New Roman" w:hAnsi="Times New Roman" w:eastAsia="Times New Roman" w:ascii="Times New Roman"/>
                <w:sz w:val="18"/>
                <w:szCs w:val="18"/>
              </w:rPr>
              <w:jc w:val="left"/>
              <w:spacing w:lineRule="exact" w:line="200"/>
              <w:ind w:left="346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18"/>
                <w:szCs w:val="18"/>
              </w:rPr>
              <w:t>3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18"/>
                <w:szCs w:val="18"/>
              </w:rPr>
              <w:t>,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18"/>
                <w:szCs w:val="18"/>
              </w:rPr>
              <w:t>465</w:t>
            </w:r>
          </w:p>
        </w:tc>
        <w:tc>
          <w:tcPr>
            <w:tcW w:w="840" w:type="dxa"/>
            <w:tcBorders>
              <w:top w:val="nil" w:sz="6" w:space="0" w:color="auto"/>
              <w:left w:val="single" w:sz="5" w:space="0" w:color="FFFFFF"/>
              <w:bottom w:val="single" w:sz="13" w:space="0" w:color="ECECEC"/>
              <w:right w:val="nil" w:sz="6" w:space="0" w:color="auto"/>
            </w:tcBorders>
            <w:shd w:val="clear" w:color="auto" w:fill="ECECEC"/>
          </w:tcPr>
          <w:p>
            <w:pPr>
              <w:rPr>
                <w:rFonts w:cs="Times New Roman" w:hAnsi="Times New Roman" w:eastAsia="Times New Roman" w:ascii="Times New Roman"/>
                <w:sz w:val="18"/>
                <w:szCs w:val="18"/>
              </w:rPr>
              <w:jc w:val="left"/>
              <w:spacing w:lineRule="exact" w:line="200"/>
              <w:ind w:left="309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18"/>
                <w:szCs w:val="18"/>
              </w:rPr>
              <w:t>3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18"/>
                <w:szCs w:val="18"/>
              </w:rPr>
              <w:t>,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18"/>
                <w:szCs w:val="18"/>
              </w:rPr>
              <w:t>770</w:t>
            </w:r>
          </w:p>
        </w:tc>
        <w:tc>
          <w:tcPr>
            <w:tcW w:w="861" w:type="dxa"/>
            <w:tcBorders>
              <w:top w:val="nil" w:sz="6" w:space="0" w:color="auto"/>
              <w:left w:val="nil" w:sz="6" w:space="0" w:color="auto"/>
              <w:bottom w:val="single" w:sz="13" w:space="0" w:color="ECECEC"/>
              <w:right w:val="nil" w:sz="6" w:space="0" w:color="auto"/>
            </w:tcBorders>
            <w:shd w:val="clear" w:color="auto" w:fill="ECECEC"/>
          </w:tcPr>
          <w:p>
            <w:pPr>
              <w:rPr>
                <w:rFonts w:cs="Times New Roman" w:hAnsi="Times New Roman" w:eastAsia="Times New Roman" w:ascii="Times New Roman"/>
                <w:sz w:val="18"/>
                <w:szCs w:val="18"/>
              </w:rPr>
              <w:jc w:val="left"/>
              <w:spacing w:lineRule="exact" w:line="200"/>
              <w:ind w:left="346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18"/>
                <w:szCs w:val="18"/>
              </w:rPr>
              <w:t>3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18"/>
                <w:szCs w:val="18"/>
              </w:rPr>
              <w:t>,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18"/>
                <w:szCs w:val="18"/>
              </w:rPr>
              <w:t>588</w:t>
            </w:r>
          </w:p>
        </w:tc>
        <w:tc>
          <w:tcPr>
            <w:tcW w:w="856" w:type="dxa"/>
            <w:tcBorders>
              <w:top w:val="nil" w:sz="6" w:space="0" w:color="auto"/>
              <w:left w:val="nil" w:sz="6" w:space="0" w:color="auto"/>
              <w:bottom w:val="single" w:sz="13" w:space="0" w:color="ECECEC"/>
              <w:right w:val="nil" w:sz="6" w:space="0" w:color="auto"/>
            </w:tcBorders>
            <w:shd w:val="clear" w:color="auto" w:fill="ECECEC"/>
          </w:tcPr>
          <w:p>
            <w:pPr>
              <w:rPr>
                <w:rFonts w:cs="Times New Roman" w:hAnsi="Times New Roman" w:eastAsia="Times New Roman" w:ascii="Times New Roman"/>
                <w:sz w:val="18"/>
                <w:szCs w:val="18"/>
              </w:rPr>
              <w:jc w:val="left"/>
              <w:spacing w:lineRule="exact" w:line="200"/>
              <w:ind w:left="335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18"/>
                <w:szCs w:val="18"/>
              </w:rPr>
              <w:t>3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18"/>
                <w:szCs w:val="18"/>
              </w:rPr>
              <w:t>,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18"/>
                <w:szCs w:val="18"/>
              </w:rPr>
              <w:t>074</w:t>
            </w:r>
          </w:p>
        </w:tc>
      </w:tr>
      <w:tr>
        <w:trPr>
          <w:trHeight w:val="280" w:hRule="exact"/>
        </w:trPr>
        <w:tc>
          <w:tcPr>
            <w:tcW w:w="1490" w:type="dxa"/>
            <w:tcBorders>
              <w:top w:val="single" w:sz="13" w:space="0" w:color="A4A4A4"/>
              <w:left w:val="nil" w:sz="6" w:space="0" w:color="auto"/>
              <w:bottom w:val="nil" w:sz="6" w:space="0" w:color="auto"/>
              <w:right w:val="single" w:sz="5" w:space="0" w:color="FFFFFF"/>
            </w:tcBorders>
            <w:shd w:val="clear" w:color="auto" w:fill="A4A4A4"/>
          </w:tcPr>
          <w:p>
            <w:pPr>
              <w:rPr>
                <w:rFonts w:cs="Times New Roman" w:hAnsi="Times New Roman" w:eastAsia="Times New Roman" w:ascii="Times New Roman"/>
                <w:sz w:val="18"/>
                <w:szCs w:val="18"/>
              </w:rPr>
              <w:jc w:val="left"/>
              <w:spacing w:lineRule="exact" w:line="200"/>
              <w:ind w:left="100"/>
            </w:pPr>
            <w:r>
              <w:rPr>
                <w:rFonts w:cs="Times New Roman" w:hAnsi="Times New Roman" w:eastAsia="Times New Roman" w:ascii="Times New Roman"/>
                <w:b/>
                <w:color w:val="FFFFFF"/>
                <w:spacing w:val="0"/>
                <w:w w:val="100"/>
                <w:sz w:val="18"/>
                <w:szCs w:val="18"/>
              </w:rPr>
              <w:t>T</w:t>
            </w:r>
            <w:r>
              <w:rPr>
                <w:rFonts w:cs="Times New Roman" w:hAnsi="Times New Roman" w:eastAsia="Times New Roman" w:ascii="Times New Roman"/>
                <w:b/>
                <w:color w:val="FFFFFF"/>
                <w:spacing w:val="-10"/>
                <w:w w:val="100"/>
                <w:sz w:val="18"/>
                <w:szCs w:val="18"/>
              </w:rPr>
              <w:t>r</w:t>
            </w:r>
            <w:r>
              <w:rPr>
                <w:rFonts w:cs="Times New Roman" w:hAnsi="Times New Roman" w:eastAsia="Times New Roman" w:ascii="Times New Roman"/>
                <w:b/>
                <w:color w:val="FFFFFF"/>
                <w:spacing w:val="0"/>
                <w:w w:val="100"/>
                <w:sz w:val="18"/>
                <w:szCs w:val="18"/>
              </w:rPr>
              <w:t>act</w:t>
            </w:r>
            <w:r>
              <w:rPr>
                <w:rFonts w:cs="Times New Roman" w:hAnsi="Times New Roman" w:eastAsia="Times New Roman" w:ascii="Times New Roman"/>
                <w:b/>
                <w:color w:val="FFFFFF"/>
                <w:spacing w:val="10"/>
                <w:w w:val="100"/>
                <w:sz w:val="18"/>
                <w:szCs w:val="18"/>
              </w:rPr>
              <w:t>o</w:t>
            </w:r>
            <w:r>
              <w:rPr>
                <w:rFonts w:cs="Times New Roman" w:hAnsi="Times New Roman" w:eastAsia="Times New Roman" w:ascii="Times New Roman"/>
                <w:b/>
                <w:color w:val="FFFFFF"/>
                <w:spacing w:val="0"/>
                <w:w w:val="100"/>
                <w:sz w:val="18"/>
                <w:szCs w:val="18"/>
              </w:rPr>
              <w:t>r</w:t>
            </w:r>
            <w:r>
              <w:rPr>
                <w:rFonts w:cs="Times New Roman" w:hAnsi="Times New Roman" w:eastAsia="Times New Roman" w:ascii="Times New Roman"/>
                <w:color w:val="000000"/>
                <w:spacing w:val="0"/>
                <w:w w:val="100"/>
                <w:sz w:val="18"/>
                <w:szCs w:val="18"/>
              </w:rPr>
            </w:r>
          </w:p>
        </w:tc>
        <w:tc>
          <w:tcPr>
            <w:tcW w:w="826" w:type="dxa"/>
            <w:tcBorders>
              <w:top w:val="single" w:sz="13" w:space="0" w:color="ECECEC"/>
              <w:left w:val="single" w:sz="5" w:space="0" w:color="FFFFFF"/>
              <w:bottom w:val="nil" w:sz="6" w:space="0" w:color="auto"/>
              <w:right w:val="single" w:sz="5" w:space="0" w:color="FFFFFF"/>
            </w:tcBorders>
            <w:shd w:val="clear" w:color="auto" w:fill="DBDBDB"/>
          </w:tcPr>
          <w:p>
            <w:pPr>
              <w:rPr>
                <w:rFonts w:cs="Times New Roman" w:hAnsi="Times New Roman" w:eastAsia="Times New Roman" w:ascii="Times New Roman"/>
                <w:sz w:val="18"/>
                <w:szCs w:val="18"/>
              </w:rPr>
              <w:jc w:val="left"/>
              <w:spacing w:lineRule="exact" w:line="200"/>
              <w:ind w:left="445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18"/>
                <w:szCs w:val="18"/>
              </w:rPr>
              <w:t>228</w:t>
            </w:r>
          </w:p>
        </w:tc>
        <w:tc>
          <w:tcPr>
            <w:tcW w:w="841" w:type="dxa"/>
            <w:tcBorders>
              <w:top w:val="single" w:sz="13" w:space="0" w:color="ECECEC"/>
              <w:left w:val="single" w:sz="5" w:space="0" w:color="FFFFFF"/>
              <w:bottom w:val="nil" w:sz="6" w:space="0" w:color="auto"/>
              <w:right w:val="nil" w:sz="6" w:space="0" w:color="auto"/>
            </w:tcBorders>
            <w:shd w:val="clear" w:color="auto" w:fill="DBDBDB"/>
          </w:tcPr>
          <w:p>
            <w:pPr>
              <w:rPr>
                <w:rFonts w:cs="Times New Roman" w:hAnsi="Times New Roman" w:eastAsia="Times New Roman" w:ascii="Times New Roman"/>
                <w:sz w:val="18"/>
                <w:szCs w:val="18"/>
              </w:rPr>
              <w:jc w:val="left"/>
              <w:spacing w:lineRule="exact" w:line="200"/>
              <w:ind w:left="449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18"/>
                <w:szCs w:val="18"/>
              </w:rPr>
              <w:t>233</w:t>
            </w:r>
          </w:p>
        </w:tc>
        <w:tc>
          <w:tcPr>
            <w:tcW w:w="811" w:type="dxa"/>
            <w:tcBorders>
              <w:top w:val="single" w:sz="13" w:space="0" w:color="ECECEC"/>
              <w:left w:val="nil" w:sz="6" w:space="0" w:color="auto"/>
              <w:bottom w:val="nil" w:sz="6" w:space="0" w:color="auto"/>
              <w:right w:val="single" w:sz="5" w:space="0" w:color="FFFFFF"/>
            </w:tcBorders>
            <w:shd w:val="clear" w:color="auto" w:fill="DBDBDB"/>
          </w:tcPr>
          <w:p>
            <w:pPr>
              <w:rPr>
                <w:rFonts w:cs="Times New Roman" w:hAnsi="Times New Roman" w:eastAsia="Times New Roman" w:ascii="Times New Roman"/>
                <w:sz w:val="18"/>
                <w:szCs w:val="18"/>
              </w:rPr>
              <w:jc w:val="left"/>
              <w:spacing w:lineRule="exact" w:line="200"/>
              <w:ind w:left="445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18"/>
                <w:szCs w:val="18"/>
              </w:rPr>
              <w:t>444</w:t>
            </w:r>
          </w:p>
        </w:tc>
        <w:tc>
          <w:tcPr>
            <w:tcW w:w="831" w:type="dxa"/>
            <w:tcBorders>
              <w:top w:val="single" w:sz="13" w:space="0" w:color="ECECEC"/>
              <w:left w:val="single" w:sz="5" w:space="0" w:color="FFFFFF"/>
              <w:bottom w:val="nil" w:sz="6" w:space="0" w:color="auto"/>
              <w:right w:val="single" w:sz="5" w:space="0" w:color="FFFFFF"/>
            </w:tcBorders>
            <w:shd w:val="clear" w:color="auto" w:fill="DBDBDB"/>
          </w:tcPr>
          <w:p>
            <w:pPr>
              <w:rPr>
                <w:rFonts w:cs="Times New Roman" w:hAnsi="Times New Roman" w:eastAsia="Times New Roman" w:ascii="Times New Roman"/>
                <w:sz w:val="18"/>
                <w:szCs w:val="18"/>
              </w:rPr>
              <w:jc w:val="left"/>
              <w:spacing w:lineRule="exact" w:line="200"/>
              <w:ind w:left="450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18"/>
                <w:szCs w:val="18"/>
              </w:rPr>
              <w:t>189</w:t>
            </w:r>
          </w:p>
        </w:tc>
        <w:tc>
          <w:tcPr>
            <w:tcW w:w="876" w:type="dxa"/>
            <w:tcBorders>
              <w:top w:val="single" w:sz="13" w:space="0" w:color="ECECEC"/>
              <w:left w:val="single" w:sz="5" w:space="0" w:color="FFFFFF"/>
              <w:bottom w:val="nil" w:sz="6" w:space="0" w:color="auto"/>
              <w:right w:val="nil" w:sz="6" w:space="0" w:color="auto"/>
            </w:tcBorders>
            <w:shd w:val="clear" w:color="auto" w:fill="DBDBDB"/>
          </w:tcPr>
          <w:p>
            <w:pPr>
              <w:rPr>
                <w:rFonts w:cs="Times New Roman" w:hAnsi="Times New Roman" w:eastAsia="Times New Roman" w:ascii="Times New Roman"/>
                <w:sz w:val="18"/>
                <w:szCs w:val="18"/>
              </w:rPr>
              <w:jc w:val="left"/>
              <w:spacing w:lineRule="exact" w:line="200"/>
              <w:ind w:left="489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18"/>
                <w:szCs w:val="18"/>
              </w:rPr>
              <w:t>185</w:t>
            </w:r>
          </w:p>
        </w:tc>
        <w:tc>
          <w:tcPr>
            <w:tcW w:w="866" w:type="dxa"/>
            <w:tcBorders>
              <w:top w:val="single" w:sz="13" w:space="0" w:color="ECECEC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DBDBDB"/>
          </w:tcPr>
          <w:p>
            <w:pPr>
              <w:rPr>
                <w:rFonts w:cs="Times New Roman" w:hAnsi="Times New Roman" w:eastAsia="Times New Roman" w:ascii="Times New Roman"/>
                <w:sz w:val="18"/>
                <w:szCs w:val="18"/>
              </w:rPr>
              <w:jc w:val="left"/>
              <w:spacing w:lineRule="exact" w:line="200"/>
              <w:ind w:left="491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18"/>
                <w:szCs w:val="18"/>
              </w:rPr>
              <w:t>252</w:t>
            </w:r>
          </w:p>
        </w:tc>
        <w:tc>
          <w:tcPr>
            <w:tcW w:w="861" w:type="dxa"/>
            <w:tcBorders>
              <w:top w:val="single" w:sz="13" w:space="0" w:color="ECECEC"/>
              <w:left w:val="nil" w:sz="6" w:space="0" w:color="auto"/>
              <w:bottom w:val="nil" w:sz="6" w:space="0" w:color="auto"/>
              <w:right w:val="single" w:sz="5" w:space="0" w:color="FFFFFF"/>
            </w:tcBorders>
            <w:shd w:val="clear" w:color="auto" w:fill="DBDBDB"/>
          </w:tcPr>
          <w:p>
            <w:pPr>
              <w:rPr>
                <w:rFonts w:cs="Times New Roman" w:hAnsi="Times New Roman" w:eastAsia="Times New Roman" w:ascii="Times New Roman"/>
                <w:sz w:val="18"/>
                <w:szCs w:val="18"/>
              </w:rPr>
              <w:jc w:val="left"/>
              <w:spacing w:lineRule="exact" w:line="200"/>
              <w:ind w:left="486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18"/>
                <w:szCs w:val="18"/>
              </w:rPr>
              <w:t>413</w:t>
            </w:r>
          </w:p>
        </w:tc>
        <w:tc>
          <w:tcPr>
            <w:tcW w:w="840" w:type="dxa"/>
            <w:tcBorders>
              <w:top w:val="single" w:sz="13" w:space="0" w:color="ECECEC"/>
              <w:left w:val="single" w:sz="5" w:space="0" w:color="FFFFFF"/>
              <w:bottom w:val="nil" w:sz="6" w:space="0" w:color="auto"/>
              <w:right w:val="nil" w:sz="6" w:space="0" w:color="auto"/>
            </w:tcBorders>
            <w:shd w:val="clear" w:color="auto" w:fill="DBDBDB"/>
          </w:tcPr>
          <w:p>
            <w:pPr>
              <w:rPr>
                <w:rFonts w:cs="Times New Roman" w:hAnsi="Times New Roman" w:eastAsia="Times New Roman" w:ascii="Times New Roman"/>
                <w:sz w:val="18"/>
                <w:szCs w:val="18"/>
              </w:rPr>
              <w:jc w:val="left"/>
              <w:spacing w:lineRule="exact" w:line="200"/>
              <w:ind w:left="449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18"/>
                <w:szCs w:val="18"/>
              </w:rPr>
              <w:t>711</w:t>
            </w:r>
          </w:p>
        </w:tc>
        <w:tc>
          <w:tcPr>
            <w:tcW w:w="861" w:type="dxa"/>
            <w:tcBorders>
              <w:top w:val="single" w:sz="13" w:space="0" w:color="ECECEC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DBDBDB"/>
          </w:tcPr>
          <w:p>
            <w:pPr>
              <w:rPr>
                <w:rFonts w:cs="Times New Roman" w:hAnsi="Times New Roman" w:eastAsia="Times New Roman" w:ascii="Times New Roman"/>
                <w:sz w:val="18"/>
                <w:szCs w:val="18"/>
              </w:rPr>
              <w:jc w:val="left"/>
              <w:spacing w:lineRule="exact" w:line="200"/>
              <w:ind w:left="486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18"/>
                <w:szCs w:val="18"/>
              </w:rPr>
              <w:t>745</w:t>
            </w:r>
          </w:p>
        </w:tc>
        <w:tc>
          <w:tcPr>
            <w:tcW w:w="856" w:type="dxa"/>
            <w:tcBorders>
              <w:top w:val="single" w:sz="13" w:space="0" w:color="ECECEC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DBDBDB"/>
          </w:tcPr>
          <w:p>
            <w:pPr>
              <w:rPr>
                <w:rFonts w:cs="Times New Roman" w:hAnsi="Times New Roman" w:eastAsia="Times New Roman" w:ascii="Times New Roman"/>
                <w:sz w:val="18"/>
                <w:szCs w:val="18"/>
              </w:rPr>
              <w:jc w:val="left"/>
              <w:spacing w:lineRule="exact" w:line="200"/>
              <w:ind w:left="475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18"/>
                <w:szCs w:val="18"/>
              </w:rPr>
              <w:t>828</w:t>
            </w:r>
          </w:p>
        </w:tc>
      </w:tr>
      <w:tr>
        <w:trPr>
          <w:trHeight w:val="221" w:hRule="exact"/>
        </w:trPr>
        <w:tc>
          <w:tcPr>
            <w:tcW w:w="1490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single" w:sz="5" w:space="0" w:color="FFFFFF"/>
            </w:tcBorders>
            <w:shd w:val="clear" w:color="auto" w:fill="A4A4A4"/>
          </w:tcPr>
          <w:p>
            <w:pPr>
              <w:rPr>
                <w:rFonts w:cs="Times New Roman" w:hAnsi="Times New Roman" w:eastAsia="Times New Roman" w:ascii="Times New Roman"/>
                <w:sz w:val="18"/>
                <w:szCs w:val="18"/>
              </w:rPr>
              <w:jc w:val="left"/>
              <w:spacing w:lineRule="exact" w:line="200"/>
              <w:ind w:left="100"/>
            </w:pPr>
            <w:r>
              <w:rPr>
                <w:rFonts w:cs="Times New Roman" w:hAnsi="Times New Roman" w:eastAsia="Times New Roman" w:ascii="Times New Roman"/>
                <w:b/>
                <w:color w:val="FFFFFF"/>
                <w:spacing w:val="0"/>
                <w:w w:val="100"/>
                <w:sz w:val="18"/>
                <w:szCs w:val="18"/>
              </w:rPr>
              <w:t>T</w:t>
            </w:r>
            <w:r>
              <w:rPr>
                <w:rFonts w:cs="Times New Roman" w:hAnsi="Times New Roman" w:eastAsia="Times New Roman" w:ascii="Times New Roman"/>
                <w:b/>
                <w:color w:val="FFFFFF"/>
                <w:spacing w:val="-10"/>
                <w:w w:val="100"/>
                <w:sz w:val="18"/>
                <w:szCs w:val="18"/>
              </w:rPr>
              <w:t>r</w:t>
            </w:r>
            <w:r>
              <w:rPr>
                <w:rFonts w:cs="Times New Roman" w:hAnsi="Times New Roman" w:eastAsia="Times New Roman" w:ascii="Times New Roman"/>
                <w:b/>
                <w:color w:val="FFFFFF"/>
                <w:spacing w:val="0"/>
                <w:w w:val="100"/>
                <w:sz w:val="18"/>
                <w:szCs w:val="18"/>
              </w:rPr>
              <w:t>ail</w:t>
            </w:r>
            <w:r>
              <w:rPr>
                <w:rFonts w:cs="Times New Roman" w:hAnsi="Times New Roman" w:eastAsia="Times New Roman" w:ascii="Times New Roman"/>
                <w:b/>
                <w:color w:val="FFFFFF"/>
                <w:spacing w:val="10"/>
                <w:w w:val="100"/>
                <w:sz w:val="18"/>
                <w:szCs w:val="18"/>
              </w:rPr>
              <w:t>e</w:t>
            </w:r>
            <w:r>
              <w:rPr>
                <w:rFonts w:cs="Times New Roman" w:hAnsi="Times New Roman" w:eastAsia="Times New Roman" w:ascii="Times New Roman"/>
                <w:b/>
                <w:color w:val="FFFFFF"/>
                <w:spacing w:val="0"/>
                <w:w w:val="100"/>
                <w:sz w:val="18"/>
                <w:szCs w:val="18"/>
              </w:rPr>
              <w:t>r</w:t>
            </w:r>
            <w:r>
              <w:rPr>
                <w:rFonts w:cs="Times New Roman" w:hAnsi="Times New Roman" w:eastAsia="Times New Roman" w:ascii="Times New Roman"/>
                <w:color w:val="000000"/>
                <w:spacing w:val="0"/>
                <w:w w:val="100"/>
                <w:sz w:val="18"/>
                <w:szCs w:val="18"/>
              </w:rPr>
            </w:r>
          </w:p>
        </w:tc>
        <w:tc>
          <w:tcPr>
            <w:tcW w:w="826" w:type="dxa"/>
            <w:tcBorders>
              <w:top w:val="nil" w:sz="6" w:space="0" w:color="auto"/>
              <w:left w:val="single" w:sz="5" w:space="0" w:color="FFFFFF"/>
              <w:bottom w:val="nil" w:sz="6" w:space="0" w:color="auto"/>
              <w:right w:val="single" w:sz="5" w:space="0" w:color="FFFFFF"/>
            </w:tcBorders>
            <w:shd w:val="clear" w:color="auto" w:fill="ECECEC"/>
          </w:tcPr>
          <w:p>
            <w:pPr>
              <w:rPr>
                <w:rFonts w:cs="Times New Roman" w:hAnsi="Times New Roman" w:eastAsia="Times New Roman" w:ascii="Times New Roman"/>
                <w:sz w:val="18"/>
                <w:szCs w:val="18"/>
              </w:rPr>
              <w:jc w:val="left"/>
              <w:spacing w:lineRule="exact" w:line="200"/>
              <w:ind w:left="445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18"/>
                <w:szCs w:val="18"/>
              </w:rPr>
              <w:t>107</w:t>
            </w:r>
          </w:p>
        </w:tc>
        <w:tc>
          <w:tcPr>
            <w:tcW w:w="841" w:type="dxa"/>
            <w:tcBorders>
              <w:top w:val="nil" w:sz="6" w:space="0" w:color="auto"/>
              <w:left w:val="single" w:sz="5" w:space="0" w:color="FFFFFF"/>
              <w:bottom w:val="nil" w:sz="6" w:space="0" w:color="auto"/>
              <w:right w:val="nil" w:sz="6" w:space="0" w:color="auto"/>
            </w:tcBorders>
            <w:shd w:val="clear" w:color="auto" w:fill="ECECEC"/>
          </w:tcPr>
          <w:p>
            <w:pPr>
              <w:rPr>
                <w:rFonts w:cs="Times New Roman" w:hAnsi="Times New Roman" w:eastAsia="Times New Roman" w:ascii="Times New Roman"/>
                <w:sz w:val="18"/>
                <w:szCs w:val="18"/>
              </w:rPr>
              <w:jc w:val="left"/>
              <w:spacing w:lineRule="exact" w:line="200"/>
              <w:ind w:left="449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18"/>
                <w:szCs w:val="18"/>
              </w:rPr>
              <w:t>158</w:t>
            </w:r>
          </w:p>
        </w:tc>
        <w:tc>
          <w:tcPr>
            <w:tcW w:w="811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single" w:sz="5" w:space="0" w:color="FFFFFF"/>
            </w:tcBorders>
            <w:shd w:val="clear" w:color="auto" w:fill="ECECEC"/>
          </w:tcPr>
          <w:p>
            <w:pPr>
              <w:rPr>
                <w:rFonts w:cs="Times New Roman" w:hAnsi="Times New Roman" w:eastAsia="Times New Roman" w:ascii="Times New Roman"/>
                <w:sz w:val="18"/>
                <w:szCs w:val="18"/>
              </w:rPr>
              <w:jc w:val="left"/>
              <w:spacing w:lineRule="exact" w:line="200"/>
              <w:ind w:left="445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18"/>
                <w:szCs w:val="18"/>
              </w:rPr>
              <w:t>205</w:t>
            </w:r>
          </w:p>
        </w:tc>
        <w:tc>
          <w:tcPr>
            <w:tcW w:w="831" w:type="dxa"/>
            <w:tcBorders>
              <w:top w:val="nil" w:sz="6" w:space="0" w:color="auto"/>
              <w:left w:val="single" w:sz="5" w:space="0" w:color="FFFFFF"/>
              <w:bottom w:val="nil" w:sz="6" w:space="0" w:color="auto"/>
              <w:right w:val="single" w:sz="5" w:space="0" w:color="FFFFFF"/>
            </w:tcBorders>
            <w:shd w:val="clear" w:color="auto" w:fill="ECECEC"/>
          </w:tcPr>
          <w:p>
            <w:pPr>
              <w:rPr>
                <w:rFonts w:cs="Times New Roman" w:hAnsi="Times New Roman" w:eastAsia="Times New Roman" w:ascii="Times New Roman"/>
                <w:sz w:val="18"/>
                <w:szCs w:val="18"/>
              </w:rPr>
              <w:jc w:val="left"/>
              <w:spacing w:lineRule="exact" w:line="200"/>
              <w:ind w:left="450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18"/>
                <w:szCs w:val="18"/>
              </w:rPr>
              <w:t>415</w:t>
            </w:r>
          </w:p>
        </w:tc>
        <w:tc>
          <w:tcPr>
            <w:tcW w:w="876" w:type="dxa"/>
            <w:tcBorders>
              <w:top w:val="nil" w:sz="6" w:space="0" w:color="auto"/>
              <w:left w:val="single" w:sz="5" w:space="0" w:color="FFFFFF"/>
              <w:bottom w:val="nil" w:sz="6" w:space="0" w:color="auto"/>
              <w:right w:val="nil" w:sz="6" w:space="0" w:color="auto"/>
            </w:tcBorders>
            <w:shd w:val="clear" w:color="auto" w:fill="ECECEC"/>
          </w:tcPr>
          <w:p>
            <w:pPr>
              <w:rPr>
                <w:rFonts w:cs="Times New Roman" w:hAnsi="Times New Roman" w:eastAsia="Times New Roman" w:ascii="Times New Roman"/>
                <w:sz w:val="18"/>
                <w:szCs w:val="18"/>
              </w:rPr>
              <w:jc w:val="left"/>
              <w:spacing w:lineRule="exact" w:line="200"/>
              <w:ind w:left="489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18"/>
                <w:szCs w:val="18"/>
              </w:rPr>
              <w:t>283</w:t>
            </w:r>
          </w:p>
        </w:tc>
        <w:tc>
          <w:tcPr>
            <w:tcW w:w="866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ECECEC"/>
          </w:tcPr>
          <w:p>
            <w:pPr>
              <w:rPr>
                <w:rFonts w:cs="Times New Roman" w:hAnsi="Times New Roman" w:eastAsia="Times New Roman" w:ascii="Times New Roman"/>
                <w:sz w:val="18"/>
                <w:szCs w:val="18"/>
              </w:rPr>
              <w:jc w:val="left"/>
              <w:spacing w:lineRule="exact" w:line="200"/>
              <w:ind w:left="491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18"/>
                <w:szCs w:val="18"/>
              </w:rPr>
              <w:t>243</w:t>
            </w:r>
          </w:p>
        </w:tc>
        <w:tc>
          <w:tcPr>
            <w:tcW w:w="861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single" w:sz="5" w:space="0" w:color="FFFFFF"/>
            </w:tcBorders>
            <w:shd w:val="clear" w:color="auto" w:fill="ECECEC"/>
          </w:tcPr>
          <w:p>
            <w:pPr>
              <w:rPr>
                <w:rFonts w:cs="Times New Roman" w:hAnsi="Times New Roman" w:eastAsia="Times New Roman" w:ascii="Times New Roman"/>
                <w:sz w:val="18"/>
                <w:szCs w:val="18"/>
              </w:rPr>
              <w:jc w:val="left"/>
              <w:spacing w:lineRule="exact" w:line="200"/>
              <w:ind w:left="486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18"/>
                <w:szCs w:val="18"/>
              </w:rPr>
              <w:t>239</w:t>
            </w:r>
          </w:p>
        </w:tc>
        <w:tc>
          <w:tcPr>
            <w:tcW w:w="840" w:type="dxa"/>
            <w:tcBorders>
              <w:top w:val="nil" w:sz="6" w:space="0" w:color="auto"/>
              <w:left w:val="single" w:sz="5" w:space="0" w:color="FFFFFF"/>
              <w:bottom w:val="nil" w:sz="6" w:space="0" w:color="auto"/>
              <w:right w:val="nil" w:sz="6" w:space="0" w:color="auto"/>
            </w:tcBorders>
            <w:shd w:val="clear" w:color="auto" w:fill="ECECEC"/>
          </w:tcPr>
          <w:p>
            <w:pPr>
              <w:rPr>
                <w:rFonts w:cs="Times New Roman" w:hAnsi="Times New Roman" w:eastAsia="Times New Roman" w:ascii="Times New Roman"/>
                <w:sz w:val="18"/>
                <w:szCs w:val="18"/>
              </w:rPr>
              <w:jc w:val="left"/>
              <w:spacing w:lineRule="exact" w:line="200"/>
              <w:ind w:left="449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18"/>
                <w:szCs w:val="18"/>
              </w:rPr>
              <w:t>375</w:t>
            </w:r>
          </w:p>
        </w:tc>
        <w:tc>
          <w:tcPr>
            <w:tcW w:w="861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ECECEC"/>
          </w:tcPr>
          <w:p>
            <w:pPr>
              <w:rPr>
                <w:rFonts w:cs="Times New Roman" w:hAnsi="Times New Roman" w:eastAsia="Times New Roman" w:ascii="Times New Roman"/>
                <w:sz w:val="18"/>
                <w:szCs w:val="18"/>
              </w:rPr>
              <w:jc w:val="left"/>
              <w:spacing w:lineRule="exact" w:line="200"/>
              <w:ind w:left="486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18"/>
                <w:szCs w:val="18"/>
              </w:rPr>
              <w:t>521</w:t>
            </w:r>
          </w:p>
        </w:tc>
        <w:tc>
          <w:tcPr>
            <w:tcW w:w="856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ECECEC"/>
          </w:tcPr>
          <w:p>
            <w:pPr>
              <w:rPr>
                <w:rFonts w:cs="Times New Roman" w:hAnsi="Times New Roman" w:eastAsia="Times New Roman" w:ascii="Times New Roman"/>
                <w:sz w:val="18"/>
                <w:szCs w:val="18"/>
              </w:rPr>
              <w:jc w:val="left"/>
              <w:spacing w:lineRule="exact" w:line="200"/>
              <w:ind w:left="475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18"/>
                <w:szCs w:val="18"/>
              </w:rPr>
              <w:t>569</w:t>
            </w:r>
          </w:p>
        </w:tc>
      </w:tr>
      <w:tr>
        <w:trPr>
          <w:trHeight w:val="240" w:hRule="exact"/>
        </w:trPr>
        <w:tc>
          <w:tcPr>
            <w:tcW w:w="1490" w:type="dxa"/>
            <w:tcBorders>
              <w:top w:val="nil" w:sz="6" w:space="0" w:color="auto"/>
              <w:left w:val="nil" w:sz="6" w:space="0" w:color="auto"/>
              <w:bottom w:val="single" w:sz="9" w:space="0" w:color="A4A4A4"/>
              <w:right w:val="single" w:sz="5" w:space="0" w:color="FFFFFF"/>
            </w:tcBorders>
            <w:shd w:val="clear" w:color="auto" w:fill="A4A4A4"/>
          </w:tcPr>
          <w:p>
            <w:pPr>
              <w:rPr>
                <w:rFonts w:cs="Times New Roman" w:hAnsi="Times New Roman" w:eastAsia="Times New Roman" w:ascii="Times New Roman"/>
                <w:sz w:val="18"/>
                <w:szCs w:val="18"/>
              </w:rPr>
              <w:jc w:val="left"/>
              <w:spacing w:lineRule="exact" w:line="200"/>
              <w:ind w:left="100"/>
            </w:pPr>
            <w:r>
              <w:rPr>
                <w:rFonts w:cs="Times New Roman" w:hAnsi="Times New Roman" w:eastAsia="Times New Roman" w:ascii="Times New Roman"/>
                <w:b/>
                <w:color w:val="FFFFFF"/>
                <w:spacing w:val="-10"/>
                <w:w w:val="100"/>
                <w:sz w:val="18"/>
                <w:szCs w:val="18"/>
              </w:rPr>
              <w:t>T</w:t>
            </w:r>
            <w:r>
              <w:rPr>
                <w:rFonts w:cs="Times New Roman" w:hAnsi="Times New Roman" w:eastAsia="Times New Roman" w:ascii="Times New Roman"/>
                <w:b/>
                <w:color w:val="FFFFFF"/>
                <w:spacing w:val="0"/>
                <w:w w:val="100"/>
                <w:sz w:val="18"/>
                <w:szCs w:val="18"/>
              </w:rPr>
              <w:t>ank</w:t>
            </w:r>
            <w:r>
              <w:rPr>
                <w:rFonts w:cs="Times New Roman" w:hAnsi="Times New Roman" w:eastAsia="Times New Roman" w:ascii="Times New Roman"/>
                <w:b/>
                <w:color w:val="FFFFFF"/>
                <w:spacing w:val="10"/>
                <w:w w:val="100"/>
                <w:sz w:val="18"/>
                <w:szCs w:val="18"/>
              </w:rPr>
              <w:t>e</w:t>
            </w:r>
            <w:r>
              <w:rPr>
                <w:rFonts w:cs="Times New Roman" w:hAnsi="Times New Roman" w:eastAsia="Times New Roman" w:ascii="Times New Roman"/>
                <w:b/>
                <w:color w:val="FFFFFF"/>
                <w:spacing w:val="0"/>
                <w:w w:val="100"/>
                <w:sz w:val="18"/>
                <w:szCs w:val="18"/>
              </w:rPr>
              <w:t>r</w:t>
            </w:r>
            <w:r>
              <w:rPr>
                <w:rFonts w:cs="Times New Roman" w:hAnsi="Times New Roman" w:eastAsia="Times New Roman" w:ascii="Times New Roman"/>
                <w:color w:val="000000"/>
                <w:spacing w:val="0"/>
                <w:w w:val="100"/>
                <w:sz w:val="18"/>
                <w:szCs w:val="18"/>
              </w:rPr>
            </w:r>
          </w:p>
        </w:tc>
        <w:tc>
          <w:tcPr>
            <w:tcW w:w="826" w:type="dxa"/>
            <w:tcBorders>
              <w:top w:val="nil" w:sz="6" w:space="0" w:color="auto"/>
              <w:left w:val="single" w:sz="5" w:space="0" w:color="FFFFFF"/>
              <w:bottom w:val="single" w:sz="9" w:space="0" w:color="DBDBDB"/>
              <w:right w:val="single" w:sz="5" w:space="0" w:color="FFFFFF"/>
            </w:tcBorders>
            <w:shd w:val="clear" w:color="auto" w:fill="DBDBDB"/>
          </w:tcPr>
          <w:p>
            <w:pPr>
              <w:rPr>
                <w:rFonts w:cs="Times New Roman" w:hAnsi="Times New Roman" w:eastAsia="Times New Roman" w:ascii="Times New Roman"/>
                <w:sz w:val="18"/>
                <w:szCs w:val="18"/>
              </w:rPr>
              <w:jc w:val="left"/>
              <w:spacing w:lineRule="exact" w:line="200"/>
              <w:ind w:left="535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18"/>
                <w:szCs w:val="18"/>
              </w:rPr>
              <w:t>25</w:t>
            </w:r>
          </w:p>
        </w:tc>
        <w:tc>
          <w:tcPr>
            <w:tcW w:w="841" w:type="dxa"/>
            <w:tcBorders>
              <w:top w:val="nil" w:sz="6" w:space="0" w:color="auto"/>
              <w:left w:val="single" w:sz="5" w:space="0" w:color="FFFFFF"/>
              <w:bottom w:val="single" w:sz="9" w:space="0" w:color="DBDBDB"/>
              <w:right w:val="nil" w:sz="6" w:space="0" w:color="auto"/>
            </w:tcBorders>
            <w:shd w:val="clear" w:color="auto" w:fill="DBDBDB"/>
          </w:tcPr>
          <w:p>
            <w:pPr>
              <w:rPr>
                <w:rFonts w:cs="Times New Roman" w:hAnsi="Times New Roman" w:eastAsia="Times New Roman" w:ascii="Times New Roman"/>
                <w:sz w:val="18"/>
                <w:szCs w:val="18"/>
              </w:rPr>
              <w:jc w:val="left"/>
              <w:spacing w:lineRule="exact" w:line="200"/>
              <w:ind w:left="539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18"/>
                <w:szCs w:val="18"/>
              </w:rPr>
              <w:t>23</w:t>
            </w:r>
          </w:p>
        </w:tc>
        <w:tc>
          <w:tcPr>
            <w:tcW w:w="811" w:type="dxa"/>
            <w:tcBorders>
              <w:top w:val="nil" w:sz="6" w:space="0" w:color="auto"/>
              <w:left w:val="nil" w:sz="6" w:space="0" w:color="auto"/>
              <w:bottom w:val="single" w:sz="9" w:space="0" w:color="DBDBDB"/>
              <w:right w:val="single" w:sz="5" w:space="0" w:color="FFFFFF"/>
            </w:tcBorders>
            <w:shd w:val="clear" w:color="auto" w:fill="DBDBDB"/>
          </w:tcPr>
          <w:p>
            <w:pPr>
              <w:rPr>
                <w:rFonts w:cs="Times New Roman" w:hAnsi="Times New Roman" w:eastAsia="Times New Roman" w:ascii="Times New Roman"/>
                <w:sz w:val="18"/>
                <w:szCs w:val="18"/>
              </w:rPr>
              <w:jc w:val="left"/>
              <w:spacing w:lineRule="exact" w:line="200"/>
              <w:ind w:left="536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18"/>
                <w:szCs w:val="18"/>
              </w:rPr>
              <w:t>21</w:t>
            </w:r>
          </w:p>
        </w:tc>
        <w:tc>
          <w:tcPr>
            <w:tcW w:w="831" w:type="dxa"/>
            <w:tcBorders>
              <w:top w:val="nil" w:sz="6" w:space="0" w:color="auto"/>
              <w:left w:val="single" w:sz="5" w:space="0" w:color="FFFFFF"/>
              <w:bottom w:val="single" w:sz="9" w:space="0" w:color="DBDBDB"/>
              <w:right w:val="single" w:sz="5" w:space="0" w:color="FFFFFF"/>
            </w:tcBorders>
            <w:shd w:val="clear" w:color="auto" w:fill="DBDBDB"/>
          </w:tcPr>
          <w:p>
            <w:pPr>
              <w:rPr>
                <w:rFonts w:cs="Times New Roman" w:hAnsi="Times New Roman" w:eastAsia="Times New Roman" w:ascii="Times New Roman"/>
                <w:sz w:val="18"/>
                <w:szCs w:val="18"/>
              </w:rPr>
              <w:jc w:val="left"/>
              <w:spacing w:lineRule="exact" w:line="200"/>
              <w:ind w:left="540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18"/>
                <w:szCs w:val="18"/>
              </w:rPr>
              <w:t>40</w:t>
            </w:r>
          </w:p>
        </w:tc>
        <w:tc>
          <w:tcPr>
            <w:tcW w:w="876" w:type="dxa"/>
            <w:tcBorders>
              <w:top w:val="nil" w:sz="6" w:space="0" w:color="auto"/>
              <w:left w:val="single" w:sz="5" w:space="0" w:color="FFFFFF"/>
              <w:bottom w:val="single" w:sz="9" w:space="0" w:color="DBDBDB"/>
              <w:right w:val="nil" w:sz="6" w:space="0" w:color="auto"/>
            </w:tcBorders>
            <w:shd w:val="clear" w:color="auto" w:fill="DBDBDB"/>
          </w:tcPr>
          <w:p>
            <w:pPr>
              <w:rPr>
                <w:rFonts w:cs="Times New Roman" w:hAnsi="Times New Roman" w:eastAsia="Times New Roman" w:ascii="Times New Roman"/>
                <w:sz w:val="18"/>
                <w:szCs w:val="18"/>
              </w:rPr>
              <w:jc w:val="left"/>
              <w:spacing w:lineRule="exact" w:line="200"/>
              <w:ind w:left="579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18"/>
                <w:szCs w:val="18"/>
              </w:rPr>
              <w:t>45</w:t>
            </w:r>
          </w:p>
        </w:tc>
        <w:tc>
          <w:tcPr>
            <w:tcW w:w="866" w:type="dxa"/>
            <w:tcBorders>
              <w:top w:val="nil" w:sz="6" w:space="0" w:color="auto"/>
              <w:left w:val="nil" w:sz="6" w:space="0" w:color="auto"/>
              <w:bottom w:val="single" w:sz="9" w:space="0" w:color="DBDBDB"/>
              <w:right w:val="nil" w:sz="6" w:space="0" w:color="auto"/>
            </w:tcBorders>
            <w:shd w:val="clear" w:color="auto" w:fill="DBDBDB"/>
          </w:tcPr>
          <w:p>
            <w:pPr>
              <w:rPr>
                <w:rFonts w:cs="Times New Roman" w:hAnsi="Times New Roman" w:eastAsia="Times New Roman" w:ascii="Times New Roman"/>
                <w:sz w:val="18"/>
                <w:szCs w:val="18"/>
              </w:rPr>
              <w:jc w:val="right"/>
              <w:spacing w:lineRule="exact" w:line="200"/>
              <w:ind w:right="105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18"/>
                <w:szCs w:val="18"/>
              </w:rPr>
              <w:t>66</w:t>
            </w:r>
          </w:p>
        </w:tc>
        <w:tc>
          <w:tcPr>
            <w:tcW w:w="861" w:type="dxa"/>
            <w:tcBorders>
              <w:top w:val="nil" w:sz="6" w:space="0" w:color="auto"/>
              <w:left w:val="nil" w:sz="6" w:space="0" w:color="auto"/>
              <w:bottom w:val="single" w:sz="9" w:space="0" w:color="DBDBDB"/>
              <w:right w:val="single" w:sz="5" w:space="0" w:color="FFFFFF"/>
            </w:tcBorders>
            <w:shd w:val="clear" w:color="auto" w:fill="DBDBDB"/>
          </w:tcPr>
          <w:p>
            <w:pPr>
              <w:rPr>
                <w:rFonts w:cs="Times New Roman" w:hAnsi="Times New Roman" w:eastAsia="Times New Roman" w:ascii="Times New Roman"/>
                <w:sz w:val="18"/>
                <w:szCs w:val="18"/>
              </w:rPr>
              <w:jc w:val="right"/>
              <w:spacing w:lineRule="exact" w:line="200"/>
              <w:ind w:right="99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18"/>
                <w:szCs w:val="18"/>
              </w:rPr>
              <w:t>85</w:t>
            </w:r>
          </w:p>
        </w:tc>
        <w:tc>
          <w:tcPr>
            <w:tcW w:w="840" w:type="dxa"/>
            <w:tcBorders>
              <w:top w:val="nil" w:sz="6" w:space="0" w:color="auto"/>
              <w:left w:val="single" w:sz="5" w:space="0" w:color="FFFFFF"/>
              <w:bottom w:val="single" w:sz="9" w:space="0" w:color="DBDBDB"/>
              <w:right w:val="nil" w:sz="6" w:space="0" w:color="auto"/>
            </w:tcBorders>
            <w:shd w:val="clear" w:color="auto" w:fill="DBDBDB"/>
          </w:tcPr>
          <w:p>
            <w:pPr>
              <w:rPr>
                <w:rFonts w:cs="Times New Roman" w:hAnsi="Times New Roman" w:eastAsia="Times New Roman" w:ascii="Times New Roman"/>
                <w:sz w:val="18"/>
                <w:szCs w:val="18"/>
              </w:rPr>
              <w:jc w:val="left"/>
              <w:spacing w:lineRule="exact" w:line="200"/>
              <w:ind w:left="540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18"/>
                <w:szCs w:val="18"/>
              </w:rPr>
              <w:t>97</w:t>
            </w:r>
          </w:p>
        </w:tc>
        <w:tc>
          <w:tcPr>
            <w:tcW w:w="861" w:type="dxa"/>
            <w:tcBorders>
              <w:top w:val="nil" w:sz="6" w:space="0" w:color="auto"/>
              <w:left w:val="nil" w:sz="6" w:space="0" w:color="auto"/>
              <w:bottom w:val="single" w:sz="9" w:space="0" w:color="DBDBDB"/>
              <w:right w:val="nil" w:sz="6" w:space="0" w:color="auto"/>
            </w:tcBorders>
            <w:shd w:val="clear" w:color="auto" w:fill="DBDBDB"/>
          </w:tcPr>
          <w:p>
            <w:pPr>
              <w:rPr>
                <w:rFonts w:cs="Times New Roman" w:hAnsi="Times New Roman" w:eastAsia="Times New Roman" w:ascii="Times New Roman"/>
                <w:sz w:val="18"/>
                <w:szCs w:val="18"/>
              </w:rPr>
              <w:jc w:val="left"/>
              <w:spacing w:lineRule="exact" w:line="200"/>
              <w:ind w:left="486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18"/>
                <w:szCs w:val="18"/>
              </w:rPr>
              <w:t>103</w:t>
            </w:r>
          </w:p>
        </w:tc>
        <w:tc>
          <w:tcPr>
            <w:tcW w:w="856" w:type="dxa"/>
            <w:tcBorders>
              <w:top w:val="nil" w:sz="6" w:space="0" w:color="auto"/>
              <w:left w:val="nil" w:sz="6" w:space="0" w:color="auto"/>
              <w:bottom w:val="single" w:sz="9" w:space="0" w:color="DBDBDB"/>
              <w:right w:val="nil" w:sz="6" w:space="0" w:color="auto"/>
            </w:tcBorders>
            <w:shd w:val="clear" w:color="auto" w:fill="DBDBDB"/>
          </w:tcPr>
          <w:p>
            <w:pPr>
              <w:rPr>
                <w:rFonts w:cs="Times New Roman" w:hAnsi="Times New Roman" w:eastAsia="Times New Roman" w:ascii="Times New Roman"/>
                <w:sz w:val="18"/>
                <w:szCs w:val="18"/>
              </w:rPr>
              <w:jc w:val="left"/>
              <w:spacing w:lineRule="exact" w:line="200"/>
              <w:ind w:left="565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18"/>
                <w:szCs w:val="18"/>
              </w:rPr>
              <w:t>70</w:t>
            </w:r>
          </w:p>
        </w:tc>
      </w:tr>
      <w:tr>
        <w:trPr>
          <w:trHeight w:val="260" w:hRule="exact"/>
        </w:trPr>
        <w:tc>
          <w:tcPr>
            <w:tcW w:w="1490" w:type="dxa"/>
            <w:tcBorders>
              <w:top w:val="single" w:sz="9" w:space="0" w:color="A4A4A4"/>
              <w:left w:val="nil" w:sz="6" w:space="0" w:color="auto"/>
              <w:bottom w:val="nil" w:sz="6" w:space="0" w:color="auto"/>
              <w:right w:val="single" w:sz="5" w:space="0" w:color="FFFFFF"/>
            </w:tcBorders>
            <w:shd w:val="clear" w:color="auto" w:fill="A4A4A4"/>
          </w:tcPr>
          <w:p>
            <w:pPr>
              <w:rPr>
                <w:rFonts w:cs="Times New Roman" w:hAnsi="Times New Roman" w:eastAsia="Times New Roman" w:ascii="Times New Roman"/>
                <w:sz w:val="18"/>
                <w:szCs w:val="18"/>
              </w:rPr>
              <w:jc w:val="left"/>
              <w:spacing w:lineRule="exact" w:line="200"/>
              <w:ind w:left="100"/>
            </w:pPr>
            <w:r>
              <w:rPr>
                <w:rFonts w:cs="Times New Roman" w:hAnsi="Times New Roman" w:eastAsia="Times New Roman" w:ascii="Times New Roman"/>
                <w:b/>
                <w:color w:val="FFFFFF"/>
                <w:spacing w:val="0"/>
                <w:w w:val="100"/>
                <w:sz w:val="18"/>
                <w:szCs w:val="18"/>
              </w:rPr>
              <w:t>SUV</w:t>
            </w:r>
            <w:r>
              <w:rPr>
                <w:rFonts w:cs="Times New Roman" w:hAnsi="Times New Roman" w:eastAsia="Times New Roman" w:ascii="Times New Roman"/>
                <w:color w:val="000000"/>
                <w:spacing w:val="0"/>
                <w:w w:val="100"/>
                <w:sz w:val="18"/>
                <w:szCs w:val="18"/>
              </w:rPr>
            </w:r>
          </w:p>
        </w:tc>
        <w:tc>
          <w:tcPr>
            <w:tcW w:w="826" w:type="dxa"/>
            <w:tcBorders>
              <w:top w:val="single" w:sz="9" w:space="0" w:color="DBDBDB"/>
              <w:left w:val="single" w:sz="5" w:space="0" w:color="FFFFFF"/>
              <w:bottom w:val="nil" w:sz="6" w:space="0" w:color="auto"/>
              <w:right w:val="single" w:sz="5" w:space="0" w:color="FFFFFF"/>
            </w:tcBorders>
            <w:shd w:val="clear" w:color="auto" w:fill="ECECEC"/>
          </w:tcPr>
          <w:p>
            <w:pPr>
              <w:rPr>
                <w:rFonts w:cs="Times New Roman" w:hAnsi="Times New Roman" w:eastAsia="Times New Roman" w:ascii="Times New Roman"/>
                <w:sz w:val="18"/>
                <w:szCs w:val="18"/>
              </w:rPr>
              <w:jc w:val="left"/>
              <w:spacing w:lineRule="exact" w:line="200"/>
              <w:ind w:left="305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18"/>
                <w:szCs w:val="18"/>
              </w:rPr>
              <w:t>2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18"/>
                <w:szCs w:val="18"/>
              </w:rPr>
              <w:t>,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18"/>
                <w:szCs w:val="18"/>
              </w:rPr>
              <w:t>245</w:t>
            </w:r>
          </w:p>
        </w:tc>
        <w:tc>
          <w:tcPr>
            <w:tcW w:w="841" w:type="dxa"/>
            <w:tcBorders>
              <w:top w:val="single" w:sz="9" w:space="0" w:color="DBDBDB"/>
              <w:left w:val="single" w:sz="5" w:space="0" w:color="FFFFFF"/>
              <w:bottom w:val="nil" w:sz="6" w:space="0" w:color="auto"/>
              <w:right w:val="nil" w:sz="6" w:space="0" w:color="auto"/>
            </w:tcBorders>
            <w:shd w:val="clear" w:color="auto" w:fill="ECECEC"/>
          </w:tcPr>
          <w:p>
            <w:pPr>
              <w:rPr>
                <w:rFonts w:cs="Times New Roman" w:hAnsi="Times New Roman" w:eastAsia="Times New Roman" w:ascii="Times New Roman"/>
                <w:sz w:val="18"/>
                <w:szCs w:val="18"/>
              </w:rPr>
              <w:jc w:val="left"/>
              <w:spacing w:lineRule="exact" w:line="200"/>
              <w:ind w:left="309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18"/>
                <w:szCs w:val="18"/>
              </w:rPr>
              <w:t>2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18"/>
                <w:szCs w:val="18"/>
              </w:rPr>
              <w:t>,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18"/>
                <w:szCs w:val="18"/>
              </w:rPr>
              <w:t>767</w:t>
            </w:r>
          </w:p>
        </w:tc>
        <w:tc>
          <w:tcPr>
            <w:tcW w:w="811" w:type="dxa"/>
            <w:tcBorders>
              <w:top w:val="single" w:sz="9" w:space="0" w:color="DBDBDB"/>
              <w:left w:val="nil" w:sz="6" w:space="0" w:color="auto"/>
              <w:bottom w:val="nil" w:sz="6" w:space="0" w:color="auto"/>
              <w:right w:val="single" w:sz="5" w:space="0" w:color="FFFFFF"/>
            </w:tcBorders>
            <w:shd w:val="clear" w:color="auto" w:fill="ECECEC"/>
          </w:tcPr>
          <w:p>
            <w:pPr>
              <w:rPr>
                <w:rFonts w:cs="Times New Roman" w:hAnsi="Times New Roman" w:eastAsia="Times New Roman" w:ascii="Times New Roman"/>
                <w:sz w:val="18"/>
                <w:szCs w:val="18"/>
              </w:rPr>
              <w:jc w:val="left"/>
              <w:spacing w:lineRule="exact" w:line="200"/>
              <w:ind w:left="305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18"/>
                <w:szCs w:val="18"/>
              </w:rPr>
              <w:t>3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18"/>
                <w:szCs w:val="18"/>
              </w:rPr>
              <w:t>,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18"/>
                <w:szCs w:val="18"/>
              </w:rPr>
              <w:t>212</w:t>
            </w:r>
          </w:p>
        </w:tc>
        <w:tc>
          <w:tcPr>
            <w:tcW w:w="831" w:type="dxa"/>
            <w:tcBorders>
              <w:top w:val="single" w:sz="9" w:space="0" w:color="DBDBDB"/>
              <w:left w:val="single" w:sz="5" w:space="0" w:color="FFFFFF"/>
              <w:bottom w:val="nil" w:sz="6" w:space="0" w:color="auto"/>
              <w:right w:val="single" w:sz="5" w:space="0" w:color="FFFFFF"/>
            </w:tcBorders>
            <w:shd w:val="clear" w:color="auto" w:fill="ECECEC"/>
          </w:tcPr>
          <w:p>
            <w:pPr>
              <w:rPr>
                <w:rFonts w:cs="Times New Roman" w:hAnsi="Times New Roman" w:eastAsia="Times New Roman" w:ascii="Times New Roman"/>
                <w:sz w:val="18"/>
                <w:szCs w:val="18"/>
              </w:rPr>
              <w:jc w:val="left"/>
              <w:spacing w:lineRule="exact" w:line="200"/>
              <w:ind w:left="310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18"/>
                <w:szCs w:val="18"/>
              </w:rPr>
              <w:t>4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18"/>
                <w:szCs w:val="18"/>
              </w:rPr>
              <w:t>,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18"/>
                <w:szCs w:val="18"/>
              </w:rPr>
              <w:t>015</w:t>
            </w:r>
          </w:p>
        </w:tc>
        <w:tc>
          <w:tcPr>
            <w:tcW w:w="876" w:type="dxa"/>
            <w:tcBorders>
              <w:top w:val="single" w:sz="9" w:space="0" w:color="DBDBDB"/>
              <w:left w:val="single" w:sz="5" w:space="0" w:color="FFFFFF"/>
              <w:bottom w:val="nil" w:sz="6" w:space="0" w:color="auto"/>
              <w:right w:val="nil" w:sz="6" w:space="0" w:color="auto"/>
            </w:tcBorders>
            <w:shd w:val="clear" w:color="auto" w:fill="ECECEC"/>
          </w:tcPr>
          <w:p>
            <w:pPr>
              <w:rPr>
                <w:rFonts w:cs="Times New Roman" w:hAnsi="Times New Roman" w:eastAsia="Times New Roman" w:ascii="Times New Roman"/>
                <w:sz w:val="18"/>
                <w:szCs w:val="18"/>
              </w:rPr>
              <w:jc w:val="left"/>
              <w:spacing w:lineRule="exact" w:line="200"/>
              <w:ind w:left="349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18"/>
                <w:szCs w:val="18"/>
              </w:rPr>
              <w:t>4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18"/>
                <w:szCs w:val="18"/>
              </w:rPr>
              <w:t>,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18"/>
                <w:szCs w:val="18"/>
              </w:rPr>
              <w:t>546</w:t>
            </w:r>
          </w:p>
        </w:tc>
        <w:tc>
          <w:tcPr>
            <w:tcW w:w="866" w:type="dxa"/>
            <w:tcBorders>
              <w:top w:val="single" w:sz="9" w:space="0" w:color="DBDBDB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ECECEC"/>
          </w:tcPr>
          <w:p>
            <w:pPr>
              <w:rPr>
                <w:rFonts w:cs="Times New Roman" w:hAnsi="Times New Roman" w:eastAsia="Times New Roman" w:ascii="Times New Roman"/>
                <w:sz w:val="18"/>
                <w:szCs w:val="18"/>
              </w:rPr>
              <w:jc w:val="left"/>
              <w:spacing w:lineRule="exact" w:line="200"/>
              <w:ind w:left="350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18"/>
                <w:szCs w:val="18"/>
              </w:rPr>
              <w:t>6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18"/>
                <w:szCs w:val="18"/>
              </w:rPr>
              <w:t>,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18"/>
                <w:szCs w:val="18"/>
              </w:rPr>
              <w:t>427</w:t>
            </w:r>
          </w:p>
        </w:tc>
        <w:tc>
          <w:tcPr>
            <w:tcW w:w="861" w:type="dxa"/>
            <w:tcBorders>
              <w:top w:val="single" w:sz="9" w:space="0" w:color="DBDBDB"/>
              <w:left w:val="nil" w:sz="6" w:space="0" w:color="auto"/>
              <w:bottom w:val="nil" w:sz="6" w:space="0" w:color="auto"/>
              <w:right w:val="single" w:sz="5" w:space="0" w:color="FFFFFF"/>
            </w:tcBorders>
            <w:shd w:val="clear" w:color="auto" w:fill="ECECEC"/>
          </w:tcPr>
          <w:p>
            <w:pPr>
              <w:rPr>
                <w:rFonts w:cs="Times New Roman" w:hAnsi="Times New Roman" w:eastAsia="Times New Roman" w:ascii="Times New Roman"/>
                <w:sz w:val="18"/>
                <w:szCs w:val="18"/>
              </w:rPr>
              <w:jc w:val="left"/>
              <w:spacing w:lineRule="exact" w:line="200"/>
              <w:ind w:left="346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18"/>
                <w:szCs w:val="18"/>
              </w:rPr>
              <w:t>8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18"/>
                <w:szCs w:val="18"/>
              </w:rPr>
              <w:t>,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18"/>
                <w:szCs w:val="18"/>
              </w:rPr>
              <w:t>898</w:t>
            </w:r>
          </w:p>
        </w:tc>
        <w:tc>
          <w:tcPr>
            <w:tcW w:w="840" w:type="dxa"/>
            <w:tcBorders>
              <w:top w:val="single" w:sz="9" w:space="0" w:color="DBDBDB"/>
              <w:left w:val="single" w:sz="5" w:space="0" w:color="FFFFFF"/>
              <w:bottom w:val="nil" w:sz="6" w:space="0" w:color="auto"/>
              <w:right w:val="nil" w:sz="6" w:space="0" w:color="auto"/>
            </w:tcBorders>
            <w:shd w:val="clear" w:color="auto" w:fill="ECECEC"/>
          </w:tcPr>
          <w:p>
            <w:pPr>
              <w:rPr>
                <w:rFonts w:cs="Times New Roman" w:hAnsi="Times New Roman" w:eastAsia="Times New Roman" w:ascii="Times New Roman"/>
                <w:sz w:val="18"/>
                <w:szCs w:val="18"/>
              </w:rPr>
              <w:jc w:val="left"/>
              <w:spacing w:lineRule="exact" w:line="200"/>
              <w:ind w:left="219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18"/>
                <w:szCs w:val="18"/>
              </w:rPr>
              <w:t>14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18"/>
                <w:szCs w:val="18"/>
              </w:rPr>
              <w:t>,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18"/>
                <w:szCs w:val="18"/>
              </w:rPr>
              <w:t>795</w:t>
            </w:r>
          </w:p>
        </w:tc>
        <w:tc>
          <w:tcPr>
            <w:tcW w:w="861" w:type="dxa"/>
            <w:tcBorders>
              <w:top w:val="single" w:sz="9" w:space="0" w:color="DBDBDB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ECECEC"/>
          </w:tcPr>
          <w:p>
            <w:pPr>
              <w:rPr>
                <w:rFonts w:cs="Times New Roman" w:hAnsi="Times New Roman" w:eastAsia="Times New Roman" w:ascii="Times New Roman"/>
                <w:sz w:val="18"/>
                <w:szCs w:val="18"/>
              </w:rPr>
              <w:jc w:val="left"/>
              <w:spacing w:lineRule="exact" w:line="200"/>
              <w:ind w:left="256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18"/>
                <w:szCs w:val="18"/>
              </w:rPr>
              <w:t>16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18"/>
                <w:szCs w:val="18"/>
              </w:rPr>
              <w:t>,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18"/>
                <w:szCs w:val="18"/>
              </w:rPr>
              <w:t>470</w:t>
            </w:r>
          </w:p>
        </w:tc>
        <w:tc>
          <w:tcPr>
            <w:tcW w:w="856" w:type="dxa"/>
            <w:tcBorders>
              <w:top w:val="single" w:sz="9" w:space="0" w:color="DBDBDB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ECECEC"/>
          </w:tcPr>
          <w:p>
            <w:pPr>
              <w:rPr>
                <w:rFonts w:cs="Times New Roman" w:hAnsi="Times New Roman" w:eastAsia="Times New Roman" w:ascii="Times New Roman"/>
                <w:sz w:val="18"/>
                <w:szCs w:val="18"/>
              </w:rPr>
              <w:jc w:val="left"/>
              <w:spacing w:lineRule="exact" w:line="200"/>
              <w:ind w:left="245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18"/>
                <w:szCs w:val="18"/>
              </w:rPr>
              <w:t>15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18"/>
                <w:szCs w:val="18"/>
              </w:rPr>
              <w:t>,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18"/>
                <w:szCs w:val="18"/>
              </w:rPr>
              <w:t>136</w:t>
            </w:r>
          </w:p>
        </w:tc>
      </w:tr>
      <w:tr>
        <w:trPr>
          <w:trHeight w:val="280" w:hRule="exact"/>
        </w:trPr>
        <w:tc>
          <w:tcPr>
            <w:tcW w:w="1490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single" w:sz="5" w:space="0" w:color="FFFFFF"/>
            </w:tcBorders>
            <w:shd w:val="clear" w:color="auto" w:fill="A4A4A4"/>
          </w:tcPr>
          <w:p>
            <w:pPr>
              <w:rPr>
                <w:rFonts w:cs="Times New Roman" w:hAnsi="Times New Roman" w:eastAsia="Times New Roman" w:ascii="Times New Roman"/>
                <w:sz w:val="18"/>
                <w:szCs w:val="18"/>
              </w:rPr>
              <w:jc w:val="left"/>
              <w:spacing w:lineRule="exact" w:line="200"/>
              <w:ind w:left="100"/>
            </w:pPr>
            <w:r>
              <w:rPr>
                <w:rFonts w:cs="Times New Roman" w:hAnsi="Times New Roman" w:eastAsia="Times New Roman" w:ascii="Times New Roman"/>
                <w:b/>
                <w:color w:val="FFFFFF"/>
                <w:spacing w:val="0"/>
                <w:w w:val="100"/>
                <w:sz w:val="18"/>
                <w:szCs w:val="18"/>
              </w:rPr>
              <w:t>Semi-T</w:t>
            </w:r>
            <w:r>
              <w:rPr>
                <w:rFonts w:cs="Times New Roman" w:hAnsi="Times New Roman" w:eastAsia="Times New Roman" w:ascii="Times New Roman"/>
                <w:b/>
                <w:color w:val="FFFFFF"/>
                <w:spacing w:val="-10"/>
                <w:w w:val="100"/>
                <w:sz w:val="18"/>
                <w:szCs w:val="18"/>
              </w:rPr>
              <w:t>r</w:t>
            </w:r>
            <w:r>
              <w:rPr>
                <w:rFonts w:cs="Times New Roman" w:hAnsi="Times New Roman" w:eastAsia="Times New Roman" w:ascii="Times New Roman"/>
                <w:b/>
                <w:color w:val="FFFFFF"/>
                <w:spacing w:val="0"/>
                <w:w w:val="100"/>
                <w:sz w:val="18"/>
                <w:szCs w:val="18"/>
              </w:rPr>
              <w:t>ail</w:t>
            </w:r>
            <w:r>
              <w:rPr>
                <w:rFonts w:cs="Times New Roman" w:hAnsi="Times New Roman" w:eastAsia="Times New Roman" w:ascii="Times New Roman"/>
                <w:b/>
                <w:color w:val="FFFFFF"/>
                <w:spacing w:val="10"/>
                <w:w w:val="100"/>
                <w:sz w:val="18"/>
                <w:szCs w:val="18"/>
              </w:rPr>
              <w:t>e</w:t>
            </w:r>
            <w:r>
              <w:rPr>
                <w:rFonts w:cs="Times New Roman" w:hAnsi="Times New Roman" w:eastAsia="Times New Roman" w:ascii="Times New Roman"/>
                <w:b/>
                <w:color w:val="FFFFFF"/>
                <w:spacing w:val="0"/>
                <w:w w:val="100"/>
                <w:sz w:val="18"/>
                <w:szCs w:val="18"/>
              </w:rPr>
              <w:t>r</w:t>
            </w:r>
            <w:r>
              <w:rPr>
                <w:rFonts w:cs="Times New Roman" w:hAnsi="Times New Roman" w:eastAsia="Times New Roman" w:ascii="Times New Roman"/>
                <w:color w:val="000000"/>
                <w:spacing w:val="0"/>
                <w:w w:val="100"/>
                <w:sz w:val="18"/>
                <w:szCs w:val="18"/>
              </w:rPr>
            </w:r>
          </w:p>
        </w:tc>
        <w:tc>
          <w:tcPr>
            <w:tcW w:w="826" w:type="dxa"/>
            <w:tcBorders>
              <w:top w:val="nil" w:sz="6" w:space="0" w:color="auto"/>
              <w:left w:val="single" w:sz="5" w:space="0" w:color="FFFFFF"/>
              <w:bottom w:val="nil" w:sz="6" w:space="0" w:color="auto"/>
              <w:right w:val="single" w:sz="5" w:space="0" w:color="FFFFFF"/>
            </w:tcBorders>
            <w:shd w:val="clear" w:color="auto" w:fill="DBDBDB"/>
          </w:tcPr>
          <w:p>
            <w:pPr>
              <w:rPr>
                <w:rFonts w:cs="Times New Roman" w:hAnsi="Times New Roman" w:eastAsia="Times New Roman" w:ascii="Times New Roman"/>
                <w:sz w:val="18"/>
                <w:szCs w:val="18"/>
              </w:rPr>
              <w:jc w:val="right"/>
              <w:spacing w:lineRule="exact" w:line="200"/>
              <w:ind w:right="99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18"/>
                <w:szCs w:val="18"/>
              </w:rPr>
              <w:t>2</w:t>
            </w:r>
          </w:p>
        </w:tc>
        <w:tc>
          <w:tcPr>
            <w:tcW w:w="841" w:type="dxa"/>
            <w:tcBorders>
              <w:top w:val="nil" w:sz="6" w:space="0" w:color="auto"/>
              <w:left w:val="single" w:sz="5" w:space="0" w:color="FFFFFF"/>
              <w:bottom w:val="nil" w:sz="6" w:space="0" w:color="auto"/>
              <w:right w:val="nil" w:sz="6" w:space="0" w:color="auto"/>
            </w:tcBorders>
            <w:shd w:val="clear" w:color="auto" w:fill="DBDBDB"/>
          </w:tcPr>
          <w:p/>
        </w:tc>
        <w:tc>
          <w:tcPr>
            <w:tcW w:w="811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single" w:sz="5" w:space="0" w:color="FFFFFF"/>
            </w:tcBorders>
            <w:shd w:val="clear" w:color="auto" w:fill="DBDBDB"/>
          </w:tcPr>
          <w:p>
            <w:pPr>
              <w:rPr>
                <w:rFonts w:cs="Times New Roman" w:hAnsi="Times New Roman" w:eastAsia="Times New Roman" w:ascii="Times New Roman"/>
                <w:sz w:val="18"/>
                <w:szCs w:val="18"/>
              </w:rPr>
              <w:jc w:val="left"/>
              <w:spacing w:lineRule="exact" w:line="200"/>
              <w:ind w:left="536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18"/>
                <w:szCs w:val="18"/>
              </w:rPr>
              <w:t>11</w:t>
            </w:r>
          </w:p>
        </w:tc>
        <w:tc>
          <w:tcPr>
            <w:tcW w:w="831" w:type="dxa"/>
            <w:tcBorders>
              <w:top w:val="nil" w:sz="6" w:space="0" w:color="auto"/>
              <w:left w:val="single" w:sz="5" w:space="0" w:color="FFFFFF"/>
              <w:bottom w:val="nil" w:sz="6" w:space="0" w:color="auto"/>
              <w:right w:val="single" w:sz="5" w:space="0" w:color="FFFFFF"/>
            </w:tcBorders>
            <w:shd w:val="clear" w:color="auto" w:fill="DBDBDB"/>
          </w:tcPr>
          <w:p>
            <w:pPr>
              <w:rPr>
                <w:rFonts w:cs="Times New Roman" w:hAnsi="Times New Roman" w:eastAsia="Times New Roman" w:ascii="Times New Roman"/>
                <w:sz w:val="18"/>
                <w:szCs w:val="18"/>
              </w:rPr>
              <w:jc w:val="left"/>
              <w:spacing w:lineRule="exact" w:line="200"/>
              <w:ind w:left="540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18"/>
                <w:szCs w:val="18"/>
              </w:rPr>
              <w:t>36</w:t>
            </w:r>
          </w:p>
        </w:tc>
        <w:tc>
          <w:tcPr>
            <w:tcW w:w="876" w:type="dxa"/>
            <w:tcBorders>
              <w:top w:val="nil" w:sz="6" w:space="0" w:color="auto"/>
              <w:left w:val="single" w:sz="5" w:space="0" w:color="FFFFFF"/>
              <w:bottom w:val="nil" w:sz="6" w:space="0" w:color="auto"/>
              <w:right w:val="nil" w:sz="6" w:space="0" w:color="auto"/>
            </w:tcBorders>
            <w:shd w:val="clear" w:color="auto" w:fill="DBDBDB"/>
          </w:tcPr>
          <w:p>
            <w:pPr>
              <w:rPr>
                <w:rFonts w:cs="Times New Roman" w:hAnsi="Times New Roman" w:eastAsia="Times New Roman" w:ascii="Times New Roman"/>
                <w:sz w:val="18"/>
                <w:szCs w:val="18"/>
              </w:rPr>
              <w:jc w:val="left"/>
              <w:spacing w:lineRule="exact" w:line="200"/>
              <w:ind w:left="579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18"/>
                <w:szCs w:val="18"/>
              </w:rPr>
              <w:t>14</w:t>
            </w:r>
          </w:p>
        </w:tc>
        <w:tc>
          <w:tcPr>
            <w:tcW w:w="866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DBDBDB"/>
          </w:tcPr>
          <w:p>
            <w:pPr>
              <w:rPr>
                <w:rFonts w:cs="Times New Roman" w:hAnsi="Times New Roman" w:eastAsia="Times New Roman" w:ascii="Times New Roman"/>
                <w:sz w:val="18"/>
                <w:szCs w:val="18"/>
              </w:rPr>
              <w:jc w:val="right"/>
              <w:spacing w:lineRule="exact" w:line="200"/>
              <w:ind w:right="105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18"/>
                <w:szCs w:val="18"/>
              </w:rPr>
              <w:t>49</w:t>
            </w:r>
          </w:p>
        </w:tc>
        <w:tc>
          <w:tcPr>
            <w:tcW w:w="861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single" w:sz="5" w:space="0" w:color="FFFFFF"/>
            </w:tcBorders>
            <w:shd w:val="clear" w:color="auto" w:fill="DBDBDB"/>
          </w:tcPr>
          <w:p>
            <w:pPr>
              <w:rPr>
                <w:rFonts w:cs="Times New Roman" w:hAnsi="Times New Roman" w:eastAsia="Times New Roman" w:ascii="Times New Roman"/>
                <w:sz w:val="18"/>
                <w:szCs w:val="18"/>
              </w:rPr>
              <w:jc w:val="right"/>
              <w:spacing w:lineRule="exact" w:line="200"/>
              <w:ind w:right="99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18"/>
                <w:szCs w:val="18"/>
              </w:rPr>
              <w:t>23</w:t>
            </w:r>
          </w:p>
        </w:tc>
        <w:tc>
          <w:tcPr>
            <w:tcW w:w="840" w:type="dxa"/>
            <w:tcBorders>
              <w:top w:val="nil" w:sz="6" w:space="0" w:color="auto"/>
              <w:left w:val="single" w:sz="5" w:space="0" w:color="FFFFFF"/>
              <w:bottom w:val="nil" w:sz="6" w:space="0" w:color="auto"/>
              <w:right w:val="nil" w:sz="6" w:space="0" w:color="auto"/>
            </w:tcBorders>
            <w:shd w:val="clear" w:color="auto" w:fill="DBDBDB"/>
          </w:tcPr>
          <w:p>
            <w:pPr>
              <w:rPr>
                <w:rFonts w:cs="Times New Roman" w:hAnsi="Times New Roman" w:eastAsia="Times New Roman" w:ascii="Times New Roman"/>
                <w:sz w:val="18"/>
                <w:szCs w:val="18"/>
              </w:rPr>
              <w:jc w:val="left"/>
              <w:spacing w:lineRule="exact" w:line="200"/>
              <w:ind w:left="540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18"/>
                <w:szCs w:val="18"/>
              </w:rPr>
              <w:t>31</w:t>
            </w:r>
          </w:p>
        </w:tc>
        <w:tc>
          <w:tcPr>
            <w:tcW w:w="861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DBDBDB"/>
          </w:tcPr>
          <w:p>
            <w:pPr>
              <w:rPr>
                <w:rFonts w:cs="Times New Roman" w:hAnsi="Times New Roman" w:eastAsia="Times New Roman" w:ascii="Times New Roman"/>
                <w:sz w:val="18"/>
                <w:szCs w:val="18"/>
              </w:rPr>
              <w:jc w:val="right"/>
              <w:spacing w:lineRule="exact" w:line="200"/>
              <w:ind w:right="105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18"/>
                <w:szCs w:val="18"/>
              </w:rPr>
              <w:t>26</w:t>
            </w:r>
          </w:p>
        </w:tc>
        <w:tc>
          <w:tcPr>
            <w:tcW w:w="856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DBDBDB"/>
          </w:tcPr>
          <w:p>
            <w:pPr>
              <w:rPr>
                <w:rFonts w:cs="Times New Roman" w:hAnsi="Times New Roman" w:eastAsia="Times New Roman" w:ascii="Times New Roman"/>
                <w:sz w:val="18"/>
                <w:szCs w:val="18"/>
              </w:rPr>
              <w:jc w:val="right"/>
              <w:spacing w:lineRule="exact" w:line="200"/>
              <w:ind w:right="110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18"/>
                <w:szCs w:val="18"/>
              </w:rPr>
              <w:t>6</w:t>
            </w:r>
          </w:p>
        </w:tc>
      </w:tr>
      <w:tr>
        <w:trPr>
          <w:trHeight w:val="260" w:hRule="exact"/>
        </w:trPr>
        <w:tc>
          <w:tcPr>
            <w:tcW w:w="1490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single" w:sz="5" w:space="0" w:color="FFFFFF"/>
            </w:tcBorders>
            <w:shd w:val="clear" w:color="auto" w:fill="A4A4A4"/>
          </w:tcPr>
          <w:p>
            <w:pPr>
              <w:rPr>
                <w:rFonts w:cs="Times New Roman" w:hAnsi="Times New Roman" w:eastAsia="Times New Roman" w:ascii="Times New Roman"/>
                <w:sz w:val="18"/>
                <w:szCs w:val="18"/>
              </w:rPr>
              <w:jc w:val="left"/>
              <w:spacing w:lineRule="exact" w:line="200"/>
              <w:ind w:left="100"/>
            </w:pPr>
            <w:r>
              <w:rPr>
                <w:rFonts w:cs="Times New Roman" w:hAnsi="Times New Roman" w:eastAsia="Times New Roman" w:ascii="Times New Roman"/>
                <w:b/>
                <w:color w:val="FFFFFF"/>
                <w:spacing w:val="-10"/>
                <w:w w:val="100"/>
                <w:sz w:val="18"/>
                <w:szCs w:val="18"/>
              </w:rPr>
              <w:t>F</w:t>
            </w:r>
            <w:r>
              <w:rPr>
                <w:rFonts w:cs="Times New Roman" w:hAnsi="Times New Roman" w:eastAsia="Times New Roman" w:ascii="Times New Roman"/>
                <w:b/>
                <w:color w:val="FFFFFF"/>
                <w:spacing w:val="10"/>
                <w:w w:val="100"/>
                <w:sz w:val="18"/>
                <w:szCs w:val="18"/>
              </w:rPr>
              <w:t>o</w:t>
            </w:r>
            <w:r>
              <w:rPr>
                <w:rFonts w:cs="Times New Roman" w:hAnsi="Times New Roman" w:eastAsia="Times New Roman" w:ascii="Times New Roman"/>
                <w:b/>
                <w:color w:val="FFFFFF"/>
                <w:spacing w:val="-10"/>
                <w:w w:val="100"/>
                <w:sz w:val="18"/>
                <w:szCs w:val="18"/>
              </w:rPr>
              <w:t>r</w:t>
            </w:r>
            <w:r>
              <w:rPr>
                <w:rFonts w:cs="Times New Roman" w:hAnsi="Times New Roman" w:eastAsia="Times New Roman" w:ascii="Times New Roman"/>
                <w:b/>
                <w:color w:val="FFFFFF"/>
                <w:spacing w:val="0"/>
                <w:w w:val="100"/>
                <w:sz w:val="18"/>
                <w:szCs w:val="18"/>
              </w:rPr>
              <w:t>k</w:t>
            </w:r>
            <w:r>
              <w:rPr>
                <w:rFonts w:cs="Times New Roman" w:hAnsi="Times New Roman" w:eastAsia="Times New Roman" w:ascii="Times New Roman"/>
                <w:b/>
                <w:color w:val="FFFFFF"/>
                <w:spacing w:val="5"/>
                <w:w w:val="100"/>
                <w:sz w:val="18"/>
                <w:szCs w:val="18"/>
              </w:rPr>
              <w:t> </w:t>
            </w:r>
            <w:r>
              <w:rPr>
                <w:rFonts w:cs="Times New Roman" w:hAnsi="Times New Roman" w:eastAsia="Times New Roman" w:ascii="Times New Roman"/>
                <w:b/>
                <w:color w:val="FFFFFF"/>
                <w:spacing w:val="0"/>
                <w:w w:val="100"/>
                <w:sz w:val="18"/>
                <w:szCs w:val="18"/>
              </w:rPr>
              <w:t>Lift</w:t>
            </w:r>
            <w:r>
              <w:rPr>
                <w:rFonts w:cs="Times New Roman" w:hAnsi="Times New Roman" w:eastAsia="Times New Roman" w:ascii="Times New Roman"/>
                <w:color w:val="000000"/>
                <w:spacing w:val="0"/>
                <w:w w:val="100"/>
                <w:sz w:val="18"/>
                <w:szCs w:val="18"/>
              </w:rPr>
            </w:r>
          </w:p>
        </w:tc>
        <w:tc>
          <w:tcPr>
            <w:tcW w:w="826" w:type="dxa"/>
            <w:tcBorders>
              <w:top w:val="nil" w:sz="6" w:space="0" w:color="auto"/>
              <w:left w:val="single" w:sz="5" w:space="0" w:color="FFFFFF"/>
              <w:bottom w:val="nil" w:sz="6" w:space="0" w:color="auto"/>
              <w:right w:val="single" w:sz="5" w:space="0" w:color="FFFFFF"/>
            </w:tcBorders>
            <w:shd w:val="clear" w:color="auto" w:fill="ECECEC"/>
          </w:tcPr>
          <w:p>
            <w:pPr>
              <w:rPr>
                <w:rFonts w:cs="Times New Roman" w:hAnsi="Times New Roman" w:eastAsia="Times New Roman" w:ascii="Times New Roman"/>
                <w:sz w:val="18"/>
                <w:szCs w:val="18"/>
              </w:rPr>
              <w:jc w:val="left"/>
              <w:spacing w:lineRule="exact" w:line="200"/>
              <w:ind w:left="535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18"/>
                <w:szCs w:val="18"/>
              </w:rPr>
              <w:t>23</w:t>
            </w:r>
          </w:p>
        </w:tc>
        <w:tc>
          <w:tcPr>
            <w:tcW w:w="841" w:type="dxa"/>
            <w:tcBorders>
              <w:top w:val="nil" w:sz="6" w:space="0" w:color="auto"/>
              <w:left w:val="single" w:sz="5" w:space="0" w:color="FFFFFF"/>
              <w:bottom w:val="nil" w:sz="6" w:space="0" w:color="auto"/>
              <w:right w:val="nil" w:sz="6" w:space="0" w:color="auto"/>
            </w:tcBorders>
            <w:shd w:val="clear" w:color="auto" w:fill="ECECEC"/>
          </w:tcPr>
          <w:p>
            <w:pPr>
              <w:rPr>
                <w:rFonts w:cs="Times New Roman" w:hAnsi="Times New Roman" w:eastAsia="Times New Roman" w:ascii="Times New Roman"/>
                <w:sz w:val="18"/>
                <w:szCs w:val="18"/>
              </w:rPr>
              <w:jc w:val="left"/>
              <w:spacing w:lineRule="exact" w:line="200"/>
              <w:ind w:left="539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18"/>
                <w:szCs w:val="18"/>
              </w:rPr>
              <w:t>27</w:t>
            </w:r>
          </w:p>
        </w:tc>
        <w:tc>
          <w:tcPr>
            <w:tcW w:w="811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single" w:sz="5" w:space="0" w:color="FFFFFF"/>
            </w:tcBorders>
            <w:shd w:val="clear" w:color="auto" w:fill="ECECEC"/>
          </w:tcPr>
          <w:p>
            <w:pPr>
              <w:rPr>
                <w:rFonts w:cs="Times New Roman" w:hAnsi="Times New Roman" w:eastAsia="Times New Roman" w:ascii="Times New Roman"/>
                <w:sz w:val="18"/>
                <w:szCs w:val="18"/>
              </w:rPr>
              <w:jc w:val="left"/>
              <w:spacing w:lineRule="exact" w:line="200"/>
              <w:ind w:left="536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18"/>
                <w:szCs w:val="18"/>
              </w:rPr>
              <w:t>12</w:t>
            </w:r>
          </w:p>
        </w:tc>
        <w:tc>
          <w:tcPr>
            <w:tcW w:w="831" w:type="dxa"/>
            <w:tcBorders>
              <w:top w:val="nil" w:sz="6" w:space="0" w:color="auto"/>
              <w:left w:val="single" w:sz="5" w:space="0" w:color="FFFFFF"/>
              <w:bottom w:val="nil" w:sz="6" w:space="0" w:color="auto"/>
              <w:right w:val="single" w:sz="5" w:space="0" w:color="FFFFFF"/>
            </w:tcBorders>
            <w:shd w:val="clear" w:color="auto" w:fill="ECECEC"/>
          </w:tcPr>
          <w:p>
            <w:pPr>
              <w:rPr>
                <w:rFonts w:cs="Times New Roman" w:hAnsi="Times New Roman" w:eastAsia="Times New Roman" w:ascii="Times New Roman"/>
                <w:sz w:val="18"/>
                <w:szCs w:val="18"/>
              </w:rPr>
              <w:jc w:val="left"/>
              <w:spacing w:lineRule="exact" w:line="200"/>
              <w:ind w:left="540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18"/>
                <w:szCs w:val="18"/>
              </w:rPr>
              <w:t>32</w:t>
            </w:r>
          </w:p>
        </w:tc>
        <w:tc>
          <w:tcPr>
            <w:tcW w:w="876" w:type="dxa"/>
            <w:tcBorders>
              <w:top w:val="nil" w:sz="6" w:space="0" w:color="auto"/>
              <w:left w:val="single" w:sz="5" w:space="0" w:color="FFFFFF"/>
              <w:bottom w:val="nil" w:sz="6" w:space="0" w:color="auto"/>
              <w:right w:val="nil" w:sz="6" w:space="0" w:color="auto"/>
            </w:tcBorders>
            <w:shd w:val="clear" w:color="auto" w:fill="ECECEC"/>
          </w:tcPr>
          <w:p>
            <w:pPr>
              <w:rPr>
                <w:rFonts w:cs="Times New Roman" w:hAnsi="Times New Roman" w:eastAsia="Times New Roman" w:ascii="Times New Roman"/>
                <w:sz w:val="18"/>
                <w:szCs w:val="18"/>
              </w:rPr>
              <w:jc w:val="left"/>
              <w:spacing w:lineRule="exact" w:line="200"/>
              <w:ind w:left="579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18"/>
                <w:szCs w:val="18"/>
              </w:rPr>
              <w:t>50</w:t>
            </w:r>
          </w:p>
        </w:tc>
        <w:tc>
          <w:tcPr>
            <w:tcW w:w="866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ECECEC"/>
          </w:tcPr>
          <w:p>
            <w:pPr>
              <w:rPr>
                <w:rFonts w:cs="Times New Roman" w:hAnsi="Times New Roman" w:eastAsia="Times New Roman" w:ascii="Times New Roman"/>
                <w:sz w:val="18"/>
                <w:szCs w:val="18"/>
              </w:rPr>
              <w:jc w:val="right"/>
              <w:spacing w:lineRule="exact" w:line="200"/>
              <w:ind w:right="105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18"/>
                <w:szCs w:val="18"/>
              </w:rPr>
              <w:t>38</w:t>
            </w:r>
          </w:p>
        </w:tc>
        <w:tc>
          <w:tcPr>
            <w:tcW w:w="861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single" w:sz="5" w:space="0" w:color="FFFFFF"/>
            </w:tcBorders>
            <w:shd w:val="clear" w:color="auto" w:fill="ECECEC"/>
          </w:tcPr>
          <w:p>
            <w:pPr>
              <w:rPr>
                <w:rFonts w:cs="Times New Roman" w:hAnsi="Times New Roman" w:eastAsia="Times New Roman" w:ascii="Times New Roman"/>
                <w:sz w:val="18"/>
                <w:szCs w:val="18"/>
              </w:rPr>
              <w:jc w:val="right"/>
              <w:spacing w:lineRule="exact" w:line="200"/>
              <w:ind w:right="99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18"/>
                <w:szCs w:val="18"/>
              </w:rPr>
              <w:t>25</w:t>
            </w:r>
          </w:p>
        </w:tc>
        <w:tc>
          <w:tcPr>
            <w:tcW w:w="840" w:type="dxa"/>
            <w:tcBorders>
              <w:top w:val="nil" w:sz="6" w:space="0" w:color="auto"/>
              <w:left w:val="single" w:sz="5" w:space="0" w:color="FFFFFF"/>
              <w:bottom w:val="nil" w:sz="6" w:space="0" w:color="auto"/>
              <w:right w:val="nil" w:sz="6" w:space="0" w:color="auto"/>
            </w:tcBorders>
            <w:shd w:val="clear" w:color="auto" w:fill="ECECEC"/>
          </w:tcPr>
          <w:p>
            <w:pPr>
              <w:rPr>
                <w:rFonts w:cs="Times New Roman" w:hAnsi="Times New Roman" w:eastAsia="Times New Roman" w:ascii="Times New Roman"/>
                <w:sz w:val="18"/>
                <w:szCs w:val="18"/>
              </w:rPr>
              <w:jc w:val="left"/>
              <w:spacing w:lineRule="exact" w:line="200"/>
              <w:ind w:left="540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18"/>
                <w:szCs w:val="18"/>
              </w:rPr>
              <w:t>53</w:t>
            </w:r>
          </w:p>
        </w:tc>
        <w:tc>
          <w:tcPr>
            <w:tcW w:w="861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ECECEC"/>
          </w:tcPr>
          <w:p>
            <w:pPr>
              <w:rPr>
                <w:rFonts w:cs="Times New Roman" w:hAnsi="Times New Roman" w:eastAsia="Times New Roman" w:ascii="Times New Roman"/>
                <w:sz w:val="18"/>
                <w:szCs w:val="18"/>
              </w:rPr>
              <w:jc w:val="right"/>
              <w:spacing w:lineRule="exact" w:line="200"/>
              <w:ind w:right="105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18"/>
                <w:szCs w:val="18"/>
              </w:rPr>
              <w:t>91</w:t>
            </w:r>
          </w:p>
        </w:tc>
        <w:tc>
          <w:tcPr>
            <w:tcW w:w="856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ECECEC"/>
          </w:tcPr>
          <w:p>
            <w:pPr>
              <w:rPr>
                <w:rFonts w:cs="Times New Roman" w:hAnsi="Times New Roman" w:eastAsia="Times New Roman" w:ascii="Times New Roman"/>
                <w:sz w:val="18"/>
                <w:szCs w:val="18"/>
              </w:rPr>
              <w:jc w:val="left"/>
              <w:spacing w:lineRule="exact" w:line="200"/>
              <w:ind w:left="565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18"/>
                <w:szCs w:val="18"/>
              </w:rPr>
              <w:t>63</w:t>
            </w:r>
          </w:p>
        </w:tc>
      </w:tr>
      <w:tr>
        <w:trPr>
          <w:trHeight w:val="420" w:hRule="exact"/>
        </w:trPr>
        <w:tc>
          <w:tcPr>
            <w:tcW w:w="1490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single" w:sz="5" w:space="0" w:color="FFFFFF"/>
            </w:tcBorders>
            <w:shd w:val="clear" w:color="auto" w:fill="A4A4A4"/>
          </w:tcPr>
          <w:p>
            <w:pPr>
              <w:rPr>
                <w:rFonts w:cs="Times New Roman" w:hAnsi="Times New Roman" w:eastAsia="Times New Roman" w:ascii="Times New Roman"/>
                <w:sz w:val="18"/>
                <w:szCs w:val="18"/>
              </w:rPr>
              <w:jc w:val="left"/>
              <w:spacing w:lineRule="exact" w:line="200"/>
              <w:ind w:left="100"/>
            </w:pPr>
            <w:r>
              <w:rPr>
                <w:rFonts w:cs="Times New Roman" w:hAnsi="Times New Roman" w:eastAsia="Times New Roman" w:ascii="Times New Roman"/>
                <w:b/>
                <w:color w:val="FFFFFF"/>
                <w:spacing w:val="-10"/>
                <w:w w:val="100"/>
                <w:sz w:val="18"/>
                <w:szCs w:val="18"/>
              </w:rPr>
              <w:t>E</w:t>
            </w:r>
            <w:r>
              <w:rPr>
                <w:rFonts w:cs="Times New Roman" w:hAnsi="Times New Roman" w:eastAsia="Times New Roman" w:ascii="Times New Roman"/>
                <w:b/>
                <w:color w:val="FFFFFF"/>
                <w:spacing w:val="10"/>
                <w:w w:val="100"/>
                <w:sz w:val="18"/>
                <w:szCs w:val="18"/>
              </w:rPr>
              <w:t>a</w:t>
            </w:r>
            <w:r>
              <w:rPr>
                <w:rFonts w:cs="Times New Roman" w:hAnsi="Times New Roman" w:eastAsia="Times New Roman" w:ascii="Times New Roman"/>
                <w:b/>
                <w:color w:val="FFFFFF"/>
                <w:spacing w:val="-10"/>
                <w:w w:val="100"/>
                <w:sz w:val="18"/>
                <w:szCs w:val="18"/>
              </w:rPr>
              <w:t>r</w:t>
            </w:r>
            <w:r>
              <w:rPr>
                <w:rFonts w:cs="Times New Roman" w:hAnsi="Times New Roman" w:eastAsia="Times New Roman" w:ascii="Times New Roman"/>
                <w:b/>
                <w:color w:val="FFFFFF"/>
                <w:spacing w:val="0"/>
                <w:w w:val="100"/>
                <w:sz w:val="18"/>
                <w:szCs w:val="18"/>
              </w:rPr>
              <w:t>th</w:t>
            </w:r>
            <w:r>
              <w:rPr>
                <w:rFonts w:cs="Times New Roman" w:hAnsi="Times New Roman" w:eastAsia="Times New Roman" w:ascii="Times New Roman"/>
                <w:color w:val="000000"/>
                <w:spacing w:val="0"/>
                <w:w w:val="100"/>
                <w:sz w:val="18"/>
                <w:szCs w:val="18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18"/>
                <w:szCs w:val="18"/>
              </w:rPr>
              <w:jc w:val="left"/>
              <w:spacing w:lineRule="exact" w:line="200"/>
              <w:ind w:left="100"/>
            </w:pPr>
            <w:r>
              <w:rPr>
                <w:rFonts w:cs="Times New Roman" w:hAnsi="Times New Roman" w:eastAsia="Times New Roman" w:ascii="Times New Roman"/>
                <w:b/>
                <w:color w:val="FFFFFF"/>
                <w:spacing w:val="-10"/>
                <w:w w:val="100"/>
                <w:sz w:val="18"/>
                <w:szCs w:val="18"/>
              </w:rPr>
              <w:t>E</w:t>
            </w:r>
            <w:r>
              <w:rPr>
                <w:rFonts w:cs="Times New Roman" w:hAnsi="Times New Roman" w:eastAsia="Times New Roman" w:ascii="Times New Roman"/>
                <w:b/>
                <w:color w:val="FFFFFF"/>
                <w:spacing w:val="0"/>
                <w:w w:val="100"/>
                <w:sz w:val="18"/>
                <w:szCs w:val="18"/>
              </w:rPr>
              <w:t>quipment</w:t>
            </w:r>
            <w:r>
              <w:rPr>
                <w:rFonts w:cs="Times New Roman" w:hAnsi="Times New Roman" w:eastAsia="Times New Roman" w:ascii="Times New Roman"/>
                <w:color w:val="000000"/>
                <w:spacing w:val="0"/>
                <w:w w:val="100"/>
                <w:sz w:val="18"/>
                <w:szCs w:val="18"/>
              </w:rPr>
            </w:r>
          </w:p>
        </w:tc>
        <w:tc>
          <w:tcPr>
            <w:tcW w:w="826" w:type="dxa"/>
            <w:tcBorders>
              <w:top w:val="nil" w:sz="6" w:space="0" w:color="auto"/>
              <w:left w:val="single" w:sz="5" w:space="0" w:color="FFFFFF"/>
              <w:bottom w:val="nil" w:sz="6" w:space="0" w:color="auto"/>
              <w:right w:val="single" w:sz="5" w:space="0" w:color="FFFFFF"/>
            </w:tcBorders>
            <w:shd w:val="clear" w:color="auto" w:fill="DBDBDB"/>
          </w:tcPr>
          <w:p>
            <w:pPr>
              <w:rPr>
                <w:rFonts w:cs="Times New Roman" w:hAnsi="Times New Roman" w:eastAsia="Times New Roman" w:ascii="Times New Roman"/>
                <w:sz w:val="18"/>
                <w:szCs w:val="18"/>
              </w:rPr>
              <w:jc w:val="left"/>
              <w:spacing w:lineRule="exact" w:line="200"/>
              <w:ind w:left="535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18"/>
                <w:szCs w:val="18"/>
              </w:rPr>
              <w:t>69</w:t>
            </w:r>
          </w:p>
        </w:tc>
        <w:tc>
          <w:tcPr>
            <w:tcW w:w="841" w:type="dxa"/>
            <w:tcBorders>
              <w:top w:val="nil" w:sz="6" w:space="0" w:color="auto"/>
              <w:left w:val="single" w:sz="5" w:space="0" w:color="FFFFFF"/>
              <w:bottom w:val="nil" w:sz="6" w:space="0" w:color="auto"/>
              <w:right w:val="nil" w:sz="6" w:space="0" w:color="auto"/>
            </w:tcBorders>
            <w:shd w:val="clear" w:color="auto" w:fill="DBDBDB"/>
          </w:tcPr>
          <w:p>
            <w:pPr>
              <w:rPr>
                <w:rFonts w:cs="Times New Roman" w:hAnsi="Times New Roman" w:eastAsia="Times New Roman" w:ascii="Times New Roman"/>
                <w:sz w:val="18"/>
                <w:szCs w:val="18"/>
              </w:rPr>
              <w:jc w:val="left"/>
              <w:spacing w:lineRule="exact" w:line="200"/>
              <w:ind w:left="449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18"/>
                <w:szCs w:val="18"/>
              </w:rPr>
              <w:t>137</w:t>
            </w:r>
          </w:p>
        </w:tc>
        <w:tc>
          <w:tcPr>
            <w:tcW w:w="811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single" w:sz="5" w:space="0" w:color="FFFFFF"/>
            </w:tcBorders>
            <w:shd w:val="clear" w:color="auto" w:fill="DBDBDB"/>
          </w:tcPr>
          <w:p>
            <w:pPr>
              <w:rPr>
                <w:rFonts w:cs="Times New Roman" w:hAnsi="Times New Roman" w:eastAsia="Times New Roman" w:ascii="Times New Roman"/>
                <w:sz w:val="18"/>
                <w:szCs w:val="18"/>
              </w:rPr>
              <w:jc w:val="left"/>
              <w:spacing w:lineRule="exact" w:line="200"/>
              <w:ind w:left="445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18"/>
                <w:szCs w:val="18"/>
              </w:rPr>
              <w:t>214</w:t>
            </w:r>
          </w:p>
        </w:tc>
        <w:tc>
          <w:tcPr>
            <w:tcW w:w="831" w:type="dxa"/>
            <w:tcBorders>
              <w:top w:val="nil" w:sz="6" w:space="0" w:color="auto"/>
              <w:left w:val="single" w:sz="5" w:space="0" w:color="FFFFFF"/>
              <w:bottom w:val="nil" w:sz="6" w:space="0" w:color="auto"/>
              <w:right w:val="single" w:sz="5" w:space="0" w:color="FFFFFF"/>
            </w:tcBorders>
            <w:shd w:val="clear" w:color="auto" w:fill="DBDBDB"/>
          </w:tcPr>
          <w:p>
            <w:pPr>
              <w:rPr>
                <w:rFonts w:cs="Times New Roman" w:hAnsi="Times New Roman" w:eastAsia="Times New Roman" w:ascii="Times New Roman"/>
                <w:sz w:val="18"/>
                <w:szCs w:val="18"/>
              </w:rPr>
              <w:jc w:val="left"/>
              <w:spacing w:lineRule="exact" w:line="200"/>
              <w:ind w:left="450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18"/>
                <w:szCs w:val="18"/>
              </w:rPr>
              <w:t>144</w:t>
            </w:r>
          </w:p>
        </w:tc>
        <w:tc>
          <w:tcPr>
            <w:tcW w:w="876" w:type="dxa"/>
            <w:tcBorders>
              <w:top w:val="nil" w:sz="6" w:space="0" w:color="auto"/>
              <w:left w:val="single" w:sz="5" w:space="0" w:color="FFFFFF"/>
              <w:bottom w:val="nil" w:sz="6" w:space="0" w:color="auto"/>
              <w:right w:val="nil" w:sz="6" w:space="0" w:color="auto"/>
            </w:tcBorders>
            <w:shd w:val="clear" w:color="auto" w:fill="DBDBDB"/>
          </w:tcPr>
          <w:p>
            <w:pPr>
              <w:rPr>
                <w:rFonts w:cs="Times New Roman" w:hAnsi="Times New Roman" w:eastAsia="Times New Roman" w:ascii="Times New Roman"/>
                <w:sz w:val="18"/>
                <w:szCs w:val="18"/>
              </w:rPr>
              <w:jc w:val="left"/>
              <w:spacing w:lineRule="exact" w:line="200"/>
              <w:ind w:left="489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18"/>
                <w:szCs w:val="18"/>
              </w:rPr>
              <w:t>175</w:t>
            </w:r>
          </w:p>
        </w:tc>
        <w:tc>
          <w:tcPr>
            <w:tcW w:w="866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DBDBDB"/>
          </w:tcPr>
          <w:p>
            <w:pPr>
              <w:rPr>
                <w:rFonts w:cs="Times New Roman" w:hAnsi="Times New Roman" w:eastAsia="Times New Roman" w:ascii="Times New Roman"/>
                <w:sz w:val="18"/>
                <w:szCs w:val="18"/>
              </w:rPr>
              <w:jc w:val="left"/>
              <w:spacing w:lineRule="exact" w:line="200"/>
              <w:ind w:left="491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18"/>
                <w:szCs w:val="18"/>
              </w:rPr>
              <w:t>259</w:t>
            </w:r>
          </w:p>
        </w:tc>
        <w:tc>
          <w:tcPr>
            <w:tcW w:w="861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single" w:sz="5" w:space="0" w:color="FFFFFF"/>
            </w:tcBorders>
            <w:shd w:val="clear" w:color="auto" w:fill="DBDBDB"/>
          </w:tcPr>
          <w:p>
            <w:pPr>
              <w:rPr>
                <w:rFonts w:cs="Times New Roman" w:hAnsi="Times New Roman" w:eastAsia="Times New Roman" w:ascii="Times New Roman"/>
                <w:sz w:val="18"/>
                <w:szCs w:val="18"/>
              </w:rPr>
              <w:jc w:val="left"/>
              <w:spacing w:lineRule="exact" w:line="200"/>
              <w:ind w:left="486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18"/>
                <w:szCs w:val="18"/>
              </w:rPr>
              <w:t>424</w:t>
            </w:r>
          </w:p>
        </w:tc>
        <w:tc>
          <w:tcPr>
            <w:tcW w:w="840" w:type="dxa"/>
            <w:tcBorders>
              <w:top w:val="nil" w:sz="6" w:space="0" w:color="auto"/>
              <w:left w:val="single" w:sz="5" w:space="0" w:color="FFFFFF"/>
              <w:bottom w:val="nil" w:sz="6" w:space="0" w:color="auto"/>
              <w:right w:val="nil" w:sz="6" w:space="0" w:color="auto"/>
            </w:tcBorders>
            <w:shd w:val="clear" w:color="auto" w:fill="DBDBDB"/>
          </w:tcPr>
          <w:p>
            <w:pPr>
              <w:rPr>
                <w:rFonts w:cs="Times New Roman" w:hAnsi="Times New Roman" w:eastAsia="Times New Roman" w:ascii="Times New Roman"/>
                <w:sz w:val="18"/>
                <w:szCs w:val="18"/>
              </w:rPr>
              <w:jc w:val="left"/>
              <w:spacing w:lineRule="exact" w:line="200"/>
              <w:ind w:left="449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18"/>
                <w:szCs w:val="18"/>
              </w:rPr>
              <w:t>385</w:t>
            </w:r>
          </w:p>
        </w:tc>
        <w:tc>
          <w:tcPr>
            <w:tcW w:w="861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DBDBDB"/>
          </w:tcPr>
          <w:p>
            <w:pPr>
              <w:rPr>
                <w:rFonts w:cs="Times New Roman" w:hAnsi="Times New Roman" w:eastAsia="Times New Roman" w:ascii="Times New Roman"/>
                <w:sz w:val="18"/>
                <w:szCs w:val="18"/>
              </w:rPr>
              <w:jc w:val="left"/>
              <w:spacing w:lineRule="exact" w:line="200"/>
              <w:ind w:left="486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18"/>
                <w:szCs w:val="18"/>
              </w:rPr>
              <w:t>422</w:t>
            </w:r>
          </w:p>
        </w:tc>
        <w:tc>
          <w:tcPr>
            <w:tcW w:w="856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DBDBDB"/>
          </w:tcPr>
          <w:p>
            <w:pPr>
              <w:rPr>
                <w:rFonts w:cs="Times New Roman" w:hAnsi="Times New Roman" w:eastAsia="Times New Roman" w:ascii="Times New Roman"/>
                <w:sz w:val="18"/>
                <w:szCs w:val="18"/>
              </w:rPr>
              <w:jc w:val="left"/>
              <w:spacing w:lineRule="exact" w:line="200"/>
              <w:ind w:left="475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18"/>
                <w:szCs w:val="18"/>
              </w:rPr>
              <w:t>463</w:t>
            </w:r>
          </w:p>
        </w:tc>
      </w:tr>
      <w:tr>
        <w:trPr>
          <w:trHeight w:val="221" w:hRule="exact"/>
        </w:trPr>
        <w:tc>
          <w:tcPr>
            <w:tcW w:w="1490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single" w:sz="5" w:space="0" w:color="FFFFFF"/>
            </w:tcBorders>
            <w:shd w:val="clear" w:color="auto" w:fill="A4A4A4"/>
          </w:tcPr>
          <w:p>
            <w:pPr>
              <w:rPr>
                <w:rFonts w:cs="Times New Roman" w:hAnsi="Times New Roman" w:eastAsia="Times New Roman" w:ascii="Times New Roman"/>
                <w:sz w:val="18"/>
                <w:szCs w:val="18"/>
              </w:rPr>
              <w:jc w:val="left"/>
              <w:spacing w:lineRule="exact" w:line="200"/>
              <w:ind w:left="100"/>
            </w:pPr>
            <w:r>
              <w:rPr>
                <w:rFonts w:cs="Times New Roman" w:hAnsi="Times New Roman" w:eastAsia="Times New Roman" w:ascii="Times New Roman"/>
                <w:b/>
                <w:color w:val="FFFFFF"/>
                <w:spacing w:val="0"/>
                <w:w w:val="100"/>
                <w:sz w:val="18"/>
                <w:szCs w:val="18"/>
              </w:rPr>
              <w:t>Ambulance</w:t>
            </w:r>
            <w:r>
              <w:rPr>
                <w:rFonts w:cs="Times New Roman" w:hAnsi="Times New Roman" w:eastAsia="Times New Roman" w:ascii="Times New Roman"/>
                <w:color w:val="000000"/>
                <w:spacing w:val="0"/>
                <w:w w:val="100"/>
                <w:sz w:val="18"/>
                <w:szCs w:val="18"/>
              </w:rPr>
            </w:r>
          </w:p>
        </w:tc>
        <w:tc>
          <w:tcPr>
            <w:tcW w:w="826" w:type="dxa"/>
            <w:tcBorders>
              <w:top w:val="nil" w:sz="6" w:space="0" w:color="auto"/>
              <w:left w:val="single" w:sz="5" w:space="0" w:color="FFFFFF"/>
              <w:bottom w:val="nil" w:sz="6" w:space="0" w:color="auto"/>
              <w:right w:val="single" w:sz="5" w:space="0" w:color="FFFFFF"/>
            </w:tcBorders>
            <w:shd w:val="clear" w:color="auto" w:fill="ECECEC"/>
          </w:tcPr>
          <w:p>
            <w:pPr>
              <w:rPr>
                <w:rFonts w:cs="Times New Roman" w:hAnsi="Times New Roman" w:eastAsia="Times New Roman" w:ascii="Times New Roman"/>
                <w:sz w:val="18"/>
                <w:szCs w:val="18"/>
              </w:rPr>
              <w:jc w:val="right"/>
              <w:spacing w:lineRule="exact" w:line="200"/>
              <w:ind w:right="99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18"/>
                <w:szCs w:val="18"/>
              </w:rPr>
              <w:t>5</w:t>
            </w:r>
          </w:p>
        </w:tc>
        <w:tc>
          <w:tcPr>
            <w:tcW w:w="841" w:type="dxa"/>
            <w:tcBorders>
              <w:top w:val="nil" w:sz="6" w:space="0" w:color="auto"/>
              <w:left w:val="single" w:sz="5" w:space="0" w:color="FFFFFF"/>
              <w:bottom w:val="nil" w:sz="6" w:space="0" w:color="auto"/>
              <w:right w:val="nil" w:sz="6" w:space="0" w:color="auto"/>
            </w:tcBorders>
            <w:shd w:val="clear" w:color="auto" w:fill="ECECEC"/>
          </w:tcPr>
          <w:p>
            <w:pPr>
              <w:rPr>
                <w:rFonts w:cs="Times New Roman" w:hAnsi="Times New Roman" w:eastAsia="Times New Roman" w:ascii="Times New Roman"/>
                <w:sz w:val="18"/>
                <w:szCs w:val="18"/>
              </w:rPr>
              <w:jc w:val="left"/>
              <w:spacing w:lineRule="exact" w:line="200"/>
              <w:ind w:left="539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18"/>
                <w:szCs w:val="18"/>
              </w:rPr>
              <w:t>20</w:t>
            </w:r>
          </w:p>
        </w:tc>
        <w:tc>
          <w:tcPr>
            <w:tcW w:w="811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single" w:sz="5" w:space="0" w:color="FFFFFF"/>
            </w:tcBorders>
            <w:shd w:val="clear" w:color="auto" w:fill="ECECEC"/>
          </w:tcPr>
          <w:p>
            <w:pPr>
              <w:rPr>
                <w:rFonts w:cs="Times New Roman" w:hAnsi="Times New Roman" w:eastAsia="Times New Roman" w:ascii="Times New Roman"/>
                <w:sz w:val="18"/>
                <w:szCs w:val="18"/>
              </w:rPr>
              <w:jc w:val="left"/>
              <w:spacing w:lineRule="exact" w:line="200"/>
              <w:ind w:left="536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18"/>
                <w:szCs w:val="18"/>
              </w:rPr>
              <w:t>51</w:t>
            </w:r>
          </w:p>
        </w:tc>
        <w:tc>
          <w:tcPr>
            <w:tcW w:w="831" w:type="dxa"/>
            <w:tcBorders>
              <w:top w:val="nil" w:sz="6" w:space="0" w:color="auto"/>
              <w:left w:val="single" w:sz="5" w:space="0" w:color="FFFFFF"/>
              <w:bottom w:val="nil" w:sz="6" w:space="0" w:color="auto"/>
              <w:right w:val="single" w:sz="5" w:space="0" w:color="FFFFFF"/>
            </w:tcBorders>
            <w:shd w:val="clear" w:color="auto" w:fill="ECECEC"/>
          </w:tcPr>
          <w:p>
            <w:pPr>
              <w:rPr>
                <w:rFonts w:cs="Times New Roman" w:hAnsi="Times New Roman" w:eastAsia="Times New Roman" w:ascii="Times New Roman"/>
                <w:sz w:val="18"/>
                <w:szCs w:val="18"/>
              </w:rPr>
              <w:jc w:val="left"/>
              <w:spacing w:lineRule="exact" w:line="200"/>
              <w:ind w:left="540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18"/>
                <w:szCs w:val="18"/>
              </w:rPr>
              <w:t>12</w:t>
            </w:r>
          </w:p>
        </w:tc>
        <w:tc>
          <w:tcPr>
            <w:tcW w:w="876" w:type="dxa"/>
            <w:tcBorders>
              <w:top w:val="nil" w:sz="6" w:space="0" w:color="auto"/>
              <w:left w:val="single" w:sz="5" w:space="0" w:color="FFFFFF"/>
              <w:bottom w:val="nil" w:sz="6" w:space="0" w:color="auto"/>
              <w:right w:val="nil" w:sz="6" w:space="0" w:color="auto"/>
            </w:tcBorders>
            <w:shd w:val="clear" w:color="auto" w:fill="ECECEC"/>
          </w:tcPr>
          <w:p>
            <w:pPr>
              <w:rPr>
                <w:rFonts w:cs="Times New Roman" w:hAnsi="Times New Roman" w:eastAsia="Times New Roman" w:ascii="Times New Roman"/>
                <w:sz w:val="18"/>
                <w:szCs w:val="18"/>
              </w:rPr>
              <w:jc w:val="left"/>
              <w:spacing w:lineRule="exact" w:line="200"/>
              <w:ind w:left="579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18"/>
                <w:szCs w:val="18"/>
              </w:rPr>
              <w:t>34</w:t>
            </w:r>
          </w:p>
        </w:tc>
        <w:tc>
          <w:tcPr>
            <w:tcW w:w="866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ECECEC"/>
          </w:tcPr>
          <w:p>
            <w:pPr>
              <w:rPr>
                <w:rFonts w:cs="Times New Roman" w:hAnsi="Times New Roman" w:eastAsia="Times New Roman" w:ascii="Times New Roman"/>
                <w:sz w:val="18"/>
                <w:szCs w:val="18"/>
              </w:rPr>
              <w:jc w:val="right"/>
              <w:spacing w:lineRule="exact" w:line="200"/>
              <w:ind w:right="105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18"/>
                <w:szCs w:val="18"/>
              </w:rPr>
              <w:t>26</w:t>
            </w:r>
          </w:p>
        </w:tc>
        <w:tc>
          <w:tcPr>
            <w:tcW w:w="861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single" w:sz="5" w:space="0" w:color="FFFFFF"/>
            </w:tcBorders>
            <w:shd w:val="clear" w:color="auto" w:fill="ECECEC"/>
          </w:tcPr>
          <w:p>
            <w:pPr>
              <w:rPr>
                <w:rFonts w:cs="Times New Roman" w:hAnsi="Times New Roman" w:eastAsia="Times New Roman" w:ascii="Times New Roman"/>
                <w:sz w:val="18"/>
                <w:szCs w:val="18"/>
              </w:rPr>
              <w:jc w:val="right"/>
              <w:spacing w:lineRule="exact" w:line="200"/>
              <w:ind w:right="99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18"/>
                <w:szCs w:val="18"/>
              </w:rPr>
              <w:t>28</w:t>
            </w:r>
          </w:p>
        </w:tc>
        <w:tc>
          <w:tcPr>
            <w:tcW w:w="840" w:type="dxa"/>
            <w:tcBorders>
              <w:top w:val="nil" w:sz="6" w:space="0" w:color="auto"/>
              <w:left w:val="single" w:sz="5" w:space="0" w:color="FFFFFF"/>
              <w:bottom w:val="nil" w:sz="6" w:space="0" w:color="auto"/>
              <w:right w:val="nil" w:sz="6" w:space="0" w:color="auto"/>
            </w:tcBorders>
            <w:shd w:val="clear" w:color="auto" w:fill="ECECEC"/>
          </w:tcPr>
          <w:p>
            <w:pPr>
              <w:rPr>
                <w:rFonts w:cs="Times New Roman" w:hAnsi="Times New Roman" w:eastAsia="Times New Roman" w:ascii="Times New Roman"/>
                <w:sz w:val="18"/>
                <w:szCs w:val="18"/>
              </w:rPr>
              <w:jc w:val="left"/>
              <w:spacing w:lineRule="exact" w:line="200"/>
              <w:ind w:left="540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18"/>
                <w:szCs w:val="18"/>
              </w:rPr>
              <w:t>35</w:t>
            </w:r>
          </w:p>
        </w:tc>
        <w:tc>
          <w:tcPr>
            <w:tcW w:w="861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ECECEC"/>
          </w:tcPr>
          <w:p>
            <w:pPr>
              <w:rPr>
                <w:rFonts w:cs="Times New Roman" w:hAnsi="Times New Roman" w:eastAsia="Times New Roman" w:ascii="Times New Roman"/>
                <w:sz w:val="18"/>
                <w:szCs w:val="18"/>
              </w:rPr>
              <w:jc w:val="right"/>
              <w:spacing w:lineRule="exact" w:line="200"/>
              <w:ind w:right="105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18"/>
                <w:szCs w:val="18"/>
              </w:rPr>
              <w:t>29</w:t>
            </w:r>
          </w:p>
        </w:tc>
        <w:tc>
          <w:tcPr>
            <w:tcW w:w="856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ECECEC"/>
          </w:tcPr>
          <w:p>
            <w:pPr>
              <w:rPr>
                <w:rFonts w:cs="Times New Roman" w:hAnsi="Times New Roman" w:eastAsia="Times New Roman" w:ascii="Times New Roman"/>
                <w:sz w:val="18"/>
                <w:szCs w:val="18"/>
              </w:rPr>
              <w:jc w:val="left"/>
              <w:spacing w:lineRule="exact" w:line="200"/>
              <w:ind w:left="565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18"/>
                <w:szCs w:val="18"/>
              </w:rPr>
              <w:t>42</w:t>
            </w:r>
          </w:p>
        </w:tc>
      </w:tr>
      <w:tr>
        <w:trPr>
          <w:trHeight w:val="270" w:hRule="exact"/>
        </w:trPr>
        <w:tc>
          <w:tcPr>
            <w:tcW w:w="1490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single" w:sz="5" w:space="0" w:color="FFFFFF"/>
            </w:tcBorders>
            <w:shd w:val="clear" w:color="auto" w:fill="A4A4A4"/>
          </w:tcPr>
          <w:p>
            <w:pPr>
              <w:rPr>
                <w:rFonts w:cs="Times New Roman" w:hAnsi="Times New Roman" w:eastAsia="Times New Roman" w:ascii="Times New Roman"/>
                <w:sz w:val="18"/>
                <w:szCs w:val="18"/>
              </w:rPr>
              <w:jc w:val="left"/>
              <w:spacing w:lineRule="exact" w:line="200"/>
              <w:ind w:left="100"/>
            </w:pPr>
            <w:r>
              <w:rPr>
                <w:rFonts w:cs="Times New Roman" w:hAnsi="Times New Roman" w:eastAsia="Times New Roman" w:ascii="Times New Roman"/>
                <w:b/>
                <w:color w:val="FFFFFF"/>
                <w:spacing w:val="0"/>
                <w:w w:val="100"/>
                <w:sz w:val="18"/>
                <w:szCs w:val="18"/>
              </w:rPr>
              <w:t>Omni</w:t>
            </w:r>
            <w:r>
              <w:rPr>
                <w:rFonts w:cs="Times New Roman" w:hAnsi="Times New Roman" w:eastAsia="Times New Roman" w:ascii="Times New Roman"/>
                <w:b/>
                <w:color w:val="FFFFFF"/>
                <w:spacing w:val="5"/>
                <w:w w:val="100"/>
                <w:sz w:val="18"/>
                <w:szCs w:val="18"/>
              </w:rPr>
              <w:t> </w:t>
            </w:r>
            <w:r>
              <w:rPr>
                <w:rFonts w:cs="Times New Roman" w:hAnsi="Times New Roman" w:eastAsia="Times New Roman" w:ascii="Times New Roman"/>
                <w:b/>
                <w:color w:val="FFFFFF"/>
                <w:spacing w:val="0"/>
                <w:w w:val="100"/>
                <w:sz w:val="18"/>
                <w:szCs w:val="18"/>
              </w:rPr>
              <w:t>Bus</w:t>
            </w:r>
            <w:r>
              <w:rPr>
                <w:rFonts w:cs="Times New Roman" w:hAnsi="Times New Roman" w:eastAsia="Times New Roman" w:ascii="Times New Roman"/>
                <w:color w:val="000000"/>
                <w:spacing w:val="0"/>
                <w:w w:val="100"/>
                <w:sz w:val="18"/>
                <w:szCs w:val="18"/>
              </w:rPr>
            </w:r>
          </w:p>
        </w:tc>
        <w:tc>
          <w:tcPr>
            <w:tcW w:w="826" w:type="dxa"/>
            <w:tcBorders>
              <w:top w:val="nil" w:sz="6" w:space="0" w:color="auto"/>
              <w:left w:val="single" w:sz="5" w:space="0" w:color="FFFFFF"/>
              <w:bottom w:val="nil" w:sz="6" w:space="0" w:color="auto"/>
              <w:right w:val="single" w:sz="5" w:space="0" w:color="FFFFFF"/>
            </w:tcBorders>
            <w:shd w:val="clear" w:color="auto" w:fill="DBDBDB"/>
          </w:tcPr>
          <w:p>
            <w:pPr>
              <w:rPr>
                <w:rFonts w:cs="Times New Roman" w:hAnsi="Times New Roman" w:eastAsia="Times New Roman" w:ascii="Times New Roman"/>
                <w:sz w:val="18"/>
                <w:szCs w:val="18"/>
              </w:rPr>
              <w:jc w:val="right"/>
              <w:spacing w:lineRule="exact" w:line="200"/>
              <w:ind w:right="99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18"/>
                <w:szCs w:val="18"/>
              </w:rPr>
              <w:t>3</w:t>
            </w:r>
          </w:p>
        </w:tc>
        <w:tc>
          <w:tcPr>
            <w:tcW w:w="841" w:type="dxa"/>
            <w:tcBorders>
              <w:top w:val="nil" w:sz="6" w:space="0" w:color="auto"/>
              <w:left w:val="single" w:sz="5" w:space="0" w:color="FFFFFF"/>
              <w:bottom w:val="nil" w:sz="6" w:space="0" w:color="auto"/>
              <w:right w:val="nil" w:sz="6" w:space="0" w:color="auto"/>
            </w:tcBorders>
            <w:shd w:val="clear" w:color="auto" w:fill="DBDBDB"/>
          </w:tcPr>
          <w:p>
            <w:pPr>
              <w:rPr>
                <w:rFonts w:cs="Times New Roman" w:hAnsi="Times New Roman" w:eastAsia="Times New Roman" w:ascii="Times New Roman"/>
                <w:sz w:val="18"/>
                <w:szCs w:val="18"/>
              </w:rPr>
              <w:jc w:val="left"/>
              <w:spacing w:lineRule="exact" w:line="200"/>
              <w:ind w:left="449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18"/>
                <w:szCs w:val="18"/>
              </w:rPr>
              <w:t>146</w:t>
            </w:r>
          </w:p>
        </w:tc>
        <w:tc>
          <w:tcPr>
            <w:tcW w:w="811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single" w:sz="5" w:space="0" w:color="FFFFFF"/>
            </w:tcBorders>
            <w:shd w:val="clear" w:color="auto" w:fill="DBDBDB"/>
          </w:tcPr>
          <w:p>
            <w:pPr>
              <w:rPr>
                <w:rFonts w:cs="Times New Roman" w:hAnsi="Times New Roman" w:eastAsia="Times New Roman" w:ascii="Times New Roman"/>
                <w:sz w:val="18"/>
                <w:szCs w:val="18"/>
              </w:rPr>
              <w:jc w:val="left"/>
              <w:spacing w:lineRule="exact" w:line="200"/>
              <w:ind w:left="445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18"/>
                <w:szCs w:val="18"/>
              </w:rPr>
              <w:t>101</w:t>
            </w:r>
          </w:p>
        </w:tc>
        <w:tc>
          <w:tcPr>
            <w:tcW w:w="831" w:type="dxa"/>
            <w:tcBorders>
              <w:top w:val="nil" w:sz="6" w:space="0" w:color="auto"/>
              <w:left w:val="single" w:sz="5" w:space="0" w:color="FFFFFF"/>
              <w:bottom w:val="nil" w:sz="6" w:space="0" w:color="auto"/>
              <w:right w:val="single" w:sz="5" w:space="0" w:color="FFFFFF"/>
            </w:tcBorders>
            <w:shd w:val="clear" w:color="auto" w:fill="DBDBDB"/>
          </w:tcPr>
          <w:p>
            <w:pPr>
              <w:rPr>
                <w:rFonts w:cs="Times New Roman" w:hAnsi="Times New Roman" w:eastAsia="Times New Roman" w:ascii="Times New Roman"/>
                <w:sz w:val="18"/>
                <w:szCs w:val="18"/>
              </w:rPr>
              <w:jc w:val="left"/>
              <w:spacing w:lineRule="exact" w:line="200"/>
              <w:ind w:left="540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18"/>
                <w:szCs w:val="18"/>
              </w:rPr>
              <w:t>13</w:t>
            </w:r>
          </w:p>
        </w:tc>
        <w:tc>
          <w:tcPr>
            <w:tcW w:w="876" w:type="dxa"/>
            <w:tcBorders>
              <w:top w:val="nil" w:sz="6" w:space="0" w:color="auto"/>
              <w:left w:val="single" w:sz="5" w:space="0" w:color="FFFFFF"/>
              <w:bottom w:val="nil" w:sz="6" w:space="0" w:color="auto"/>
              <w:right w:val="nil" w:sz="6" w:space="0" w:color="auto"/>
            </w:tcBorders>
            <w:shd w:val="clear" w:color="auto" w:fill="DBDBDB"/>
          </w:tcPr>
          <w:p>
            <w:pPr>
              <w:rPr>
                <w:rFonts w:cs="Times New Roman" w:hAnsi="Times New Roman" w:eastAsia="Times New Roman" w:ascii="Times New Roman"/>
                <w:sz w:val="18"/>
                <w:szCs w:val="18"/>
              </w:rPr>
              <w:jc w:val="right"/>
              <w:spacing w:lineRule="exact" w:line="200"/>
              <w:ind w:right="110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18"/>
                <w:szCs w:val="18"/>
              </w:rPr>
              <w:t>7</w:t>
            </w:r>
          </w:p>
        </w:tc>
        <w:tc>
          <w:tcPr>
            <w:tcW w:w="866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DBDBDB"/>
          </w:tcPr>
          <w:p>
            <w:pPr>
              <w:rPr>
                <w:rFonts w:cs="Times New Roman" w:hAnsi="Times New Roman" w:eastAsia="Times New Roman" w:ascii="Times New Roman"/>
                <w:sz w:val="18"/>
                <w:szCs w:val="18"/>
              </w:rPr>
              <w:jc w:val="right"/>
              <w:spacing w:lineRule="exact" w:line="200"/>
              <w:ind w:right="105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18"/>
                <w:szCs w:val="18"/>
              </w:rPr>
              <w:t>17</w:t>
            </w:r>
          </w:p>
        </w:tc>
        <w:tc>
          <w:tcPr>
            <w:tcW w:w="861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single" w:sz="5" w:space="0" w:color="FFFFFF"/>
            </w:tcBorders>
            <w:shd w:val="clear" w:color="auto" w:fill="DBDBDB"/>
          </w:tcPr>
          <w:p>
            <w:pPr>
              <w:rPr>
                <w:rFonts w:cs="Times New Roman" w:hAnsi="Times New Roman" w:eastAsia="Times New Roman" w:ascii="Times New Roman"/>
                <w:sz w:val="18"/>
                <w:szCs w:val="18"/>
              </w:rPr>
              <w:jc w:val="right"/>
              <w:spacing w:lineRule="exact" w:line="200"/>
              <w:ind w:right="99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18"/>
                <w:szCs w:val="18"/>
              </w:rPr>
              <w:t>17</w:t>
            </w:r>
          </w:p>
        </w:tc>
        <w:tc>
          <w:tcPr>
            <w:tcW w:w="840" w:type="dxa"/>
            <w:tcBorders>
              <w:top w:val="nil" w:sz="6" w:space="0" w:color="auto"/>
              <w:left w:val="single" w:sz="5" w:space="0" w:color="FFFFFF"/>
              <w:bottom w:val="nil" w:sz="6" w:space="0" w:color="auto"/>
              <w:right w:val="nil" w:sz="6" w:space="0" w:color="auto"/>
            </w:tcBorders>
            <w:shd w:val="clear" w:color="auto" w:fill="DBDBDB"/>
          </w:tcPr>
          <w:p>
            <w:pPr>
              <w:rPr>
                <w:rFonts w:cs="Times New Roman" w:hAnsi="Times New Roman" w:eastAsia="Times New Roman" w:ascii="Times New Roman"/>
                <w:sz w:val="18"/>
                <w:szCs w:val="18"/>
              </w:rPr>
              <w:jc w:val="left"/>
              <w:spacing w:lineRule="exact" w:line="200"/>
              <w:ind w:left="540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18"/>
                <w:szCs w:val="18"/>
              </w:rPr>
              <w:t>29</w:t>
            </w:r>
          </w:p>
        </w:tc>
        <w:tc>
          <w:tcPr>
            <w:tcW w:w="861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DBDBDB"/>
          </w:tcPr>
          <w:p>
            <w:pPr>
              <w:rPr>
                <w:rFonts w:cs="Times New Roman" w:hAnsi="Times New Roman" w:eastAsia="Times New Roman" w:ascii="Times New Roman"/>
                <w:sz w:val="18"/>
                <w:szCs w:val="18"/>
              </w:rPr>
              <w:jc w:val="right"/>
              <w:spacing w:lineRule="exact" w:line="200"/>
              <w:ind w:right="105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18"/>
                <w:szCs w:val="18"/>
              </w:rPr>
              <w:t>46</w:t>
            </w:r>
          </w:p>
        </w:tc>
        <w:tc>
          <w:tcPr>
            <w:tcW w:w="856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DBDBDB"/>
          </w:tcPr>
          <w:p>
            <w:pPr>
              <w:rPr>
                <w:rFonts w:cs="Times New Roman" w:hAnsi="Times New Roman" w:eastAsia="Times New Roman" w:ascii="Times New Roman"/>
                <w:sz w:val="18"/>
                <w:szCs w:val="18"/>
              </w:rPr>
              <w:jc w:val="left"/>
              <w:spacing w:lineRule="exact" w:line="200"/>
              <w:ind w:left="565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18"/>
                <w:szCs w:val="18"/>
              </w:rPr>
              <w:t>19</w:t>
            </w:r>
          </w:p>
        </w:tc>
      </w:tr>
      <w:tr>
        <w:trPr>
          <w:trHeight w:val="270" w:hRule="exact"/>
        </w:trPr>
        <w:tc>
          <w:tcPr>
            <w:tcW w:w="1490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single" w:sz="5" w:space="0" w:color="FFFFFF"/>
            </w:tcBorders>
            <w:shd w:val="clear" w:color="auto" w:fill="A4A4A4"/>
          </w:tcPr>
          <w:p>
            <w:pPr>
              <w:rPr>
                <w:rFonts w:cs="Times New Roman" w:hAnsi="Times New Roman" w:eastAsia="Times New Roman" w:ascii="Times New Roman"/>
                <w:sz w:val="18"/>
                <w:szCs w:val="18"/>
              </w:rPr>
              <w:jc w:val="left"/>
              <w:spacing w:lineRule="exact" w:line="200"/>
              <w:ind w:left="100"/>
            </w:pPr>
            <w:r>
              <w:rPr>
                <w:rFonts w:cs="Times New Roman" w:hAnsi="Times New Roman" w:eastAsia="Times New Roman" w:ascii="Times New Roman"/>
                <w:b/>
                <w:color w:val="FFFFFF"/>
                <w:spacing w:val="-10"/>
                <w:w w:val="100"/>
                <w:sz w:val="18"/>
                <w:szCs w:val="18"/>
              </w:rPr>
              <w:t>T</w:t>
            </w:r>
            <w:r>
              <w:rPr>
                <w:rFonts w:cs="Times New Roman" w:hAnsi="Times New Roman" w:eastAsia="Times New Roman" w:ascii="Times New Roman"/>
                <w:b/>
                <w:color w:val="FFFFFF"/>
                <w:spacing w:val="0"/>
                <w:w w:val="100"/>
                <w:sz w:val="18"/>
                <w:szCs w:val="18"/>
              </w:rPr>
              <w:t>ipp</w:t>
            </w:r>
            <w:r>
              <w:rPr>
                <w:rFonts w:cs="Times New Roman" w:hAnsi="Times New Roman" w:eastAsia="Times New Roman" w:ascii="Times New Roman"/>
                <w:b/>
                <w:color w:val="FFFFFF"/>
                <w:spacing w:val="10"/>
                <w:w w:val="100"/>
                <w:sz w:val="18"/>
                <w:szCs w:val="18"/>
              </w:rPr>
              <w:t>e</w:t>
            </w:r>
            <w:r>
              <w:rPr>
                <w:rFonts w:cs="Times New Roman" w:hAnsi="Times New Roman" w:eastAsia="Times New Roman" w:ascii="Times New Roman"/>
                <w:b/>
                <w:color w:val="FFFFFF"/>
                <w:spacing w:val="0"/>
                <w:w w:val="100"/>
                <w:sz w:val="18"/>
                <w:szCs w:val="18"/>
              </w:rPr>
              <w:t>r</w:t>
            </w:r>
            <w:r>
              <w:rPr>
                <w:rFonts w:cs="Times New Roman" w:hAnsi="Times New Roman" w:eastAsia="Times New Roman" w:ascii="Times New Roman"/>
                <w:color w:val="000000"/>
                <w:spacing w:val="0"/>
                <w:w w:val="100"/>
                <w:sz w:val="18"/>
                <w:szCs w:val="18"/>
              </w:rPr>
            </w:r>
          </w:p>
        </w:tc>
        <w:tc>
          <w:tcPr>
            <w:tcW w:w="826" w:type="dxa"/>
            <w:tcBorders>
              <w:top w:val="nil" w:sz="6" w:space="0" w:color="auto"/>
              <w:left w:val="single" w:sz="5" w:space="0" w:color="FFFFFF"/>
              <w:bottom w:val="nil" w:sz="6" w:space="0" w:color="auto"/>
              <w:right w:val="single" w:sz="5" w:space="0" w:color="FFFFFF"/>
            </w:tcBorders>
            <w:shd w:val="clear" w:color="auto" w:fill="ECECEC"/>
          </w:tcPr>
          <w:p>
            <w:pPr>
              <w:rPr>
                <w:rFonts w:cs="Times New Roman" w:hAnsi="Times New Roman" w:eastAsia="Times New Roman" w:ascii="Times New Roman"/>
                <w:sz w:val="18"/>
                <w:szCs w:val="18"/>
              </w:rPr>
              <w:jc w:val="left"/>
              <w:spacing w:lineRule="exact" w:line="200"/>
              <w:ind w:left="445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18"/>
                <w:szCs w:val="18"/>
              </w:rPr>
              <w:t>217</w:t>
            </w:r>
          </w:p>
        </w:tc>
        <w:tc>
          <w:tcPr>
            <w:tcW w:w="841" w:type="dxa"/>
            <w:tcBorders>
              <w:top w:val="nil" w:sz="6" w:space="0" w:color="auto"/>
              <w:left w:val="single" w:sz="5" w:space="0" w:color="FFFFFF"/>
              <w:bottom w:val="nil" w:sz="6" w:space="0" w:color="auto"/>
              <w:right w:val="nil" w:sz="6" w:space="0" w:color="auto"/>
            </w:tcBorders>
            <w:shd w:val="clear" w:color="auto" w:fill="ECECEC"/>
          </w:tcPr>
          <w:p>
            <w:pPr>
              <w:rPr>
                <w:rFonts w:cs="Times New Roman" w:hAnsi="Times New Roman" w:eastAsia="Times New Roman" w:ascii="Times New Roman"/>
                <w:sz w:val="18"/>
                <w:szCs w:val="18"/>
              </w:rPr>
              <w:jc w:val="left"/>
              <w:spacing w:lineRule="exact" w:line="200"/>
              <w:ind w:left="449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18"/>
                <w:szCs w:val="18"/>
              </w:rPr>
              <w:t>686</w:t>
            </w:r>
          </w:p>
        </w:tc>
        <w:tc>
          <w:tcPr>
            <w:tcW w:w="811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single" w:sz="5" w:space="0" w:color="FFFFFF"/>
            </w:tcBorders>
            <w:shd w:val="clear" w:color="auto" w:fill="ECECEC"/>
          </w:tcPr>
          <w:p>
            <w:pPr>
              <w:rPr>
                <w:rFonts w:cs="Times New Roman" w:hAnsi="Times New Roman" w:eastAsia="Times New Roman" w:ascii="Times New Roman"/>
                <w:sz w:val="18"/>
                <w:szCs w:val="18"/>
              </w:rPr>
              <w:jc w:val="left"/>
              <w:spacing w:lineRule="exact" w:line="200"/>
              <w:ind w:left="445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18"/>
                <w:szCs w:val="18"/>
              </w:rPr>
              <w:t>656</w:t>
            </w:r>
          </w:p>
        </w:tc>
        <w:tc>
          <w:tcPr>
            <w:tcW w:w="831" w:type="dxa"/>
            <w:tcBorders>
              <w:top w:val="nil" w:sz="6" w:space="0" w:color="auto"/>
              <w:left w:val="single" w:sz="5" w:space="0" w:color="FFFFFF"/>
              <w:bottom w:val="nil" w:sz="6" w:space="0" w:color="auto"/>
              <w:right w:val="single" w:sz="5" w:space="0" w:color="FFFFFF"/>
            </w:tcBorders>
            <w:shd w:val="clear" w:color="auto" w:fill="ECECEC"/>
          </w:tcPr>
          <w:p>
            <w:pPr>
              <w:rPr>
                <w:rFonts w:cs="Times New Roman" w:hAnsi="Times New Roman" w:eastAsia="Times New Roman" w:ascii="Times New Roman"/>
                <w:sz w:val="18"/>
                <w:szCs w:val="18"/>
              </w:rPr>
              <w:jc w:val="left"/>
              <w:spacing w:lineRule="exact" w:line="200"/>
              <w:ind w:left="450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18"/>
                <w:szCs w:val="18"/>
              </w:rPr>
              <w:t>151</w:t>
            </w:r>
          </w:p>
        </w:tc>
        <w:tc>
          <w:tcPr>
            <w:tcW w:w="876" w:type="dxa"/>
            <w:tcBorders>
              <w:top w:val="nil" w:sz="6" w:space="0" w:color="auto"/>
              <w:left w:val="single" w:sz="5" w:space="0" w:color="FFFFFF"/>
              <w:bottom w:val="nil" w:sz="6" w:space="0" w:color="auto"/>
              <w:right w:val="nil" w:sz="6" w:space="0" w:color="auto"/>
            </w:tcBorders>
            <w:shd w:val="clear" w:color="auto" w:fill="ECECEC"/>
          </w:tcPr>
          <w:p>
            <w:pPr>
              <w:rPr>
                <w:rFonts w:cs="Times New Roman" w:hAnsi="Times New Roman" w:eastAsia="Times New Roman" w:ascii="Times New Roman"/>
                <w:sz w:val="18"/>
                <w:szCs w:val="18"/>
              </w:rPr>
              <w:jc w:val="left"/>
              <w:spacing w:lineRule="exact" w:line="200"/>
              <w:ind w:left="489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18"/>
                <w:szCs w:val="18"/>
              </w:rPr>
              <w:t>952</w:t>
            </w:r>
          </w:p>
        </w:tc>
        <w:tc>
          <w:tcPr>
            <w:tcW w:w="866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ECECEC"/>
          </w:tcPr>
          <w:p>
            <w:pPr>
              <w:rPr>
                <w:rFonts w:cs="Times New Roman" w:hAnsi="Times New Roman" w:eastAsia="Times New Roman" w:ascii="Times New Roman"/>
                <w:sz w:val="18"/>
                <w:szCs w:val="18"/>
              </w:rPr>
              <w:jc w:val="left"/>
              <w:spacing w:lineRule="exact" w:line="200"/>
              <w:ind w:left="350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18"/>
                <w:szCs w:val="18"/>
              </w:rPr>
              <w:t>1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18"/>
                <w:szCs w:val="18"/>
              </w:rPr>
              <w:t>,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18"/>
                <w:szCs w:val="18"/>
              </w:rPr>
              <w:t>281</w:t>
            </w:r>
          </w:p>
        </w:tc>
        <w:tc>
          <w:tcPr>
            <w:tcW w:w="861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single" w:sz="5" w:space="0" w:color="FFFFFF"/>
            </w:tcBorders>
            <w:shd w:val="clear" w:color="auto" w:fill="ECECEC"/>
          </w:tcPr>
          <w:p>
            <w:pPr>
              <w:rPr>
                <w:rFonts w:cs="Times New Roman" w:hAnsi="Times New Roman" w:eastAsia="Times New Roman" w:ascii="Times New Roman"/>
                <w:sz w:val="18"/>
                <w:szCs w:val="18"/>
              </w:rPr>
              <w:jc w:val="left"/>
              <w:spacing w:lineRule="exact" w:line="200"/>
              <w:ind w:left="346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18"/>
                <w:szCs w:val="18"/>
              </w:rPr>
              <w:t>1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18"/>
                <w:szCs w:val="18"/>
              </w:rPr>
              <w:t>,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18"/>
                <w:szCs w:val="18"/>
              </w:rPr>
              <w:t>635</w:t>
            </w:r>
          </w:p>
        </w:tc>
        <w:tc>
          <w:tcPr>
            <w:tcW w:w="840" w:type="dxa"/>
            <w:tcBorders>
              <w:top w:val="nil" w:sz="6" w:space="0" w:color="auto"/>
              <w:left w:val="single" w:sz="5" w:space="0" w:color="FFFFFF"/>
              <w:bottom w:val="nil" w:sz="6" w:space="0" w:color="auto"/>
              <w:right w:val="nil" w:sz="6" w:space="0" w:color="auto"/>
            </w:tcBorders>
            <w:shd w:val="clear" w:color="auto" w:fill="ECECEC"/>
          </w:tcPr>
          <w:p>
            <w:pPr>
              <w:rPr>
                <w:rFonts w:cs="Times New Roman" w:hAnsi="Times New Roman" w:eastAsia="Times New Roman" w:ascii="Times New Roman"/>
                <w:sz w:val="18"/>
                <w:szCs w:val="18"/>
              </w:rPr>
              <w:jc w:val="left"/>
              <w:spacing w:lineRule="exact" w:line="200"/>
              <w:ind w:left="309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18"/>
                <w:szCs w:val="18"/>
              </w:rPr>
              <w:t>1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18"/>
                <w:szCs w:val="18"/>
              </w:rPr>
              <w:t>,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18"/>
                <w:szCs w:val="18"/>
              </w:rPr>
              <w:t>661</w:t>
            </w:r>
          </w:p>
        </w:tc>
        <w:tc>
          <w:tcPr>
            <w:tcW w:w="861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ECECEC"/>
          </w:tcPr>
          <w:p>
            <w:pPr>
              <w:rPr>
                <w:rFonts w:cs="Times New Roman" w:hAnsi="Times New Roman" w:eastAsia="Times New Roman" w:ascii="Times New Roman"/>
                <w:sz w:val="18"/>
                <w:szCs w:val="18"/>
              </w:rPr>
              <w:jc w:val="left"/>
              <w:spacing w:lineRule="exact" w:line="200"/>
              <w:ind w:left="346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18"/>
                <w:szCs w:val="18"/>
              </w:rPr>
              <w:t>1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18"/>
                <w:szCs w:val="18"/>
              </w:rPr>
              <w:t>,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18"/>
                <w:szCs w:val="18"/>
              </w:rPr>
              <w:t>599</w:t>
            </w:r>
          </w:p>
        </w:tc>
        <w:tc>
          <w:tcPr>
            <w:tcW w:w="856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ECECEC"/>
          </w:tcPr>
          <w:p>
            <w:pPr>
              <w:rPr>
                <w:rFonts w:cs="Times New Roman" w:hAnsi="Times New Roman" w:eastAsia="Times New Roman" w:ascii="Times New Roman"/>
                <w:sz w:val="18"/>
                <w:szCs w:val="18"/>
              </w:rPr>
              <w:jc w:val="left"/>
              <w:spacing w:lineRule="exact" w:line="200"/>
              <w:ind w:left="335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18"/>
                <w:szCs w:val="18"/>
              </w:rPr>
              <w:t>1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18"/>
                <w:szCs w:val="18"/>
              </w:rPr>
              <w:t>,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18"/>
                <w:szCs w:val="18"/>
              </w:rPr>
              <w:t>078</w:t>
            </w:r>
          </w:p>
        </w:tc>
      </w:tr>
      <w:tr>
        <w:trPr>
          <w:trHeight w:val="261" w:hRule="exact"/>
        </w:trPr>
        <w:tc>
          <w:tcPr>
            <w:tcW w:w="1490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single" w:sz="5" w:space="0" w:color="FFFFFF"/>
            </w:tcBorders>
            <w:shd w:val="clear" w:color="auto" w:fill="A4A4A4"/>
          </w:tcPr>
          <w:p>
            <w:pPr>
              <w:rPr>
                <w:rFonts w:cs="Times New Roman" w:hAnsi="Times New Roman" w:eastAsia="Times New Roman" w:ascii="Times New Roman"/>
                <w:sz w:val="18"/>
                <w:szCs w:val="18"/>
              </w:rPr>
              <w:jc w:val="left"/>
              <w:spacing w:lineRule="exact" w:line="200"/>
              <w:ind w:left="100"/>
            </w:pPr>
            <w:r>
              <w:rPr>
                <w:rFonts w:cs="Times New Roman" w:hAnsi="Times New Roman" w:eastAsia="Times New Roman" w:ascii="Times New Roman"/>
                <w:b/>
                <w:color w:val="FFFFFF"/>
                <w:spacing w:val="-10"/>
                <w:w w:val="100"/>
                <w:sz w:val="18"/>
                <w:szCs w:val="18"/>
              </w:rPr>
              <w:t>T</w:t>
            </w:r>
            <w:r>
              <w:rPr>
                <w:rFonts w:cs="Times New Roman" w:hAnsi="Times New Roman" w:eastAsia="Times New Roman" w:ascii="Times New Roman"/>
                <w:b/>
                <w:color w:val="FFFFFF"/>
                <w:spacing w:val="10"/>
                <w:w w:val="100"/>
                <w:sz w:val="18"/>
                <w:szCs w:val="18"/>
              </w:rPr>
              <w:t>O</w:t>
            </w:r>
            <w:r>
              <w:rPr>
                <w:rFonts w:cs="Times New Roman" w:hAnsi="Times New Roman" w:eastAsia="Times New Roman" w:ascii="Times New Roman"/>
                <w:b/>
                <w:color w:val="FFFFFF"/>
                <w:spacing w:val="-10"/>
                <w:w w:val="100"/>
                <w:sz w:val="18"/>
                <w:szCs w:val="18"/>
              </w:rPr>
              <w:t>T</w:t>
            </w:r>
            <w:r>
              <w:rPr>
                <w:rFonts w:cs="Times New Roman" w:hAnsi="Times New Roman" w:eastAsia="Times New Roman" w:ascii="Times New Roman"/>
                <w:b/>
                <w:color w:val="FFFFFF"/>
                <w:spacing w:val="0"/>
                <w:w w:val="100"/>
                <w:sz w:val="18"/>
                <w:szCs w:val="18"/>
              </w:rPr>
              <w:t>AL</w:t>
            </w:r>
            <w:r>
              <w:rPr>
                <w:rFonts w:cs="Times New Roman" w:hAnsi="Times New Roman" w:eastAsia="Times New Roman" w:ascii="Times New Roman"/>
                <w:color w:val="000000"/>
                <w:spacing w:val="0"/>
                <w:w w:val="100"/>
                <w:sz w:val="18"/>
                <w:szCs w:val="18"/>
              </w:rPr>
            </w:r>
          </w:p>
        </w:tc>
        <w:tc>
          <w:tcPr>
            <w:tcW w:w="826" w:type="dxa"/>
            <w:tcBorders>
              <w:top w:val="nil" w:sz="6" w:space="0" w:color="auto"/>
              <w:left w:val="single" w:sz="5" w:space="0" w:color="FFFFFF"/>
              <w:bottom w:val="nil" w:sz="6" w:space="0" w:color="auto"/>
              <w:right w:val="single" w:sz="5" w:space="0" w:color="FFFFFF"/>
            </w:tcBorders>
            <w:shd w:val="clear" w:color="auto" w:fill="DBDBDB"/>
          </w:tcPr>
          <w:p>
            <w:pPr>
              <w:rPr>
                <w:rFonts w:cs="Times New Roman" w:hAnsi="Times New Roman" w:eastAsia="Times New Roman" w:ascii="Times New Roman"/>
                <w:sz w:val="18"/>
                <w:szCs w:val="18"/>
              </w:rPr>
              <w:jc w:val="left"/>
              <w:spacing w:lineRule="exact" w:line="200"/>
              <w:ind w:left="215"/>
            </w:pP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18"/>
                <w:szCs w:val="18"/>
              </w:rPr>
              <w:t>16</w:t>
            </w:r>
            <w:r>
              <w:rPr>
                <w:rFonts w:cs="Times New Roman" w:hAnsi="Times New Roman" w:eastAsia="Times New Roman" w:ascii="Times New Roman"/>
                <w:b/>
                <w:spacing w:val="5"/>
                <w:w w:val="100"/>
                <w:sz w:val="18"/>
                <w:szCs w:val="18"/>
              </w:rPr>
              <w:t>,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18"/>
                <w:szCs w:val="18"/>
              </w:rPr>
              <w:t>623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18"/>
                <w:szCs w:val="18"/>
              </w:rPr>
            </w:r>
          </w:p>
        </w:tc>
        <w:tc>
          <w:tcPr>
            <w:tcW w:w="841" w:type="dxa"/>
            <w:tcBorders>
              <w:top w:val="nil" w:sz="6" w:space="0" w:color="auto"/>
              <w:left w:val="single" w:sz="5" w:space="0" w:color="FFFFFF"/>
              <w:bottom w:val="nil" w:sz="6" w:space="0" w:color="auto"/>
              <w:right w:val="nil" w:sz="6" w:space="0" w:color="auto"/>
            </w:tcBorders>
            <w:shd w:val="clear" w:color="auto" w:fill="DBDBDB"/>
          </w:tcPr>
          <w:p>
            <w:pPr>
              <w:rPr>
                <w:rFonts w:cs="Times New Roman" w:hAnsi="Times New Roman" w:eastAsia="Times New Roman" w:ascii="Times New Roman"/>
                <w:sz w:val="18"/>
                <w:szCs w:val="18"/>
              </w:rPr>
              <w:jc w:val="left"/>
              <w:spacing w:lineRule="exact" w:line="200"/>
              <w:ind w:left="229"/>
            </w:pP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18"/>
                <w:szCs w:val="18"/>
              </w:rPr>
              <w:t>17</w:t>
            </w:r>
            <w:r>
              <w:rPr>
                <w:rFonts w:cs="Times New Roman" w:hAnsi="Times New Roman" w:eastAsia="Times New Roman" w:ascii="Times New Roman"/>
                <w:b/>
                <w:spacing w:val="5"/>
                <w:w w:val="100"/>
                <w:sz w:val="18"/>
                <w:szCs w:val="18"/>
              </w:rPr>
              <w:t>,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18"/>
                <w:szCs w:val="18"/>
              </w:rPr>
              <w:t>336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18"/>
                <w:szCs w:val="18"/>
              </w:rPr>
            </w:r>
          </w:p>
        </w:tc>
        <w:tc>
          <w:tcPr>
            <w:tcW w:w="811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single" w:sz="5" w:space="0" w:color="FFFFFF"/>
            </w:tcBorders>
            <w:shd w:val="clear" w:color="auto" w:fill="DBDBDB"/>
          </w:tcPr>
          <w:p>
            <w:pPr>
              <w:rPr>
                <w:rFonts w:cs="Times New Roman" w:hAnsi="Times New Roman" w:eastAsia="Times New Roman" w:ascii="Times New Roman"/>
                <w:sz w:val="18"/>
                <w:szCs w:val="18"/>
              </w:rPr>
              <w:jc w:val="left"/>
              <w:spacing w:lineRule="exact" w:line="200"/>
              <w:ind w:left="225"/>
            </w:pP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18"/>
                <w:szCs w:val="18"/>
              </w:rPr>
              <w:t>22</w:t>
            </w:r>
            <w:r>
              <w:rPr>
                <w:rFonts w:cs="Times New Roman" w:hAnsi="Times New Roman" w:eastAsia="Times New Roman" w:ascii="Times New Roman"/>
                <w:b/>
                <w:spacing w:val="5"/>
                <w:w w:val="100"/>
                <w:sz w:val="18"/>
                <w:szCs w:val="18"/>
              </w:rPr>
              <w:t>,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18"/>
                <w:szCs w:val="18"/>
              </w:rPr>
              <w:t>380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18"/>
                <w:szCs w:val="18"/>
              </w:rPr>
            </w:r>
          </w:p>
        </w:tc>
        <w:tc>
          <w:tcPr>
            <w:tcW w:w="831" w:type="dxa"/>
            <w:tcBorders>
              <w:top w:val="nil" w:sz="6" w:space="0" w:color="auto"/>
              <w:left w:val="single" w:sz="5" w:space="0" w:color="FFFFFF"/>
              <w:bottom w:val="nil" w:sz="6" w:space="0" w:color="auto"/>
              <w:right w:val="single" w:sz="5" w:space="0" w:color="FFFFFF"/>
            </w:tcBorders>
            <w:shd w:val="clear" w:color="auto" w:fill="DBDBDB"/>
          </w:tcPr>
          <w:p>
            <w:pPr>
              <w:rPr>
                <w:rFonts w:cs="Times New Roman" w:hAnsi="Times New Roman" w:eastAsia="Times New Roman" w:ascii="Times New Roman"/>
                <w:sz w:val="18"/>
                <w:szCs w:val="18"/>
              </w:rPr>
              <w:jc w:val="left"/>
              <w:spacing w:lineRule="exact" w:line="200"/>
              <w:ind w:left="229"/>
            </w:pP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18"/>
                <w:szCs w:val="18"/>
              </w:rPr>
              <w:t>22</w:t>
            </w:r>
            <w:r>
              <w:rPr>
                <w:rFonts w:cs="Times New Roman" w:hAnsi="Times New Roman" w:eastAsia="Times New Roman" w:ascii="Times New Roman"/>
                <w:b/>
                <w:spacing w:val="5"/>
                <w:w w:val="100"/>
                <w:sz w:val="18"/>
                <w:szCs w:val="18"/>
              </w:rPr>
              <w:t>,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18"/>
                <w:szCs w:val="18"/>
              </w:rPr>
              <w:t>344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18"/>
                <w:szCs w:val="18"/>
              </w:rPr>
            </w:r>
          </w:p>
        </w:tc>
        <w:tc>
          <w:tcPr>
            <w:tcW w:w="876" w:type="dxa"/>
            <w:tcBorders>
              <w:top w:val="nil" w:sz="6" w:space="0" w:color="auto"/>
              <w:left w:val="single" w:sz="5" w:space="0" w:color="FFFFFF"/>
              <w:bottom w:val="nil" w:sz="6" w:space="0" w:color="auto"/>
              <w:right w:val="nil" w:sz="6" w:space="0" w:color="auto"/>
            </w:tcBorders>
            <w:shd w:val="clear" w:color="auto" w:fill="DBDBDB"/>
          </w:tcPr>
          <w:p>
            <w:pPr>
              <w:rPr>
                <w:rFonts w:cs="Times New Roman" w:hAnsi="Times New Roman" w:eastAsia="Times New Roman" w:ascii="Times New Roman"/>
                <w:sz w:val="18"/>
                <w:szCs w:val="18"/>
              </w:rPr>
              <w:jc w:val="left"/>
              <w:spacing w:lineRule="exact" w:line="200"/>
              <w:ind w:left="269"/>
            </w:pP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18"/>
                <w:szCs w:val="18"/>
              </w:rPr>
              <w:t>2</w:t>
            </w:r>
            <w:r>
              <w:rPr>
                <w:rFonts w:cs="Times New Roman" w:hAnsi="Times New Roman" w:eastAsia="Times New Roman" w:ascii="Times New Roman"/>
                <w:b/>
                <w:spacing w:val="-10"/>
                <w:w w:val="100"/>
                <w:sz w:val="18"/>
                <w:szCs w:val="18"/>
              </w:rPr>
              <w:t>3</w:t>
            </w:r>
            <w:r>
              <w:rPr>
                <w:rFonts w:cs="Times New Roman" w:hAnsi="Times New Roman" w:eastAsia="Times New Roman" w:ascii="Times New Roman"/>
                <w:b/>
                <w:spacing w:val="5"/>
                <w:w w:val="100"/>
                <w:sz w:val="18"/>
                <w:szCs w:val="18"/>
              </w:rPr>
              <w:t>,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18"/>
                <w:szCs w:val="18"/>
              </w:rPr>
              <w:t>552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18"/>
                <w:szCs w:val="18"/>
              </w:rPr>
            </w:r>
          </w:p>
        </w:tc>
        <w:tc>
          <w:tcPr>
            <w:tcW w:w="866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DBDBDB"/>
          </w:tcPr>
          <w:p>
            <w:pPr>
              <w:rPr>
                <w:rFonts w:cs="Times New Roman" w:hAnsi="Times New Roman" w:eastAsia="Times New Roman" w:ascii="Times New Roman"/>
                <w:sz w:val="18"/>
                <w:szCs w:val="18"/>
              </w:rPr>
              <w:jc w:val="left"/>
              <w:spacing w:lineRule="exact" w:line="200"/>
              <w:ind w:left="270"/>
            </w:pP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18"/>
                <w:szCs w:val="18"/>
              </w:rPr>
              <w:t>3</w:t>
            </w:r>
            <w:r>
              <w:rPr>
                <w:rFonts w:cs="Times New Roman" w:hAnsi="Times New Roman" w:eastAsia="Times New Roman" w:ascii="Times New Roman"/>
                <w:b/>
                <w:spacing w:val="-10"/>
                <w:w w:val="100"/>
                <w:sz w:val="18"/>
                <w:szCs w:val="18"/>
              </w:rPr>
              <w:t>0</w:t>
            </w:r>
            <w:r>
              <w:rPr>
                <w:rFonts w:cs="Times New Roman" w:hAnsi="Times New Roman" w:eastAsia="Times New Roman" w:ascii="Times New Roman"/>
                <w:b/>
                <w:spacing w:val="5"/>
                <w:w w:val="100"/>
                <w:sz w:val="18"/>
                <w:szCs w:val="18"/>
              </w:rPr>
              <w:t>,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18"/>
                <w:szCs w:val="18"/>
              </w:rPr>
              <w:t>669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18"/>
                <w:szCs w:val="18"/>
              </w:rPr>
            </w:r>
          </w:p>
        </w:tc>
        <w:tc>
          <w:tcPr>
            <w:tcW w:w="861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single" w:sz="5" w:space="0" w:color="FFFFFF"/>
            </w:tcBorders>
            <w:shd w:val="clear" w:color="auto" w:fill="DBDBDB"/>
          </w:tcPr>
          <w:p>
            <w:pPr>
              <w:rPr>
                <w:rFonts w:cs="Times New Roman" w:hAnsi="Times New Roman" w:eastAsia="Times New Roman" w:ascii="Times New Roman"/>
                <w:sz w:val="18"/>
                <w:szCs w:val="18"/>
              </w:rPr>
              <w:jc w:val="left"/>
              <w:spacing w:lineRule="exact" w:line="200"/>
              <w:ind w:left="266"/>
            </w:pP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18"/>
                <w:szCs w:val="18"/>
              </w:rPr>
              <w:t>3</w:t>
            </w:r>
            <w:r>
              <w:rPr>
                <w:rFonts w:cs="Times New Roman" w:hAnsi="Times New Roman" w:eastAsia="Times New Roman" w:ascii="Times New Roman"/>
                <w:b/>
                <w:spacing w:val="-10"/>
                <w:w w:val="100"/>
                <w:sz w:val="18"/>
                <w:szCs w:val="18"/>
              </w:rPr>
              <w:t>0</w:t>
            </w:r>
            <w:r>
              <w:rPr>
                <w:rFonts w:cs="Times New Roman" w:hAnsi="Times New Roman" w:eastAsia="Times New Roman" w:ascii="Times New Roman"/>
                <w:b/>
                <w:spacing w:val="5"/>
                <w:w w:val="100"/>
                <w:sz w:val="18"/>
                <w:szCs w:val="18"/>
              </w:rPr>
              <w:t>,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18"/>
                <w:szCs w:val="18"/>
              </w:rPr>
              <w:t>576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18"/>
                <w:szCs w:val="18"/>
              </w:rPr>
            </w:r>
          </w:p>
        </w:tc>
        <w:tc>
          <w:tcPr>
            <w:tcW w:w="840" w:type="dxa"/>
            <w:tcBorders>
              <w:top w:val="nil" w:sz="6" w:space="0" w:color="auto"/>
              <w:left w:val="single" w:sz="5" w:space="0" w:color="FFFFFF"/>
              <w:bottom w:val="nil" w:sz="6" w:space="0" w:color="auto"/>
              <w:right w:val="nil" w:sz="6" w:space="0" w:color="auto"/>
            </w:tcBorders>
            <w:shd w:val="clear" w:color="auto" w:fill="DBDBDB"/>
          </w:tcPr>
          <w:p>
            <w:pPr>
              <w:rPr>
                <w:rFonts w:cs="Times New Roman" w:hAnsi="Times New Roman" w:eastAsia="Times New Roman" w:ascii="Times New Roman"/>
                <w:sz w:val="18"/>
                <w:szCs w:val="18"/>
              </w:rPr>
              <w:jc w:val="left"/>
              <w:spacing w:lineRule="exact" w:line="200"/>
              <w:ind w:left="229"/>
            </w:pP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18"/>
                <w:szCs w:val="18"/>
              </w:rPr>
              <w:t>35</w:t>
            </w:r>
            <w:r>
              <w:rPr>
                <w:rFonts w:cs="Times New Roman" w:hAnsi="Times New Roman" w:eastAsia="Times New Roman" w:ascii="Times New Roman"/>
                <w:b/>
                <w:spacing w:val="5"/>
                <w:w w:val="100"/>
                <w:sz w:val="18"/>
                <w:szCs w:val="18"/>
              </w:rPr>
              <w:t>,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18"/>
                <w:szCs w:val="18"/>
              </w:rPr>
              <w:t>057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18"/>
                <w:szCs w:val="18"/>
              </w:rPr>
            </w:r>
          </w:p>
        </w:tc>
        <w:tc>
          <w:tcPr>
            <w:tcW w:w="861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DBDBDB"/>
          </w:tcPr>
          <w:p>
            <w:pPr>
              <w:rPr>
                <w:rFonts w:cs="Times New Roman" w:hAnsi="Times New Roman" w:eastAsia="Times New Roman" w:ascii="Times New Roman"/>
                <w:sz w:val="18"/>
                <w:szCs w:val="18"/>
              </w:rPr>
              <w:jc w:val="left"/>
              <w:spacing w:lineRule="exact" w:line="200"/>
              <w:ind w:left="266"/>
            </w:pP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18"/>
                <w:szCs w:val="18"/>
              </w:rPr>
              <w:t>3</w:t>
            </w:r>
            <w:r>
              <w:rPr>
                <w:rFonts w:cs="Times New Roman" w:hAnsi="Times New Roman" w:eastAsia="Times New Roman" w:ascii="Times New Roman"/>
                <w:b/>
                <w:spacing w:val="-10"/>
                <w:w w:val="100"/>
                <w:sz w:val="18"/>
                <w:szCs w:val="18"/>
              </w:rPr>
              <w:t>6</w:t>
            </w:r>
            <w:r>
              <w:rPr>
                <w:rFonts w:cs="Times New Roman" w:hAnsi="Times New Roman" w:eastAsia="Times New Roman" w:ascii="Times New Roman"/>
                <w:b/>
                <w:spacing w:val="5"/>
                <w:w w:val="100"/>
                <w:sz w:val="18"/>
                <w:szCs w:val="18"/>
              </w:rPr>
              <w:t>,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18"/>
                <w:szCs w:val="18"/>
              </w:rPr>
              <w:t>473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18"/>
                <w:szCs w:val="18"/>
              </w:rPr>
            </w:r>
          </w:p>
        </w:tc>
        <w:tc>
          <w:tcPr>
            <w:tcW w:w="856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DBDBDB"/>
          </w:tcPr>
          <w:p>
            <w:pPr>
              <w:rPr>
                <w:rFonts w:cs="Times New Roman" w:hAnsi="Times New Roman" w:eastAsia="Times New Roman" w:ascii="Times New Roman"/>
                <w:sz w:val="18"/>
                <w:szCs w:val="18"/>
              </w:rPr>
              <w:jc w:val="left"/>
              <w:spacing w:lineRule="exact" w:line="200"/>
              <w:ind w:left="255"/>
            </w:pP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18"/>
                <w:szCs w:val="18"/>
              </w:rPr>
              <w:t>3</w:t>
            </w:r>
            <w:r>
              <w:rPr>
                <w:rFonts w:cs="Times New Roman" w:hAnsi="Times New Roman" w:eastAsia="Times New Roman" w:ascii="Times New Roman"/>
                <w:b/>
                <w:spacing w:val="-10"/>
                <w:w w:val="100"/>
                <w:sz w:val="18"/>
                <w:szCs w:val="18"/>
              </w:rPr>
              <w:t>3</w:t>
            </w:r>
            <w:r>
              <w:rPr>
                <w:rFonts w:cs="Times New Roman" w:hAnsi="Times New Roman" w:eastAsia="Times New Roman" w:ascii="Times New Roman"/>
                <w:b/>
                <w:spacing w:val="5"/>
                <w:w w:val="100"/>
                <w:sz w:val="18"/>
                <w:szCs w:val="18"/>
              </w:rPr>
              <w:t>,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18"/>
                <w:szCs w:val="18"/>
              </w:rPr>
              <w:t>951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18"/>
                <w:szCs w:val="18"/>
              </w:rPr>
            </w:r>
          </w:p>
        </w:tc>
      </w:tr>
    </w:tbl>
    <w:p>
      <w:pPr>
        <w:rPr>
          <w:rFonts w:cs="Century Schoolbook" w:hAnsi="Century Schoolbook" w:eastAsia="Century Schoolbook" w:ascii="Century Schoolbook"/>
          <w:sz w:val="18"/>
          <w:szCs w:val="18"/>
        </w:rPr>
        <w:jc w:val="left"/>
        <w:spacing w:before="1"/>
        <w:ind w:left="1282"/>
      </w:pPr>
      <w:r>
        <w:rPr>
          <w:rFonts w:cs="Century Schoolbook" w:hAnsi="Century Schoolbook" w:eastAsia="Century Schoolbook" w:ascii="Century Schoolbook"/>
          <w:i/>
          <w:spacing w:val="-3"/>
          <w:w w:val="100"/>
          <w:sz w:val="18"/>
          <w:szCs w:val="18"/>
        </w:rPr>
        <w:t>T</w:t>
      </w:r>
      <w:r>
        <w:rPr>
          <w:rFonts w:cs="Century Schoolbook" w:hAnsi="Century Schoolbook" w:eastAsia="Century Schoolbook" w:ascii="Century Schoolbook"/>
          <w:i/>
          <w:spacing w:val="6"/>
          <w:w w:val="100"/>
          <w:sz w:val="18"/>
          <w:szCs w:val="18"/>
        </w:rPr>
        <w:t>a</w:t>
      </w:r>
      <w:r>
        <w:rPr>
          <w:rFonts w:cs="Century Schoolbook" w:hAnsi="Century Schoolbook" w:eastAsia="Century Schoolbook" w:ascii="Century Schoolbook"/>
          <w:i/>
          <w:spacing w:val="-10"/>
          <w:w w:val="100"/>
          <w:sz w:val="18"/>
          <w:szCs w:val="18"/>
        </w:rPr>
        <w:t>b</w:t>
      </w:r>
      <w:r>
        <w:rPr>
          <w:rFonts w:cs="Century Schoolbook" w:hAnsi="Century Schoolbook" w:eastAsia="Century Schoolbook" w:ascii="Century Schoolbook"/>
          <w:i/>
          <w:spacing w:val="0"/>
          <w:w w:val="100"/>
          <w:sz w:val="18"/>
          <w:szCs w:val="18"/>
        </w:rPr>
        <w:t>le</w:t>
      </w:r>
      <w:r>
        <w:rPr>
          <w:rFonts w:cs="Century Schoolbook" w:hAnsi="Century Schoolbook" w:eastAsia="Century Schoolbook" w:ascii="Century Schoolbook"/>
          <w:i/>
          <w:spacing w:val="0"/>
          <w:w w:val="100"/>
          <w:sz w:val="18"/>
          <w:szCs w:val="18"/>
        </w:rPr>
        <w:t> </w:t>
      </w:r>
      <w:r>
        <w:rPr>
          <w:rFonts w:cs="Century Schoolbook" w:hAnsi="Century Schoolbook" w:eastAsia="Century Schoolbook" w:ascii="Century Schoolbook"/>
          <w:i/>
          <w:spacing w:val="0"/>
          <w:w w:val="100"/>
          <w:sz w:val="18"/>
          <w:szCs w:val="18"/>
        </w:rPr>
        <w:t>3:</w:t>
      </w:r>
      <w:r>
        <w:rPr>
          <w:rFonts w:cs="Century Schoolbook" w:hAnsi="Century Schoolbook" w:eastAsia="Century Schoolbook" w:ascii="Century Schoolbook"/>
          <w:i/>
          <w:spacing w:val="0"/>
          <w:w w:val="100"/>
          <w:sz w:val="18"/>
          <w:szCs w:val="18"/>
        </w:rPr>
        <w:t> </w:t>
      </w:r>
      <w:r>
        <w:rPr>
          <w:rFonts w:cs="Century Schoolbook" w:hAnsi="Century Schoolbook" w:eastAsia="Century Schoolbook" w:ascii="Century Schoolbook"/>
          <w:i/>
          <w:spacing w:val="0"/>
          <w:w w:val="100"/>
          <w:sz w:val="18"/>
          <w:szCs w:val="18"/>
        </w:rPr>
        <w:t>Summ</w:t>
      </w:r>
      <w:r>
        <w:rPr>
          <w:rFonts w:cs="Century Schoolbook" w:hAnsi="Century Schoolbook" w:eastAsia="Century Schoolbook" w:ascii="Century Schoolbook"/>
          <w:i/>
          <w:spacing w:val="-3"/>
          <w:w w:val="100"/>
          <w:sz w:val="18"/>
          <w:szCs w:val="18"/>
        </w:rPr>
        <w:t>a</w:t>
      </w:r>
      <w:r>
        <w:rPr>
          <w:rFonts w:cs="Century Schoolbook" w:hAnsi="Century Schoolbook" w:eastAsia="Century Schoolbook" w:ascii="Century Schoolbook"/>
          <w:i/>
          <w:spacing w:val="0"/>
          <w:w w:val="100"/>
          <w:sz w:val="18"/>
          <w:szCs w:val="18"/>
        </w:rPr>
        <w:t>ry</w:t>
      </w:r>
      <w:r>
        <w:rPr>
          <w:rFonts w:cs="Century Schoolbook" w:hAnsi="Century Schoolbook" w:eastAsia="Century Schoolbook" w:ascii="Century Schoolbook"/>
          <w:i/>
          <w:spacing w:val="0"/>
          <w:w w:val="100"/>
          <w:sz w:val="18"/>
          <w:szCs w:val="18"/>
        </w:rPr>
        <w:t> </w:t>
      </w:r>
      <w:r>
        <w:rPr>
          <w:rFonts w:cs="Century Schoolbook" w:hAnsi="Century Schoolbook" w:eastAsia="Century Schoolbook" w:ascii="Century Schoolbook"/>
          <w:i/>
          <w:spacing w:val="0"/>
          <w:w w:val="100"/>
          <w:sz w:val="18"/>
          <w:szCs w:val="18"/>
        </w:rPr>
        <w:t>of</w:t>
      </w:r>
      <w:r>
        <w:rPr>
          <w:rFonts w:cs="Century Schoolbook" w:hAnsi="Century Schoolbook" w:eastAsia="Century Schoolbook" w:ascii="Century Schoolbook"/>
          <w:i/>
          <w:spacing w:val="0"/>
          <w:w w:val="100"/>
          <w:sz w:val="18"/>
          <w:szCs w:val="18"/>
        </w:rPr>
        <w:t> </w:t>
      </w:r>
      <w:r>
        <w:rPr>
          <w:rFonts w:cs="Century Schoolbook" w:hAnsi="Century Schoolbook" w:eastAsia="Century Schoolbook" w:ascii="Century Schoolbook"/>
          <w:i/>
          <w:spacing w:val="3"/>
          <w:w w:val="100"/>
          <w:sz w:val="18"/>
          <w:szCs w:val="18"/>
        </w:rPr>
        <w:t>V</w:t>
      </w:r>
      <w:r>
        <w:rPr>
          <w:rFonts w:cs="Century Schoolbook" w:hAnsi="Century Schoolbook" w:eastAsia="Century Schoolbook" w:ascii="Century Schoolbook"/>
          <w:i/>
          <w:spacing w:val="0"/>
          <w:w w:val="100"/>
          <w:sz w:val="18"/>
          <w:szCs w:val="18"/>
        </w:rPr>
        <w:t>ehicle</w:t>
      </w:r>
      <w:r>
        <w:rPr>
          <w:rFonts w:cs="Century Schoolbook" w:hAnsi="Century Schoolbook" w:eastAsia="Century Schoolbook" w:ascii="Century Schoolbook"/>
          <w:i/>
          <w:spacing w:val="0"/>
          <w:w w:val="100"/>
          <w:sz w:val="18"/>
          <w:szCs w:val="18"/>
        </w:rPr>
        <w:t> </w:t>
      </w:r>
      <w:r>
        <w:rPr>
          <w:rFonts w:cs="Century Schoolbook" w:hAnsi="Century Schoolbook" w:eastAsia="Century Schoolbook" w:ascii="Century Schoolbook"/>
          <w:i/>
          <w:spacing w:val="0"/>
          <w:w w:val="100"/>
          <w:sz w:val="18"/>
          <w:szCs w:val="18"/>
        </w:rPr>
        <w:t>s</w:t>
      </w:r>
      <w:r>
        <w:rPr>
          <w:rFonts w:cs="Century Schoolbook" w:hAnsi="Century Schoolbook" w:eastAsia="Century Schoolbook" w:ascii="Century Schoolbook"/>
          <w:i/>
          <w:spacing w:val="-3"/>
          <w:w w:val="100"/>
          <w:sz w:val="18"/>
          <w:szCs w:val="18"/>
        </w:rPr>
        <w:t>t</w:t>
      </w:r>
      <w:r>
        <w:rPr>
          <w:rFonts w:cs="Century Schoolbook" w:hAnsi="Century Schoolbook" w:eastAsia="Century Schoolbook" w:ascii="Century Schoolbook"/>
          <w:i/>
          <w:spacing w:val="6"/>
          <w:w w:val="100"/>
          <w:sz w:val="18"/>
          <w:szCs w:val="18"/>
        </w:rPr>
        <w:t>a</w:t>
      </w:r>
      <w:r>
        <w:rPr>
          <w:rFonts w:cs="Century Schoolbook" w:hAnsi="Century Schoolbook" w:eastAsia="Century Schoolbook" w:ascii="Century Schoolbook"/>
          <w:i/>
          <w:spacing w:val="-3"/>
          <w:w w:val="100"/>
          <w:sz w:val="18"/>
          <w:szCs w:val="18"/>
        </w:rPr>
        <w:t>t</w:t>
      </w:r>
      <w:r>
        <w:rPr>
          <w:rFonts w:cs="Century Schoolbook" w:hAnsi="Century Schoolbook" w:eastAsia="Century Schoolbook" w:ascii="Century Schoolbook"/>
          <w:i/>
          <w:spacing w:val="0"/>
          <w:w w:val="100"/>
          <w:sz w:val="18"/>
          <w:szCs w:val="18"/>
        </w:rPr>
        <w:t>is</w:t>
      </w:r>
      <w:r>
        <w:rPr>
          <w:rFonts w:cs="Century Schoolbook" w:hAnsi="Century Schoolbook" w:eastAsia="Century Schoolbook" w:ascii="Century Schoolbook"/>
          <w:i/>
          <w:spacing w:val="-3"/>
          <w:w w:val="100"/>
          <w:sz w:val="18"/>
          <w:szCs w:val="18"/>
        </w:rPr>
        <w:t>t</w:t>
      </w:r>
      <w:r>
        <w:rPr>
          <w:rFonts w:cs="Century Schoolbook" w:hAnsi="Century Schoolbook" w:eastAsia="Century Schoolbook" w:ascii="Century Schoolbook"/>
          <w:i/>
          <w:spacing w:val="0"/>
          <w:w w:val="100"/>
          <w:sz w:val="18"/>
          <w:szCs w:val="18"/>
        </w:rPr>
        <w:t>ics</w:t>
      </w:r>
      <w:r>
        <w:rPr>
          <w:rFonts w:cs="Century Schoolbook" w:hAnsi="Century Schoolbook" w:eastAsia="Century Schoolbook" w:ascii="Century Schoolbook"/>
          <w:i/>
          <w:spacing w:val="0"/>
          <w:w w:val="100"/>
          <w:sz w:val="18"/>
          <w:szCs w:val="18"/>
        </w:rPr>
        <w:t> </w:t>
      </w:r>
      <w:r>
        <w:rPr>
          <w:rFonts w:cs="Century Schoolbook" w:hAnsi="Century Schoolbook" w:eastAsia="Century Schoolbook" w:ascii="Century Schoolbook"/>
          <w:i/>
          <w:spacing w:val="0"/>
          <w:w w:val="100"/>
          <w:sz w:val="18"/>
          <w:szCs w:val="18"/>
        </w:rPr>
        <w:t>in</w:t>
      </w:r>
      <w:r>
        <w:rPr>
          <w:rFonts w:cs="Century Schoolbook" w:hAnsi="Century Schoolbook" w:eastAsia="Century Schoolbook" w:ascii="Century Schoolbook"/>
          <w:i/>
          <w:spacing w:val="0"/>
          <w:w w:val="100"/>
          <w:sz w:val="18"/>
          <w:szCs w:val="18"/>
        </w:rPr>
        <w:t> </w:t>
      </w:r>
      <w:r>
        <w:rPr>
          <w:rFonts w:cs="Century Schoolbook" w:hAnsi="Century Schoolbook" w:eastAsia="Century Schoolbook" w:ascii="Century Schoolbook"/>
          <w:i/>
          <w:spacing w:val="3"/>
          <w:w w:val="100"/>
          <w:sz w:val="18"/>
          <w:szCs w:val="18"/>
        </w:rPr>
        <w:t>U</w:t>
      </w:r>
      <w:r>
        <w:rPr>
          <w:rFonts w:cs="Century Schoolbook" w:hAnsi="Century Schoolbook" w:eastAsia="Century Schoolbook" w:ascii="Century Schoolbook"/>
          <w:i/>
          <w:spacing w:val="3"/>
          <w:w w:val="100"/>
          <w:sz w:val="18"/>
          <w:szCs w:val="18"/>
        </w:rPr>
        <w:t>g</w:t>
      </w:r>
      <w:r>
        <w:rPr>
          <w:rFonts w:cs="Century Schoolbook" w:hAnsi="Century Schoolbook" w:eastAsia="Century Schoolbook" w:ascii="Century Schoolbook"/>
          <w:i/>
          <w:spacing w:val="-3"/>
          <w:w w:val="100"/>
          <w:sz w:val="18"/>
          <w:szCs w:val="18"/>
        </w:rPr>
        <w:t>a</w:t>
      </w:r>
      <w:r>
        <w:rPr>
          <w:rFonts w:cs="Century Schoolbook" w:hAnsi="Century Schoolbook" w:eastAsia="Century Schoolbook" w:ascii="Century Schoolbook"/>
          <w:i/>
          <w:spacing w:val="0"/>
          <w:w w:val="100"/>
          <w:sz w:val="18"/>
          <w:szCs w:val="18"/>
        </w:rPr>
        <w:t>nda</w:t>
      </w:r>
      <w:r>
        <w:rPr>
          <w:rFonts w:cs="Century Schoolbook" w:hAnsi="Century Schoolbook" w:eastAsia="Century Schoolbook" w:ascii="Century Schoolbook"/>
          <w:i/>
          <w:spacing w:val="-3"/>
          <w:w w:val="100"/>
          <w:sz w:val="18"/>
          <w:szCs w:val="18"/>
        </w:rPr>
        <w:t> </w:t>
      </w:r>
      <w:r>
        <w:rPr>
          <w:rFonts w:cs="Century Schoolbook" w:hAnsi="Century Schoolbook" w:eastAsia="Century Schoolbook" w:ascii="Century Schoolbook"/>
          <w:i/>
          <w:spacing w:val="0"/>
          <w:w w:val="100"/>
          <w:sz w:val="18"/>
          <w:szCs w:val="18"/>
        </w:rPr>
        <w:t>(source:</w:t>
      </w:r>
      <w:r>
        <w:rPr>
          <w:rFonts w:cs="Century Schoolbook" w:hAnsi="Century Schoolbook" w:eastAsia="Century Schoolbook" w:ascii="Century Schoolbook"/>
          <w:i/>
          <w:spacing w:val="0"/>
          <w:w w:val="100"/>
          <w:sz w:val="18"/>
          <w:szCs w:val="18"/>
        </w:rPr>
        <w:t> </w:t>
      </w:r>
      <w:r>
        <w:rPr>
          <w:rFonts w:cs="Century Schoolbook" w:hAnsi="Century Schoolbook" w:eastAsia="Century Schoolbook" w:ascii="Century Schoolbook"/>
          <w:i/>
          <w:spacing w:val="-3"/>
          <w:w w:val="100"/>
          <w:sz w:val="18"/>
          <w:szCs w:val="18"/>
        </w:rPr>
        <w:t>K</w:t>
      </w:r>
      <w:r>
        <w:rPr>
          <w:rFonts w:cs="Century Schoolbook" w:hAnsi="Century Schoolbook" w:eastAsia="Century Schoolbook" w:ascii="Century Schoolbook"/>
          <w:i/>
          <w:spacing w:val="0"/>
          <w:w w:val="100"/>
          <w:sz w:val="18"/>
          <w:szCs w:val="18"/>
        </w:rPr>
        <w:t>ii</w:t>
      </w:r>
      <w:r>
        <w:rPr>
          <w:rFonts w:cs="Century Schoolbook" w:hAnsi="Century Schoolbook" w:eastAsia="Century Schoolbook" w:ascii="Century Schoolbook"/>
          <w:i/>
          <w:spacing w:val="10"/>
          <w:w w:val="100"/>
          <w:sz w:val="18"/>
          <w:szCs w:val="18"/>
        </w:rPr>
        <w:t>r</w:t>
      </w:r>
      <w:r>
        <w:rPr>
          <w:rFonts w:cs="Century Schoolbook" w:hAnsi="Century Schoolbook" w:eastAsia="Century Schoolbook" w:ascii="Century Schoolbook"/>
          <w:i/>
          <w:spacing w:val="0"/>
          <w:w w:val="100"/>
          <w:sz w:val="18"/>
          <w:szCs w:val="18"/>
        </w:rPr>
        <w:t>a</w:t>
      </w:r>
      <w:r>
        <w:rPr>
          <w:rFonts w:cs="Century Schoolbook" w:hAnsi="Century Schoolbook" w:eastAsia="Century Schoolbook" w:ascii="Century Schoolbook"/>
          <w:i/>
          <w:spacing w:val="-3"/>
          <w:w w:val="100"/>
          <w:sz w:val="18"/>
          <w:szCs w:val="18"/>
        </w:rPr>
        <w:t> </w:t>
      </w:r>
      <w:r>
        <w:rPr>
          <w:rFonts w:cs="Century Schoolbook" w:hAnsi="Century Schoolbook" w:eastAsia="Century Schoolbook" w:ascii="Century Schoolbook"/>
          <w:i/>
          <w:spacing w:val="0"/>
          <w:w w:val="100"/>
          <w:sz w:val="18"/>
          <w:szCs w:val="18"/>
        </w:rPr>
        <w:t>Mo</w:t>
      </w:r>
      <w:r>
        <w:rPr>
          <w:rFonts w:cs="Century Schoolbook" w:hAnsi="Century Schoolbook" w:eastAsia="Century Schoolbook" w:ascii="Century Schoolbook"/>
          <w:i/>
          <w:spacing w:val="-3"/>
          <w:w w:val="100"/>
          <w:sz w:val="18"/>
          <w:szCs w:val="18"/>
        </w:rPr>
        <w:t>t</w:t>
      </w:r>
      <w:r>
        <w:rPr>
          <w:rFonts w:cs="Century Schoolbook" w:hAnsi="Century Schoolbook" w:eastAsia="Century Schoolbook" w:ascii="Century Schoolbook"/>
          <w:i/>
          <w:spacing w:val="0"/>
          <w:w w:val="100"/>
          <w:sz w:val="18"/>
          <w:szCs w:val="18"/>
        </w:rPr>
        <w:t>ors</w:t>
      </w:r>
      <w:r>
        <w:rPr>
          <w:rFonts w:cs="Century Schoolbook" w:hAnsi="Century Schoolbook" w:eastAsia="Century Schoolbook" w:ascii="Century Schoolbook"/>
          <w:i/>
          <w:spacing w:val="0"/>
          <w:w w:val="100"/>
          <w:sz w:val="18"/>
          <w:szCs w:val="18"/>
        </w:rPr>
        <w:t> </w:t>
      </w:r>
      <w:r>
        <w:rPr>
          <w:rFonts w:cs="Century Schoolbook" w:hAnsi="Century Schoolbook" w:eastAsia="Century Schoolbook" w:ascii="Century Schoolbook"/>
          <w:i/>
          <w:spacing w:val="0"/>
          <w:w w:val="100"/>
          <w:sz w:val="18"/>
          <w:szCs w:val="18"/>
        </w:rPr>
        <w:t>Business</w:t>
      </w:r>
      <w:r>
        <w:rPr>
          <w:rFonts w:cs="Century Schoolbook" w:hAnsi="Century Schoolbook" w:eastAsia="Century Schoolbook" w:ascii="Century Schoolbook"/>
          <w:i/>
          <w:spacing w:val="1"/>
          <w:w w:val="100"/>
          <w:sz w:val="18"/>
          <w:szCs w:val="18"/>
        </w:rPr>
        <w:t> </w:t>
      </w:r>
      <w:r>
        <w:rPr>
          <w:rFonts w:cs="Century Schoolbook" w:hAnsi="Century Schoolbook" w:eastAsia="Century Schoolbook" w:ascii="Century Schoolbook"/>
          <w:i/>
          <w:spacing w:val="0"/>
          <w:w w:val="100"/>
          <w:sz w:val="18"/>
          <w:szCs w:val="18"/>
        </w:rPr>
        <w:t>C</w:t>
      </w:r>
      <w:r>
        <w:rPr>
          <w:rFonts w:cs="Century Schoolbook" w:hAnsi="Century Schoolbook" w:eastAsia="Century Schoolbook" w:ascii="Century Schoolbook"/>
          <w:i/>
          <w:spacing w:val="-3"/>
          <w:w w:val="100"/>
          <w:sz w:val="18"/>
          <w:szCs w:val="18"/>
        </w:rPr>
        <w:t>a</w:t>
      </w:r>
      <w:r>
        <w:rPr>
          <w:rFonts w:cs="Century Schoolbook" w:hAnsi="Century Schoolbook" w:eastAsia="Century Schoolbook" w:ascii="Century Schoolbook"/>
          <w:i/>
          <w:spacing w:val="0"/>
          <w:w w:val="100"/>
          <w:sz w:val="18"/>
          <w:szCs w:val="18"/>
        </w:rPr>
        <w:t>se</w:t>
      </w:r>
      <w:r>
        <w:rPr>
          <w:rFonts w:cs="Century Schoolbook" w:hAnsi="Century Schoolbook" w:eastAsia="Century Schoolbook" w:ascii="Century Schoolbook"/>
          <w:i/>
          <w:spacing w:val="0"/>
          <w:w w:val="100"/>
          <w:sz w:val="18"/>
          <w:szCs w:val="18"/>
        </w:rPr>
        <w:t> </w:t>
      </w:r>
      <w:r>
        <w:rPr>
          <w:rFonts w:cs="Century Schoolbook" w:hAnsi="Century Schoolbook" w:eastAsia="Century Schoolbook" w:ascii="Century Schoolbook"/>
          <w:i/>
          <w:spacing w:val="0"/>
          <w:w w:val="100"/>
          <w:sz w:val="18"/>
          <w:szCs w:val="18"/>
        </w:rPr>
        <w:t>2014)</w:t>
      </w:r>
      <w:r>
        <w:rPr>
          <w:rFonts w:cs="Century Schoolbook" w:hAnsi="Century Schoolbook" w:eastAsia="Century Schoolbook" w:ascii="Century Schoolbook"/>
          <w:spacing w:val="0"/>
          <w:w w:val="100"/>
          <w:sz w:val="18"/>
          <w:szCs w:val="18"/>
        </w:rPr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left"/>
        <w:spacing w:before="35"/>
        <w:ind w:left="221"/>
      </w:pP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ow</w:t>
      </w:r>
      <w:r>
        <w:rPr>
          <w:rFonts w:cs="Times New Roman" w:hAnsi="Times New Roman" w:eastAsia="Times New Roman" w:ascii="Times New Roman"/>
          <w:spacing w:val="-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60%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of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on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ds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.</w:t>
      </w:r>
    </w:p>
    <w:p>
      <w:pPr>
        <w:rPr>
          <w:sz w:val="16"/>
          <w:szCs w:val="16"/>
        </w:rPr>
        <w:jc w:val="left"/>
        <w:spacing w:before="7" w:lineRule="exact" w:line="160"/>
      </w:pPr>
      <w:r>
        <w:rPr>
          <w:sz w:val="16"/>
          <w:szCs w:val="16"/>
        </w:rPr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left"/>
        <w:ind w:left="221"/>
      </w:pP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2</w:t>
      </w:r>
      <w:r>
        <w:rPr>
          <w:rFonts w:cs="Times New Roman" w:hAnsi="Times New Roman" w:eastAsia="Times New Roman" w:ascii="Times New Roman"/>
          <w:b/>
          <w:spacing w:val="5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3</w:t>
      </w:r>
      <w:r>
        <w:rPr>
          <w:rFonts w:cs="Times New Roman" w:hAnsi="Times New Roman" w:eastAsia="Times New Roman" w:ascii="Times New Roman"/>
          <w:b/>
          <w:spacing w:val="5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4</w:t>
      </w:r>
      <w:r>
        <w:rPr>
          <w:rFonts w:cs="Times New Roman" w:hAnsi="Times New Roman" w:eastAsia="Times New Roman" w:ascii="Times New Roman"/>
          <w:b/>
          <w:spacing w:val="6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b/>
          <w:spacing w:val="-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b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b/>
          <w:spacing w:val="-8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b/>
          <w:spacing w:val="-3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b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b/>
          <w:spacing w:val="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5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b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b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b/>
          <w:spacing w:val="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-9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b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b/>
          <w:spacing w:val="-3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b/>
          <w:spacing w:val="-8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b/>
          <w:spacing w:val="-3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b/>
          <w:spacing w:val="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5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b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b/>
          <w:spacing w:val="-3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b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b/>
          <w:spacing w:val="-8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b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b/>
          <w:spacing w:val="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200</w:t>
      </w:r>
      <w:r>
        <w:rPr>
          <w:rFonts w:cs="Times New Roman" w:hAnsi="Times New Roman" w:eastAsia="Times New Roman" w:ascii="Times New Roman"/>
          <w:b/>
          <w:spacing w:val="7"/>
          <w:w w:val="100"/>
          <w:sz w:val="22"/>
          <w:szCs w:val="22"/>
        </w:rPr>
        <w:t>0</w:t>
      </w:r>
      <w:r>
        <w:rPr>
          <w:rFonts w:cs="Times New Roman" w:hAnsi="Times New Roman" w:eastAsia="Times New Roman" w:ascii="Times New Roman"/>
          <w:b/>
          <w:spacing w:val="-3"/>
          <w:w w:val="100"/>
          <w:sz w:val="22"/>
          <w:szCs w:val="22"/>
        </w:rPr>
        <w:t>-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2014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</w:r>
    </w:p>
    <w:p>
      <w:pPr>
        <w:rPr>
          <w:sz w:val="13"/>
          <w:szCs w:val="13"/>
        </w:rPr>
        <w:jc w:val="left"/>
        <w:spacing w:before="7" w:lineRule="exact" w:line="120"/>
      </w:pPr>
      <w:r>
        <w:rPr>
          <w:sz w:val="13"/>
          <w:szCs w:val="13"/>
        </w:rPr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left"/>
        <w:spacing w:lineRule="exact" w:line="240"/>
        <w:ind w:left="221"/>
      </w:pPr>
      <w:r>
        <w:rPr>
          <w:rFonts w:cs="Times New Roman" w:hAnsi="Times New Roman" w:eastAsia="Times New Roman" w:ascii="Times New Roman"/>
          <w:spacing w:val="1"/>
          <w:w w:val="100"/>
          <w:position w:val="-1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2"/>
          <w:szCs w:val="22"/>
        </w:rPr>
        <w:t>ov</w:t>
      </w:r>
      <w:r>
        <w:rPr>
          <w:rFonts w:cs="Times New Roman" w:hAnsi="Times New Roman" w:eastAsia="Times New Roman" w:ascii="Times New Roman"/>
          <w:spacing w:val="2"/>
          <w:w w:val="100"/>
          <w:position w:val="-1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3"/>
          <w:w w:val="100"/>
          <w:position w:val="-1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11"/>
          <w:w w:val="100"/>
          <w:position w:val="-1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12"/>
          <w:w w:val="100"/>
          <w:position w:val="-1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0"/>
          <w:w w:val="100"/>
          <w:position w:val="-1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4"/>
          <w:w w:val="100"/>
          <w:position w:val="-1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position w:val="-1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12"/>
          <w:w w:val="100"/>
          <w:position w:val="-1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1"/>
          <w:w w:val="100"/>
          <w:position w:val="-1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2"/>
          <w:w w:val="100"/>
          <w:position w:val="-1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9"/>
          <w:w w:val="100"/>
          <w:position w:val="-1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0"/>
          <w:w w:val="100"/>
          <w:position w:val="-1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9"/>
          <w:w w:val="100"/>
          <w:position w:val="-1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position w:val="-1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0"/>
          <w:w w:val="100"/>
          <w:position w:val="-1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10"/>
          <w:w w:val="100"/>
          <w:position w:val="-1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1"/>
          <w:w w:val="100"/>
          <w:position w:val="-1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4"/>
          <w:w w:val="100"/>
          <w:position w:val="-1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4"/>
          <w:w w:val="100"/>
          <w:position w:val="-1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2"/>
          <w:szCs w:val="22"/>
        </w:rPr>
        <w:t>do</w:t>
      </w:r>
      <w:r>
        <w:rPr>
          <w:rFonts w:cs="Times New Roman" w:hAnsi="Times New Roman" w:eastAsia="Times New Roman" w:ascii="Times New Roman"/>
          <w:spacing w:val="-11"/>
          <w:w w:val="100"/>
          <w:position w:val="-1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9"/>
          <w:w w:val="100"/>
          <w:position w:val="-1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0"/>
          <w:w w:val="100"/>
          <w:position w:val="-1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12"/>
          <w:w w:val="100"/>
          <w:position w:val="-1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0"/>
          <w:w w:val="100"/>
          <w:position w:val="-1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4"/>
          <w:w w:val="100"/>
          <w:position w:val="-1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position w:val="-1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10"/>
          <w:w w:val="100"/>
          <w:position w:val="-1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10"/>
          <w:w w:val="100"/>
          <w:position w:val="-1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4"/>
          <w:w w:val="100"/>
          <w:position w:val="-1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-11"/>
          <w:w w:val="100"/>
          <w:position w:val="-1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2"/>
          <w:w w:val="100"/>
          <w:position w:val="-1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2"/>
          <w:w w:val="100"/>
          <w:position w:val="-1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2"/>
          <w:szCs w:val="22"/>
        </w:rPr>
        <w:t>of</w:t>
      </w:r>
      <w:r>
        <w:rPr>
          <w:rFonts w:cs="Times New Roman" w:hAnsi="Times New Roman" w:eastAsia="Times New Roman" w:ascii="Times New Roman"/>
          <w:spacing w:val="2"/>
          <w:w w:val="100"/>
          <w:position w:val="-1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2"/>
          <w:szCs w:val="22"/>
        </w:rPr>
        <w:t>b</w:t>
      </w:r>
      <w:r>
        <w:rPr>
          <w:rFonts w:cs="Times New Roman" w:hAnsi="Times New Roman" w:eastAsia="Times New Roman" w:ascii="Times New Roman"/>
          <w:spacing w:val="-3"/>
          <w:w w:val="100"/>
          <w:position w:val="-1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12"/>
          <w:w w:val="100"/>
          <w:position w:val="-1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0"/>
          <w:w w:val="100"/>
          <w:position w:val="-1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5"/>
          <w:w w:val="100"/>
          <w:position w:val="-1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0"/>
          <w:w w:val="100"/>
          <w:position w:val="-1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12"/>
          <w:w w:val="100"/>
          <w:position w:val="-1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2"/>
          <w:szCs w:val="22"/>
        </w:rPr>
        <w:t>w</w:t>
      </w:r>
      <w:r>
        <w:rPr>
          <w:rFonts w:cs="Times New Roman" w:hAnsi="Times New Roman" w:eastAsia="Times New Roman" w:ascii="Times New Roman"/>
          <w:spacing w:val="-4"/>
          <w:w w:val="100"/>
          <w:position w:val="-1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spacing w:val="2"/>
          <w:w w:val="100"/>
          <w:position w:val="-1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0"/>
          <w:w w:val="100"/>
          <w:position w:val="-1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-1"/>
          <w:w w:val="100"/>
          <w:position w:val="-1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2"/>
          <w:w w:val="100"/>
          <w:position w:val="-1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position w:val="-1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2"/>
          <w:w w:val="100"/>
          <w:position w:val="-1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9"/>
          <w:w w:val="100"/>
          <w:position w:val="-1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position w:val="-1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5"/>
          <w:w w:val="100"/>
          <w:position w:val="-1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position w:val="-1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-10"/>
          <w:w w:val="100"/>
          <w:position w:val="-1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2"/>
          <w:w w:val="100"/>
          <w:position w:val="-1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0"/>
          <w:w w:val="100"/>
          <w:position w:val="-1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2"/>
          <w:w w:val="100"/>
          <w:position w:val="-1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2"/>
          <w:szCs w:val="22"/>
        </w:rPr>
      </w:r>
    </w:p>
    <w:p>
      <w:pPr>
        <w:rPr>
          <w:sz w:val="18"/>
          <w:szCs w:val="18"/>
        </w:rPr>
        <w:jc w:val="left"/>
        <w:spacing w:before="1" w:lineRule="exact" w:line="180"/>
      </w:pPr>
      <w:r>
        <w:rPr>
          <w:sz w:val="18"/>
          <w:szCs w:val="18"/>
        </w:rPr>
      </w:r>
    </w:p>
    <w:tbl>
      <w:tblPr>
        <w:tblW w:w="0" w:type="auto"/>
        <w:tblLook w:val="01E0"/>
        <w:jc w:val="left"/>
        <w:tblInd w:w="10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/>
      <w:tr>
        <w:trPr>
          <w:trHeight w:val="1296" w:hRule="exact"/>
        </w:trPr>
        <w:tc>
          <w:tcPr>
            <w:tcW w:w="55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extDirection w:val="tbRl"/>
          </w:tcPr>
          <w:p>
            <w:pPr>
              <w:rPr>
                <w:rFonts w:cs="Times New Roman" w:hAnsi="Times New Roman" w:eastAsia="Times New Roman" w:ascii="Times New Roman"/>
                <w:sz w:val="16"/>
                <w:szCs w:val="16"/>
              </w:rPr>
              <w:jc w:val="left"/>
              <w:spacing w:before="89"/>
              <w:ind w:left="432"/>
            </w:pPr>
            <w:r>
              <w:rPr>
                <w:rFonts w:cs="Times New Roman" w:hAnsi="Times New Roman" w:eastAsia="Times New Roman" w:ascii="Times New Roman"/>
                <w:b/>
                <w:i/>
                <w:spacing w:val="2"/>
                <w:w w:val="100"/>
                <w:sz w:val="16"/>
                <w:szCs w:val="16"/>
              </w:rPr>
              <w:t>Y</w:t>
            </w:r>
            <w:r>
              <w:rPr>
                <w:rFonts w:cs="Times New Roman" w:hAnsi="Times New Roman" w:eastAsia="Times New Roman" w:ascii="Times New Roman"/>
                <w:b/>
                <w:i/>
                <w:spacing w:val="3"/>
                <w:w w:val="100"/>
                <w:sz w:val="16"/>
                <w:szCs w:val="16"/>
              </w:rPr>
              <w:t>E</w:t>
            </w:r>
            <w:r>
              <w:rPr>
                <w:rFonts w:cs="Times New Roman" w:hAnsi="Times New Roman" w:eastAsia="Times New Roman" w:ascii="Times New Roman"/>
                <w:b/>
                <w:i/>
                <w:spacing w:val="3"/>
                <w:w w:val="100"/>
                <w:sz w:val="16"/>
                <w:szCs w:val="16"/>
              </w:rPr>
              <w:t>A</w:t>
            </w:r>
            <w:r>
              <w:rPr>
                <w:rFonts w:cs="Times New Roman" w:hAnsi="Times New Roman" w:eastAsia="Times New Roman" w:ascii="Times New Roman"/>
                <w:b/>
                <w:i/>
                <w:spacing w:val="0"/>
                <w:w w:val="100"/>
                <w:sz w:val="16"/>
                <w:szCs w:val="16"/>
              </w:rPr>
              <w:t>R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16"/>
                <w:szCs w:val="16"/>
              </w:rPr>
            </w:r>
          </w:p>
        </w:tc>
        <w:tc>
          <w:tcPr>
            <w:tcW w:w="561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extDirection w:val="tbRl"/>
          </w:tcPr>
          <w:p>
            <w:pPr>
              <w:rPr>
                <w:rFonts w:cs="Times New Roman" w:hAnsi="Times New Roman" w:eastAsia="Times New Roman" w:ascii="Times New Roman"/>
                <w:sz w:val="16"/>
                <w:szCs w:val="16"/>
              </w:rPr>
              <w:jc w:val="left"/>
              <w:spacing w:before="89"/>
              <w:ind w:left="432"/>
            </w:pPr>
            <w:r>
              <w:rPr>
                <w:rFonts w:cs="Times New Roman" w:hAnsi="Times New Roman" w:eastAsia="Times New Roman" w:ascii="Times New Roman"/>
                <w:b/>
                <w:spacing w:val="4"/>
                <w:w w:val="100"/>
                <w:sz w:val="16"/>
                <w:szCs w:val="16"/>
              </w:rPr>
              <w:t>CARS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16"/>
                <w:szCs w:val="16"/>
              </w:rPr>
            </w:r>
          </w:p>
        </w:tc>
        <w:tc>
          <w:tcPr>
            <w:tcW w:w="55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extDirection w:val="tbRl"/>
          </w:tcPr>
          <w:p>
            <w:pPr>
              <w:rPr>
                <w:rFonts w:cs="Times New Roman" w:hAnsi="Times New Roman" w:eastAsia="Times New Roman" w:ascii="Times New Roman"/>
                <w:sz w:val="16"/>
                <w:szCs w:val="16"/>
              </w:rPr>
              <w:jc w:val="left"/>
              <w:spacing w:before="89"/>
              <w:ind w:left="282"/>
            </w:pPr>
            <w:r>
              <w:rPr>
                <w:rFonts w:cs="Times New Roman" w:hAnsi="Times New Roman" w:eastAsia="Times New Roman" w:ascii="Times New Roman"/>
                <w:b/>
                <w:spacing w:val="2"/>
                <w:w w:val="100"/>
                <w:sz w:val="16"/>
                <w:szCs w:val="16"/>
              </w:rPr>
              <w:t>P</w:t>
            </w:r>
            <w:r>
              <w:rPr>
                <w:rFonts w:cs="Times New Roman" w:hAnsi="Times New Roman" w:eastAsia="Times New Roman" w:ascii="Times New Roman"/>
                <w:b/>
                <w:spacing w:val="-2"/>
                <w:w w:val="100"/>
                <w:sz w:val="16"/>
                <w:szCs w:val="16"/>
              </w:rPr>
              <w:t>I</w:t>
            </w:r>
            <w:r>
              <w:rPr>
                <w:rFonts w:cs="Times New Roman" w:hAnsi="Times New Roman" w:eastAsia="Times New Roman" w:ascii="Times New Roman"/>
                <w:b/>
                <w:spacing w:val="4"/>
                <w:w w:val="100"/>
                <w:sz w:val="16"/>
                <w:szCs w:val="16"/>
              </w:rPr>
              <w:t>C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16"/>
                <w:szCs w:val="16"/>
              </w:rPr>
              <w:t>K</w:t>
            </w:r>
            <w:r>
              <w:rPr>
                <w:rFonts w:cs="Times New Roman" w:hAnsi="Times New Roman" w:eastAsia="Times New Roman" w:ascii="Times New Roman"/>
                <w:b/>
                <w:spacing w:val="-4"/>
                <w:w w:val="100"/>
                <w:sz w:val="16"/>
                <w:szCs w:val="16"/>
              </w:rPr>
              <w:t> </w:t>
            </w:r>
            <w:r>
              <w:rPr>
                <w:rFonts w:cs="Times New Roman" w:hAnsi="Times New Roman" w:eastAsia="Times New Roman" w:ascii="Times New Roman"/>
                <w:b/>
                <w:spacing w:val="4"/>
                <w:w w:val="100"/>
                <w:sz w:val="16"/>
                <w:szCs w:val="16"/>
              </w:rPr>
              <w:t>U</w:t>
            </w:r>
            <w:r>
              <w:rPr>
                <w:rFonts w:cs="Times New Roman" w:hAnsi="Times New Roman" w:eastAsia="Times New Roman" w:ascii="Times New Roman"/>
                <w:b/>
                <w:spacing w:val="2"/>
                <w:w w:val="100"/>
                <w:sz w:val="16"/>
                <w:szCs w:val="16"/>
              </w:rPr>
              <w:t>P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16"/>
                <w:szCs w:val="16"/>
              </w:rPr>
              <w:t>S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16"/>
                <w:szCs w:val="16"/>
              </w:rPr>
            </w:r>
          </w:p>
        </w:tc>
        <w:tc>
          <w:tcPr>
            <w:tcW w:w="551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extDirection w:val="tbRl"/>
          </w:tcPr>
          <w:p>
            <w:pPr>
              <w:rPr>
                <w:rFonts w:cs="Times New Roman" w:hAnsi="Times New Roman" w:eastAsia="Times New Roman" w:ascii="Times New Roman"/>
                <w:sz w:val="16"/>
                <w:szCs w:val="16"/>
              </w:rPr>
              <w:jc w:val="left"/>
              <w:spacing w:before="89"/>
              <w:ind w:left="432"/>
            </w:pPr>
            <w:r>
              <w:rPr>
                <w:rFonts w:cs="Times New Roman" w:hAnsi="Times New Roman" w:eastAsia="Times New Roman" w:ascii="Times New Roman"/>
                <w:b/>
                <w:spacing w:val="4"/>
                <w:w w:val="100"/>
                <w:sz w:val="16"/>
                <w:szCs w:val="16"/>
              </w:rPr>
              <w:t>VANS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16"/>
                <w:szCs w:val="16"/>
              </w:rPr>
            </w:r>
          </w:p>
        </w:tc>
        <w:tc>
          <w:tcPr>
            <w:tcW w:w="55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extDirection w:val="tbRl"/>
          </w:tcPr>
          <w:p>
            <w:pPr>
              <w:rPr>
                <w:rFonts w:cs="Times New Roman" w:hAnsi="Times New Roman" w:eastAsia="Times New Roman" w:ascii="Times New Roman"/>
                <w:sz w:val="16"/>
                <w:szCs w:val="16"/>
              </w:rPr>
              <w:jc w:val="left"/>
              <w:spacing w:before="79"/>
              <w:ind w:left="292"/>
            </w:pPr>
            <w:r>
              <w:rPr>
                <w:rFonts w:cs="Times New Roman" w:hAnsi="Times New Roman" w:eastAsia="Times New Roman" w:ascii="Times New Roman"/>
                <w:b/>
                <w:spacing w:val="3"/>
                <w:w w:val="100"/>
                <w:sz w:val="16"/>
                <w:szCs w:val="16"/>
              </w:rPr>
              <w:t>L</w:t>
            </w:r>
            <w:r>
              <w:rPr>
                <w:rFonts w:cs="Times New Roman" w:hAnsi="Times New Roman" w:eastAsia="Times New Roman" w:ascii="Times New Roman"/>
                <w:b/>
                <w:spacing w:val="-4"/>
                <w:w w:val="100"/>
                <w:sz w:val="16"/>
                <w:szCs w:val="16"/>
              </w:rPr>
              <w:t>O</w:t>
            </w:r>
            <w:r>
              <w:rPr>
                <w:rFonts w:cs="Times New Roman" w:hAnsi="Times New Roman" w:eastAsia="Times New Roman" w:ascii="Times New Roman"/>
                <w:b/>
                <w:spacing w:val="4"/>
                <w:w w:val="100"/>
                <w:sz w:val="16"/>
                <w:szCs w:val="16"/>
              </w:rPr>
              <w:t>R</w:t>
            </w:r>
            <w:r>
              <w:rPr>
                <w:rFonts w:cs="Times New Roman" w:hAnsi="Times New Roman" w:eastAsia="Times New Roman" w:ascii="Times New Roman"/>
                <w:b/>
                <w:spacing w:val="4"/>
                <w:w w:val="100"/>
                <w:sz w:val="16"/>
                <w:szCs w:val="16"/>
              </w:rPr>
              <w:t>R</w:t>
            </w:r>
            <w:r>
              <w:rPr>
                <w:rFonts w:cs="Times New Roman" w:hAnsi="Times New Roman" w:eastAsia="Times New Roman" w:ascii="Times New Roman"/>
                <w:b/>
                <w:spacing w:val="-2"/>
                <w:w w:val="100"/>
                <w:sz w:val="16"/>
                <w:szCs w:val="16"/>
              </w:rPr>
              <w:t>I</w:t>
            </w:r>
            <w:r>
              <w:rPr>
                <w:rFonts w:cs="Times New Roman" w:hAnsi="Times New Roman" w:eastAsia="Times New Roman" w:ascii="Times New Roman"/>
                <w:b/>
                <w:spacing w:val="3"/>
                <w:w w:val="100"/>
                <w:sz w:val="16"/>
                <w:szCs w:val="16"/>
              </w:rPr>
              <w:t>E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16"/>
                <w:szCs w:val="16"/>
              </w:rPr>
              <w:t>S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16"/>
                <w:szCs w:val="16"/>
              </w:rPr>
            </w:r>
          </w:p>
        </w:tc>
        <w:tc>
          <w:tcPr>
            <w:tcW w:w="551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extDirection w:val="tbRl"/>
          </w:tcPr>
          <w:p>
            <w:pPr>
              <w:rPr>
                <w:rFonts w:cs="Times New Roman" w:hAnsi="Times New Roman" w:eastAsia="Times New Roman" w:ascii="Times New Roman"/>
                <w:sz w:val="16"/>
                <w:szCs w:val="16"/>
              </w:rPr>
              <w:jc w:val="left"/>
              <w:spacing w:before="89"/>
              <w:ind w:left="202"/>
            </w:pPr>
            <w:r>
              <w:rPr>
                <w:rFonts w:cs="Times New Roman" w:hAnsi="Times New Roman" w:eastAsia="Times New Roman" w:ascii="Times New Roman"/>
                <w:b/>
                <w:spacing w:val="3"/>
                <w:w w:val="100"/>
                <w:sz w:val="16"/>
                <w:szCs w:val="16"/>
              </w:rPr>
              <w:t>T</w:t>
            </w:r>
            <w:r>
              <w:rPr>
                <w:rFonts w:cs="Times New Roman" w:hAnsi="Times New Roman" w:eastAsia="Times New Roman" w:ascii="Times New Roman"/>
                <w:b/>
                <w:spacing w:val="4"/>
                <w:w w:val="100"/>
                <w:sz w:val="16"/>
                <w:szCs w:val="16"/>
              </w:rPr>
              <w:t>R</w:t>
            </w:r>
            <w:r>
              <w:rPr>
                <w:rFonts w:cs="Times New Roman" w:hAnsi="Times New Roman" w:eastAsia="Times New Roman" w:ascii="Times New Roman"/>
                <w:b/>
                <w:spacing w:val="-6"/>
                <w:w w:val="100"/>
                <w:sz w:val="16"/>
                <w:szCs w:val="16"/>
              </w:rPr>
              <w:t>A</w:t>
            </w:r>
            <w:r>
              <w:rPr>
                <w:rFonts w:cs="Times New Roman" w:hAnsi="Times New Roman" w:eastAsia="Times New Roman" w:ascii="Times New Roman"/>
                <w:b/>
                <w:spacing w:val="4"/>
                <w:w w:val="100"/>
                <w:sz w:val="16"/>
                <w:szCs w:val="16"/>
              </w:rPr>
              <w:t>C</w:t>
            </w:r>
            <w:r>
              <w:rPr>
                <w:rFonts w:cs="Times New Roman" w:hAnsi="Times New Roman" w:eastAsia="Times New Roman" w:ascii="Times New Roman"/>
                <w:b/>
                <w:spacing w:val="3"/>
                <w:w w:val="100"/>
                <w:sz w:val="16"/>
                <w:szCs w:val="16"/>
              </w:rPr>
              <w:t>T</w:t>
            </w:r>
            <w:r>
              <w:rPr>
                <w:rFonts w:cs="Times New Roman" w:hAnsi="Times New Roman" w:eastAsia="Times New Roman" w:ascii="Times New Roman"/>
                <w:b/>
                <w:spacing w:val="-4"/>
                <w:w w:val="100"/>
                <w:sz w:val="16"/>
                <w:szCs w:val="16"/>
              </w:rPr>
              <w:t>O</w:t>
            </w:r>
            <w:r>
              <w:rPr>
                <w:rFonts w:cs="Times New Roman" w:hAnsi="Times New Roman" w:eastAsia="Times New Roman" w:ascii="Times New Roman"/>
                <w:b/>
                <w:spacing w:val="4"/>
                <w:w w:val="100"/>
                <w:sz w:val="16"/>
                <w:szCs w:val="16"/>
              </w:rPr>
              <w:t>R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16"/>
                <w:szCs w:val="16"/>
              </w:rPr>
              <w:t>S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16"/>
                <w:szCs w:val="16"/>
              </w:rPr>
            </w:r>
          </w:p>
        </w:tc>
        <w:tc>
          <w:tcPr>
            <w:tcW w:w="56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extDirection w:val="tbRl"/>
          </w:tcPr>
          <w:p>
            <w:pPr>
              <w:rPr>
                <w:rFonts w:cs="Times New Roman" w:hAnsi="Times New Roman" w:eastAsia="Times New Roman" w:ascii="Times New Roman"/>
                <w:sz w:val="16"/>
                <w:szCs w:val="16"/>
              </w:rPr>
              <w:jc w:val="left"/>
              <w:spacing w:before="89"/>
              <w:ind w:left="242"/>
            </w:pPr>
            <w:r>
              <w:rPr>
                <w:rFonts w:cs="Times New Roman" w:hAnsi="Times New Roman" w:eastAsia="Times New Roman" w:ascii="Times New Roman"/>
                <w:b/>
                <w:spacing w:val="3"/>
                <w:w w:val="100"/>
                <w:sz w:val="16"/>
                <w:szCs w:val="16"/>
              </w:rPr>
              <w:t>T</w:t>
            </w:r>
            <w:r>
              <w:rPr>
                <w:rFonts w:cs="Times New Roman" w:hAnsi="Times New Roman" w:eastAsia="Times New Roman" w:ascii="Times New Roman"/>
                <w:b/>
                <w:spacing w:val="4"/>
                <w:w w:val="100"/>
                <w:sz w:val="16"/>
                <w:szCs w:val="16"/>
              </w:rPr>
              <w:t>R</w:t>
            </w:r>
            <w:r>
              <w:rPr>
                <w:rFonts w:cs="Times New Roman" w:hAnsi="Times New Roman" w:eastAsia="Times New Roman" w:ascii="Times New Roman"/>
                <w:b/>
                <w:spacing w:val="4"/>
                <w:w w:val="100"/>
                <w:sz w:val="16"/>
                <w:szCs w:val="16"/>
              </w:rPr>
              <w:t>A</w:t>
            </w:r>
            <w:r>
              <w:rPr>
                <w:rFonts w:cs="Times New Roman" w:hAnsi="Times New Roman" w:eastAsia="Times New Roman" w:ascii="Times New Roman"/>
                <w:b/>
                <w:spacing w:val="-2"/>
                <w:w w:val="100"/>
                <w:sz w:val="16"/>
                <w:szCs w:val="16"/>
              </w:rPr>
              <w:t>I</w:t>
            </w:r>
            <w:r>
              <w:rPr>
                <w:rFonts w:cs="Times New Roman" w:hAnsi="Times New Roman" w:eastAsia="Times New Roman" w:ascii="Times New Roman"/>
                <w:b/>
                <w:spacing w:val="-7"/>
                <w:w w:val="100"/>
                <w:sz w:val="16"/>
                <w:szCs w:val="16"/>
              </w:rPr>
              <w:t>L</w:t>
            </w:r>
            <w:r>
              <w:rPr>
                <w:rFonts w:cs="Times New Roman" w:hAnsi="Times New Roman" w:eastAsia="Times New Roman" w:ascii="Times New Roman"/>
                <w:b/>
                <w:spacing w:val="3"/>
                <w:w w:val="100"/>
                <w:sz w:val="16"/>
                <w:szCs w:val="16"/>
              </w:rPr>
              <w:t>E</w:t>
            </w:r>
            <w:r>
              <w:rPr>
                <w:rFonts w:cs="Times New Roman" w:hAnsi="Times New Roman" w:eastAsia="Times New Roman" w:ascii="Times New Roman"/>
                <w:b/>
                <w:spacing w:val="4"/>
                <w:w w:val="100"/>
                <w:sz w:val="16"/>
                <w:szCs w:val="16"/>
              </w:rPr>
              <w:t>R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16"/>
                <w:szCs w:val="16"/>
              </w:rPr>
              <w:t>S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16"/>
                <w:szCs w:val="16"/>
              </w:rPr>
            </w:r>
          </w:p>
        </w:tc>
        <w:tc>
          <w:tcPr>
            <w:tcW w:w="551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extDirection w:val="tbRl"/>
          </w:tcPr>
          <w:p>
            <w:pPr>
              <w:rPr>
                <w:rFonts w:cs="Times New Roman" w:hAnsi="Times New Roman" w:eastAsia="Times New Roman" w:ascii="Times New Roman"/>
                <w:sz w:val="16"/>
                <w:szCs w:val="16"/>
              </w:rPr>
              <w:jc w:val="center"/>
              <w:spacing w:before="90"/>
              <w:ind w:left="460" w:right="459"/>
            </w:pP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16"/>
                <w:szCs w:val="16"/>
              </w:rPr>
              <w:t>S</w:t>
            </w:r>
            <w:r>
              <w:rPr>
                <w:rFonts w:cs="Times New Roman" w:hAnsi="Times New Roman" w:eastAsia="Times New Roman" w:ascii="Times New Roman"/>
                <w:b/>
                <w:spacing w:val="4"/>
                <w:w w:val="100"/>
                <w:sz w:val="16"/>
                <w:szCs w:val="16"/>
              </w:rPr>
              <w:t>U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16"/>
                <w:szCs w:val="16"/>
              </w:rPr>
              <w:t>V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16"/>
                <w:szCs w:val="16"/>
              </w:rPr>
            </w:r>
          </w:p>
        </w:tc>
        <w:tc>
          <w:tcPr>
            <w:tcW w:w="55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extDirection w:val="tbRl"/>
          </w:tcPr>
          <w:p>
            <w:pPr>
              <w:rPr>
                <w:rFonts w:cs="Times New Roman" w:hAnsi="Times New Roman" w:eastAsia="Times New Roman" w:ascii="Times New Roman"/>
                <w:sz w:val="16"/>
                <w:szCs w:val="16"/>
              </w:rPr>
              <w:jc w:val="left"/>
              <w:spacing w:before="90"/>
              <w:ind w:left="312"/>
            </w:pPr>
            <w:r>
              <w:rPr>
                <w:rFonts w:cs="Times New Roman" w:hAnsi="Times New Roman" w:eastAsia="Times New Roman" w:ascii="Times New Roman"/>
                <w:b/>
                <w:spacing w:val="3"/>
                <w:w w:val="100"/>
                <w:sz w:val="16"/>
                <w:szCs w:val="16"/>
              </w:rPr>
              <w:t>T</w:t>
            </w:r>
            <w:r>
              <w:rPr>
                <w:rFonts w:cs="Times New Roman" w:hAnsi="Times New Roman" w:eastAsia="Times New Roman" w:ascii="Times New Roman"/>
                <w:b/>
                <w:spacing w:val="-2"/>
                <w:w w:val="100"/>
                <w:sz w:val="16"/>
                <w:szCs w:val="16"/>
              </w:rPr>
              <w:t>I</w:t>
            </w:r>
            <w:r>
              <w:rPr>
                <w:rFonts w:cs="Times New Roman" w:hAnsi="Times New Roman" w:eastAsia="Times New Roman" w:ascii="Times New Roman"/>
                <w:b/>
                <w:spacing w:val="2"/>
                <w:w w:val="100"/>
                <w:sz w:val="16"/>
                <w:szCs w:val="16"/>
              </w:rPr>
              <w:t>P</w:t>
            </w:r>
            <w:r>
              <w:rPr>
                <w:rFonts w:cs="Times New Roman" w:hAnsi="Times New Roman" w:eastAsia="Times New Roman" w:ascii="Times New Roman"/>
                <w:b/>
                <w:spacing w:val="2"/>
                <w:w w:val="100"/>
                <w:sz w:val="16"/>
                <w:szCs w:val="16"/>
              </w:rPr>
              <w:t>P</w:t>
            </w:r>
            <w:r>
              <w:rPr>
                <w:rFonts w:cs="Times New Roman" w:hAnsi="Times New Roman" w:eastAsia="Times New Roman" w:ascii="Times New Roman"/>
                <w:b/>
                <w:spacing w:val="3"/>
                <w:w w:val="100"/>
                <w:sz w:val="16"/>
                <w:szCs w:val="16"/>
              </w:rPr>
              <w:t>E</w:t>
            </w:r>
            <w:r>
              <w:rPr>
                <w:rFonts w:cs="Times New Roman" w:hAnsi="Times New Roman" w:eastAsia="Times New Roman" w:ascii="Times New Roman"/>
                <w:b/>
                <w:spacing w:val="4"/>
                <w:w w:val="100"/>
                <w:sz w:val="16"/>
                <w:szCs w:val="16"/>
              </w:rPr>
              <w:t>R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16"/>
                <w:szCs w:val="16"/>
              </w:rPr>
              <w:t>S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16"/>
                <w:szCs w:val="16"/>
              </w:rPr>
            </w:r>
          </w:p>
        </w:tc>
        <w:tc>
          <w:tcPr>
            <w:tcW w:w="55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extDirection w:val="tbRl"/>
          </w:tcPr>
          <w:p>
            <w:pPr>
              <w:rPr>
                <w:rFonts w:cs="Times New Roman" w:hAnsi="Times New Roman" w:eastAsia="Times New Roman" w:ascii="Times New Roman"/>
                <w:sz w:val="16"/>
                <w:szCs w:val="16"/>
              </w:rPr>
              <w:jc w:val="left"/>
              <w:spacing w:before="80"/>
              <w:ind w:left="112"/>
            </w:pPr>
            <w:r>
              <w:rPr>
                <w:rFonts w:cs="Times New Roman" w:hAnsi="Times New Roman" w:eastAsia="Times New Roman" w:ascii="Times New Roman"/>
                <w:b/>
                <w:spacing w:val="3"/>
                <w:w w:val="100"/>
                <w:sz w:val="16"/>
                <w:szCs w:val="16"/>
              </w:rPr>
              <w:t>E</w:t>
            </w:r>
            <w:r>
              <w:rPr>
                <w:rFonts w:cs="Times New Roman" w:hAnsi="Times New Roman" w:eastAsia="Times New Roman" w:ascii="Times New Roman"/>
                <w:b/>
                <w:spacing w:val="-4"/>
                <w:w w:val="100"/>
                <w:sz w:val="16"/>
                <w:szCs w:val="16"/>
              </w:rPr>
              <w:t>Q</w:t>
            </w:r>
            <w:r>
              <w:rPr>
                <w:rFonts w:cs="Times New Roman" w:hAnsi="Times New Roman" w:eastAsia="Times New Roman" w:ascii="Times New Roman"/>
                <w:b/>
                <w:spacing w:val="4"/>
                <w:w w:val="100"/>
                <w:sz w:val="16"/>
                <w:szCs w:val="16"/>
              </w:rPr>
              <w:t>U</w:t>
            </w:r>
            <w:r>
              <w:rPr>
                <w:rFonts w:cs="Times New Roman" w:hAnsi="Times New Roman" w:eastAsia="Times New Roman" w:ascii="Times New Roman"/>
                <w:b/>
                <w:spacing w:val="-2"/>
                <w:w w:val="100"/>
                <w:sz w:val="16"/>
                <w:szCs w:val="16"/>
              </w:rPr>
              <w:t>I</w:t>
            </w:r>
            <w:r>
              <w:rPr>
                <w:rFonts w:cs="Times New Roman" w:hAnsi="Times New Roman" w:eastAsia="Times New Roman" w:ascii="Times New Roman"/>
                <w:b/>
                <w:spacing w:val="2"/>
                <w:w w:val="100"/>
                <w:sz w:val="16"/>
                <w:szCs w:val="16"/>
              </w:rPr>
              <w:t>P</w:t>
            </w:r>
            <w:r>
              <w:rPr>
                <w:rFonts w:cs="Times New Roman" w:hAnsi="Times New Roman" w:eastAsia="Times New Roman" w:ascii="Times New Roman"/>
                <w:b/>
                <w:spacing w:val="-1"/>
                <w:w w:val="100"/>
                <w:sz w:val="16"/>
                <w:szCs w:val="16"/>
              </w:rPr>
              <w:t>M</w:t>
            </w:r>
            <w:r>
              <w:rPr>
                <w:rFonts w:cs="Times New Roman" w:hAnsi="Times New Roman" w:eastAsia="Times New Roman" w:ascii="Times New Roman"/>
                <w:b/>
                <w:spacing w:val="3"/>
                <w:w w:val="100"/>
                <w:sz w:val="16"/>
                <w:szCs w:val="16"/>
              </w:rPr>
              <w:t>E</w:t>
            </w:r>
            <w:r>
              <w:rPr>
                <w:rFonts w:cs="Times New Roman" w:hAnsi="Times New Roman" w:eastAsia="Times New Roman" w:ascii="Times New Roman"/>
                <w:b/>
                <w:spacing w:val="4"/>
                <w:w w:val="100"/>
                <w:sz w:val="16"/>
                <w:szCs w:val="16"/>
              </w:rPr>
              <w:t>N</w:t>
            </w:r>
            <w:r>
              <w:rPr>
                <w:rFonts w:cs="Times New Roman" w:hAnsi="Times New Roman" w:eastAsia="Times New Roman" w:ascii="Times New Roman"/>
                <w:b/>
                <w:spacing w:val="3"/>
                <w:w w:val="100"/>
                <w:sz w:val="16"/>
                <w:szCs w:val="16"/>
              </w:rPr>
              <w:t>T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16"/>
                <w:szCs w:val="16"/>
              </w:rPr>
              <w:t>S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16"/>
                <w:szCs w:val="16"/>
              </w:rPr>
            </w:r>
          </w:p>
        </w:tc>
        <w:tc>
          <w:tcPr>
            <w:tcW w:w="551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extDirection w:val="tbRl"/>
          </w:tcPr>
          <w:p>
            <w:pPr>
              <w:rPr>
                <w:rFonts w:cs="Times New Roman" w:hAnsi="Times New Roman" w:eastAsia="Times New Roman" w:ascii="Times New Roman"/>
                <w:sz w:val="16"/>
                <w:szCs w:val="16"/>
              </w:rPr>
              <w:jc w:val="left"/>
              <w:spacing w:before="90"/>
              <w:ind w:left="81"/>
            </w:pPr>
            <w:r>
              <w:rPr>
                <w:rFonts w:cs="Times New Roman" w:hAnsi="Times New Roman" w:eastAsia="Times New Roman" w:ascii="Times New Roman"/>
                <w:b/>
                <w:spacing w:val="4"/>
                <w:w w:val="100"/>
                <w:sz w:val="16"/>
                <w:szCs w:val="16"/>
              </w:rPr>
              <w:t>A</w:t>
            </w:r>
            <w:r>
              <w:rPr>
                <w:rFonts w:cs="Times New Roman" w:hAnsi="Times New Roman" w:eastAsia="Times New Roman" w:ascii="Times New Roman"/>
                <w:b/>
                <w:spacing w:val="-1"/>
                <w:w w:val="100"/>
                <w:sz w:val="16"/>
                <w:szCs w:val="16"/>
              </w:rPr>
              <w:t>M</w:t>
            </w:r>
            <w:r>
              <w:rPr>
                <w:rFonts w:cs="Times New Roman" w:hAnsi="Times New Roman" w:eastAsia="Times New Roman" w:ascii="Times New Roman"/>
                <w:b/>
                <w:spacing w:val="3"/>
                <w:w w:val="100"/>
                <w:sz w:val="16"/>
                <w:szCs w:val="16"/>
              </w:rPr>
              <w:t>B</w:t>
            </w:r>
            <w:r>
              <w:rPr>
                <w:rFonts w:cs="Times New Roman" w:hAnsi="Times New Roman" w:eastAsia="Times New Roman" w:ascii="Times New Roman"/>
                <w:b/>
                <w:spacing w:val="4"/>
                <w:w w:val="100"/>
                <w:sz w:val="16"/>
                <w:szCs w:val="16"/>
              </w:rPr>
              <w:t>U</w:t>
            </w:r>
            <w:r>
              <w:rPr>
                <w:rFonts w:cs="Times New Roman" w:hAnsi="Times New Roman" w:eastAsia="Times New Roman" w:ascii="Times New Roman"/>
                <w:b/>
                <w:spacing w:val="-7"/>
                <w:w w:val="100"/>
                <w:sz w:val="16"/>
                <w:szCs w:val="16"/>
              </w:rPr>
              <w:t>L</w:t>
            </w:r>
            <w:r>
              <w:rPr>
                <w:rFonts w:cs="Times New Roman" w:hAnsi="Times New Roman" w:eastAsia="Times New Roman" w:ascii="Times New Roman"/>
                <w:b/>
                <w:spacing w:val="4"/>
                <w:w w:val="100"/>
                <w:sz w:val="16"/>
                <w:szCs w:val="16"/>
              </w:rPr>
              <w:t>A</w:t>
            </w:r>
            <w:r>
              <w:rPr>
                <w:rFonts w:cs="Times New Roman" w:hAnsi="Times New Roman" w:eastAsia="Times New Roman" w:ascii="Times New Roman"/>
                <w:b/>
                <w:spacing w:val="-6"/>
                <w:w w:val="100"/>
                <w:sz w:val="16"/>
                <w:szCs w:val="16"/>
              </w:rPr>
              <w:t>N</w:t>
            </w:r>
            <w:r>
              <w:rPr>
                <w:rFonts w:cs="Times New Roman" w:hAnsi="Times New Roman" w:eastAsia="Times New Roman" w:ascii="Times New Roman"/>
                <w:b/>
                <w:spacing w:val="4"/>
                <w:w w:val="100"/>
                <w:sz w:val="16"/>
                <w:szCs w:val="16"/>
              </w:rPr>
              <w:t>C</w:t>
            </w:r>
            <w:r>
              <w:rPr>
                <w:rFonts w:cs="Times New Roman" w:hAnsi="Times New Roman" w:eastAsia="Times New Roman" w:ascii="Times New Roman"/>
                <w:b/>
                <w:spacing w:val="3"/>
                <w:w w:val="100"/>
                <w:sz w:val="16"/>
                <w:szCs w:val="16"/>
              </w:rPr>
              <w:t>E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16"/>
                <w:szCs w:val="16"/>
              </w:rPr>
              <w:t>S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16"/>
                <w:szCs w:val="16"/>
              </w:rPr>
            </w:r>
          </w:p>
        </w:tc>
        <w:tc>
          <w:tcPr>
            <w:tcW w:w="56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extDirection w:val="tbRl"/>
          </w:tcPr>
          <w:p>
            <w:pPr>
              <w:rPr>
                <w:rFonts w:cs="Times New Roman" w:hAnsi="Times New Roman" w:eastAsia="Times New Roman" w:ascii="Times New Roman"/>
                <w:sz w:val="16"/>
                <w:szCs w:val="16"/>
              </w:rPr>
              <w:jc w:val="left"/>
              <w:spacing w:before="89"/>
              <w:ind w:left="152"/>
            </w:pPr>
            <w:r>
              <w:rPr>
                <w:rFonts w:cs="Times New Roman" w:hAnsi="Times New Roman" w:eastAsia="Times New Roman" w:ascii="Times New Roman"/>
                <w:b/>
                <w:spacing w:val="-1"/>
                <w:w w:val="100"/>
                <w:sz w:val="16"/>
                <w:szCs w:val="16"/>
              </w:rPr>
              <w:t>M</w:t>
            </w:r>
            <w:r>
              <w:rPr>
                <w:rFonts w:cs="Times New Roman" w:hAnsi="Times New Roman" w:eastAsia="Times New Roman" w:ascii="Times New Roman"/>
                <w:b/>
                <w:spacing w:val="-2"/>
                <w:w w:val="100"/>
                <w:sz w:val="16"/>
                <w:szCs w:val="16"/>
              </w:rPr>
              <w:t>I</w:t>
            </w:r>
            <w:r>
              <w:rPr>
                <w:rFonts w:cs="Times New Roman" w:hAnsi="Times New Roman" w:eastAsia="Times New Roman" w:ascii="Times New Roman"/>
                <w:b/>
                <w:spacing w:val="-2"/>
                <w:w w:val="100"/>
                <w:sz w:val="16"/>
                <w:szCs w:val="16"/>
              </w:rPr>
              <w:t>I</w:t>
            </w:r>
            <w:r>
              <w:rPr>
                <w:rFonts w:cs="Times New Roman" w:hAnsi="Times New Roman" w:eastAsia="Times New Roman" w:ascii="Times New Roman"/>
                <w:b/>
                <w:spacing w:val="4"/>
                <w:w w:val="100"/>
                <w:sz w:val="16"/>
                <w:szCs w:val="16"/>
              </w:rPr>
              <w:t>N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16"/>
                <w:szCs w:val="16"/>
              </w:rPr>
              <w:t>I</w:t>
            </w:r>
            <w:r>
              <w:rPr>
                <w:rFonts w:cs="Times New Roman" w:hAnsi="Times New Roman" w:eastAsia="Times New Roman" w:ascii="Times New Roman"/>
                <w:b/>
                <w:spacing w:val="-2"/>
                <w:w w:val="100"/>
                <w:sz w:val="16"/>
                <w:szCs w:val="16"/>
              </w:rPr>
              <w:t> </w:t>
            </w:r>
            <w:r>
              <w:rPr>
                <w:rFonts w:cs="Times New Roman" w:hAnsi="Times New Roman" w:eastAsia="Times New Roman" w:ascii="Times New Roman"/>
                <w:b/>
                <w:spacing w:val="3"/>
                <w:w w:val="100"/>
                <w:sz w:val="16"/>
                <w:szCs w:val="16"/>
              </w:rPr>
              <w:t>B</w:t>
            </w:r>
            <w:r>
              <w:rPr>
                <w:rFonts w:cs="Times New Roman" w:hAnsi="Times New Roman" w:eastAsia="Times New Roman" w:ascii="Times New Roman"/>
                <w:b/>
                <w:spacing w:val="4"/>
                <w:w w:val="100"/>
                <w:sz w:val="16"/>
                <w:szCs w:val="16"/>
              </w:rPr>
              <w:t>U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16"/>
                <w:szCs w:val="16"/>
              </w:rPr>
              <w:t>S</w:t>
            </w:r>
            <w:r>
              <w:rPr>
                <w:rFonts w:cs="Times New Roman" w:hAnsi="Times New Roman" w:eastAsia="Times New Roman" w:ascii="Times New Roman"/>
                <w:b/>
                <w:spacing w:val="3"/>
                <w:w w:val="100"/>
                <w:sz w:val="16"/>
                <w:szCs w:val="16"/>
              </w:rPr>
              <w:t>E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16"/>
                <w:szCs w:val="16"/>
              </w:rPr>
              <w:t>S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16"/>
                <w:szCs w:val="16"/>
              </w:rPr>
            </w:r>
          </w:p>
        </w:tc>
        <w:tc>
          <w:tcPr>
            <w:tcW w:w="551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extDirection w:val="tbRl"/>
          </w:tcPr>
          <w:p>
            <w:pPr>
              <w:rPr>
                <w:rFonts w:cs="Times New Roman" w:hAnsi="Times New Roman" w:eastAsia="Times New Roman" w:ascii="Times New Roman"/>
                <w:sz w:val="16"/>
                <w:szCs w:val="16"/>
              </w:rPr>
              <w:jc w:val="left"/>
              <w:spacing w:before="89"/>
              <w:ind w:left="392"/>
            </w:pPr>
            <w:r>
              <w:rPr>
                <w:rFonts w:cs="Times New Roman" w:hAnsi="Times New Roman" w:eastAsia="Times New Roman" w:ascii="Times New Roman"/>
                <w:b/>
                <w:spacing w:val="3"/>
                <w:w w:val="100"/>
                <w:sz w:val="16"/>
                <w:szCs w:val="16"/>
              </w:rPr>
              <w:t>B</w:t>
            </w:r>
            <w:r>
              <w:rPr>
                <w:rFonts w:cs="Times New Roman" w:hAnsi="Times New Roman" w:eastAsia="Times New Roman" w:ascii="Times New Roman"/>
                <w:b/>
                <w:spacing w:val="4"/>
                <w:w w:val="100"/>
                <w:sz w:val="16"/>
                <w:szCs w:val="16"/>
              </w:rPr>
              <w:t>U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16"/>
                <w:szCs w:val="16"/>
              </w:rPr>
              <w:t>S</w:t>
            </w:r>
            <w:r>
              <w:rPr>
                <w:rFonts w:cs="Times New Roman" w:hAnsi="Times New Roman" w:eastAsia="Times New Roman" w:ascii="Times New Roman"/>
                <w:b/>
                <w:spacing w:val="3"/>
                <w:w w:val="100"/>
                <w:sz w:val="16"/>
                <w:szCs w:val="16"/>
              </w:rPr>
              <w:t>E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16"/>
                <w:szCs w:val="16"/>
              </w:rPr>
              <w:t>S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16"/>
                <w:szCs w:val="16"/>
              </w:rPr>
            </w:r>
          </w:p>
        </w:tc>
        <w:tc>
          <w:tcPr>
            <w:tcW w:w="55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extDirection w:val="tbRl"/>
          </w:tcPr>
          <w:p>
            <w:pPr>
              <w:rPr>
                <w:rFonts w:cs="Times New Roman" w:hAnsi="Times New Roman" w:eastAsia="Times New Roman" w:ascii="Times New Roman"/>
                <w:sz w:val="16"/>
                <w:szCs w:val="16"/>
              </w:rPr>
              <w:jc w:val="left"/>
              <w:spacing w:before="89" w:lineRule="auto" w:line="247"/>
              <w:ind w:left="322" w:right="294" w:firstLine="20"/>
            </w:pP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16"/>
                <w:szCs w:val="16"/>
              </w:rPr>
              <w:t>W</w:t>
            </w:r>
            <w:r>
              <w:rPr>
                <w:rFonts w:cs="Times New Roman" w:hAnsi="Times New Roman" w:eastAsia="Times New Roman" w:ascii="Times New Roman"/>
                <w:b/>
                <w:spacing w:val="4"/>
                <w:w w:val="100"/>
                <w:sz w:val="16"/>
                <w:szCs w:val="16"/>
              </w:rPr>
              <w:t>A</w:t>
            </w:r>
            <w:r>
              <w:rPr>
                <w:rFonts w:cs="Times New Roman" w:hAnsi="Times New Roman" w:eastAsia="Times New Roman" w:ascii="Times New Roman"/>
                <w:b/>
                <w:spacing w:val="3"/>
                <w:w w:val="100"/>
                <w:sz w:val="16"/>
                <w:szCs w:val="16"/>
              </w:rPr>
              <w:t>T</w:t>
            </w:r>
            <w:r>
              <w:rPr>
                <w:rFonts w:cs="Times New Roman" w:hAnsi="Times New Roman" w:eastAsia="Times New Roman" w:ascii="Times New Roman"/>
                <w:b/>
                <w:spacing w:val="-7"/>
                <w:w w:val="100"/>
                <w:sz w:val="16"/>
                <w:szCs w:val="16"/>
              </w:rPr>
              <w:t>E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16"/>
                <w:szCs w:val="16"/>
              </w:rPr>
              <w:t>R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16"/>
                <w:szCs w:val="16"/>
              </w:rPr>
              <w:t> </w:t>
            </w:r>
            <w:r>
              <w:rPr>
                <w:rFonts w:cs="Times New Roman" w:hAnsi="Times New Roman" w:eastAsia="Times New Roman" w:ascii="Times New Roman"/>
                <w:b/>
                <w:spacing w:val="3"/>
                <w:w w:val="100"/>
                <w:sz w:val="16"/>
                <w:szCs w:val="16"/>
              </w:rPr>
              <w:t>B</w:t>
            </w:r>
            <w:r>
              <w:rPr>
                <w:rFonts w:cs="Times New Roman" w:hAnsi="Times New Roman" w:eastAsia="Times New Roman" w:ascii="Times New Roman"/>
                <w:b/>
                <w:spacing w:val="-4"/>
                <w:w w:val="100"/>
                <w:sz w:val="16"/>
                <w:szCs w:val="16"/>
              </w:rPr>
              <w:t>O</w:t>
            </w:r>
            <w:r>
              <w:rPr>
                <w:rFonts w:cs="Times New Roman" w:hAnsi="Times New Roman" w:eastAsia="Times New Roman" w:ascii="Times New Roman"/>
                <w:b/>
                <w:spacing w:val="4"/>
                <w:w w:val="100"/>
                <w:sz w:val="16"/>
                <w:szCs w:val="16"/>
              </w:rPr>
              <w:t>U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16"/>
                <w:szCs w:val="16"/>
              </w:rPr>
              <w:t>S</w:t>
            </w:r>
            <w:r>
              <w:rPr>
                <w:rFonts w:cs="Times New Roman" w:hAnsi="Times New Roman" w:eastAsia="Times New Roman" w:ascii="Times New Roman"/>
                <w:b/>
                <w:spacing w:val="3"/>
                <w:w w:val="100"/>
                <w:sz w:val="16"/>
                <w:szCs w:val="16"/>
              </w:rPr>
              <w:t>E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16"/>
                <w:szCs w:val="16"/>
              </w:rPr>
              <w:t>R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16"/>
                <w:szCs w:val="16"/>
              </w:rPr>
            </w:r>
          </w:p>
        </w:tc>
        <w:tc>
          <w:tcPr>
            <w:tcW w:w="551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extDirection w:val="tbRl"/>
          </w:tcPr>
          <w:p>
            <w:pPr>
              <w:rPr>
                <w:rFonts w:cs="Times New Roman" w:hAnsi="Times New Roman" w:eastAsia="Times New Roman" w:ascii="Times New Roman"/>
                <w:sz w:val="16"/>
                <w:szCs w:val="16"/>
              </w:rPr>
              <w:jc w:val="left"/>
              <w:spacing w:before="79"/>
              <w:ind w:left="51"/>
            </w:pP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16"/>
                <w:szCs w:val="16"/>
              </w:rPr>
              <w:t>S</w:t>
            </w:r>
            <w:r>
              <w:rPr>
                <w:rFonts w:cs="Times New Roman" w:hAnsi="Times New Roman" w:eastAsia="Times New Roman" w:ascii="Times New Roman"/>
                <w:b/>
                <w:spacing w:val="3"/>
                <w:w w:val="100"/>
                <w:sz w:val="16"/>
                <w:szCs w:val="16"/>
              </w:rPr>
              <w:t>E</w:t>
            </w:r>
            <w:r>
              <w:rPr>
                <w:rFonts w:cs="Times New Roman" w:hAnsi="Times New Roman" w:eastAsia="Times New Roman" w:ascii="Times New Roman"/>
                <w:b/>
                <w:spacing w:val="-1"/>
                <w:w w:val="100"/>
                <w:sz w:val="16"/>
                <w:szCs w:val="16"/>
              </w:rPr>
              <w:t>M</w:t>
            </w:r>
            <w:r>
              <w:rPr>
                <w:rFonts w:cs="Times New Roman" w:hAnsi="Times New Roman" w:eastAsia="Times New Roman" w:ascii="Times New Roman"/>
                <w:b/>
                <w:spacing w:val="-1"/>
                <w:w w:val="100"/>
                <w:sz w:val="16"/>
                <w:szCs w:val="16"/>
              </w:rPr>
              <w:t>I</w:t>
            </w:r>
            <w:r>
              <w:rPr>
                <w:rFonts w:cs="Times New Roman" w:hAnsi="Times New Roman" w:eastAsia="Times New Roman" w:ascii="Times New Roman"/>
                <w:b/>
                <w:spacing w:val="-3"/>
                <w:w w:val="100"/>
                <w:sz w:val="16"/>
                <w:szCs w:val="16"/>
              </w:rPr>
              <w:t>-</w:t>
            </w:r>
            <w:r>
              <w:rPr>
                <w:rFonts w:cs="Times New Roman" w:hAnsi="Times New Roman" w:eastAsia="Times New Roman" w:ascii="Times New Roman"/>
                <w:b/>
                <w:spacing w:val="3"/>
                <w:w w:val="100"/>
                <w:sz w:val="16"/>
                <w:szCs w:val="16"/>
              </w:rPr>
              <w:t>T</w:t>
            </w:r>
            <w:r>
              <w:rPr>
                <w:rFonts w:cs="Times New Roman" w:hAnsi="Times New Roman" w:eastAsia="Times New Roman" w:ascii="Times New Roman"/>
                <w:b/>
                <w:spacing w:val="4"/>
                <w:w w:val="100"/>
                <w:sz w:val="16"/>
                <w:szCs w:val="16"/>
              </w:rPr>
              <w:t>R</w:t>
            </w:r>
            <w:r>
              <w:rPr>
                <w:rFonts w:cs="Times New Roman" w:hAnsi="Times New Roman" w:eastAsia="Times New Roman" w:ascii="Times New Roman"/>
                <w:b/>
                <w:spacing w:val="4"/>
                <w:w w:val="100"/>
                <w:sz w:val="16"/>
                <w:szCs w:val="16"/>
              </w:rPr>
              <w:t>A</w:t>
            </w:r>
            <w:r>
              <w:rPr>
                <w:rFonts w:cs="Times New Roman" w:hAnsi="Times New Roman" w:eastAsia="Times New Roman" w:ascii="Times New Roman"/>
                <w:b/>
                <w:spacing w:val="-2"/>
                <w:w w:val="100"/>
                <w:sz w:val="16"/>
                <w:szCs w:val="16"/>
              </w:rPr>
              <w:t>I</w:t>
            </w:r>
            <w:r>
              <w:rPr>
                <w:rFonts w:cs="Times New Roman" w:hAnsi="Times New Roman" w:eastAsia="Times New Roman" w:ascii="Times New Roman"/>
                <w:b/>
                <w:spacing w:val="3"/>
                <w:w w:val="100"/>
                <w:sz w:val="16"/>
                <w:szCs w:val="16"/>
              </w:rPr>
              <w:t>L</w:t>
            </w:r>
            <w:r>
              <w:rPr>
                <w:rFonts w:cs="Times New Roman" w:hAnsi="Times New Roman" w:eastAsia="Times New Roman" w:ascii="Times New Roman"/>
                <w:b/>
                <w:spacing w:val="-7"/>
                <w:w w:val="100"/>
                <w:sz w:val="16"/>
                <w:szCs w:val="16"/>
              </w:rPr>
              <w:t>E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16"/>
                <w:szCs w:val="16"/>
              </w:rPr>
              <w:t>R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16"/>
                <w:szCs w:val="16"/>
              </w:rPr>
            </w:r>
          </w:p>
        </w:tc>
        <w:tc>
          <w:tcPr>
            <w:tcW w:w="56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extDirection w:val="tbRl"/>
          </w:tcPr>
          <w:p>
            <w:pPr>
              <w:rPr>
                <w:rFonts w:cs="Times New Roman" w:hAnsi="Times New Roman" w:eastAsia="Times New Roman" w:ascii="Times New Roman"/>
                <w:sz w:val="16"/>
                <w:szCs w:val="16"/>
              </w:rPr>
              <w:jc w:val="left"/>
              <w:spacing w:before="89" w:lineRule="auto" w:line="248"/>
              <w:ind w:left="312" w:right="285" w:hanging="10"/>
            </w:pPr>
            <w:r>
              <w:rPr>
                <w:rFonts w:cs="Times New Roman" w:hAnsi="Times New Roman" w:eastAsia="Times New Roman" w:ascii="Times New Roman"/>
                <w:b/>
                <w:spacing w:val="-4"/>
                <w:w w:val="100"/>
                <w:sz w:val="16"/>
                <w:szCs w:val="16"/>
              </w:rPr>
              <w:t>G</w:t>
            </w:r>
            <w:r>
              <w:rPr>
                <w:rFonts w:cs="Times New Roman" w:hAnsi="Times New Roman" w:eastAsia="Times New Roman" w:ascii="Times New Roman"/>
                <w:b/>
                <w:spacing w:val="4"/>
                <w:w w:val="100"/>
                <w:sz w:val="16"/>
                <w:szCs w:val="16"/>
              </w:rPr>
              <w:t>A</w:t>
            </w:r>
            <w:r>
              <w:rPr>
                <w:rFonts w:cs="Times New Roman" w:hAnsi="Times New Roman" w:eastAsia="Times New Roman" w:ascii="Times New Roman"/>
                <w:b/>
                <w:spacing w:val="3"/>
                <w:w w:val="100"/>
                <w:sz w:val="16"/>
                <w:szCs w:val="16"/>
              </w:rPr>
              <w:t>B</w:t>
            </w:r>
            <w:r>
              <w:rPr>
                <w:rFonts w:cs="Times New Roman" w:hAnsi="Times New Roman" w:eastAsia="Times New Roman" w:ascii="Times New Roman"/>
                <w:b/>
                <w:spacing w:val="3"/>
                <w:w w:val="100"/>
                <w:sz w:val="16"/>
                <w:szCs w:val="16"/>
              </w:rPr>
              <w:t>B</w:t>
            </w:r>
            <w:r>
              <w:rPr>
                <w:rFonts w:cs="Times New Roman" w:hAnsi="Times New Roman" w:eastAsia="Times New Roman" w:ascii="Times New Roman"/>
                <w:b/>
                <w:spacing w:val="3"/>
                <w:w w:val="100"/>
                <w:sz w:val="16"/>
                <w:szCs w:val="16"/>
              </w:rPr>
              <w:t>E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16"/>
                <w:szCs w:val="16"/>
              </w:rPr>
              <w:t>G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16"/>
                <w:szCs w:val="16"/>
              </w:rPr>
              <w:t> </w:t>
            </w:r>
            <w:r>
              <w:rPr>
                <w:rFonts w:cs="Times New Roman" w:hAnsi="Times New Roman" w:eastAsia="Times New Roman" w:ascii="Times New Roman"/>
                <w:b/>
                <w:spacing w:val="3"/>
                <w:w w:val="100"/>
                <w:sz w:val="16"/>
                <w:szCs w:val="16"/>
              </w:rPr>
              <w:t>T</w:t>
            </w:r>
            <w:r>
              <w:rPr>
                <w:rFonts w:cs="Times New Roman" w:hAnsi="Times New Roman" w:eastAsia="Times New Roman" w:ascii="Times New Roman"/>
                <w:b/>
                <w:spacing w:val="4"/>
                <w:w w:val="100"/>
                <w:sz w:val="16"/>
                <w:szCs w:val="16"/>
              </w:rPr>
              <w:t>R</w:t>
            </w:r>
            <w:r>
              <w:rPr>
                <w:rFonts w:cs="Times New Roman" w:hAnsi="Times New Roman" w:eastAsia="Times New Roman" w:ascii="Times New Roman"/>
                <w:b/>
                <w:spacing w:val="-6"/>
                <w:w w:val="100"/>
                <w:sz w:val="16"/>
                <w:szCs w:val="16"/>
              </w:rPr>
              <w:t>U</w:t>
            </w:r>
            <w:r>
              <w:rPr>
                <w:rFonts w:cs="Times New Roman" w:hAnsi="Times New Roman" w:eastAsia="Times New Roman" w:ascii="Times New Roman"/>
                <w:b/>
                <w:spacing w:val="4"/>
                <w:w w:val="100"/>
                <w:sz w:val="16"/>
                <w:szCs w:val="16"/>
              </w:rPr>
              <w:t>C</w:t>
            </w:r>
            <w:r>
              <w:rPr>
                <w:rFonts w:cs="Times New Roman" w:hAnsi="Times New Roman" w:eastAsia="Times New Roman" w:ascii="Times New Roman"/>
                <w:b/>
                <w:spacing w:val="-4"/>
                <w:w w:val="100"/>
                <w:sz w:val="16"/>
                <w:szCs w:val="16"/>
              </w:rPr>
              <w:t>K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16"/>
                <w:szCs w:val="16"/>
              </w:rPr>
              <w:t>S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16"/>
                <w:szCs w:val="16"/>
              </w:rPr>
            </w:r>
          </w:p>
        </w:tc>
        <w:tc>
          <w:tcPr>
            <w:tcW w:w="55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extDirection w:val="tbRl"/>
          </w:tcPr>
          <w:p>
            <w:pPr>
              <w:rPr>
                <w:rFonts w:cs="Times New Roman" w:hAnsi="Times New Roman" w:eastAsia="Times New Roman" w:ascii="Times New Roman"/>
                <w:sz w:val="16"/>
                <w:szCs w:val="16"/>
              </w:rPr>
              <w:jc w:val="left"/>
              <w:spacing w:before="89"/>
              <w:ind w:left="272"/>
            </w:pPr>
            <w:r>
              <w:rPr>
                <w:rFonts w:cs="Times New Roman" w:hAnsi="Times New Roman" w:eastAsia="Times New Roman" w:ascii="Times New Roman"/>
                <w:b/>
                <w:spacing w:val="3"/>
                <w:w w:val="100"/>
                <w:sz w:val="16"/>
                <w:szCs w:val="16"/>
              </w:rPr>
              <w:t>L</w:t>
            </w:r>
            <w:r>
              <w:rPr>
                <w:rFonts w:cs="Times New Roman" w:hAnsi="Times New Roman" w:eastAsia="Times New Roman" w:ascii="Times New Roman"/>
                <w:b/>
                <w:spacing w:val="-4"/>
                <w:w w:val="100"/>
                <w:sz w:val="16"/>
                <w:szCs w:val="16"/>
              </w:rPr>
              <w:t>O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16"/>
                <w:szCs w:val="16"/>
              </w:rPr>
              <w:t>W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16"/>
                <w:szCs w:val="16"/>
              </w:rPr>
              <w:t> </w:t>
            </w:r>
            <w:r>
              <w:rPr>
                <w:rFonts w:cs="Times New Roman" w:hAnsi="Times New Roman" w:eastAsia="Times New Roman" w:ascii="Times New Roman"/>
                <w:b/>
                <w:spacing w:val="3"/>
                <w:w w:val="100"/>
                <w:sz w:val="16"/>
                <w:szCs w:val="16"/>
              </w:rPr>
              <w:t>B</w:t>
            </w:r>
            <w:r>
              <w:rPr>
                <w:rFonts w:cs="Times New Roman" w:hAnsi="Times New Roman" w:eastAsia="Times New Roman" w:ascii="Times New Roman"/>
                <w:b/>
                <w:spacing w:val="3"/>
                <w:w w:val="100"/>
                <w:sz w:val="16"/>
                <w:szCs w:val="16"/>
              </w:rPr>
              <w:t>E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16"/>
                <w:szCs w:val="16"/>
              </w:rPr>
              <w:t>D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16"/>
                <w:szCs w:val="16"/>
              </w:rPr>
            </w:r>
          </w:p>
        </w:tc>
        <w:tc>
          <w:tcPr>
            <w:tcW w:w="581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extDirection w:val="tbRl"/>
          </w:tcPr>
          <w:p>
            <w:pPr>
              <w:rPr>
                <w:rFonts w:cs="Times New Roman" w:hAnsi="Times New Roman" w:eastAsia="Times New Roman" w:ascii="Times New Roman"/>
                <w:sz w:val="16"/>
                <w:szCs w:val="16"/>
              </w:rPr>
              <w:jc w:val="left"/>
              <w:spacing w:before="90"/>
              <w:ind w:left="372"/>
            </w:pPr>
            <w:r>
              <w:rPr>
                <w:rFonts w:cs="Times New Roman" w:hAnsi="Times New Roman" w:eastAsia="Times New Roman" w:ascii="Times New Roman"/>
                <w:b/>
                <w:spacing w:val="3"/>
                <w:w w:val="100"/>
                <w:sz w:val="16"/>
                <w:szCs w:val="16"/>
              </w:rPr>
              <w:t>T</w:t>
            </w:r>
            <w:r>
              <w:rPr>
                <w:rFonts w:cs="Times New Roman" w:hAnsi="Times New Roman" w:eastAsia="Times New Roman" w:ascii="Times New Roman"/>
                <w:b/>
                <w:spacing w:val="-4"/>
                <w:w w:val="100"/>
                <w:sz w:val="16"/>
                <w:szCs w:val="16"/>
              </w:rPr>
              <w:t>O</w:t>
            </w:r>
            <w:r>
              <w:rPr>
                <w:rFonts w:cs="Times New Roman" w:hAnsi="Times New Roman" w:eastAsia="Times New Roman" w:ascii="Times New Roman"/>
                <w:b/>
                <w:spacing w:val="3"/>
                <w:w w:val="100"/>
                <w:sz w:val="16"/>
                <w:szCs w:val="16"/>
              </w:rPr>
              <w:t>T</w:t>
            </w:r>
            <w:r>
              <w:rPr>
                <w:rFonts w:cs="Times New Roman" w:hAnsi="Times New Roman" w:eastAsia="Times New Roman" w:ascii="Times New Roman"/>
                <w:b/>
                <w:spacing w:val="4"/>
                <w:w w:val="100"/>
                <w:sz w:val="16"/>
                <w:szCs w:val="16"/>
              </w:rPr>
              <w:t>A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16"/>
                <w:szCs w:val="16"/>
              </w:rPr>
              <w:t>L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16"/>
                <w:szCs w:val="16"/>
              </w:rPr>
            </w:r>
          </w:p>
        </w:tc>
      </w:tr>
      <w:tr>
        <w:trPr>
          <w:trHeight w:val="180" w:hRule="exact"/>
        </w:trPr>
        <w:tc>
          <w:tcPr>
            <w:tcW w:w="55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>
            <w:pPr>
              <w:rPr>
                <w:rFonts w:cs="Times New Roman" w:hAnsi="Times New Roman" w:eastAsia="Times New Roman" w:ascii="Times New Roman"/>
                <w:sz w:val="16"/>
                <w:szCs w:val="16"/>
              </w:rPr>
              <w:jc w:val="left"/>
              <w:spacing w:lineRule="exact" w:line="160"/>
              <w:ind w:left="119"/>
            </w:pPr>
            <w:r>
              <w:rPr>
                <w:rFonts w:cs="Times New Roman" w:hAnsi="Times New Roman" w:eastAsia="Times New Roman" w:ascii="Times New Roman"/>
                <w:i/>
                <w:spacing w:val="0"/>
                <w:w w:val="100"/>
                <w:sz w:val="16"/>
                <w:szCs w:val="16"/>
              </w:rPr>
              <w:t>2000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16"/>
                <w:szCs w:val="16"/>
              </w:rPr>
            </w:r>
          </w:p>
        </w:tc>
        <w:tc>
          <w:tcPr>
            <w:tcW w:w="561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CCCCCC"/>
          </w:tcPr>
          <w:p>
            <w:pPr>
              <w:rPr>
                <w:rFonts w:cs="Times New Roman" w:hAnsi="Times New Roman" w:eastAsia="Times New Roman" w:ascii="Times New Roman"/>
                <w:sz w:val="16"/>
                <w:szCs w:val="16"/>
              </w:rPr>
              <w:jc w:val="center"/>
              <w:spacing w:lineRule="exact" w:line="160"/>
              <w:ind w:left="208" w:right="197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16"/>
                <w:szCs w:val="16"/>
              </w:rPr>
              <w:t>7</w:t>
            </w:r>
          </w:p>
        </w:tc>
        <w:tc>
          <w:tcPr>
            <w:tcW w:w="55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CCCCCC"/>
          </w:tcPr>
          <w:p>
            <w:pPr>
              <w:rPr>
                <w:rFonts w:cs="Times New Roman" w:hAnsi="Times New Roman" w:eastAsia="Times New Roman" w:ascii="Times New Roman"/>
                <w:sz w:val="16"/>
                <w:szCs w:val="16"/>
              </w:rPr>
              <w:jc w:val="left"/>
              <w:spacing w:lineRule="exact" w:line="160"/>
              <w:ind w:left="149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16"/>
                <w:szCs w:val="16"/>
              </w:rPr>
              <w:t>245</w:t>
            </w:r>
          </w:p>
        </w:tc>
        <w:tc>
          <w:tcPr>
            <w:tcW w:w="551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CCCCCC"/>
          </w:tcPr>
          <w:p/>
        </w:tc>
        <w:tc>
          <w:tcPr>
            <w:tcW w:w="55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CCCCCC"/>
          </w:tcPr>
          <w:p>
            <w:pPr>
              <w:rPr>
                <w:rFonts w:cs="Times New Roman" w:hAnsi="Times New Roman" w:eastAsia="Times New Roman" w:ascii="Times New Roman"/>
                <w:sz w:val="16"/>
                <w:szCs w:val="16"/>
              </w:rPr>
              <w:jc w:val="center"/>
              <w:spacing w:lineRule="exact" w:line="160"/>
              <w:ind w:left="207" w:right="187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16"/>
                <w:szCs w:val="16"/>
              </w:rPr>
              <w:t>4</w:t>
            </w:r>
          </w:p>
        </w:tc>
        <w:tc>
          <w:tcPr>
            <w:tcW w:w="551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CCCCCC"/>
          </w:tcPr>
          <w:p>
            <w:pPr>
              <w:rPr>
                <w:rFonts w:cs="Times New Roman" w:hAnsi="Times New Roman" w:eastAsia="Times New Roman" w:ascii="Times New Roman"/>
                <w:sz w:val="16"/>
                <w:szCs w:val="16"/>
              </w:rPr>
              <w:jc w:val="center"/>
              <w:spacing w:lineRule="exact" w:line="160"/>
              <w:ind w:left="167" w:right="148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16"/>
                <w:szCs w:val="16"/>
              </w:rPr>
              <w:t>16</w:t>
            </w:r>
          </w:p>
        </w:tc>
        <w:tc>
          <w:tcPr>
            <w:tcW w:w="56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CCCCCC"/>
          </w:tcPr>
          <w:p>
            <w:pPr>
              <w:rPr>
                <w:rFonts w:cs="Times New Roman" w:hAnsi="Times New Roman" w:eastAsia="Times New Roman" w:ascii="Times New Roman"/>
                <w:sz w:val="16"/>
                <w:szCs w:val="16"/>
              </w:rPr>
              <w:jc w:val="center"/>
              <w:spacing w:lineRule="exact" w:line="160"/>
              <w:ind w:left="167" w:right="157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16"/>
                <w:szCs w:val="16"/>
              </w:rPr>
              <w:t>13</w:t>
            </w:r>
          </w:p>
        </w:tc>
        <w:tc>
          <w:tcPr>
            <w:tcW w:w="551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CCCCCC"/>
          </w:tcPr>
          <w:p>
            <w:pPr>
              <w:rPr>
                <w:rFonts w:cs="Times New Roman" w:hAnsi="Times New Roman" w:eastAsia="Times New Roman" w:ascii="Times New Roman"/>
                <w:sz w:val="16"/>
                <w:szCs w:val="16"/>
              </w:rPr>
              <w:jc w:val="center"/>
              <w:spacing w:lineRule="exact" w:line="160"/>
              <w:ind w:left="157" w:right="158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16"/>
                <w:szCs w:val="16"/>
              </w:rPr>
              <w:t>86</w:t>
            </w:r>
          </w:p>
        </w:tc>
        <w:tc>
          <w:tcPr>
            <w:tcW w:w="55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CCCCCC"/>
          </w:tcPr>
          <w:p>
            <w:pPr>
              <w:rPr>
                <w:rFonts w:cs="Times New Roman" w:hAnsi="Times New Roman" w:eastAsia="Times New Roman" w:ascii="Times New Roman"/>
                <w:sz w:val="16"/>
                <w:szCs w:val="16"/>
              </w:rPr>
              <w:jc w:val="left"/>
              <w:spacing w:lineRule="exact" w:line="160"/>
              <w:ind w:left="199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16"/>
                <w:szCs w:val="16"/>
              </w:rPr>
              <w:t>74</w:t>
            </w:r>
          </w:p>
        </w:tc>
        <w:tc>
          <w:tcPr>
            <w:tcW w:w="55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CCCCCC"/>
          </w:tcPr>
          <w:p>
            <w:pPr>
              <w:rPr>
                <w:rFonts w:cs="Times New Roman" w:hAnsi="Times New Roman" w:eastAsia="Times New Roman" w:ascii="Times New Roman"/>
                <w:sz w:val="16"/>
                <w:szCs w:val="16"/>
              </w:rPr>
              <w:jc w:val="left"/>
              <w:spacing w:lineRule="exact" w:line="160"/>
              <w:ind w:left="199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16"/>
                <w:szCs w:val="16"/>
              </w:rPr>
              <w:t>40</w:t>
            </w:r>
          </w:p>
        </w:tc>
        <w:tc>
          <w:tcPr>
            <w:tcW w:w="551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CCCCCC"/>
          </w:tcPr>
          <w:p>
            <w:pPr>
              <w:rPr>
                <w:rFonts w:cs="Times New Roman" w:hAnsi="Times New Roman" w:eastAsia="Times New Roman" w:ascii="Times New Roman"/>
                <w:sz w:val="16"/>
                <w:szCs w:val="16"/>
              </w:rPr>
              <w:jc w:val="center"/>
              <w:spacing w:lineRule="exact" w:line="160"/>
              <w:ind w:left="207" w:right="188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16"/>
                <w:szCs w:val="16"/>
              </w:rPr>
              <w:t>1</w:t>
            </w:r>
          </w:p>
        </w:tc>
        <w:tc>
          <w:tcPr>
            <w:tcW w:w="56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CCCCCC"/>
          </w:tcPr>
          <w:p>
            <w:pPr>
              <w:rPr>
                <w:rFonts w:cs="Times New Roman" w:hAnsi="Times New Roman" w:eastAsia="Times New Roman" w:ascii="Times New Roman"/>
                <w:sz w:val="16"/>
                <w:szCs w:val="16"/>
              </w:rPr>
              <w:jc w:val="center"/>
              <w:spacing w:lineRule="exact" w:line="160"/>
              <w:ind w:left="167" w:right="157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16"/>
                <w:szCs w:val="16"/>
              </w:rPr>
              <w:t>16</w:t>
            </w:r>
          </w:p>
        </w:tc>
        <w:tc>
          <w:tcPr>
            <w:tcW w:w="551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CCCCCC"/>
          </w:tcPr>
          <w:p>
            <w:pPr>
              <w:rPr>
                <w:rFonts w:cs="Times New Roman" w:hAnsi="Times New Roman" w:eastAsia="Times New Roman" w:ascii="Times New Roman"/>
                <w:sz w:val="16"/>
                <w:szCs w:val="16"/>
              </w:rPr>
              <w:jc w:val="center"/>
              <w:spacing w:lineRule="exact" w:line="160"/>
              <w:ind w:left="198" w:right="197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16"/>
                <w:szCs w:val="16"/>
              </w:rPr>
              <w:t>1</w:t>
            </w:r>
          </w:p>
        </w:tc>
        <w:tc>
          <w:tcPr>
            <w:tcW w:w="55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CCCCCC"/>
          </w:tcPr>
          <w:p/>
        </w:tc>
        <w:tc>
          <w:tcPr>
            <w:tcW w:w="551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CCCCCC"/>
          </w:tcPr>
          <w:p/>
        </w:tc>
        <w:tc>
          <w:tcPr>
            <w:tcW w:w="56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CCCCCC"/>
          </w:tcPr>
          <w:p/>
        </w:tc>
        <w:tc>
          <w:tcPr>
            <w:tcW w:w="55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CCCCCC"/>
          </w:tcPr>
          <w:p/>
        </w:tc>
        <w:tc>
          <w:tcPr>
            <w:tcW w:w="581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CCCCCC"/>
          </w:tcPr>
          <w:p>
            <w:pPr>
              <w:rPr>
                <w:rFonts w:cs="Times New Roman" w:hAnsi="Times New Roman" w:eastAsia="Times New Roman" w:ascii="Times New Roman"/>
                <w:sz w:val="16"/>
                <w:szCs w:val="16"/>
              </w:rPr>
              <w:jc w:val="left"/>
              <w:spacing w:lineRule="exact" w:line="160"/>
              <w:ind w:left="109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16"/>
                <w:szCs w:val="16"/>
              </w:rPr>
              <w:t>1,881</w:t>
            </w:r>
          </w:p>
        </w:tc>
      </w:tr>
      <w:tr>
        <w:trPr>
          <w:trHeight w:val="200" w:hRule="exact"/>
        </w:trPr>
        <w:tc>
          <w:tcPr>
            <w:tcW w:w="55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>
            <w:pPr>
              <w:rPr>
                <w:rFonts w:cs="Times New Roman" w:hAnsi="Times New Roman" w:eastAsia="Times New Roman" w:ascii="Times New Roman"/>
                <w:sz w:val="16"/>
                <w:szCs w:val="16"/>
              </w:rPr>
              <w:jc w:val="left"/>
              <w:spacing w:lineRule="exact" w:line="160"/>
              <w:ind w:left="119"/>
            </w:pPr>
            <w:r>
              <w:rPr>
                <w:rFonts w:cs="Times New Roman" w:hAnsi="Times New Roman" w:eastAsia="Times New Roman" w:ascii="Times New Roman"/>
                <w:i/>
                <w:spacing w:val="0"/>
                <w:w w:val="100"/>
                <w:sz w:val="16"/>
                <w:szCs w:val="16"/>
              </w:rPr>
              <w:t>2001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16"/>
                <w:szCs w:val="16"/>
              </w:rPr>
            </w:r>
          </w:p>
        </w:tc>
        <w:tc>
          <w:tcPr>
            <w:tcW w:w="561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>
            <w:pPr>
              <w:rPr>
                <w:rFonts w:cs="Times New Roman" w:hAnsi="Times New Roman" w:eastAsia="Times New Roman" w:ascii="Times New Roman"/>
                <w:sz w:val="16"/>
                <w:szCs w:val="16"/>
              </w:rPr>
              <w:jc w:val="center"/>
              <w:spacing w:lineRule="exact" w:line="160"/>
              <w:ind w:left="168" w:right="157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16"/>
                <w:szCs w:val="16"/>
              </w:rPr>
              <w:t>12</w:t>
            </w:r>
          </w:p>
        </w:tc>
        <w:tc>
          <w:tcPr>
            <w:tcW w:w="55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>
            <w:pPr>
              <w:rPr>
                <w:rFonts w:cs="Times New Roman" w:hAnsi="Times New Roman" w:eastAsia="Times New Roman" w:ascii="Times New Roman"/>
                <w:sz w:val="16"/>
                <w:szCs w:val="16"/>
              </w:rPr>
              <w:jc w:val="left"/>
              <w:spacing w:lineRule="exact" w:line="160"/>
              <w:ind w:left="149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16"/>
                <w:szCs w:val="16"/>
              </w:rPr>
              <w:t>203</w:t>
            </w:r>
          </w:p>
        </w:tc>
        <w:tc>
          <w:tcPr>
            <w:tcW w:w="551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/>
        </w:tc>
        <w:tc>
          <w:tcPr>
            <w:tcW w:w="55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>
            <w:pPr>
              <w:rPr>
                <w:rFonts w:cs="Times New Roman" w:hAnsi="Times New Roman" w:eastAsia="Times New Roman" w:ascii="Times New Roman"/>
                <w:sz w:val="16"/>
                <w:szCs w:val="16"/>
              </w:rPr>
              <w:jc w:val="center"/>
              <w:spacing w:lineRule="exact" w:line="160"/>
              <w:ind w:left="207" w:right="187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16"/>
                <w:szCs w:val="16"/>
              </w:rPr>
              <w:t>8</w:t>
            </w:r>
          </w:p>
        </w:tc>
        <w:tc>
          <w:tcPr>
            <w:tcW w:w="551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>
            <w:pPr>
              <w:rPr>
                <w:rFonts w:cs="Times New Roman" w:hAnsi="Times New Roman" w:eastAsia="Times New Roman" w:ascii="Times New Roman"/>
                <w:sz w:val="16"/>
                <w:szCs w:val="16"/>
              </w:rPr>
              <w:jc w:val="center"/>
              <w:spacing w:lineRule="exact" w:line="160"/>
              <w:ind w:left="207" w:right="188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16"/>
                <w:szCs w:val="16"/>
              </w:rPr>
              <w:t>5</w:t>
            </w:r>
          </w:p>
        </w:tc>
        <w:tc>
          <w:tcPr>
            <w:tcW w:w="56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/>
        </w:tc>
        <w:tc>
          <w:tcPr>
            <w:tcW w:w="551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>
            <w:pPr>
              <w:rPr>
                <w:rFonts w:cs="Times New Roman" w:hAnsi="Times New Roman" w:eastAsia="Times New Roman" w:ascii="Times New Roman"/>
                <w:sz w:val="16"/>
                <w:szCs w:val="16"/>
              </w:rPr>
              <w:jc w:val="left"/>
              <w:spacing w:lineRule="exact" w:line="160"/>
              <w:ind w:left="149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16"/>
                <w:szCs w:val="16"/>
              </w:rPr>
              <w:t>205</w:t>
            </w:r>
          </w:p>
        </w:tc>
        <w:tc>
          <w:tcPr>
            <w:tcW w:w="55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>
            <w:pPr>
              <w:rPr>
                <w:rFonts w:cs="Times New Roman" w:hAnsi="Times New Roman" w:eastAsia="Times New Roman" w:ascii="Times New Roman"/>
                <w:sz w:val="16"/>
                <w:szCs w:val="16"/>
              </w:rPr>
              <w:jc w:val="center"/>
              <w:spacing w:lineRule="exact" w:line="160"/>
              <w:ind w:left="207" w:right="187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16"/>
                <w:szCs w:val="16"/>
              </w:rPr>
              <w:t>4</w:t>
            </w:r>
          </w:p>
        </w:tc>
        <w:tc>
          <w:tcPr>
            <w:tcW w:w="55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>
            <w:pPr>
              <w:rPr>
                <w:rFonts w:cs="Times New Roman" w:hAnsi="Times New Roman" w:eastAsia="Times New Roman" w:ascii="Times New Roman"/>
                <w:sz w:val="16"/>
                <w:szCs w:val="16"/>
              </w:rPr>
              <w:jc w:val="center"/>
              <w:spacing w:lineRule="exact" w:line="160"/>
              <w:ind w:left="207" w:right="187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16"/>
                <w:szCs w:val="16"/>
              </w:rPr>
              <w:t>2</w:t>
            </w:r>
          </w:p>
        </w:tc>
        <w:tc>
          <w:tcPr>
            <w:tcW w:w="551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>
            <w:pPr>
              <w:rPr>
                <w:rFonts w:cs="Times New Roman" w:hAnsi="Times New Roman" w:eastAsia="Times New Roman" w:ascii="Times New Roman"/>
                <w:sz w:val="16"/>
                <w:szCs w:val="16"/>
              </w:rPr>
              <w:jc w:val="center"/>
              <w:spacing w:lineRule="exact" w:line="160"/>
              <w:ind w:left="167" w:right="148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16"/>
                <w:szCs w:val="16"/>
              </w:rPr>
              <w:t>22</w:t>
            </w:r>
          </w:p>
        </w:tc>
        <w:tc>
          <w:tcPr>
            <w:tcW w:w="56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>
            <w:pPr>
              <w:rPr>
                <w:rFonts w:cs="Times New Roman" w:hAnsi="Times New Roman" w:eastAsia="Times New Roman" w:ascii="Times New Roman"/>
                <w:sz w:val="16"/>
                <w:szCs w:val="16"/>
              </w:rPr>
              <w:jc w:val="center"/>
              <w:spacing w:lineRule="exact" w:line="160"/>
              <w:ind w:left="167" w:right="157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16"/>
                <w:szCs w:val="16"/>
              </w:rPr>
              <w:t>20</w:t>
            </w:r>
          </w:p>
        </w:tc>
        <w:tc>
          <w:tcPr>
            <w:tcW w:w="551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>
            <w:pPr>
              <w:rPr>
                <w:rFonts w:cs="Times New Roman" w:hAnsi="Times New Roman" w:eastAsia="Times New Roman" w:ascii="Times New Roman"/>
                <w:sz w:val="16"/>
                <w:szCs w:val="16"/>
              </w:rPr>
              <w:jc w:val="center"/>
              <w:spacing w:lineRule="exact" w:line="160"/>
              <w:ind w:left="198" w:right="197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16"/>
                <w:szCs w:val="16"/>
              </w:rPr>
              <w:t>4</w:t>
            </w:r>
          </w:p>
        </w:tc>
        <w:tc>
          <w:tcPr>
            <w:tcW w:w="55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/>
        </w:tc>
        <w:tc>
          <w:tcPr>
            <w:tcW w:w="551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/>
        </w:tc>
        <w:tc>
          <w:tcPr>
            <w:tcW w:w="56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/>
        </w:tc>
        <w:tc>
          <w:tcPr>
            <w:tcW w:w="55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/>
        </w:tc>
        <w:tc>
          <w:tcPr>
            <w:tcW w:w="581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>
            <w:pPr>
              <w:rPr>
                <w:rFonts w:cs="Times New Roman" w:hAnsi="Times New Roman" w:eastAsia="Times New Roman" w:ascii="Times New Roman"/>
                <w:sz w:val="16"/>
                <w:szCs w:val="16"/>
              </w:rPr>
              <w:jc w:val="left"/>
              <w:spacing w:lineRule="exact" w:line="160"/>
              <w:ind w:left="169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16"/>
                <w:szCs w:val="16"/>
              </w:rPr>
              <w:t>965</w:t>
            </w:r>
          </w:p>
        </w:tc>
      </w:tr>
      <w:tr>
        <w:trPr>
          <w:trHeight w:val="190" w:hRule="exact"/>
        </w:trPr>
        <w:tc>
          <w:tcPr>
            <w:tcW w:w="55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>
            <w:pPr>
              <w:rPr>
                <w:rFonts w:cs="Times New Roman" w:hAnsi="Times New Roman" w:eastAsia="Times New Roman" w:ascii="Times New Roman"/>
                <w:sz w:val="16"/>
                <w:szCs w:val="16"/>
              </w:rPr>
              <w:jc w:val="left"/>
              <w:spacing w:lineRule="exact" w:line="160"/>
              <w:ind w:left="119"/>
            </w:pPr>
            <w:r>
              <w:rPr>
                <w:rFonts w:cs="Times New Roman" w:hAnsi="Times New Roman" w:eastAsia="Times New Roman" w:ascii="Times New Roman"/>
                <w:i/>
                <w:spacing w:val="0"/>
                <w:w w:val="100"/>
                <w:sz w:val="16"/>
                <w:szCs w:val="16"/>
              </w:rPr>
              <w:t>2002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16"/>
                <w:szCs w:val="16"/>
              </w:rPr>
            </w:r>
          </w:p>
        </w:tc>
        <w:tc>
          <w:tcPr>
            <w:tcW w:w="561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CCCCCC"/>
          </w:tcPr>
          <w:p>
            <w:pPr>
              <w:rPr>
                <w:rFonts w:cs="Times New Roman" w:hAnsi="Times New Roman" w:eastAsia="Times New Roman" w:ascii="Times New Roman"/>
                <w:sz w:val="16"/>
                <w:szCs w:val="16"/>
              </w:rPr>
              <w:jc w:val="center"/>
              <w:spacing w:lineRule="exact" w:line="160"/>
              <w:ind w:left="168" w:right="157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16"/>
                <w:szCs w:val="16"/>
              </w:rPr>
              <w:t>13</w:t>
            </w:r>
          </w:p>
        </w:tc>
        <w:tc>
          <w:tcPr>
            <w:tcW w:w="55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CCCCCC"/>
          </w:tcPr>
          <w:p>
            <w:pPr>
              <w:rPr>
                <w:rFonts w:cs="Times New Roman" w:hAnsi="Times New Roman" w:eastAsia="Times New Roman" w:ascii="Times New Roman"/>
                <w:sz w:val="16"/>
                <w:szCs w:val="16"/>
              </w:rPr>
              <w:jc w:val="left"/>
              <w:spacing w:lineRule="exact" w:line="160"/>
              <w:ind w:left="149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16"/>
                <w:szCs w:val="16"/>
              </w:rPr>
              <w:t>248</w:t>
            </w:r>
          </w:p>
        </w:tc>
        <w:tc>
          <w:tcPr>
            <w:tcW w:w="551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CCCCCC"/>
          </w:tcPr>
          <w:p/>
        </w:tc>
        <w:tc>
          <w:tcPr>
            <w:tcW w:w="55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CCCCCC"/>
          </w:tcPr>
          <w:p>
            <w:pPr>
              <w:rPr>
                <w:rFonts w:cs="Times New Roman" w:hAnsi="Times New Roman" w:eastAsia="Times New Roman" w:ascii="Times New Roman"/>
                <w:sz w:val="16"/>
                <w:szCs w:val="16"/>
              </w:rPr>
              <w:jc w:val="left"/>
              <w:spacing w:lineRule="exact" w:line="160"/>
              <w:ind w:left="199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16"/>
                <w:szCs w:val="16"/>
              </w:rPr>
              <w:t>13</w:t>
            </w:r>
          </w:p>
        </w:tc>
        <w:tc>
          <w:tcPr>
            <w:tcW w:w="551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CCCCCC"/>
          </w:tcPr>
          <w:p>
            <w:pPr>
              <w:rPr>
                <w:rFonts w:cs="Times New Roman" w:hAnsi="Times New Roman" w:eastAsia="Times New Roman" w:ascii="Times New Roman"/>
                <w:sz w:val="16"/>
                <w:szCs w:val="16"/>
              </w:rPr>
              <w:jc w:val="center"/>
              <w:spacing w:lineRule="exact" w:line="160"/>
              <w:ind w:left="207" w:right="188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16"/>
                <w:szCs w:val="16"/>
              </w:rPr>
              <w:t>6</w:t>
            </w:r>
          </w:p>
        </w:tc>
        <w:tc>
          <w:tcPr>
            <w:tcW w:w="56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CCCCCC"/>
          </w:tcPr>
          <w:p>
            <w:pPr>
              <w:rPr>
                <w:rFonts w:cs="Times New Roman" w:hAnsi="Times New Roman" w:eastAsia="Times New Roman" w:ascii="Times New Roman"/>
                <w:sz w:val="16"/>
                <w:szCs w:val="16"/>
              </w:rPr>
              <w:jc w:val="center"/>
              <w:spacing w:lineRule="exact" w:line="160"/>
              <w:ind w:left="207" w:right="197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16"/>
                <w:szCs w:val="16"/>
              </w:rPr>
              <w:t>6</w:t>
            </w:r>
          </w:p>
        </w:tc>
        <w:tc>
          <w:tcPr>
            <w:tcW w:w="551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CCCCCC"/>
          </w:tcPr>
          <w:p>
            <w:pPr>
              <w:rPr>
                <w:rFonts w:cs="Times New Roman" w:hAnsi="Times New Roman" w:eastAsia="Times New Roman" w:ascii="Times New Roman"/>
                <w:sz w:val="16"/>
                <w:szCs w:val="16"/>
              </w:rPr>
              <w:jc w:val="left"/>
              <w:spacing w:lineRule="exact" w:line="160"/>
              <w:ind w:left="149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16"/>
                <w:szCs w:val="16"/>
              </w:rPr>
              <w:t>189</w:t>
            </w:r>
          </w:p>
        </w:tc>
        <w:tc>
          <w:tcPr>
            <w:tcW w:w="55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CCCCCC"/>
          </w:tcPr>
          <w:p>
            <w:pPr>
              <w:rPr>
                <w:rFonts w:cs="Times New Roman" w:hAnsi="Times New Roman" w:eastAsia="Times New Roman" w:ascii="Times New Roman"/>
                <w:sz w:val="16"/>
                <w:szCs w:val="16"/>
              </w:rPr>
              <w:jc w:val="left"/>
              <w:spacing w:lineRule="exact" w:line="160"/>
              <w:ind w:left="199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16"/>
                <w:szCs w:val="16"/>
              </w:rPr>
              <w:t>17</w:t>
            </w:r>
          </w:p>
        </w:tc>
        <w:tc>
          <w:tcPr>
            <w:tcW w:w="55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CCCCCC"/>
          </w:tcPr>
          <w:p>
            <w:pPr>
              <w:rPr>
                <w:rFonts w:cs="Times New Roman" w:hAnsi="Times New Roman" w:eastAsia="Times New Roman" w:ascii="Times New Roman"/>
                <w:sz w:val="16"/>
                <w:szCs w:val="16"/>
              </w:rPr>
              <w:jc w:val="center"/>
              <w:spacing w:lineRule="exact" w:line="160"/>
              <w:ind w:left="207" w:right="187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16"/>
                <w:szCs w:val="16"/>
              </w:rPr>
              <w:t>4</w:t>
            </w:r>
          </w:p>
        </w:tc>
        <w:tc>
          <w:tcPr>
            <w:tcW w:w="551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CCCCCC"/>
          </w:tcPr>
          <w:p/>
        </w:tc>
        <w:tc>
          <w:tcPr>
            <w:tcW w:w="56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CCCCCC"/>
          </w:tcPr>
          <w:p>
            <w:pPr>
              <w:rPr>
                <w:rFonts w:cs="Times New Roman" w:hAnsi="Times New Roman" w:eastAsia="Times New Roman" w:ascii="Times New Roman"/>
                <w:sz w:val="16"/>
                <w:szCs w:val="16"/>
              </w:rPr>
              <w:jc w:val="center"/>
              <w:spacing w:lineRule="exact" w:line="160"/>
              <w:ind w:left="207" w:right="197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16"/>
                <w:szCs w:val="16"/>
              </w:rPr>
              <w:t>9</w:t>
            </w:r>
          </w:p>
        </w:tc>
        <w:tc>
          <w:tcPr>
            <w:tcW w:w="551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CCCCCC"/>
          </w:tcPr>
          <w:p>
            <w:pPr>
              <w:rPr>
                <w:rFonts w:cs="Times New Roman" w:hAnsi="Times New Roman" w:eastAsia="Times New Roman" w:ascii="Times New Roman"/>
                <w:sz w:val="16"/>
                <w:szCs w:val="16"/>
              </w:rPr>
              <w:jc w:val="center"/>
              <w:spacing w:lineRule="exact" w:line="160"/>
              <w:ind w:left="198" w:right="197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16"/>
                <w:szCs w:val="16"/>
              </w:rPr>
              <w:t>4</w:t>
            </w:r>
          </w:p>
        </w:tc>
        <w:tc>
          <w:tcPr>
            <w:tcW w:w="55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CCCCCC"/>
          </w:tcPr>
          <w:p>
            <w:pPr>
              <w:rPr>
                <w:rFonts w:cs="Times New Roman" w:hAnsi="Times New Roman" w:eastAsia="Times New Roman" w:ascii="Times New Roman"/>
                <w:sz w:val="16"/>
                <w:szCs w:val="16"/>
              </w:rPr>
              <w:jc w:val="center"/>
              <w:spacing w:lineRule="exact" w:line="160"/>
              <w:ind w:left="207" w:right="187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16"/>
                <w:szCs w:val="16"/>
              </w:rPr>
              <w:t>1</w:t>
            </w:r>
          </w:p>
        </w:tc>
        <w:tc>
          <w:tcPr>
            <w:tcW w:w="551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CCCCCC"/>
          </w:tcPr>
          <w:p/>
        </w:tc>
        <w:tc>
          <w:tcPr>
            <w:tcW w:w="56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CCCCCC"/>
          </w:tcPr>
          <w:p/>
        </w:tc>
        <w:tc>
          <w:tcPr>
            <w:tcW w:w="55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CCCCCC"/>
          </w:tcPr>
          <w:p/>
        </w:tc>
        <w:tc>
          <w:tcPr>
            <w:tcW w:w="581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CCCCCC"/>
          </w:tcPr>
          <w:p>
            <w:pPr>
              <w:rPr>
                <w:rFonts w:cs="Times New Roman" w:hAnsi="Times New Roman" w:eastAsia="Times New Roman" w:ascii="Times New Roman"/>
                <w:sz w:val="16"/>
                <w:szCs w:val="16"/>
              </w:rPr>
              <w:jc w:val="left"/>
              <w:spacing w:lineRule="exact" w:line="160"/>
              <w:ind w:left="109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16"/>
                <w:szCs w:val="16"/>
              </w:rPr>
              <w:t>1,667</w:t>
            </w:r>
          </w:p>
        </w:tc>
      </w:tr>
      <w:tr>
        <w:trPr>
          <w:trHeight w:val="201" w:hRule="exact"/>
        </w:trPr>
        <w:tc>
          <w:tcPr>
            <w:tcW w:w="55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>
            <w:pPr>
              <w:rPr>
                <w:rFonts w:cs="Times New Roman" w:hAnsi="Times New Roman" w:eastAsia="Times New Roman" w:ascii="Times New Roman"/>
                <w:sz w:val="16"/>
                <w:szCs w:val="16"/>
              </w:rPr>
              <w:jc w:val="left"/>
              <w:spacing w:lineRule="exact" w:line="160"/>
              <w:ind w:left="119"/>
            </w:pPr>
            <w:r>
              <w:rPr>
                <w:rFonts w:cs="Times New Roman" w:hAnsi="Times New Roman" w:eastAsia="Times New Roman" w:ascii="Times New Roman"/>
                <w:i/>
                <w:spacing w:val="0"/>
                <w:w w:val="100"/>
                <w:sz w:val="16"/>
                <w:szCs w:val="16"/>
              </w:rPr>
              <w:t>2003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16"/>
                <w:szCs w:val="16"/>
              </w:rPr>
            </w:r>
          </w:p>
        </w:tc>
        <w:tc>
          <w:tcPr>
            <w:tcW w:w="561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>
            <w:pPr>
              <w:rPr>
                <w:rFonts w:cs="Times New Roman" w:hAnsi="Times New Roman" w:eastAsia="Times New Roman" w:ascii="Times New Roman"/>
                <w:sz w:val="16"/>
                <w:szCs w:val="16"/>
              </w:rPr>
              <w:jc w:val="center"/>
              <w:spacing w:lineRule="exact" w:line="160"/>
              <w:ind w:left="208" w:right="197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16"/>
                <w:szCs w:val="16"/>
              </w:rPr>
              <w:t>7</w:t>
            </w:r>
          </w:p>
        </w:tc>
        <w:tc>
          <w:tcPr>
            <w:tcW w:w="55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>
            <w:pPr>
              <w:rPr>
                <w:rFonts w:cs="Times New Roman" w:hAnsi="Times New Roman" w:eastAsia="Times New Roman" w:ascii="Times New Roman"/>
                <w:sz w:val="16"/>
                <w:szCs w:val="16"/>
              </w:rPr>
              <w:jc w:val="left"/>
              <w:spacing w:lineRule="exact" w:line="160"/>
              <w:ind w:left="149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16"/>
                <w:szCs w:val="16"/>
              </w:rPr>
              <w:t>313</w:t>
            </w:r>
          </w:p>
        </w:tc>
        <w:tc>
          <w:tcPr>
            <w:tcW w:w="551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>
            <w:pPr>
              <w:rPr>
                <w:rFonts w:cs="Times New Roman" w:hAnsi="Times New Roman" w:eastAsia="Times New Roman" w:ascii="Times New Roman"/>
                <w:sz w:val="16"/>
                <w:szCs w:val="16"/>
              </w:rPr>
              <w:jc w:val="center"/>
              <w:spacing w:lineRule="exact" w:line="160"/>
              <w:ind w:left="208" w:right="187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16"/>
                <w:szCs w:val="16"/>
              </w:rPr>
              <w:t>1</w:t>
            </w:r>
          </w:p>
        </w:tc>
        <w:tc>
          <w:tcPr>
            <w:tcW w:w="55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>
            <w:pPr>
              <w:rPr>
                <w:rFonts w:cs="Times New Roman" w:hAnsi="Times New Roman" w:eastAsia="Times New Roman" w:ascii="Times New Roman"/>
                <w:sz w:val="16"/>
                <w:szCs w:val="16"/>
              </w:rPr>
              <w:jc w:val="center"/>
              <w:spacing w:lineRule="exact" w:line="160"/>
              <w:ind w:left="207" w:right="187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16"/>
                <w:szCs w:val="16"/>
              </w:rPr>
              <w:t>7</w:t>
            </w:r>
          </w:p>
        </w:tc>
        <w:tc>
          <w:tcPr>
            <w:tcW w:w="551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>
            <w:pPr>
              <w:rPr>
                <w:rFonts w:cs="Times New Roman" w:hAnsi="Times New Roman" w:eastAsia="Times New Roman" w:ascii="Times New Roman"/>
                <w:sz w:val="16"/>
                <w:szCs w:val="16"/>
              </w:rPr>
              <w:jc w:val="center"/>
              <w:spacing w:lineRule="exact" w:line="160"/>
              <w:ind w:left="207" w:right="188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16"/>
                <w:szCs w:val="16"/>
              </w:rPr>
              <w:t>4</w:t>
            </w:r>
          </w:p>
        </w:tc>
        <w:tc>
          <w:tcPr>
            <w:tcW w:w="56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>
            <w:pPr>
              <w:rPr>
                <w:rFonts w:cs="Times New Roman" w:hAnsi="Times New Roman" w:eastAsia="Times New Roman" w:ascii="Times New Roman"/>
                <w:sz w:val="16"/>
                <w:szCs w:val="16"/>
              </w:rPr>
              <w:jc w:val="center"/>
              <w:spacing w:lineRule="exact" w:line="160"/>
              <w:ind w:left="207" w:right="197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16"/>
                <w:szCs w:val="16"/>
              </w:rPr>
              <w:t>3</w:t>
            </w:r>
          </w:p>
        </w:tc>
        <w:tc>
          <w:tcPr>
            <w:tcW w:w="551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>
            <w:pPr>
              <w:rPr>
                <w:rFonts w:cs="Times New Roman" w:hAnsi="Times New Roman" w:eastAsia="Times New Roman" w:ascii="Times New Roman"/>
                <w:sz w:val="16"/>
                <w:szCs w:val="16"/>
              </w:rPr>
              <w:jc w:val="left"/>
              <w:spacing w:lineRule="exact" w:line="160"/>
              <w:ind w:left="149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16"/>
                <w:szCs w:val="16"/>
              </w:rPr>
              <w:t>142</w:t>
            </w:r>
          </w:p>
        </w:tc>
        <w:tc>
          <w:tcPr>
            <w:tcW w:w="55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>
            <w:pPr>
              <w:rPr>
                <w:rFonts w:cs="Times New Roman" w:hAnsi="Times New Roman" w:eastAsia="Times New Roman" w:ascii="Times New Roman"/>
                <w:sz w:val="16"/>
                <w:szCs w:val="16"/>
              </w:rPr>
              <w:jc w:val="left"/>
              <w:spacing w:lineRule="exact" w:line="160"/>
              <w:ind w:left="199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16"/>
                <w:szCs w:val="16"/>
              </w:rPr>
              <w:t>40</w:t>
            </w:r>
          </w:p>
        </w:tc>
        <w:tc>
          <w:tcPr>
            <w:tcW w:w="55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>
            <w:pPr>
              <w:rPr>
                <w:rFonts w:cs="Times New Roman" w:hAnsi="Times New Roman" w:eastAsia="Times New Roman" w:ascii="Times New Roman"/>
                <w:sz w:val="16"/>
                <w:szCs w:val="16"/>
              </w:rPr>
              <w:jc w:val="center"/>
              <w:spacing w:lineRule="exact" w:line="160"/>
              <w:ind w:left="207" w:right="187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16"/>
                <w:szCs w:val="16"/>
              </w:rPr>
              <w:t>9</w:t>
            </w:r>
          </w:p>
        </w:tc>
        <w:tc>
          <w:tcPr>
            <w:tcW w:w="551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>
            <w:pPr>
              <w:rPr>
                <w:rFonts w:cs="Times New Roman" w:hAnsi="Times New Roman" w:eastAsia="Times New Roman" w:ascii="Times New Roman"/>
                <w:sz w:val="16"/>
                <w:szCs w:val="16"/>
              </w:rPr>
              <w:jc w:val="center"/>
              <w:spacing w:lineRule="exact" w:line="160"/>
              <w:ind w:left="207" w:right="188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16"/>
                <w:szCs w:val="16"/>
              </w:rPr>
              <w:t>6</w:t>
            </w:r>
          </w:p>
        </w:tc>
        <w:tc>
          <w:tcPr>
            <w:tcW w:w="56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>
            <w:pPr>
              <w:rPr>
                <w:rFonts w:cs="Times New Roman" w:hAnsi="Times New Roman" w:eastAsia="Times New Roman" w:ascii="Times New Roman"/>
                <w:sz w:val="16"/>
                <w:szCs w:val="16"/>
              </w:rPr>
              <w:jc w:val="center"/>
              <w:spacing w:lineRule="exact" w:line="160"/>
              <w:ind w:left="167" w:right="157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16"/>
                <w:szCs w:val="16"/>
              </w:rPr>
              <w:t>10</w:t>
            </w:r>
          </w:p>
        </w:tc>
        <w:tc>
          <w:tcPr>
            <w:tcW w:w="551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/>
        </w:tc>
        <w:tc>
          <w:tcPr>
            <w:tcW w:w="55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/>
        </w:tc>
        <w:tc>
          <w:tcPr>
            <w:tcW w:w="551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/>
        </w:tc>
        <w:tc>
          <w:tcPr>
            <w:tcW w:w="56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/>
        </w:tc>
        <w:tc>
          <w:tcPr>
            <w:tcW w:w="55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/>
        </w:tc>
        <w:tc>
          <w:tcPr>
            <w:tcW w:w="581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>
            <w:pPr>
              <w:rPr>
                <w:rFonts w:cs="Times New Roman" w:hAnsi="Times New Roman" w:eastAsia="Times New Roman" w:ascii="Times New Roman"/>
                <w:sz w:val="16"/>
                <w:szCs w:val="16"/>
              </w:rPr>
              <w:jc w:val="left"/>
              <w:spacing w:lineRule="exact" w:line="160"/>
              <w:ind w:left="109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16"/>
                <w:szCs w:val="16"/>
              </w:rPr>
              <w:t>1,289</w:t>
            </w:r>
          </w:p>
        </w:tc>
      </w:tr>
      <w:tr>
        <w:trPr>
          <w:trHeight w:val="189" w:hRule="exact"/>
        </w:trPr>
        <w:tc>
          <w:tcPr>
            <w:tcW w:w="55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>
            <w:pPr>
              <w:rPr>
                <w:rFonts w:cs="Times New Roman" w:hAnsi="Times New Roman" w:eastAsia="Times New Roman" w:ascii="Times New Roman"/>
                <w:sz w:val="16"/>
                <w:szCs w:val="16"/>
              </w:rPr>
              <w:jc w:val="left"/>
              <w:spacing w:lineRule="exact" w:line="160"/>
              <w:ind w:left="119"/>
            </w:pPr>
            <w:r>
              <w:rPr>
                <w:rFonts w:cs="Times New Roman" w:hAnsi="Times New Roman" w:eastAsia="Times New Roman" w:ascii="Times New Roman"/>
                <w:i/>
                <w:spacing w:val="0"/>
                <w:w w:val="100"/>
                <w:sz w:val="16"/>
                <w:szCs w:val="16"/>
              </w:rPr>
              <w:t>2004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16"/>
                <w:szCs w:val="16"/>
              </w:rPr>
            </w:r>
          </w:p>
        </w:tc>
        <w:tc>
          <w:tcPr>
            <w:tcW w:w="561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CCCCCC"/>
          </w:tcPr>
          <w:p>
            <w:pPr>
              <w:rPr>
                <w:rFonts w:cs="Times New Roman" w:hAnsi="Times New Roman" w:eastAsia="Times New Roman" w:ascii="Times New Roman"/>
                <w:sz w:val="16"/>
                <w:szCs w:val="16"/>
              </w:rPr>
              <w:jc w:val="center"/>
              <w:spacing w:lineRule="exact" w:line="160"/>
              <w:ind w:left="168" w:right="157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16"/>
                <w:szCs w:val="16"/>
              </w:rPr>
              <w:t>18</w:t>
            </w:r>
          </w:p>
        </w:tc>
        <w:tc>
          <w:tcPr>
            <w:tcW w:w="55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CCCCCC"/>
          </w:tcPr>
          <w:p>
            <w:pPr>
              <w:rPr>
                <w:rFonts w:cs="Times New Roman" w:hAnsi="Times New Roman" w:eastAsia="Times New Roman" w:ascii="Times New Roman"/>
                <w:sz w:val="16"/>
                <w:szCs w:val="16"/>
              </w:rPr>
              <w:jc w:val="left"/>
              <w:spacing w:lineRule="exact" w:line="160"/>
              <w:ind w:left="149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16"/>
                <w:szCs w:val="16"/>
              </w:rPr>
              <w:t>343</w:t>
            </w:r>
          </w:p>
        </w:tc>
        <w:tc>
          <w:tcPr>
            <w:tcW w:w="551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CCCCCC"/>
          </w:tcPr>
          <w:p>
            <w:pPr>
              <w:rPr>
                <w:rFonts w:cs="Times New Roman" w:hAnsi="Times New Roman" w:eastAsia="Times New Roman" w:ascii="Times New Roman"/>
                <w:sz w:val="16"/>
                <w:szCs w:val="16"/>
              </w:rPr>
              <w:jc w:val="center"/>
              <w:spacing w:lineRule="exact" w:line="160"/>
              <w:ind w:left="208" w:right="187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16"/>
                <w:szCs w:val="16"/>
              </w:rPr>
              <w:t>1</w:t>
            </w:r>
          </w:p>
        </w:tc>
        <w:tc>
          <w:tcPr>
            <w:tcW w:w="55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CCCCCC"/>
          </w:tcPr>
          <w:p>
            <w:pPr>
              <w:rPr>
                <w:rFonts w:cs="Times New Roman" w:hAnsi="Times New Roman" w:eastAsia="Times New Roman" w:ascii="Times New Roman"/>
                <w:sz w:val="16"/>
                <w:szCs w:val="16"/>
              </w:rPr>
              <w:jc w:val="left"/>
              <w:spacing w:lineRule="exact" w:line="160"/>
              <w:ind w:left="199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16"/>
                <w:szCs w:val="16"/>
              </w:rPr>
              <w:t>14</w:t>
            </w:r>
          </w:p>
        </w:tc>
        <w:tc>
          <w:tcPr>
            <w:tcW w:w="551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CCCCCC"/>
          </w:tcPr>
          <w:p>
            <w:pPr>
              <w:rPr>
                <w:rFonts w:cs="Times New Roman" w:hAnsi="Times New Roman" w:eastAsia="Times New Roman" w:ascii="Times New Roman"/>
                <w:sz w:val="16"/>
                <w:szCs w:val="16"/>
              </w:rPr>
              <w:jc w:val="center"/>
              <w:spacing w:lineRule="exact" w:line="160"/>
              <w:ind w:left="167" w:right="148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16"/>
                <w:szCs w:val="16"/>
              </w:rPr>
              <w:t>14</w:t>
            </w:r>
          </w:p>
        </w:tc>
        <w:tc>
          <w:tcPr>
            <w:tcW w:w="56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CCCCCC"/>
          </w:tcPr>
          <w:p>
            <w:pPr>
              <w:rPr>
                <w:rFonts w:cs="Times New Roman" w:hAnsi="Times New Roman" w:eastAsia="Times New Roman" w:ascii="Times New Roman"/>
                <w:sz w:val="16"/>
                <w:szCs w:val="16"/>
              </w:rPr>
              <w:jc w:val="center"/>
              <w:spacing w:lineRule="exact" w:line="160"/>
              <w:ind w:left="207" w:right="197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16"/>
                <w:szCs w:val="16"/>
              </w:rPr>
              <w:t>9</w:t>
            </w:r>
          </w:p>
        </w:tc>
        <w:tc>
          <w:tcPr>
            <w:tcW w:w="551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CCCCCC"/>
          </w:tcPr>
          <w:p>
            <w:pPr>
              <w:rPr>
                <w:rFonts w:cs="Times New Roman" w:hAnsi="Times New Roman" w:eastAsia="Times New Roman" w:ascii="Times New Roman"/>
                <w:sz w:val="16"/>
                <w:szCs w:val="16"/>
              </w:rPr>
              <w:jc w:val="left"/>
              <w:spacing w:lineRule="exact" w:line="160"/>
              <w:ind w:left="149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16"/>
                <w:szCs w:val="16"/>
              </w:rPr>
              <w:t>127</w:t>
            </w:r>
          </w:p>
        </w:tc>
        <w:tc>
          <w:tcPr>
            <w:tcW w:w="55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CCCCCC"/>
          </w:tcPr>
          <w:p>
            <w:pPr>
              <w:rPr>
                <w:rFonts w:cs="Times New Roman" w:hAnsi="Times New Roman" w:eastAsia="Times New Roman" w:ascii="Times New Roman"/>
                <w:sz w:val="16"/>
                <w:szCs w:val="16"/>
              </w:rPr>
              <w:jc w:val="center"/>
              <w:spacing w:lineRule="exact" w:line="160"/>
              <w:ind w:left="207" w:right="187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16"/>
                <w:szCs w:val="16"/>
              </w:rPr>
              <w:t>9</w:t>
            </w:r>
          </w:p>
        </w:tc>
        <w:tc>
          <w:tcPr>
            <w:tcW w:w="55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CCCCCC"/>
          </w:tcPr>
          <w:p>
            <w:pPr>
              <w:rPr>
                <w:rFonts w:cs="Times New Roman" w:hAnsi="Times New Roman" w:eastAsia="Times New Roman" w:ascii="Times New Roman"/>
                <w:sz w:val="16"/>
                <w:szCs w:val="16"/>
              </w:rPr>
              <w:jc w:val="left"/>
              <w:spacing w:lineRule="exact" w:line="160"/>
              <w:ind w:left="199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16"/>
                <w:szCs w:val="16"/>
              </w:rPr>
              <w:t>11</w:t>
            </w:r>
          </w:p>
        </w:tc>
        <w:tc>
          <w:tcPr>
            <w:tcW w:w="551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CCCCCC"/>
          </w:tcPr>
          <w:p>
            <w:pPr>
              <w:rPr>
                <w:rFonts w:cs="Times New Roman" w:hAnsi="Times New Roman" w:eastAsia="Times New Roman" w:ascii="Times New Roman"/>
                <w:sz w:val="16"/>
                <w:szCs w:val="16"/>
              </w:rPr>
              <w:jc w:val="center"/>
              <w:spacing w:lineRule="exact" w:line="160"/>
              <w:ind w:left="167" w:right="148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16"/>
                <w:szCs w:val="16"/>
              </w:rPr>
              <w:t>16</w:t>
            </w:r>
          </w:p>
        </w:tc>
        <w:tc>
          <w:tcPr>
            <w:tcW w:w="56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CCCCCC"/>
          </w:tcPr>
          <w:p>
            <w:pPr>
              <w:rPr>
                <w:rFonts w:cs="Times New Roman" w:hAnsi="Times New Roman" w:eastAsia="Times New Roman" w:ascii="Times New Roman"/>
                <w:sz w:val="16"/>
                <w:szCs w:val="16"/>
              </w:rPr>
              <w:jc w:val="center"/>
              <w:spacing w:lineRule="exact" w:line="160"/>
              <w:ind w:left="167" w:right="157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16"/>
                <w:szCs w:val="16"/>
              </w:rPr>
              <w:t>10</w:t>
            </w:r>
          </w:p>
        </w:tc>
        <w:tc>
          <w:tcPr>
            <w:tcW w:w="551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CCCCCC"/>
          </w:tcPr>
          <w:p>
            <w:pPr>
              <w:rPr>
                <w:rFonts w:cs="Times New Roman" w:hAnsi="Times New Roman" w:eastAsia="Times New Roman" w:ascii="Times New Roman"/>
                <w:sz w:val="16"/>
                <w:szCs w:val="16"/>
              </w:rPr>
              <w:jc w:val="center"/>
              <w:spacing w:lineRule="exact" w:line="160"/>
              <w:ind w:left="198" w:right="197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16"/>
                <w:szCs w:val="16"/>
              </w:rPr>
              <w:t>4</w:t>
            </w:r>
          </w:p>
        </w:tc>
        <w:tc>
          <w:tcPr>
            <w:tcW w:w="55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CCCCCC"/>
          </w:tcPr>
          <w:p/>
        </w:tc>
        <w:tc>
          <w:tcPr>
            <w:tcW w:w="551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CCCCCC"/>
          </w:tcPr>
          <w:p/>
        </w:tc>
        <w:tc>
          <w:tcPr>
            <w:tcW w:w="56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CCCCCC"/>
          </w:tcPr>
          <w:p/>
        </w:tc>
        <w:tc>
          <w:tcPr>
            <w:tcW w:w="55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CCCCCC"/>
          </w:tcPr>
          <w:p/>
        </w:tc>
        <w:tc>
          <w:tcPr>
            <w:tcW w:w="581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CCCCCC"/>
          </w:tcPr>
          <w:p>
            <w:pPr>
              <w:rPr>
                <w:rFonts w:cs="Times New Roman" w:hAnsi="Times New Roman" w:eastAsia="Times New Roman" w:ascii="Times New Roman"/>
                <w:sz w:val="16"/>
                <w:szCs w:val="16"/>
              </w:rPr>
              <w:jc w:val="left"/>
              <w:spacing w:lineRule="exact" w:line="160"/>
              <w:ind w:left="109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16"/>
                <w:szCs w:val="16"/>
              </w:rPr>
              <w:t>1,031</w:t>
            </w:r>
          </w:p>
        </w:tc>
      </w:tr>
      <w:tr>
        <w:trPr>
          <w:trHeight w:val="201" w:hRule="exact"/>
        </w:trPr>
        <w:tc>
          <w:tcPr>
            <w:tcW w:w="55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>
            <w:pPr>
              <w:rPr>
                <w:rFonts w:cs="Times New Roman" w:hAnsi="Times New Roman" w:eastAsia="Times New Roman" w:ascii="Times New Roman"/>
                <w:sz w:val="16"/>
                <w:szCs w:val="16"/>
              </w:rPr>
              <w:jc w:val="left"/>
              <w:spacing w:lineRule="exact" w:line="160"/>
              <w:ind w:left="119"/>
            </w:pPr>
            <w:r>
              <w:rPr>
                <w:rFonts w:cs="Times New Roman" w:hAnsi="Times New Roman" w:eastAsia="Times New Roman" w:ascii="Times New Roman"/>
                <w:i/>
                <w:spacing w:val="0"/>
                <w:w w:val="100"/>
                <w:sz w:val="16"/>
                <w:szCs w:val="16"/>
              </w:rPr>
              <w:t>2005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16"/>
                <w:szCs w:val="16"/>
              </w:rPr>
            </w:r>
          </w:p>
        </w:tc>
        <w:tc>
          <w:tcPr>
            <w:tcW w:w="561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>
            <w:pPr>
              <w:rPr>
                <w:rFonts w:cs="Times New Roman" w:hAnsi="Times New Roman" w:eastAsia="Times New Roman" w:ascii="Times New Roman"/>
                <w:sz w:val="16"/>
                <w:szCs w:val="16"/>
              </w:rPr>
              <w:jc w:val="center"/>
              <w:spacing w:lineRule="exact" w:line="160"/>
              <w:ind w:left="168" w:right="157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16"/>
                <w:szCs w:val="16"/>
              </w:rPr>
              <w:t>13</w:t>
            </w:r>
          </w:p>
        </w:tc>
        <w:tc>
          <w:tcPr>
            <w:tcW w:w="55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>
            <w:pPr>
              <w:rPr>
                <w:rFonts w:cs="Times New Roman" w:hAnsi="Times New Roman" w:eastAsia="Times New Roman" w:ascii="Times New Roman"/>
                <w:sz w:val="16"/>
                <w:szCs w:val="16"/>
              </w:rPr>
              <w:jc w:val="left"/>
              <w:spacing w:lineRule="exact" w:line="160"/>
              <w:ind w:left="149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16"/>
                <w:szCs w:val="16"/>
              </w:rPr>
              <w:t>291</w:t>
            </w:r>
          </w:p>
        </w:tc>
        <w:tc>
          <w:tcPr>
            <w:tcW w:w="551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/>
        </w:tc>
        <w:tc>
          <w:tcPr>
            <w:tcW w:w="55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>
            <w:pPr>
              <w:rPr>
                <w:rFonts w:cs="Times New Roman" w:hAnsi="Times New Roman" w:eastAsia="Times New Roman" w:ascii="Times New Roman"/>
                <w:sz w:val="16"/>
                <w:szCs w:val="16"/>
              </w:rPr>
              <w:jc w:val="center"/>
              <w:spacing w:lineRule="exact" w:line="160"/>
              <w:ind w:left="207" w:right="187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16"/>
                <w:szCs w:val="16"/>
              </w:rPr>
              <w:t>3</w:t>
            </w:r>
          </w:p>
        </w:tc>
        <w:tc>
          <w:tcPr>
            <w:tcW w:w="551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>
            <w:pPr>
              <w:rPr>
                <w:rFonts w:cs="Times New Roman" w:hAnsi="Times New Roman" w:eastAsia="Times New Roman" w:ascii="Times New Roman"/>
                <w:sz w:val="16"/>
                <w:szCs w:val="16"/>
              </w:rPr>
              <w:jc w:val="center"/>
              <w:spacing w:lineRule="exact" w:line="160"/>
              <w:ind w:left="207" w:right="188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16"/>
                <w:szCs w:val="16"/>
              </w:rPr>
              <w:t>6</w:t>
            </w:r>
          </w:p>
        </w:tc>
        <w:tc>
          <w:tcPr>
            <w:tcW w:w="56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>
            <w:pPr>
              <w:rPr>
                <w:rFonts w:cs="Times New Roman" w:hAnsi="Times New Roman" w:eastAsia="Times New Roman" w:ascii="Times New Roman"/>
                <w:sz w:val="16"/>
                <w:szCs w:val="16"/>
              </w:rPr>
              <w:jc w:val="center"/>
              <w:spacing w:lineRule="exact" w:line="160"/>
              <w:ind w:left="207" w:right="197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16"/>
                <w:szCs w:val="16"/>
              </w:rPr>
              <w:t>3</w:t>
            </w:r>
          </w:p>
        </w:tc>
        <w:tc>
          <w:tcPr>
            <w:tcW w:w="551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>
            <w:pPr>
              <w:rPr>
                <w:rFonts w:cs="Times New Roman" w:hAnsi="Times New Roman" w:eastAsia="Times New Roman" w:ascii="Times New Roman"/>
                <w:sz w:val="16"/>
                <w:szCs w:val="16"/>
              </w:rPr>
              <w:jc w:val="left"/>
              <w:spacing w:lineRule="exact" w:line="160"/>
              <w:ind w:left="149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16"/>
                <w:szCs w:val="16"/>
              </w:rPr>
              <w:t>192</w:t>
            </w:r>
          </w:p>
        </w:tc>
        <w:tc>
          <w:tcPr>
            <w:tcW w:w="55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>
            <w:pPr>
              <w:rPr>
                <w:rFonts w:cs="Times New Roman" w:hAnsi="Times New Roman" w:eastAsia="Times New Roman" w:ascii="Times New Roman"/>
                <w:sz w:val="16"/>
                <w:szCs w:val="16"/>
              </w:rPr>
              <w:jc w:val="center"/>
              <w:spacing w:lineRule="exact" w:line="160"/>
              <w:ind w:left="207" w:right="187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16"/>
                <w:szCs w:val="16"/>
              </w:rPr>
              <w:t>7</w:t>
            </w:r>
          </w:p>
        </w:tc>
        <w:tc>
          <w:tcPr>
            <w:tcW w:w="55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>
            <w:pPr>
              <w:rPr>
                <w:rFonts w:cs="Times New Roman" w:hAnsi="Times New Roman" w:eastAsia="Times New Roman" w:ascii="Times New Roman"/>
                <w:sz w:val="16"/>
                <w:szCs w:val="16"/>
              </w:rPr>
              <w:jc w:val="center"/>
              <w:spacing w:lineRule="exact" w:line="160"/>
              <w:ind w:left="207" w:right="187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16"/>
                <w:szCs w:val="16"/>
              </w:rPr>
              <w:t>1</w:t>
            </w:r>
          </w:p>
        </w:tc>
        <w:tc>
          <w:tcPr>
            <w:tcW w:w="551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/>
        </w:tc>
        <w:tc>
          <w:tcPr>
            <w:tcW w:w="56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>
            <w:pPr>
              <w:rPr>
                <w:rFonts w:cs="Times New Roman" w:hAnsi="Times New Roman" w:eastAsia="Times New Roman" w:ascii="Times New Roman"/>
                <w:sz w:val="16"/>
                <w:szCs w:val="16"/>
              </w:rPr>
              <w:jc w:val="center"/>
              <w:spacing w:lineRule="exact" w:line="160"/>
              <w:ind w:left="207" w:right="197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16"/>
                <w:szCs w:val="16"/>
              </w:rPr>
              <w:t>6</w:t>
            </w:r>
          </w:p>
        </w:tc>
        <w:tc>
          <w:tcPr>
            <w:tcW w:w="551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>
            <w:pPr>
              <w:rPr>
                <w:rFonts w:cs="Times New Roman" w:hAnsi="Times New Roman" w:eastAsia="Times New Roman" w:ascii="Times New Roman"/>
                <w:sz w:val="16"/>
                <w:szCs w:val="16"/>
              </w:rPr>
              <w:jc w:val="center"/>
              <w:spacing w:lineRule="exact" w:line="160"/>
              <w:ind w:left="198" w:right="197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16"/>
                <w:szCs w:val="16"/>
              </w:rPr>
              <w:t>5</w:t>
            </w:r>
          </w:p>
        </w:tc>
        <w:tc>
          <w:tcPr>
            <w:tcW w:w="55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/>
        </w:tc>
        <w:tc>
          <w:tcPr>
            <w:tcW w:w="551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/>
        </w:tc>
        <w:tc>
          <w:tcPr>
            <w:tcW w:w="56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/>
        </w:tc>
        <w:tc>
          <w:tcPr>
            <w:tcW w:w="55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/>
        </w:tc>
        <w:tc>
          <w:tcPr>
            <w:tcW w:w="581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>
            <w:pPr>
              <w:rPr>
                <w:rFonts w:cs="Times New Roman" w:hAnsi="Times New Roman" w:eastAsia="Times New Roman" w:ascii="Times New Roman"/>
                <w:sz w:val="16"/>
                <w:szCs w:val="16"/>
              </w:rPr>
              <w:jc w:val="left"/>
              <w:spacing w:lineRule="exact" w:line="160"/>
              <w:ind w:left="109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16"/>
                <w:szCs w:val="16"/>
              </w:rPr>
              <w:t>1,3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16"/>
                <w:szCs w:val="16"/>
              </w:rPr>
              <w:t>4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16"/>
                <w:szCs w:val="16"/>
              </w:rPr>
              <w:t>8</w:t>
            </w:r>
          </w:p>
        </w:tc>
      </w:tr>
      <w:tr>
        <w:trPr>
          <w:trHeight w:val="190" w:hRule="exact"/>
        </w:trPr>
        <w:tc>
          <w:tcPr>
            <w:tcW w:w="55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>
            <w:pPr>
              <w:rPr>
                <w:rFonts w:cs="Times New Roman" w:hAnsi="Times New Roman" w:eastAsia="Times New Roman" w:ascii="Times New Roman"/>
                <w:sz w:val="16"/>
                <w:szCs w:val="16"/>
              </w:rPr>
              <w:jc w:val="left"/>
              <w:spacing w:lineRule="exact" w:line="160"/>
              <w:ind w:left="119"/>
            </w:pPr>
            <w:r>
              <w:rPr>
                <w:rFonts w:cs="Times New Roman" w:hAnsi="Times New Roman" w:eastAsia="Times New Roman" w:ascii="Times New Roman"/>
                <w:i/>
                <w:spacing w:val="0"/>
                <w:w w:val="100"/>
                <w:sz w:val="16"/>
                <w:szCs w:val="16"/>
              </w:rPr>
              <w:t>2006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16"/>
                <w:szCs w:val="16"/>
              </w:rPr>
            </w:r>
          </w:p>
        </w:tc>
        <w:tc>
          <w:tcPr>
            <w:tcW w:w="561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CCCCCC"/>
          </w:tcPr>
          <w:p>
            <w:pPr>
              <w:rPr>
                <w:rFonts w:cs="Times New Roman" w:hAnsi="Times New Roman" w:eastAsia="Times New Roman" w:ascii="Times New Roman"/>
                <w:sz w:val="16"/>
                <w:szCs w:val="16"/>
              </w:rPr>
              <w:jc w:val="center"/>
              <w:spacing w:lineRule="exact" w:line="160"/>
              <w:ind w:left="168" w:right="157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16"/>
                <w:szCs w:val="16"/>
              </w:rPr>
              <w:t>12</w:t>
            </w:r>
          </w:p>
        </w:tc>
        <w:tc>
          <w:tcPr>
            <w:tcW w:w="55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CCCCCC"/>
          </w:tcPr>
          <w:p>
            <w:pPr>
              <w:rPr>
                <w:rFonts w:cs="Times New Roman" w:hAnsi="Times New Roman" w:eastAsia="Times New Roman" w:ascii="Times New Roman"/>
                <w:sz w:val="16"/>
                <w:szCs w:val="16"/>
              </w:rPr>
              <w:jc w:val="left"/>
              <w:spacing w:lineRule="exact" w:line="160"/>
              <w:ind w:left="149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16"/>
                <w:szCs w:val="16"/>
              </w:rPr>
              <w:t>244</w:t>
            </w:r>
          </w:p>
        </w:tc>
        <w:tc>
          <w:tcPr>
            <w:tcW w:w="551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CCCCCC"/>
          </w:tcPr>
          <w:p>
            <w:pPr>
              <w:rPr>
                <w:rFonts w:cs="Times New Roman" w:hAnsi="Times New Roman" w:eastAsia="Times New Roman" w:ascii="Times New Roman"/>
                <w:sz w:val="16"/>
                <w:szCs w:val="16"/>
              </w:rPr>
              <w:jc w:val="center"/>
              <w:spacing w:lineRule="exact" w:line="160"/>
              <w:ind w:left="208" w:right="187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16"/>
                <w:szCs w:val="16"/>
              </w:rPr>
              <w:t>3</w:t>
            </w:r>
          </w:p>
        </w:tc>
        <w:tc>
          <w:tcPr>
            <w:tcW w:w="55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CCCCCC"/>
          </w:tcPr>
          <w:p>
            <w:pPr>
              <w:rPr>
                <w:rFonts w:cs="Times New Roman" w:hAnsi="Times New Roman" w:eastAsia="Times New Roman" w:ascii="Times New Roman"/>
                <w:sz w:val="16"/>
                <w:szCs w:val="16"/>
              </w:rPr>
              <w:jc w:val="center"/>
              <w:spacing w:lineRule="exact" w:line="160"/>
              <w:ind w:left="207" w:right="187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16"/>
                <w:szCs w:val="16"/>
              </w:rPr>
              <w:t>5</w:t>
            </w:r>
          </w:p>
        </w:tc>
        <w:tc>
          <w:tcPr>
            <w:tcW w:w="551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CCCCCC"/>
          </w:tcPr>
          <w:p>
            <w:pPr>
              <w:rPr>
                <w:rFonts w:cs="Times New Roman" w:hAnsi="Times New Roman" w:eastAsia="Times New Roman" w:ascii="Times New Roman"/>
                <w:sz w:val="16"/>
                <w:szCs w:val="16"/>
              </w:rPr>
              <w:jc w:val="center"/>
              <w:spacing w:lineRule="exact" w:line="160"/>
              <w:ind w:left="207" w:right="188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16"/>
                <w:szCs w:val="16"/>
              </w:rPr>
              <w:t>2</w:t>
            </w:r>
          </w:p>
        </w:tc>
        <w:tc>
          <w:tcPr>
            <w:tcW w:w="56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CCCCCC"/>
          </w:tcPr>
          <w:p>
            <w:pPr>
              <w:rPr>
                <w:rFonts w:cs="Times New Roman" w:hAnsi="Times New Roman" w:eastAsia="Times New Roman" w:ascii="Times New Roman"/>
                <w:sz w:val="16"/>
                <w:szCs w:val="16"/>
              </w:rPr>
              <w:jc w:val="center"/>
              <w:spacing w:lineRule="exact" w:line="160"/>
              <w:ind w:left="207" w:right="197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16"/>
                <w:szCs w:val="16"/>
              </w:rPr>
              <w:t>2</w:t>
            </w:r>
          </w:p>
        </w:tc>
        <w:tc>
          <w:tcPr>
            <w:tcW w:w="551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CCCCCC"/>
          </w:tcPr>
          <w:p>
            <w:pPr>
              <w:rPr>
                <w:rFonts w:cs="Times New Roman" w:hAnsi="Times New Roman" w:eastAsia="Times New Roman" w:ascii="Times New Roman"/>
                <w:sz w:val="16"/>
                <w:szCs w:val="16"/>
              </w:rPr>
              <w:jc w:val="left"/>
              <w:spacing w:lineRule="exact" w:line="160"/>
              <w:ind w:left="149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16"/>
                <w:szCs w:val="16"/>
              </w:rPr>
              <w:t>153</w:t>
            </w:r>
          </w:p>
        </w:tc>
        <w:tc>
          <w:tcPr>
            <w:tcW w:w="55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CCCCCC"/>
          </w:tcPr>
          <w:p>
            <w:pPr>
              <w:rPr>
                <w:rFonts w:cs="Times New Roman" w:hAnsi="Times New Roman" w:eastAsia="Times New Roman" w:ascii="Times New Roman"/>
                <w:sz w:val="16"/>
                <w:szCs w:val="16"/>
              </w:rPr>
              <w:jc w:val="center"/>
              <w:spacing w:lineRule="exact" w:line="160"/>
              <w:ind w:left="207" w:right="187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16"/>
                <w:szCs w:val="16"/>
              </w:rPr>
              <w:t>4</w:t>
            </w:r>
          </w:p>
        </w:tc>
        <w:tc>
          <w:tcPr>
            <w:tcW w:w="55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CCCCCC"/>
          </w:tcPr>
          <w:p>
            <w:pPr>
              <w:rPr>
                <w:rFonts w:cs="Times New Roman" w:hAnsi="Times New Roman" w:eastAsia="Times New Roman" w:ascii="Times New Roman"/>
                <w:sz w:val="16"/>
                <w:szCs w:val="16"/>
              </w:rPr>
              <w:jc w:val="center"/>
              <w:spacing w:lineRule="exact" w:line="160"/>
              <w:ind w:left="207" w:right="187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16"/>
                <w:szCs w:val="16"/>
              </w:rPr>
              <w:t>1</w:t>
            </w:r>
          </w:p>
        </w:tc>
        <w:tc>
          <w:tcPr>
            <w:tcW w:w="551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CCCCCC"/>
          </w:tcPr>
          <w:p>
            <w:pPr>
              <w:rPr>
                <w:rFonts w:cs="Times New Roman" w:hAnsi="Times New Roman" w:eastAsia="Times New Roman" w:ascii="Times New Roman"/>
                <w:sz w:val="16"/>
                <w:szCs w:val="16"/>
              </w:rPr>
              <w:jc w:val="center"/>
              <w:spacing w:lineRule="exact" w:line="160"/>
              <w:ind w:left="167" w:right="148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16"/>
                <w:szCs w:val="16"/>
              </w:rPr>
              <w:t>31</w:t>
            </w:r>
          </w:p>
        </w:tc>
        <w:tc>
          <w:tcPr>
            <w:tcW w:w="56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CCCCCC"/>
          </w:tcPr>
          <w:p>
            <w:pPr>
              <w:rPr>
                <w:rFonts w:cs="Times New Roman" w:hAnsi="Times New Roman" w:eastAsia="Times New Roman" w:ascii="Times New Roman"/>
                <w:sz w:val="16"/>
                <w:szCs w:val="16"/>
              </w:rPr>
              <w:jc w:val="center"/>
              <w:spacing w:lineRule="exact" w:line="160"/>
              <w:ind w:left="167" w:right="157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16"/>
                <w:szCs w:val="16"/>
              </w:rPr>
              <w:t>20</w:t>
            </w:r>
          </w:p>
        </w:tc>
        <w:tc>
          <w:tcPr>
            <w:tcW w:w="551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CCCCCC"/>
          </w:tcPr>
          <w:p>
            <w:pPr>
              <w:rPr>
                <w:rFonts w:cs="Times New Roman" w:hAnsi="Times New Roman" w:eastAsia="Times New Roman" w:ascii="Times New Roman"/>
                <w:sz w:val="16"/>
                <w:szCs w:val="16"/>
              </w:rPr>
              <w:jc w:val="center"/>
              <w:spacing w:lineRule="exact" w:line="160"/>
              <w:ind w:left="198" w:right="197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16"/>
                <w:szCs w:val="16"/>
              </w:rPr>
              <w:t>3</w:t>
            </w:r>
          </w:p>
        </w:tc>
        <w:tc>
          <w:tcPr>
            <w:tcW w:w="55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CCCCCC"/>
          </w:tcPr>
          <w:p/>
        </w:tc>
        <w:tc>
          <w:tcPr>
            <w:tcW w:w="551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CCCCCC"/>
          </w:tcPr>
          <w:p/>
        </w:tc>
        <w:tc>
          <w:tcPr>
            <w:tcW w:w="56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CCCCCC"/>
          </w:tcPr>
          <w:p/>
        </w:tc>
        <w:tc>
          <w:tcPr>
            <w:tcW w:w="55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CCCCCC"/>
          </w:tcPr>
          <w:p/>
        </w:tc>
        <w:tc>
          <w:tcPr>
            <w:tcW w:w="581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CCCCCC"/>
          </w:tcPr>
          <w:p>
            <w:pPr>
              <w:rPr>
                <w:rFonts w:cs="Times New Roman" w:hAnsi="Times New Roman" w:eastAsia="Times New Roman" w:ascii="Times New Roman"/>
                <w:sz w:val="16"/>
                <w:szCs w:val="16"/>
              </w:rPr>
              <w:jc w:val="left"/>
              <w:spacing w:lineRule="exact" w:line="160"/>
              <w:ind w:left="109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16"/>
                <w:szCs w:val="16"/>
              </w:rPr>
              <w:t>1,571</w:t>
            </w:r>
          </w:p>
        </w:tc>
      </w:tr>
      <w:tr>
        <w:trPr>
          <w:trHeight w:val="200" w:hRule="exact"/>
        </w:trPr>
        <w:tc>
          <w:tcPr>
            <w:tcW w:w="55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>
            <w:pPr>
              <w:rPr>
                <w:rFonts w:cs="Times New Roman" w:hAnsi="Times New Roman" w:eastAsia="Times New Roman" w:ascii="Times New Roman"/>
                <w:sz w:val="16"/>
                <w:szCs w:val="16"/>
              </w:rPr>
              <w:jc w:val="left"/>
              <w:spacing w:lineRule="exact" w:line="160"/>
              <w:ind w:left="119"/>
            </w:pPr>
            <w:r>
              <w:rPr>
                <w:rFonts w:cs="Times New Roman" w:hAnsi="Times New Roman" w:eastAsia="Times New Roman" w:ascii="Times New Roman"/>
                <w:i/>
                <w:spacing w:val="0"/>
                <w:w w:val="100"/>
                <w:sz w:val="16"/>
                <w:szCs w:val="16"/>
              </w:rPr>
              <w:t>2007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16"/>
                <w:szCs w:val="16"/>
              </w:rPr>
            </w:r>
          </w:p>
        </w:tc>
        <w:tc>
          <w:tcPr>
            <w:tcW w:w="561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>
            <w:pPr>
              <w:rPr>
                <w:rFonts w:cs="Times New Roman" w:hAnsi="Times New Roman" w:eastAsia="Times New Roman" w:ascii="Times New Roman"/>
                <w:sz w:val="16"/>
                <w:szCs w:val="16"/>
              </w:rPr>
              <w:jc w:val="center"/>
              <w:spacing w:lineRule="exact" w:line="160"/>
              <w:ind w:left="168" w:right="157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16"/>
                <w:szCs w:val="16"/>
              </w:rPr>
              <w:t>76</w:t>
            </w:r>
          </w:p>
        </w:tc>
        <w:tc>
          <w:tcPr>
            <w:tcW w:w="55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>
            <w:pPr>
              <w:rPr>
                <w:rFonts w:cs="Times New Roman" w:hAnsi="Times New Roman" w:eastAsia="Times New Roman" w:ascii="Times New Roman"/>
                <w:sz w:val="16"/>
                <w:szCs w:val="16"/>
              </w:rPr>
              <w:jc w:val="left"/>
              <w:spacing w:lineRule="exact" w:line="160"/>
              <w:ind w:left="149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16"/>
                <w:szCs w:val="16"/>
              </w:rPr>
              <w:t>359</w:t>
            </w:r>
          </w:p>
        </w:tc>
        <w:tc>
          <w:tcPr>
            <w:tcW w:w="551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/>
        </w:tc>
        <w:tc>
          <w:tcPr>
            <w:tcW w:w="55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>
            <w:pPr>
              <w:rPr>
                <w:rFonts w:cs="Times New Roman" w:hAnsi="Times New Roman" w:eastAsia="Times New Roman" w:ascii="Times New Roman"/>
                <w:sz w:val="16"/>
                <w:szCs w:val="16"/>
              </w:rPr>
              <w:jc w:val="center"/>
              <w:spacing w:lineRule="exact" w:line="160"/>
              <w:ind w:left="207" w:right="187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16"/>
                <w:szCs w:val="16"/>
              </w:rPr>
              <w:t>8</w:t>
            </w:r>
          </w:p>
        </w:tc>
        <w:tc>
          <w:tcPr>
            <w:tcW w:w="551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>
            <w:pPr>
              <w:rPr>
                <w:rFonts w:cs="Times New Roman" w:hAnsi="Times New Roman" w:eastAsia="Times New Roman" w:ascii="Times New Roman"/>
                <w:sz w:val="16"/>
                <w:szCs w:val="16"/>
              </w:rPr>
              <w:jc w:val="center"/>
              <w:spacing w:lineRule="exact" w:line="160"/>
              <w:ind w:left="207" w:right="188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16"/>
                <w:szCs w:val="16"/>
              </w:rPr>
              <w:t>2</w:t>
            </w:r>
          </w:p>
        </w:tc>
        <w:tc>
          <w:tcPr>
            <w:tcW w:w="56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>
            <w:pPr>
              <w:rPr>
                <w:rFonts w:cs="Times New Roman" w:hAnsi="Times New Roman" w:eastAsia="Times New Roman" w:ascii="Times New Roman"/>
                <w:sz w:val="16"/>
                <w:szCs w:val="16"/>
              </w:rPr>
              <w:jc w:val="center"/>
              <w:spacing w:lineRule="exact" w:line="160"/>
              <w:ind w:left="207" w:right="197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16"/>
                <w:szCs w:val="16"/>
              </w:rPr>
              <w:t>3</w:t>
            </w:r>
          </w:p>
        </w:tc>
        <w:tc>
          <w:tcPr>
            <w:tcW w:w="551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>
            <w:pPr>
              <w:rPr>
                <w:rFonts w:cs="Times New Roman" w:hAnsi="Times New Roman" w:eastAsia="Times New Roman" w:ascii="Times New Roman"/>
                <w:sz w:val="16"/>
                <w:szCs w:val="16"/>
              </w:rPr>
              <w:jc w:val="left"/>
              <w:spacing w:lineRule="exact" w:line="160"/>
              <w:ind w:left="149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16"/>
                <w:szCs w:val="16"/>
              </w:rPr>
              <w:t>181</w:t>
            </w:r>
          </w:p>
        </w:tc>
        <w:tc>
          <w:tcPr>
            <w:tcW w:w="55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>
            <w:pPr>
              <w:rPr>
                <w:rFonts w:cs="Times New Roman" w:hAnsi="Times New Roman" w:eastAsia="Times New Roman" w:ascii="Times New Roman"/>
                <w:sz w:val="16"/>
                <w:szCs w:val="16"/>
              </w:rPr>
              <w:jc w:val="left"/>
              <w:spacing w:lineRule="exact" w:line="160"/>
              <w:ind w:left="199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16"/>
                <w:szCs w:val="16"/>
              </w:rPr>
              <w:t>11</w:t>
            </w:r>
          </w:p>
        </w:tc>
        <w:tc>
          <w:tcPr>
            <w:tcW w:w="55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>
            <w:pPr>
              <w:rPr>
                <w:rFonts w:cs="Times New Roman" w:hAnsi="Times New Roman" w:eastAsia="Times New Roman" w:ascii="Times New Roman"/>
                <w:sz w:val="16"/>
                <w:szCs w:val="16"/>
              </w:rPr>
              <w:jc w:val="center"/>
              <w:spacing w:lineRule="exact" w:line="160"/>
              <w:ind w:left="207" w:right="187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16"/>
                <w:szCs w:val="16"/>
              </w:rPr>
              <w:t>6</w:t>
            </w:r>
          </w:p>
        </w:tc>
        <w:tc>
          <w:tcPr>
            <w:tcW w:w="551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>
            <w:pPr>
              <w:rPr>
                <w:rFonts w:cs="Times New Roman" w:hAnsi="Times New Roman" w:eastAsia="Times New Roman" w:ascii="Times New Roman"/>
                <w:sz w:val="16"/>
                <w:szCs w:val="16"/>
              </w:rPr>
              <w:jc w:val="center"/>
              <w:spacing w:lineRule="exact" w:line="160"/>
              <w:ind w:left="167" w:right="148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16"/>
                <w:szCs w:val="16"/>
              </w:rPr>
              <w:t>27</w:t>
            </w:r>
          </w:p>
        </w:tc>
        <w:tc>
          <w:tcPr>
            <w:tcW w:w="56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>
            <w:pPr>
              <w:rPr>
                <w:rFonts w:cs="Times New Roman" w:hAnsi="Times New Roman" w:eastAsia="Times New Roman" w:ascii="Times New Roman"/>
                <w:sz w:val="16"/>
                <w:szCs w:val="16"/>
              </w:rPr>
              <w:jc w:val="center"/>
              <w:spacing w:lineRule="exact" w:line="160"/>
              <w:ind w:left="167" w:right="157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16"/>
                <w:szCs w:val="16"/>
              </w:rPr>
              <w:t>26</w:t>
            </w:r>
          </w:p>
        </w:tc>
        <w:tc>
          <w:tcPr>
            <w:tcW w:w="551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>
            <w:pPr>
              <w:rPr>
                <w:rFonts w:cs="Times New Roman" w:hAnsi="Times New Roman" w:eastAsia="Times New Roman" w:ascii="Times New Roman"/>
                <w:sz w:val="16"/>
                <w:szCs w:val="16"/>
              </w:rPr>
              <w:jc w:val="center"/>
              <w:spacing w:lineRule="exact" w:line="160"/>
              <w:ind w:left="198" w:right="197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16"/>
                <w:szCs w:val="16"/>
              </w:rPr>
              <w:t>1</w:t>
            </w:r>
          </w:p>
        </w:tc>
        <w:tc>
          <w:tcPr>
            <w:tcW w:w="55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/>
        </w:tc>
        <w:tc>
          <w:tcPr>
            <w:tcW w:w="551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/>
        </w:tc>
        <w:tc>
          <w:tcPr>
            <w:tcW w:w="56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/>
        </w:tc>
        <w:tc>
          <w:tcPr>
            <w:tcW w:w="55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/>
        </w:tc>
        <w:tc>
          <w:tcPr>
            <w:tcW w:w="581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>
            <w:pPr>
              <w:rPr>
                <w:rFonts w:cs="Times New Roman" w:hAnsi="Times New Roman" w:eastAsia="Times New Roman" w:ascii="Times New Roman"/>
                <w:sz w:val="16"/>
                <w:szCs w:val="16"/>
              </w:rPr>
              <w:jc w:val="left"/>
              <w:spacing w:lineRule="exact" w:line="160"/>
              <w:ind w:left="109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16"/>
                <w:szCs w:val="16"/>
              </w:rPr>
              <w:t>3,131</w:t>
            </w:r>
          </w:p>
        </w:tc>
      </w:tr>
      <w:tr>
        <w:trPr>
          <w:trHeight w:val="180" w:hRule="exact"/>
        </w:trPr>
        <w:tc>
          <w:tcPr>
            <w:tcW w:w="55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>
            <w:pPr>
              <w:rPr>
                <w:rFonts w:cs="Times New Roman" w:hAnsi="Times New Roman" w:eastAsia="Times New Roman" w:ascii="Times New Roman"/>
                <w:sz w:val="16"/>
                <w:szCs w:val="16"/>
              </w:rPr>
              <w:jc w:val="left"/>
              <w:spacing w:lineRule="exact" w:line="160"/>
              <w:ind w:left="119"/>
            </w:pPr>
            <w:r>
              <w:rPr>
                <w:rFonts w:cs="Times New Roman" w:hAnsi="Times New Roman" w:eastAsia="Times New Roman" w:ascii="Times New Roman"/>
                <w:i/>
                <w:spacing w:val="0"/>
                <w:w w:val="100"/>
                <w:sz w:val="16"/>
                <w:szCs w:val="16"/>
              </w:rPr>
              <w:t>2008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16"/>
                <w:szCs w:val="16"/>
              </w:rPr>
            </w:r>
          </w:p>
        </w:tc>
        <w:tc>
          <w:tcPr>
            <w:tcW w:w="561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CCCCCC"/>
          </w:tcPr>
          <w:p>
            <w:pPr>
              <w:rPr>
                <w:rFonts w:cs="Times New Roman" w:hAnsi="Times New Roman" w:eastAsia="Times New Roman" w:ascii="Times New Roman"/>
                <w:sz w:val="16"/>
                <w:szCs w:val="16"/>
              </w:rPr>
              <w:jc w:val="center"/>
              <w:spacing w:lineRule="exact" w:line="160"/>
              <w:ind w:left="168" w:right="157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16"/>
                <w:szCs w:val="16"/>
              </w:rPr>
              <w:t>14</w:t>
            </w:r>
          </w:p>
        </w:tc>
        <w:tc>
          <w:tcPr>
            <w:tcW w:w="55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CCCCCC"/>
          </w:tcPr>
          <w:p>
            <w:pPr>
              <w:rPr>
                <w:rFonts w:cs="Times New Roman" w:hAnsi="Times New Roman" w:eastAsia="Times New Roman" w:ascii="Times New Roman"/>
                <w:sz w:val="16"/>
                <w:szCs w:val="16"/>
              </w:rPr>
              <w:jc w:val="left"/>
              <w:spacing w:lineRule="exact" w:line="160"/>
              <w:ind w:left="149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16"/>
                <w:szCs w:val="16"/>
              </w:rPr>
              <w:t>300</w:t>
            </w:r>
          </w:p>
        </w:tc>
        <w:tc>
          <w:tcPr>
            <w:tcW w:w="551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CCCCCC"/>
          </w:tcPr>
          <w:p>
            <w:pPr>
              <w:rPr>
                <w:rFonts w:cs="Times New Roman" w:hAnsi="Times New Roman" w:eastAsia="Times New Roman" w:ascii="Times New Roman"/>
                <w:sz w:val="16"/>
                <w:szCs w:val="16"/>
              </w:rPr>
              <w:jc w:val="center"/>
              <w:spacing w:lineRule="exact" w:line="160"/>
              <w:ind w:left="208" w:right="187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16"/>
                <w:szCs w:val="16"/>
              </w:rPr>
              <w:t>1</w:t>
            </w:r>
          </w:p>
        </w:tc>
        <w:tc>
          <w:tcPr>
            <w:tcW w:w="55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CCCCCC"/>
          </w:tcPr>
          <w:p>
            <w:pPr>
              <w:rPr>
                <w:rFonts w:cs="Times New Roman" w:hAnsi="Times New Roman" w:eastAsia="Times New Roman" w:ascii="Times New Roman"/>
                <w:sz w:val="16"/>
                <w:szCs w:val="16"/>
              </w:rPr>
              <w:jc w:val="center"/>
              <w:spacing w:lineRule="exact" w:line="160"/>
              <w:ind w:left="207" w:right="187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16"/>
                <w:szCs w:val="16"/>
              </w:rPr>
              <w:t>8</w:t>
            </w:r>
          </w:p>
        </w:tc>
        <w:tc>
          <w:tcPr>
            <w:tcW w:w="551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CCCCCC"/>
          </w:tcPr>
          <w:p>
            <w:pPr>
              <w:rPr>
                <w:rFonts w:cs="Times New Roman" w:hAnsi="Times New Roman" w:eastAsia="Times New Roman" w:ascii="Times New Roman"/>
                <w:sz w:val="16"/>
                <w:szCs w:val="16"/>
              </w:rPr>
              <w:jc w:val="center"/>
              <w:spacing w:lineRule="exact" w:line="160"/>
              <w:ind w:left="167" w:right="148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16"/>
                <w:szCs w:val="16"/>
              </w:rPr>
              <w:t>36</w:t>
            </w:r>
          </w:p>
        </w:tc>
        <w:tc>
          <w:tcPr>
            <w:tcW w:w="56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CCCCCC"/>
          </w:tcPr>
          <w:p>
            <w:pPr>
              <w:rPr>
                <w:rFonts w:cs="Times New Roman" w:hAnsi="Times New Roman" w:eastAsia="Times New Roman" w:ascii="Times New Roman"/>
                <w:sz w:val="16"/>
                <w:szCs w:val="16"/>
              </w:rPr>
              <w:jc w:val="center"/>
              <w:spacing w:lineRule="exact" w:line="160"/>
              <w:ind w:left="167" w:right="157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16"/>
                <w:szCs w:val="16"/>
              </w:rPr>
              <w:t>29</w:t>
            </w:r>
          </w:p>
        </w:tc>
        <w:tc>
          <w:tcPr>
            <w:tcW w:w="551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CCCCCC"/>
          </w:tcPr>
          <w:p>
            <w:pPr>
              <w:rPr>
                <w:rFonts w:cs="Times New Roman" w:hAnsi="Times New Roman" w:eastAsia="Times New Roman" w:ascii="Times New Roman"/>
                <w:sz w:val="16"/>
                <w:szCs w:val="16"/>
              </w:rPr>
              <w:jc w:val="left"/>
              <w:spacing w:lineRule="exact" w:line="160"/>
              <w:ind w:left="149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16"/>
                <w:szCs w:val="16"/>
              </w:rPr>
              <w:t>174</w:t>
            </w:r>
          </w:p>
        </w:tc>
        <w:tc>
          <w:tcPr>
            <w:tcW w:w="55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CCCCCC"/>
          </w:tcPr>
          <w:p>
            <w:pPr>
              <w:rPr>
                <w:rFonts w:cs="Times New Roman" w:hAnsi="Times New Roman" w:eastAsia="Times New Roman" w:ascii="Times New Roman"/>
                <w:sz w:val="16"/>
                <w:szCs w:val="16"/>
              </w:rPr>
              <w:jc w:val="center"/>
              <w:spacing w:lineRule="exact" w:line="160"/>
              <w:ind w:left="207" w:right="187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16"/>
                <w:szCs w:val="16"/>
              </w:rPr>
              <w:t>2</w:t>
            </w:r>
          </w:p>
        </w:tc>
        <w:tc>
          <w:tcPr>
            <w:tcW w:w="55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CCCCCC"/>
          </w:tcPr>
          <w:p>
            <w:pPr>
              <w:rPr>
                <w:rFonts w:cs="Times New Roman" w:hAnsi="Times New Roman" w:eastAsia="Times New Roman" w:ascii="Times New Roman"/>
                <w:sz w:val="16"/>
                <w:szCs w:val="16"/>
              </w:rPr>
              <w:jc w:val="left"/>
              <w:spacing w:lineRule="exact" w:line="160"/>
              <w:ind w:left="199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16"/>
                <w:szCs w:val="16"/>
              </w:rPr>
              <w:t>13</w:t>
            </w:r>
          </w:p>
        </w:tc>
        <w:tc>
          <w:tcPr>
            <w:tcW w:w="551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CCCCCC"/>
          </w:tcPr>
          <w:p>
            <w:pPr>
              <w:rPr>
                <w:rFonts w:cs="Times New Roman" w:hAnsi="Times New Roman" w:eastAsia="Times New Roman" w:ascii="Times New Roman"/>
                <w:sz w:val="16"/>
                <w:szCs w:val="16"/>
              </w:rPr>
              <w:jc w:val="center"/>
              <w:spacing w:lineRule="exact" w:line="160"/>
              <w:ind w:left="167" w:right="148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16"/>
                <w:szCs w:val="16"/>
              </w:rPr>
              <w:t>41</w:t>
            </w:r>
          </w:p>
        </w:tc>
        <w:tc>
          <w:tcPr>
            <w:tcW w:w="56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CCCCCC"/>
          </w:tcPr>
          <w:p>
            <w:pPr>
              <w:rPr>
                <w:rFonts w:cs="Times New Roman" w:hAnsi="Times New Roman" w:eastAsia="Times New Roman" w:ascii="Times New Roman"/>
                <w:sz w:val="16"/>
                <w:szCs w:val="16"/>
              </w:rPr>
              <w:jc w:val="center"/>
              <w:spacing w:lineRule="exact" w:line="160"/>
              <w:ind w:left="167" w:right="157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16"/>
                <w:szCs w:val="16"/>
              </w:rPr>
              <w:t>20</w:t>
            </w:r>
          </w:p>
        </w:tc>
        <w:tc>
          <w:tcPr>
            <w:tcW w:w="551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CCCCCC"/>
          </w:tcPr>
          <w:p>
            <w:pPr>
              <w:rPr>
                <w:rFonts w:cs="Times New Roman" w:hAnsi="Times New Roman" w:eastAsia="Times New Roman" w:ascii="Times New Roman"/>
                <w:sz w:val="16"/>
                <w:szCs w:val="16"/>
              </w:rPr>
              <w:jc w:val="center"/>
              <w:spacing w:lineRule="exact" w:line="160"/>
              <w:ind w:left="198" w:right="197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16"/>
                <w:szCs w:val="16"/>
              </w:rPr>
              <w:t>5</w:t>
            </w:r>
          </w:p>
        </w:tc>
        <w:tc>
          <w:tcPr>
            <w:tcW w:w="55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CCCCCC"/>
          </w:tcPr>
          <w:p/>
        </w:tc>
        <w:tc>
          <w:tcPr>
            <w:tcW w:w="551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CCCCCC"/>
          </w:tcPr>
          <w:p/>
        </w:tc>
        <w:tc>
          <w:tcPr>
            <w:tcW w:w="56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CCCCCC"/>
          </w:tcPr>
          <w:p/>
        </w:tc>
        <w:tc>
          <w:tcPr>
            <w:tcW w:w="55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CCCCCC"/>
          </w:tcPr>
          <w:p/>
        </w:tc>
        <w:tc>
          <w:tcPr>
            <w:tcW w:w="581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CCCCCC"/>
          </w:tcPr>
          <w:p>
            <w:pPr>
              <w:rPr>
                <w:rFonts w:cs="Times New Roman" w:hAnsi="Times New Roman" w:eastAsia="Times New Roman" w:ascii="Times New Roman"/>
                <w:sz w:val="16"/>
                <w:szCs w:val="16"/>
              </w:rPr>
              <w:jc w:val="left"/>
              <w:spacing w:lineRule="exact" w:line="160"/>
              <w:ind w:left="109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16"/>
                <w:szCs w:val="16"/>
              </w:rPr>
              <w:t>2,316</w:t>
            </w:r>
          </w:p>
        </w:tc>
      </w:tr>
      <w:tr>
        <w:trPr>
          <w:trHeight w:val="210" w:hRule="exact"/>
        </w:trPr>
        <w:tc>
          <w:tcPr>
            <w:tcW w:w="55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>
            <w:pPr>
              <w:rPr>
                <w:rFonts w:cs="Times New Roman" w:hAnsi="Times New Roman" w:eastAsia="Times New Roman" w:ascii="Times New Roman"/>
                <w:sz w:val="16"/>
                <w:szCs w:val="16"/>
              </w:rPr>
              <w:jc w:val="left"/>
              <w:spacing w:lineRule="exact" w:line="160"/>
              <w:ind w:left="119"/>
            </w:pPr>
            <w:r>
              <w:rPr>
                <w:rFonts w:cs="Times New Roman" w:hAnsi="Times New Roman" w:eastAsia="Times New Roman" w:ascii="Times New Roman"/>
                <w:i/>
                <w:spacing w:val="0"/>
                <w:w w:val="100"/>
                <w:sz w:val="16"/>
                <w:szCs w:val="16"/>
              </w:rPr>
              <w:t>2009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16"/>
                <w:szCs w:val="16"/>
              </w:rPr>
            </w:r>
          </w:p>
        </w:tc>
        <w:tc>
          <w:tcPr>
            <w:tcW w:w="561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>
            <w:pPr>
              <w:rPr>
                <w:rFonts w:cs="Times New Roman" w:hAnsi="Times New Roman" w:eastAsia="Times New Roman" w:ascii="Times New Roman"/>
                <w:sz w:val="16"/>
                <w:szCs w:val="16"/>
              </w:rPr>
              <w:jc w:val="center"/>
              <w:spacing w:lineRule="exact" w:line="160"/>
              <w:ind w:left="168" w:right="157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16"/>
                <w:szCs w:val="16"/>
              </w:rPr>
              <w:t>23</w:t>
            </w:r>
          </w:p>
        </w:tc>
        <w:tc>
          <w:tcPr>
            <w:tcW w:w="55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>
            <w:pPr>
              <w:rPr>
                <w:rFonts w:cs="Times New Roman" w:hAnsi="Times New Roman" w:eastAsia="Times New Roman" w:ascii="Times New Roman"/>
                <w:sz w:val="16"/>
                <w:szCs w:val="16"/>
              </w:rPr>
              <w:jc w:val="left"/>
              <w:spacing w:lineRule="exact" w:line="160"/>
              <w:ind w:left="149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16"/>
                <w:szCs w:val="16"/>
              </w:rPr>
              <w:t>336</w:t>
            </w:r>
          </w:p>
        </w:tc>
        <w:tc>
          <w:tcPr>
            <w:tcW w:w="551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>
            <w:pPr>
              <w:rPr>
                <w:rFonts w:cs="Times New Roman" w:hAnsi="Times New Roman" w:eastAsia="Times New Roman" w:ascii="Times New Roman"/>
                <w:sz w:val="16"/>
                <w:szCs w:val="16"/>
              </w:rPr>
              <w:jc w:val="center"/>
              <w:spacing w:lineRule="exact" w:line="160"/>
              <w:ind w:left="208" w:right="187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16"/>
                <w:szCs w:val="16"/>
              </w:rPr>
              <w:t>2</w:t>
            </w:r>
          </w:p>
        </w:tc>
        <w:tc>
          <w:tcPr>
            <w:tcW w:w="55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>
            <w:pPr>
              <w:rPr>
                <w:rFonts w:cs="Times New Roman" w:hAnsi="Times New Roman" w:eastAsia="Times New Roman" w:ascii="Times New Roman"/>
                <w:sz w:val="16"/>
                <w:szCs w:val="16"/>
              </w:rPr>
              <w:jc w:val="center"/>
              <w:spacing w:lineRule="exact" w:line="160"/>
              <w:ind w:left="207" w:right="187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16"/>
                <w:szCs w:val="16"/>
              </w:rPr>
              <w:t>8</w:t>
            </w:r>
          </w:p>
        </w:tc>
        <w:tc>
          <w:tcPr>
            <w:tcW w:w="551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>
            <w:pPr>
              <w:rPr>
                <w:rFonts w:cs="Times New Roman" w:hAnsi="Times New Roman" w:eastAsia="Times New Roman" w:ascii="Times New Roman"/>
                <w:sz w:val="16"/>
                <w:szCs w:val="16"/>
              </w:rPr>
              <w:jc w:val="center"/>
              <w:spacing w:lineRule="exact" w:line="160"/>
              <w:ind w:left="167" w:right="148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16"/>
                <w:szCs w:val="16"/>
              </w:rPr>
              <w:t>18</w:t>
            </w:r>
          </w:p>
        </w:tc>
        <w:tc>
          <w:tcPr>
            <w:tcW w:w="56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>
            <w:pPr>
              <w:rPr>
                <w:rFonts w:cs="Times New Roman" w:hAnsi="Times New Roman" w:eastAsia="Times New Roman" w:ascii="Times New Roman"/>
                <w:sz w:val="16"/>
                <w:szCs w:val="16"/>
              </w:rPr>
              <w:jc w:val="center"/>
              <w:spacing w:lineRule="exact" w:line="160"/>
              <w:ind w:left="207" w:right="197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16"/>
                <w:szCs w:val="16"/>
              </w:rPr>
              <w:t>3</w:t>
            </w:r>
          </w:p>
        </w:tc>
        <w:tc>
          <w:tcPr>
            <w:tcW w:w="551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>
            <w:pPr>
              <w:rPr>
                <w:rFonts w:cs="Times New Roman" w:hAnsi="Times New Roman" w:eastAsia="Times New Roman" w:ascii="Times New Roman"/>
                <w:sz w:val="16"/>
                <w:szCs w:val="16"/>
              </w:rPr>
              <w:jc w:val="left"/>
              <w:spacing w:lineRule="exact" w:line="160"/>
              <w:ind w:left="149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16"/>
                <w:szCs w:val="16"/>
              </w:rPr>
              <w:t>204</w:t>
            </w:r>
          </w:p>
        </w:tc>
        <w:tc>
          <w:tcPr>
            <w:tcW w:w="55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>
            <w:pPr>
              <w:rPr>
                <w:rFonts w:cs="Times New Roman" w:hAnsi="Times New Roman" w:eastAsia="Times New Roman" w:ascii="Times New Roman"/>
                <w:sz w:val="16"/>
                <w:szCs w:val="16"/>
              </w:rPr>
              <w:jc w:val="left"/>
              <w:spacing w:lineRule="exact" w:line="160"/>
              <w:ind w:left="199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16"/>
                <w:szCs w:val="16"/>
              </w:rPr>
              <w:t>32</w:t>
            </w:r>
          </w:p>
        </w:tc>
        <w:tc>
          <w:tcPr>
            <w:tcW w:w="55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>
            <w:pPr>
              <w:rPr>
                <w:rFonts w:cs="Times New Roman" w:hAnsi="Times New Roman" w:eastAsia="Times New Roman" w:ascii="Times New Roman"/>
                <w:sz w:val="16"/>
                <w:szCs w:val="16"/>
              </w:rPr>
              <w:jc w:val="left"/>
              <w:spacing w:lineRule="exact" w:line="160"/>
              <w:ind w:left="199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16"/>
                <w:szCs w:val="16"/>
              </w:rPr>
              <w:t>18</w:t>
            </w:r>
          </w:p>
        </w:tc>
        <w:tc>
          <w:tcPr>
            <w:tcW w:w="551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>
            <w:pPr>
              <w:rPr>
                <w:rFonts w:cs="Times New Roman" w:hAnsi="Times New Roman" w:eastAsia="Times New Roman" w:ascii="Times New Roman"/>
                <w:sz w:val="16"/>
                <w:szCs w:val="16"/>
              </w:rPr>
              <w:jc w:val="center"/>
              <w:spacing w:lineRule="exact" w:line="160"/>
              <w:ind w:left="207" w:right="188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16"/>
                <w:szCs w:val="16"/>
              </w:rPr>
              <w:t>0</w:t>
            </w:r>
          </w:p>
        </w:tc>
        <w:tc>
          <w:tcPr>
            <w:tcW w:w="56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>
            <w:pPr>
              <w:rPr>
                <w:rFonts w:cs="Times New Roman" w:hAnsi="Times New Roman" w:eastAsia="Times New Roman" w:ascii="Times New Roman"/>
                <w:sz w:val="16"/>
                <w:szCs w:val="16"/>
              </w:rPr>
              <w:jc w:val="center"/>
              <w:spacing w:lineRule="exact" w:line="160"/>
              <w:ind w:left="167" w:right="157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16"/>
                <w:szCs w:val="16"/>
              </w:rPr>
              <w:t>28</w:t>
            </w:r>
          </w:p>
        </w:tc>
        <w:tc>
          <w:tcPr>
            <w:tcW w:w="551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>
            <w:pPr>
              <w:rPr>
                <w:rFonts w:cs="Times New Roman" w:hAnsi="Times New Roman" w:eastAsia="Times New Roman" w:ascii="Times New Roman"/>
                <w:sz w:val="16"/>
                <w:szCs w:val="16"/>
              </w:rPr>
              <w:jc w:val="center"/>
              <w:spacing w:lineRule="exact" w:line="160"/>
              <w:ind w:left="198" w:right="197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16"/>
                <w:szCs w:val="16"/>
              </w:rPr>
              <w:t>1</w:t>
            </w:r>
          </w:p>
        </w:tc>
        <w:tc>
          <w:tcPr>
            <w:tcW w:w="55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/>
        </w:tc>
        <w:tc>
          <w:tcPr>
            <w:tcW w:w="551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/>
        </w:tc>
        <w:tc>
          <w:tcPr>
            <w:tcW w:w="56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>
            <w:pPr>
              <w:rPr>
                <w:rFonts w:cs="Times New Roman" w:hAnsi="Times New Roman" w:eastAsia="Times New Roman" w:ascii="Times New Roman"/>
                <w:sz w:val="16"/>
                <w:szCs w:val="16"/>
              </w:rPr>
              <w:jc w:val="center"/>
              <w:spacing w:lineRule="exact" w:line="160"/>
              <w:ind w:left="167" w:right="157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16"/>
                <w:szCs w:val="16"/>
              </w:rPr>
              <w:t>30</w:t>
            </w:r>
          </w:p>
        </w:tc>
        <w:tc>
          <w:tcPr>
            <w:tcW w:w="55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/>
        </w:tc>
        <w:tc>
          <w:tcPr>
            <w:tcW w:w="581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>
            <w:pPr>
              <w:rPr>
                <w:rFonts w:cs="Times New Roman" w:hAnsi="Times New Roman" w:eastAsia="Times New Roman" w:ascii="Times New Roman"/>
                <w:sz w:val="16"/>
                <w:szCs w:val="16"/>
              </w:rPr>
              <w:jc w:val="left"/>
              <w:spacing w:lineRule="exact" w:line="160"/>
              <w:ind w:left="109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16"/>
                <w:szCs w:val="16"/>
              </w:rPr>
              <w:t>2,787</w:t>
            </w:r>
          </w:p>
        </w:tc>
      </w:tr>
      <w:tr>
        <w:trPr>
          <w:trHeight w:val="180" w:hRule="exact"/>
        </w:trPr>
        <w:tc>
          <w:tcPr>
            <w:tcW w:w="55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>
            <w:pPr>
              <w:rPr>
                <w:rFonts w:cs="Times New Roman" w:hAnsi="Times New Roman" w:eastAsia="Times New Roman" w:ascii="Times New Roman"/>
                <w:sz w:val="16"/>
                <w:szCs w:val="16"/>
              </w:rPr>
              <w:jc w:val="left"/>
              <w:spacing w:lineRule="exact" w:line="160"/>
              <w:ind w:left="119"/>
            </w:pPr>
            <w:r>
              <w:rPr>
                <w:rFonts w:cs="Times New Roman" w:hAnsi="Times New Roman" w:eastAsia="Times New Roman" w:ascii="Times New Roman"/>
                <w:i/>
                <w:spacing w:val="0"/>
                <w:w w:val="100"/>
                <w:sz w:val="16"/>
                <w:szCs w:val="16"/>
              </w:rPr>
              <w:t>2010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16"/>
                <w:szCs w:val="16"/>
              </w:rPr>
            </w:r>
          </w:p>
        </w:tc>
        <w:tc>
          <w:tcPr>
            <w:tcW w:w="561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CCCCCC"/>
          </w:tcPr>
          <w:p>
            <w:pPr>
              <w:rPr>
                <w:rFonts w:cs="Times New Roman" w:hAnsi="Times New Roman" w:eastAsia="Times New Roman" w:ascii="Times New Roman"/>
                <w:sz w:val="16"/>
                <w:szCs w:val="16"/>
              </w:rPr>
              <w:jc w:val="center"/>
              <w:spacing w:lineRule="exact" w:line="160"/>
              <w:ind w:left="168" w:right="157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16"/>
                <w:szCs w:val="16"/>
              </w:rPr>
              <w:t>83</w:t>
            </w:r>
          </w:p>
        </w:tc>
        <w:tc>
          <w:tcPr>
            <w:tcW w:w="55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CCCCCC"/>
          </w:tcPr>
          <w:p>
            <w:pPr>
              <w:rPr>
                <w:rFonts w:cs="Times New Roman" w:hAnsi="Times New Roman" w:eastAsia="Times New Roman" w:ascii="Times New Roman"/>
                <w:sz w:val="16"/>
                <w:szCs w:val="16"/>
              </w:rPr>
              <w:jc w:val="left"/>
              <w:spacing w:lineRule="exact" w:line="160"/>
              <w:ind w:left="149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16"/>
                <w:szCs w:val="16"/>
              </w:rPr>
              <w:t>524</w:t>
            </w:r>
          </w:p>
        </w:tc>
        <w:tc>
          <w:tcPr>
            <w:tcW w:w="551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CCCCCC"/>
          </w:tcPr>
          <w:p>
            <w:pPr>
              <w:rPr>
                <w:rFonts w:cs="Times New Roman" w:hAnsi="Times New Roman" w:eastAsia="Times New Roman" w:ascii="Times New Roman"/>
                <w:sz w:val="16"/>
                <w:szCs w:val="16"/>
              </w:rPr>
              <w:jc w:val="center"/>
              <w:spacing w:lineRule="exact" w:line="160"/>
              <w:ind w:left="208" w:right="187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16"/>
                <w:szCs w:val="16"/>
              </w:rPr>
              <w:t>4</w:t>
            </w:r>
          </w:p>
        </w:tc>
        <w:tc>
          <w:tcPr>
            <w:tcW w:w="55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CCCCCC"/>
          </w:tcPr>
          <w:p>
            <w:pPr>
              <w:rPr>
                <w:rFonts w:cs="Times New Roman" w:hAnsi="Times New Roman" w:eastAsia="Times New Roman" w:ascii="Times New Roman"/>
                <w:sz w:val="16"/>
                <w:szCs w:val="16"/>
              </w:rPr>
              <w:jc w:val="left"/>
              <w:spacing w:lineRule="exact" w:line="160"/>
              <w:ind w:left="199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16"/>
                <w:szCs w:val="16"/>
              </w:rPr>
              <w:t>22</w:t>
            </w:r>
          </w:p>
        </w:tc>
        <w:tc>
          <w:tcPr>
            <w:tcW w:w="551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CCCCCC"/>
          </w:tcPr>
          <w:p>
            <w:pPr>
              <w:rPr>
                <w:rFonts w:cs="Times New Roman" w:hAnsi="Times New Roman" w:eastAsia="Times New Roman" w:ascii="Times New Roman"/>
                <w:sz w:val="16"/>
                <w:szCs w:val="16"/>
              </w:rPr>
              <w:jc w:val="center"/>
              <w:spacing w:lineRule="exact" w:line="160"/>
              <w:ind w:left="207" w:right="188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16"/>
                <w:szCs w:val="16"/>
              </w:rPr>
              <w:t>4</w:t>
            </w:r>
          </w:p>
        </w:tc>
        <w:tc>
          <w:tcPr>
            <w:tcW w:w="56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CCCCCC"/>
          </w:tcPr>
          <w:p/>
        </w:tc>
        <w:tc>
          <w:tcPr>
            <w:tcW w:w="551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CCCCCC"/>
          </w:tcPr>
          <w:p>
            <w:pPr>
              <w:rPr>
                <w:rFonts w:cs="Times New Roman" w:hAnsi="Times New Roman" w:eastAsia="Times New Roman" w:ascii="Times New Roman"/>
                <w:sz w:val="16"/>
                <w:szCs w:val="16"/>
              </w:rPr>
              <w:jc w:val="left"/>
              <w:spacing w:lineRule="exact" w:line="160"/>
              <w:ind w:left="149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16"/>
                <w:szCs w:val="16"/>
              </w:rPr>
              <w:t>251</w:t>
            </w:r>
          </w:p>
        </w:tc>
        <w:tc>
          <w:tcPr>
            <w:tcW w:w="55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CCCCCC"/>
          </w:tcPr>
          <w:p>
            <w:pPr>
              <w:rPr>
                <w:rFonts w:cs="Times New Roman" w:hAnsi="Times New Roman" w:eastAsia="Times New Roman" w:ascii="Times New Roman"/>
                <w:sz w:val="16"/>
                <w:szCs w:val="16"/>
              </w:rPr>
              <w:jc w:val="center"/>
              <w:spacing w:lineRule="exact" w:line="160"/>
              <w:ind w:left="207" w:right="187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16"/>
                <w:szCs w:val="16"/>
              </w:rPr>
              <w:t>2</w:t>
            </w:r>
          </w:p>
        </w:tc>
        <w:tc>
          <w:tcPr>
            <w:tcW w:w="55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CCCCCC"/>
          </w:tcPr>
          <w:p>
            <w:pPr>
              <w:rPr>
                <w:rFonts w:cs="Times New Roman" w:hAnsi="Times New Roman" w:eastAsia="Times New Roman" w:ascii="Times New Roman"/>
                <w:sz w:val="16"/>
                <w:szCs w:val="16"/>
              </w:rPr>
              <w:jc w:val="left"/>
              <w:spacing w:lineRule="exact" w:line="160"/>
              <w:ind w:left="199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16"/>
                <w:szCs w:val="16"/>
              </w:rPr>
              <w:t>12</w:t>
            </w:r>
          </w:p>
        </w:tc>
        <w:tc>
          <w:tcPr>
            <w:tcW w:w="551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CCCCCC"/>
          </w:tcPr>
          <w:p>
            <w:pPr>
              <w:rPr>
                <w:rFonts w:cs="Times New Roman" w:hAnsi="Times New Roman" w:eastAsia="Times New Roman" w:ascii="Times New Roman"/>
                <w:sz w:val="16"/>
                <w:szCs w:val="16"/>
              </w:rPr>
              <w:jc w:val="center"/>
              <w:spacing w:lineRule="exact" w:line="160"/>
              <w:ind w:left="207" w:right="188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16"/>
                <w:szCs w:val="16"/>
              </w:rPr>
              <w:t>3</w:t>
            </w:r>
          </w:p>
        </w:tc>
        <w:tc>
          <w:tcPr>
            <w:tcW w:w="56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CCCCCC"/>
          </w:tcPr>
          <w:p>
            <w:pPr>
              <w:rPr>
                <w:rFonts w:cs="Times New Roman" w:hAnsi="Times New Roman" w:eastAsia="Times New Roman" w:ascii="Times New Roman"/>
                <w:sz w:val="16"/>
                <w:szCs w:val="16"/>
              </w:rPr>
              <w:jc w:val="center"/>
              <w:spacing w:lineRule="exact" w:line="160"/>
              <w:ind w:left="167" w:right="157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16"/>
                <w:szCs w:val="16"/>
              </w:rPr>
              <w:t>17</w:t>
            </w:r>
          </w:p>
        </w:tc>
        <w:tc>
          <w:tcPr>
            <w:tcW w:w="551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CCCCCC"/>
          </w:tcPr>
          <w:p>
            <w:pPr>
              <w:rPr>
                <w:rFonts w:cs="Times New Roman" w:hAnsi="Times New Roman" w:eastAsia="Times New Roman" w:ascii="Times New Roman"/>
                <w:sz w:val="16"/>
                <w:szCs w:val="16"/>
              </w:rPr>
              <w:jc w:val="center"/>
              <w:spacing w:lineRule="exact" w:line="160"/>
              <w:ind w:left="198" w:right="197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16"/>
                <w:szCs w:val="16"/>
              </w:rPr>
              <w:t>9</w:t>
            </w:r>
          </w:p>
        </w:tc>
        <w:tc>
          <w:tcPr>
            <w:tcW w:w="55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CCCCCC"/>
          </w:tcPr>
          <w:p/>
        </w:tc>
        <w:tc>
          <w:tcPr>
            <w:tcW w:w="551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CCCCCC"/>
          </w:tcPr>
          <w:p/>
        </w:tc>
        <w:tc>
          <w:tcPr>
            <w:tcW w:w="56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CCCCCC"/>
          </w:tcPr>
          <w:p/>
        </w:tc>
        <w:tc>
          <w:tcPr>
            <w:tcW w:w="55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CCCCCC"/>
          </w:tcPr>
          <w:p/>
        </w:tc>
        <w:tc>
          <w:tcPr>
            <w:tcW w:w="581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CCCCCC"/>
          </w:tcPr>
          <w:p>
            <w:pPr>
              <w:rPr>
                <w:rFonts w:cs="Times New Roman" w:hAnsi="Times New Roman" w:eastAsia="Times New Roman" w:ascii="Times New Roman"/>
                <w:sz w:val="16"/>
                <w:szCs w:val="16"/>
              </w:rPr>
              <w:jc w:val="left"/>
              <w:spacing w:lineRule="exact" w:line="160"/>
              <w:ind w:left="109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16"/>
                <w:szCs w:val="16"/>
              </w:rPr>
              <w:t>2,623</w:t>
            </w:r>
          </w:p>
        </w:tc>
      </w:tr>
      <w:tr>
        <w:trPr>
          <w:trHeight w:val="211" w:hRule="exact"/>
        </w:trPr>
        <w:tc>
          <w:tcPr>
            <w:tcW w:w="55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>
            <w:pPr>
              <w:rPr>
                <w:rFonts w:cs="Times New Roman" w:hAnsi="Times New Roman" w:eastAsia="Times New Roman" w:ascii="Times New Roman"/>
                <w:sz w:val="16"/>
                <w:szCs w:val="16"/>
              </w:rPr>
              <w:jc w:val="left"/>
              <w:spacing w:lineRule="exact" w:line="160"/>
              <w:ind w:left="119"/>
            </w:pPr>
            <w:r>
              <w:rPr>
                <w:rFonts w:cs="Times New Roman" w:hAnsi="Times New Roman" w:eastAsia="Times New Roman" w:ascii="Times New Roman"/>
                <w:i/>
                <w:spacing w:val="0"/>
                <w:w w:val="100"/>
                <w:sz w:val="16"/>
                <w:szCs w:val="16"/>
              </w:rPr>
              <w:t>2011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16"/>
                <w:szCs w:val="16"/>
              </w:rPr>
            </w:r>
          </w:p>
        </w:tc>
        <w:tc>
          <w:tcPr>
            <w:tcW w:w="561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>
            <w:pPr>
              <w:rPr>
                <w:rFonts w:cs="Times New Roman" w:hAnsi="Times New Roman" w:eastAsia="Times New Roman" w:ascii="Times New Roman"/>
                <w:sz w:val="16"/>
                <w:szCs w:val="16"/>
              </w:rPr>
              <w:jc w:val="center"/>
              <w:spacing w:lineRule="exact" w:line="160"/>
              <w:ind w:left="168" w:right="157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16"/>
                <w:szCs w:val="16"/>
              </w:rPr>
              <w:t>12</w:t>
            </w:r>
          </w:p>
        </w:tc>
        <w:tc>
          <w:tcPr>
            <w:tcW w:w="55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>
            <w:pPr>
              <w:rPr>
                <w:rFonts w:cs="Times New Roman" w:hAnsi="Times New Roman" w:eastAsia="Times New Roman" w:ascii="Times New Roman"/>
                <w:sz w:val="16"/>
                <w:szCs w:val="16"/>
              </w:rPr>
              <w:jc w:val="left"/>
              <w:spacing w:lineRule="exact" w:line="160"/>
              <w:ind w:left="149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16"/>
                <w:szCs w:val="16"/>
              </w:rPr>
              <w:t>636</w:t>
            </w:r>
          </w:p>
        </w:tc>
        <w:tc>
          <w:tcPr>
            <w:tcW w:w="551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>
            <w:pPr>
              <w:rPr>
                <w:rFonts w:cs="Times New Roman" w:hAnsi="Times New Roman" w:eastAsia="Times New Roman" w:ascii="Times New Roman"/>
                <w:sz w:val="16"/>
                <w:szCs w:val="16"/>
              </w:rPr>
              <w:jc w:val="center"/>
              <w:spacing w:lineRule="exact" w:line="160"/>
              <w:ind w:left="208" w:right="187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16"/>
                <w:szCs w:val="16"/>
              </w:rPr>
              <w:t>8</w:t>
            </w:r>
          </w:p>
        </w:tc>
        <w:tc>
          <w:tcPr>
            <w:tcW w:w="55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>
            <w:pPr>
              <w:rPr>
                <w:rFonts w:cs="Times New Roman" w:hAnsi="Times New Roman" w:eastAsia="Times New Roman" w:ascii="Times New Roman"/>
                <w:sz w:val="16"/>
                <w:szCs w:val="16"/>
              </w:rPr>
              <w:jc w:val="left"/>
              <w:spacing w:lineRule="exact" w:line="160"/>
              <w:ind w:left="199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16"/>
                <w:szCs w:val="16"/>
              </w:rPr>
              <w:t>24</w:t>
            </w:r>
          </w:p>
        </w:tc>
        <w:tc>
          <w:tcPr>
            <w:tcW w:w="551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>
            <w:pPr>
              <w:rPr>
                <w:rFonts w:cs="Times New Roman" w:hAnsi="Times New Roman" w:eastAsia="Times New Roman" w:ascii="Times New Roman"/>
                <w:sz w:val="16"/>
                <w:szCs w:val="16"/>
              </w:rPr>
              <w:jc w:val="center"/>
              <w:spacing w:lineRule="exact" w:line="160"/>
              <w:ind w:left="207" w:right="188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16"/>
                <w:szCs w:val="16"/>
              </w:rPr>
              <w:t>6</w:t>
            </w:r>
          </w:p>
        </w:tc>
        <w:tc>
          <w:tcPr>
            <w:tcW w:w="56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>
            <w:pPr>
              <w:rPr>
                <w:rFonts w:cs="Times New Roman" w:hAnsi="Times New Roman" w:eastAsia="Times New Roman" w:ascii="Times New Roman"/>
                <w:sz w:val="16"/>
                <w:szCs w:val="16"/>
              </w:rPr>
              <w:jc w:val="center"/>
              <w:spacing w:lineRule="exact" w:line="160"/>
              <w:ind w:left="167" w:right="157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16"/>
                <w:szCs w:val="16"/>
              </w:rPr>
              <w:t>10</w:t>
            </w:r>
          </w:p>
        </w:tc>
        <w:tc>
          <w:tcPr>
            <w:tcW w:w="551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>
            <w:pPr>
              <w:rPr>
                <w:rFonts w:cs="Times New Roman" w:hAnsi="Times New Roman" w:eastAsia="Times New Roman" w:ascii="Times New Roman"/>
                <w:sz w:val="16"/>
                <w:szCs w:val="16"/>
              </w:rPr>
              <w:jc w:val="left"/>
              <w:spacing w:lineRule="exact" w:line="160"/>
              <w:ind w:left="149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16"/>
                <w:szCs w:val="16"/>
              </w:rPr>
              <w:t>145</w:t>
            </w:r>
          </w:p>
        </w:tc>
        <w:tc>
          <w:tcPr>
            <w:tcW w:w="55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>
            <w:pPr>
              <w:rPr>
                <w:rFonts w:cs="Times New Roman" w:hAnsi="Times New Roman" w:eastAsia="Times New Roman" w:ascii="Times New Roman"/>
                <w:sz w:val="16"/>
                <w:szCs w:val="16"/>
              </w:rPr>
              <w:jc w:val="left"/>
              <w:spacing w:lineRule="exact" w:line="160"/>
              <w:ind w:left="199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16"/>
                <w:szCs w:val="16"/>
              </w:rPr>
              <w:t>56</w:t>
            </w:r>
          </w:p>
        </w:tc>
        <w:tc>
          <w:tcPr>
            <w:tcW w:w="55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>
            <w:pPr>
              <w:rPr>
                <w:rFonts w:cs="Times New Roman" w:hAnsi="Times New Roman" w:eastAsia="Times New Roman" w:ascii="Times New Roman"/>
                <w:sz w:val="16"/>
                <w:szCs w:val="16"/>
              </w:rPr>
              <w:jc w:val="center"/>
              <w:spacing w:lineRule="exact" w:line="160"/>
              <w:ind w:left="207" w:right="187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16"/>
                <w:szCs w:val="16"/>
              </w:rPr>
              <w:t>4</w:t>
            </w:r>
          </w:p>
        </w:tc>
        <w:tc>
          <w:tcPr>
            <w:tcW w:w="551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>
            <w:pPr>
              <w:rPr>
                <w:rFonts w:cs="Times New Roman" w:hAnsi="Times New Roman" w:eastAsia="Times New Roman" w:ascii="Times New Roman"/>
                <w:sz w:val="16"/>
                <w:szCs w:val="16"/>
              </w:rPr>
              <w:jc w:val="center"/>
              <w:spacing w:lineRule="exact" w:line="160"/>
              <w:ind w:left="167" w:right="148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16"/>
                <w:szCs w:val="16"/>
              </w:rPr>
              <w:t>14</w:t>
            </w:r>
          </w:p>
        </w:tc>
        <w:tc>
          <w:tcPr>
            <w:tcW w:w="56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>
            <w:pPr>
              <w:rPr>
                <w:rFonts w:cs="Times New Roman" w:hAnsi="Times New Roman" w:eastAsia="Times New Roman" w:ascii="Times New Roman"/>
                <w:sz w:val="16"/>
                <w:szCs w:val="16"/>
              </w:rPr>
              <w:jc w:val="center"/>
              <w:spacing w:lineRule="exact" w:line="160"/>
              <w:ind w:left="167" w:right="157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16"/>
                <w:szCs w:val="16"/>
              </w:rPr>
              <w:t>22</w:t>
            </w:r>
          </w:p>
        </w:tc>
        <w:tc>
          <w:tcPr>
            <w:tcW w:w="551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>
            <w:pPr>
              <w:rPr>
                <w:rFonts w:cs="Times New Roman" w:hAnsi="Times New Roman" w:eastAsia="Times New Roman" w:ascii="Times New Roman"/>
                <w:sz w:val="16"/>
                <w:szCs w:val="16"/>
              </w:rPr>
              <w:jc w:val="center"/>
              <w:spacing w:lineRule="exact" w:line="160"/>
              <w:ind w:left="158" w:right="157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16"/>
                <w:szCs w:val="16"/>
              </w:rPr>
              <w:t>13</w:t>
            </w:r>
          </w:p>
        </w:tc>
        <w:tc>
          <w:tcPr>
            <w:tcW w:w="55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/>
        </w:tc>
        <w:tc>
          <w:tcPr>
            <w:tcW w:w="551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>
            <w:pPr>
              <w:rPr>
                <w:rFonts w:cs="Times New Roman" w:hAnsi="Times New Roman" w:eastAsia="Times New Roman" w:ascii="Times New Roman"/>
                <w:sz w:val="16"/>
                <w:szCs w:val="16"/>
              </w:rPr>
              <w:jc w:val="center"/>
              <w:spacing w:lineRule="exact" w:line="160"/>
              <w:ind w:left="208" w:right="187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16"/>
                <w:szCs w:val="16"/>
              </w:rPr>
              <w:t>1</w:t>
            </w:r>
          </w:p>
        </w:tc>
        <w:tc>
          <w:tcPr>
            <w:tcW w:w="56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/>
        </w:tc>
        <w:tc>
          <w:tcPr>
            <w:tcW w:w="55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/>
        </w:tc>
        <w:tc>
          <w:tcPr>
            <w:tcW w:w="581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>
            <w:pPr>
              <w:rPr>
                <w:rFonts w:cs="Times New Roman" w:hAnsi="Times New Roman" w:eastAsia="Times New Roman" w:ascii="Times New Roman"/>
                <w:sz w:val="16"/>
                <w:szCs w:val="16"/>
              </w:rPr>
              <w:jc w:val="left"/>
              <w:spacing w:lineRule="exact" w:line="160"/>
              <w:ind w:left="109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16"/>
                <w:szCs w:val="16"/>
              </w:rPr>
              <w:t>3,073</w:t>
            </w:r>
          </w:p>
        </w:tc>
      </w:tr>
      <w:tr>
        <w:trPr>
          <w:trHeight w:val="180" w:hRule="exact"/>
        </w:trPr>
        <w:tc>
          <w:tcPr>
            <w:tcW w:w="55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>
            <w:pPr>
              <w:rPr>
                <w:rFonts w:cs="Times New Roman" w:hAnsi="Times New Roman" w:eastAsia="Times New Roman" w:ascii="Times New Roman"/>
                <w:sz w:val="16"/>
                <w:szCs w:val="16"/>
              </w:rPr>
              <w:jc w:val="left"/>
              <w:spacing w:lineRule="exact" w:line="160"/>
              <w:ind w:left="119"/>
            </w:pPr>
            <w:r>
              <w:rPr>
                <w:rFonts w:cs="Times New Roman" w:hAnsi="Times New Roman" w:eastAsia="Times New Roman" w:ascii="Times New Roman"/>
                <w:i/>
                <w:spacing w:val="0"/>
                <w:w w:val="100"/>
                <w:sz w:val="16"/>
                <w:szCs w:val="16"/>
              </w:rPr>
              <w:t>2012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16"/>
                <w:szCs w:val="16"/>
              </w:rPr>
            </w:r>
          </w:p>
        </w:tc>
        <w:tc>
          <w:tcPr>
            <w:tcW w:w="561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CCCCCC"/>
          </w:tcPr>
          <w:p>
            <w:pPr>
              <w:rPr>
                <w:rFonts w:cs="Times New Roman" w:hAnsi="Times New Roman" w:eastAsia="Times New Roman" w:ascii="Times New Roman"/>
                <w:sz w:val="16"/>
                <w:szCs w:val="16"/>
              </w:rPr>
              <w:jc w:val="center"/>
              <w:spacing w:lineRule="exact" w:line="160"/>
              <w:ind w:left="168" w:right="157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16"/>
                <w:szCs w:val="16"/>
              </w:rPr>
              <w:t>16</w:t>
            </w:r>
          </w:p>
        </w:tc>
        <w:tc>
          <w:tcPr>
            <w:tcW w:w="55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CCCCCC"/>
          </w:tcPr>
          <w:p>
            <w:pPr>
              <w:rPr>
                <w:rFonts w:cs="Times New Roman" w:hAnsi="Times New Roman" w:eastAsia="Times New Roman" w:ascii="Times New Roman"/>
                <w:sz w:val="16"/>
                <w:szCs w:val="16"/>
              </w:rPr>
              <w:jc w:val="left"/>
              <w:spacing w:lineRule="exact" w:line="160"/>
              <w:ind w:left="149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16"/>
                <w:szCs w:val="16"/>
              </w:rPr>
              <w:t>158</w:t>
            </w:r>
          </w:p>
        </w:tc>
        <w:tc>
          <w:tcPr>
            <w:tcW w:w="551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CCCCCC"/>
          </w:tcPr>
          <w:p/>
        </w:tc>
        <w:tc>
          <w:tcPr>
            <w:tcW w:w="55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CCCCCC"/>
          </w:tcPr>
          <w:p>
            <w:pPr>
              <w:rPr>
                <w:rFonts w:cs="Times New Roman" w:hAnsi="Times New Roman" w:eastAsia="Times New Roman" w:ascii="Times New Roman"/>
                <w:sz w:val="16"/>
                <w:szCs w:val="16"/>
              </w:rPr>
              <w:jc w:val="left"/>
              <w:spacing w:lineRule="exact" w:line="160"/>
              <w:ind w:left="199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16"/>
                <w:szCs w:val="16"/>
              </w:rPr>
              <w:t>15</w:t>
            </w:r>
          </w:p>
        </w:tc>
        <w:tc>
          <w:tcPr>
            <w:tcW w:w="551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CCCCCC"/>
          </w:tcPr>
          <w:p>
            <w:pPr>
              <w:rPr>
                <w:rFonts w:cs="Times New Roman" w:hAnsi="Times New Roman" w:eastAsia="Times New Roman" w:ascii="Times New Roman"/>
                <w:sz w:val="16"/>
                <w:szCs w:val="16"/>
              </w:rPr>
              <w:jc w:val="left"/>
              <w:spacing w:lineRule="exact" w:line="160"/>
              <w:ind w:left="159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16"/>
                <w:szCs w:val="16"/>
              </w:rPr>
              <w:t>178</w:t>
            </w:r>
          </w:p>
        </w:tc>
        <w:tc>
          <w:tcPr>
            <w:tcW w:w="56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CCCCCC"/>
          </w:tcPr>
          <w:p>
            <w:pPr>
              <w:rPr>
                <w:rFonts w:cs="Times New Roman" w:hAnsi="Times New Roman" w:eastAsia="Times New Roman" w:ascii="Times New Roman"/>
                <w:sz w:val="16"/>
                <w:szCs w:val="16"/>
              </w:rPr>
              <w:jc w:val="left"/>
              <w:spacing w:lineRule="exact" w:line="160"/>
              <w:ind w:left="159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16"/>
                <w:szCs w:val="16"/>
              </w:rPr>
              <w:t>168</w:t>
            </w:r>
          </w:p>
        </w:tc>
        <w:tc>
          <w:tcPr>
            <w:tcW w:w="551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CCCCCC"/>
          </w:tcPr>
          <w:p>
            <w:pPr>
              <w:rPr>
                <w:rFonts w:cs="Times New Roman" w:hAnsi="Times New Roman" w:eastAsia="Times New Roman" w:ascii="Times New Roman"/>
                <w:sz w:val="16"/>
                <w:szCs w:val="16"/>
              </w:rPr>
              <w:jc w:val="center"/>
              <w:spacing w:lineRule="exact" w:line="160"/>
              <w:ind w:left="157" w:right="158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16"/>
                <w:szCs w:val="16"/>
              </w:rPr>
              <w:t>95</w:t>
            </w:r>
          </w:p>
        </w:tc>
        <w:tc>
          <w:tcPr>
            <w:tcW w:w="55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CCCCCC"/>
          </w:tcPr>
          <w:p>
            <w:pPr>
              <w:rPr>
                <w:rFonts w:cs="Times New Roman" w:hAnsi="Times New Roman" w:eastAsia="Times New Roman" w:ascii="Times New Roman"/>
                <w:sz w:val="16"/>
                <w:szCs w:val="16"/>
              </w:rPr>
              <w:jc w:val="left"/>
              <w:spacing w:lineRule="exact" w:line="160"/>
              <w:ind w:left="159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16"/>
                <w:szCs w:val="16"/>
              </w:rPr>
              <w:t>313</w:t>
            </w:r>
          </w:p>
        </w:tc>
        <w:tc>
          <w:tcPr>
            <w:tcW w:w="55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CCCCCC"/>
          </w:tcPr>
          <w:p>
            <w:pPr>
              <w:rPr>
                <w:rFonts w:cs="Times New Roman" w:hAnsi="Times New Roman" w:eastAsia="Times New Roman" w:ascii="Times New Roman"/>
                <w:sz w:val="16"/>
                <w:szCs w:val="16"/>
              </w:rPr>
              <w:jc w:val="left"/>
              <w:spacing w:lineRule="exact" w:line="160"/>
              <w:ind w:left="159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16"/>
                <w:szCs w:val="16"/>
              </w:rPr>
              <w:t>275</w:t>
            </w:r>
          </w:p>
        </w:tc>
        <w:tc>
          <w:tcPr>
            <w:tcW w:w="551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CCCCCC"/>
          </w:tcPr>
          <w:p>
            <w:pPr>
              <w:rPr>
                <w:rFonts w:cs="Times New Roman" w:hAnsi="Times New Roman" w:eastAsia="Times New Roman" w:ascii="Times New Roman"/>
                <w:sz w:val="16"/>
                <w:szCs w:val="16"/>
              </w:rPr>
              <w:jc w:val="center"/>
              <w:spacing w:lineRule="exact" w:line="160"/>
              <w:ind w:left="167" w:right="148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16"/>
                <w:szCs w:val="16"/>
              </w:rPr>
              <w:t>30</w:t>
            </w:r>
          </w:p>
        </w:tc>
        <w:tc>
          <w:tcPr>
            <w:tcW w:w="56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CCCCCC"/>
          </w:tcPr>
          <w:p>
            <w:pPr>
              <w:rPr>
                <w:rFonts w:cs="Times New Roman" w:hAnsi="Times New Roman" w:eastAsia="Times New Roman" w:ascii="Times New Roman"/>
                <w:sz w:val="16"/>
                <w:szCs w:val="16"/>
              </w:rPr>
              <w:jc w:val="center"/>
              <w:spacing w:lineRule="exact" w:line="160"/>
              <w:ind w:left="167" w:right="157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16"/>
                <w:szCs w:val="16"/>
              </w:rPr>
              <w:t>13</w:t>
            </w:r>
          </w:p>
        </w:tc>
        <w:tc>
          <w:tcPr>
            <w:tcW w:w="551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CCCCCC"/>
          </w:tcPr>
          <w:p>
            <w:pPr>
              <w:rPr>
                <w:rFonts w:cs="Times New Roman" w:hAnsi="Times New Roman" w:eastAsia="Times New Roman" w:ascii="Times New Roman"/>
                <w:sz w:val="16"/>
                <w:szCs w:val="16"/>
              </w:rPr>
              <w:jc w:val="center"/>
              <w:spacing w:lineRule="exact" w:line="160"/>
              <w:ind w:left="198" w:right="197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16"/>
                <w:szCs w:val="16"/>
              </w:rPr>
              <w:t>5</w:t>
            </w:r>
          </w:p>
        </w:tc>
        <w:tc>
          <w:tcPr>
            <w:tcW w:w="55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CCCCCC"/>
          </w:tcPr>
          <w:p>
            <w:pPr>
              <w:rPr>
                <w:rFonts w:cs="Times New Roman" w:hAnsi="Times New Roman" w:eastAsia="Times New Roman" w:ascii="Times New Roman"/>
                <w:sz w:val="16"/>
                <w:szCs w:val="16"/>
              </w:rPr>
              <w:jc w:val="left"/>
              <w:spacing w:lineRule="exact" w:line="160"/>
              <w:ind w:left="199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16"/>
                <w:szCs w:val="16"/>
              </w:rPr>
              <w:t>12</w:t>
            </w:r>
          </w:p>
        </w:tc>
        <w:tc>
          <w:tcPr>
            <w:tcW w:w="551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CCCCCC"/>
          </w:tcPr>
          <w:p>
            <w:pPr>
              <w:rPr>
                <w:rFonts w:cs="Times New Roman" w:hAnsi="Times New Roman" w:eastAsia="Times New Roman" w:ascii="Times New Roman"/>
                <w:sz w:val="16"/>
                <w:szCs w:val="16"/>
              </w:rPr>
              <w:jc w:val="center"/>
              <w:spacing w:lineRule="exact" w:line="160"/>
              <w:ind w:left="208" w:right="187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16"/>
                <w:szCs w:val="16"/>
              </w:rPr>
              <w:t>6</w:t>
            </w:r>
          </w:p>
        </w:tc>
        <w:tc>
          <w:tcPr>
            <w:tcW w:w="56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CCCCCC"/>
          </w:tcPr>
          <w:p>
            <w:pPr>
              <w:rPr>
                <w:rFonts w:cs="Times New Roman" w:hAnsi="Times New Roman" w:eastAsia="Times New Roman" w:ascii="Times New Roman"/>
                <w:sz w:val="16"/>
                <w:szCs w:val="16"/>
              </w:rPr>
              <w:jc w:val="center"/>
              <w:spacing w:lineRule="exact" w:line="160"/>
              <w:ind w:left="167" w:right="157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16"/>
                <w:szCs w:val="16"/>
              </w:rPr>
              <w:t>22</w:t>
            </w:r>
          </w:p>
        </w:tc>
        <w:tc>
          <w:tcPr>
            <w:tcW w:w="55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CCCCCC"/>
          </w:tcPr>
          <w:p>
            <w:pPr>
              <w:rPr>
                <w:rFonts w:cs="Times New Roman" w:hAnsi="Times New Roman" w:eastAsia="Times New Roman" w:ascii="Times New Roman"/>
                <w:sz w:val="16"/>
                <w:szCs w:val="16"/>
              </w:rPr>
              <w:jc w:val="center"/>
              <w:spacing w:lineRule="exact" w:line="160"/>
              <w:ind w:left="197" w:right="197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16"/>
                <w:szCs w:val="16"/>
              </w:rPr>
              <w:t>2</w:t>
            </w:r>
          </w:p>
        </w:tc>
        <w:tc>
          <w:tcPr>
            <w:tcW w:w="581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CCCCCC"/>
          </w:tcPr>
          <w:p>
            <w:pPr>
              <w:rPr>
                <w:rFonts w:cs="Times New Roman" w:hAnsi="Times New Roman" w:eastAsia="Times New Roman" w:ascii="Times New Roman"/>
                <w:sz w:val="16"/>
                <w:szCs w:val="16"/>
              </w:rPr>
              <w:jc w:val="left"/>
              <w:spacing w:lineRule="exact" w:line="160"/>
              <w:ind w:left="109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16"/>
                <w:szCs w:val="16"/>
              </w:rPr>
              <w:t>2,205</w:t>
            </w:r>
          </w:p>
        </w:tc>
      </w:tr>
      <w:tr>
        <w:trPr>
          <w:trHeight w:val="200" w:hRule="exact"/>
        </w:trPr>
        <w:tc>
          <w:tcPr>
            <w:tcW w:w="55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>
            <w:pPr>
              <w:rPr>
                <w:rFonts w:cs="Times New Roman" w:hAnsi="Times New Roman" w:eastAsia="Times New Roman" w:ascii="Times New Roman"/>
                <w:sz w:val="16"/>
                <w:szCs w:val="16"/>
              </w:rPr>
              <w:jc w:val="left"/>
              <w:spacing w:lineRule="exact" w:line="160"/>
              <w:ind w:left="119"/>
            </w:pPr>
            <w:r>
              <w:rPr>
                <w:rFonts w:cs="Times New Roman" w:hAnsi="Times New Roman" w:eastAsia="Times New Roman" w:ascii="Times New Roman"/>
                <w:i/>
                <w:spacing w:val="0"/>
                <w:w w:val="100"/>
                <w:sz w:val="16"/>
                <w:szCs w:val="16"/>
              </w:rPr>
              <w:t>2013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16"/>
                <w:szCs w:val="16"/>
              </w:rPr>
            </w:r>
          </w:p>
        </w:tc>
        <w:tc>
          <w:tcPr>
            <w:tcW w:w="561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>
            <w:pPr>
              <w:rPr>
                <w:rFonts w:cs="Times New Roman" w:hAnsi="Times New Roman" w:eastAsia="Times New Roman" w:ascii="Times New Roman"/>
                <w:sz w:val="16"/>
                <w:szCs w:val="16"/>
              </w:rPr>
              <w:jc w:val="center"/>
              <w:spacing w:lineRule="exact" w:line="160"/>
              <w:ind w:left="208" w:right="197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16"/>
                <w:szCs w:val="16"/>
              </w:rPr>
              <w:t>8</w:t>
            </w:r>
          </w:p>
        </w:tc>
        <w:tc>
          <w:tcPr>
            <w:tcW w:w="55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>
            <w:pPr>
              <w:rPr>
                <w:rFonts w:cs="Times New Roman" w:hAnsi="Times New Roman" w:eastAsia="Times New Roman" w:ascii="Times New Roman"/>
                <w:sz w:val="16"/>
                <w:szCs w:val="16"/>
              </w:rPr>
              <w:jc w:val="left"/>
              <w:spacing w:lineRule="exact" w:line="160"/>
              <w:ind w:left="149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16"/>
                <w:szCs w:val="16"/>
              </w:rPr>
              <w:t>198</w:t>
            </w:r>
          </w:p>
        </w:tc>
        <w:tc>
          <w:tcPr>
            <w:tcW w:w="551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/>
        </w:tc>
        <w:tc>
          <w:tcPr>
            <w:tcW w:w="55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>
            <w:pPr>
              <w:rPr>
                <w:rFonts w:cs="Times New Roman" w:hAnsi="Times New Roman" w:eastAsia="Times New Roman" w:ascii="Times New Roman"/>
                <w:sz w:val="16"/>
                <w:szCs w:val="16"/>
              </w:rPr>
              <w:jc w:val="center"/>
              <w:spacing w:lineRule="exact" w:line="160"/>
              <w:ind w:left="207" w:right="187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16"/>
                <w:szCs w:val="16"/>
              </w:rPr>
              <w:t>2</w:t>
            </w:r>
          </w:p>
        </w:tc>
        <w:tc>
          <w:tcPr>
            <w:tcW w:w="551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>
            <w:pPr>
              <w:rPr>
                <w:rFonts w:cs="Times New Roman" w:hAnsi="Times New Roman" w:eastAsia="Times New Roman" w:ascii="Times New Roman"/>
                <w:sz w:val="16"/>
                <w:szCs w:val="16"/>
              </w:rPr>
              <w:jc w:val="center"/>
              <w:spacing w:lineRule="exact" w:line="160"/>
              <w:ind w:left="207" w:right="188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16"/>
                <w:szCs w:val="16"/>
              </w:rPr>
              <w:t>3</w:t>
            </w:r>
          </w:p>
        </w:tc>
        <w:tc>
          <w:tcPr>
            <w:tcW w:w="56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>
            <w:pPr>
              <w:rPr>
                <w:rFonts w:cs="Times New Roman" w:hAnsi="Times New Roman" w:eastAsia="Times New Roman" w:ascii="Times New Roman"/>
                <w:sz w:val="16"/>
                <w:szCs w:val="16"/>
              </w:rPr>
              <w:jc w:val="center"/>
              <w:spacing w:lineRule="exact" w:line="160"/>
              <w:ind w:left="167" w:right="157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16"/>
                <w:szCs w:val="16"/>
              </w:rPr>
              <w:t>29</w:t>
            </w:r>
          </w:p>
        </w:tc>
        <w:tc>
          <w:tcPr>
            <w:tcW w:w="551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>
            <w:pPr>
              <w:rPr>
                <w:rFonts w:cs="Times New Roman" w:hAnsi="Times New Roman" w:eastAsia="Times New Roman" w:ascii="Times New Roman"/>
                <w:sz w:val="16"/>
                <w:szCs w:val="16"/>
              </w:rPr>
              <w:jc w:val="center"/>
              <w:spacing w:lineRule="exact" w:line="160"/>
              <w:ind w:left="157" w:right="158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16"/>
                <w:szCs w:val="16"/>
              </w:rPr>
              <w:t>90</w:t>
            </w:r>
          </w:p>
        </w:tc>
        <w:tc>
          <w:tcPr>
            <w:tcW w:w="55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/>
        </w:tc>
        <w:tc>
          <w:tcPr>
            <w:tcW w:w="55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>
            <w:pPr>
              <w:rPr>
                <w:rFonts w:cs="Times New Roman" w:hAnsi="Times New Roman" w:eastAsia="Times New Roman" w:ascii="Times New Roman"/>
                <w:sz w:val="16"/>
                <w:szCs w:val="16"/>
              </w:rPr>
              <w:jc w:val="center"/>
              <w:spacing w:lineRule="exact" w:line="160"/>
              <w:ind w:left="207" w:right="187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16"/>
                <w:szCs w:val="16"/>
              </w:rPr>
              <w:t>1</w:t>
            </w:r>
          </w:p>
        </w:tc>
        <w:tc>
          <w:tcPr>
            <w:tcW w:w="551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>
            <w:pPr>
              <w:rPr>
                <w:rFonts w:cs="Times New Roman" w:hAnsi="Times New Roman" w:eastAsia="Times New Roman" w:ascii="Times New Roman"/>
                <w:sz w:val="16"/>
                <w:szCs w:val="16"/>
              </w:rPr>
              <w:jc w:val="center"/>
              <w:spacing w:lineRule="exact" w:line="160"/>
              <w:ind w:left="207" w:right="188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16"/>
                <w:szCs w:val="16"/>
              </w:rPr>
              <w:t>4</w:t>
            </w:r>
          </w:p>
        </w:tc>
        <w:tc>
          <w:tcPr>
            <w:tcW w:w="56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>
            <w:pPr>
              <w:rPr>
                <w:rFonts w:cs="Times New Roman" w:hAnsi="Times New Roman" w:eastAsia="Times New Roman" w:ascii="Times New Roman"/>
                <w:sz w:val="16"/>
                <w:szCs w:val="16"/>
              </w:rPr>
              <w:jc w:val="center"/>
              <w:spacing w:lineRule="exact" w:line="160"/>
              <w:ind w:left="167" w:right="157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16"/>
                <w:szCs w:val="16"/>
              </w:rPr>
              <w:t>20</w:t>
            </w:r>
          </w:p>
        </w:tc>
        <w:tc>
          <w:tcPr>
            <w:tcW w:w="551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/>
        </w:tc>
        <w:tc>
          <w:tcPr>
            <w:tcW w:w="55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/>
        </w:tc>
        <w:tc>
          <w:tcPr>
            <w:tcW w:w="551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/>
        </w:tc>
        <w:tc>
          <w:tcPr>
            <w:tcW w:w="56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/>
        </w:tc>
        <w:tc>
          <w:tcPr>
            <w:tcW w:w="55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/>
        </w:tc>
        <w:tc>
          <w:tcPr>
            <w:tcW w:w="581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>
            <w:pPr>
              <w:rPr>
                <w:rFonts w:cs="Times New Roman" w:hAnsi="Times New Roman" w:eastAsia="Times New Roman" w:ascii="Times New Roman"/>
                <w:sz w:val="16"/>
                <w:szCs w:val="16"/>
              </w:rPr>
              <w:jc w:val="left"/>
              <w:spacing w:lineRule="exact" w:line="160"/>
              <w:ind w:left="169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16"/>
                <w:szCs w:val="16"/>
              </w:rPr>
              <w:t>899</w:t>
            </w:r>
          </w:p>
        </w:tc>
      </w:tr>
      <w:tr>
        <w:trPr>
          <w:trHeight w:val="190" w:hRule="exact"/>
        </w:trPr>
        <w:tc>
          <w:tcPr>
            <w:tcW w:w="55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>
            <w:pPr>
              <w:rPr>
                <w:rFonts w:cs="Times New Roman" w:hAnsi="Times New Roman" w:eastAsia="Times New Roman" w:ascii="Times New Roman"/>
                <w:sz w:val="16"/>
                <w:szCs w:val="16"/>
              </w:rPr>
              <w:jc w:val="left"/>
              <w:spacing w:lineRule="exact" w:line="160"/>
              <w:ind w:left="119"/>
            </w:pPr>
            <w:r>
              <w:rPr>
                <w:rFonts w:cs="Times New Roman" w:hAnsi="Times New Roman" w:eastAsia="Times New Roman" w:ascii="Times New Roman"/>
                <w:i/>
                <w:spacing w:val="0"/>
                <w:w w:val="100"/>
                <w:sz w:val="16"/>
                <w:szCs w:val="16"/>
              </w:rPr>
              <w:t>2014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16"/>
                <w:szCs w:val="16"/>
              </w:rPr>
            </w:r>
          </w:p>
        </w:tc>
        <w:tc>
          <w:tcPr>
            <w:tcW w:w="561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CCCCCC"/>
          </w:tcPr>
          <w:p>
            <w:pPr>
              <w:rPr>
                <w:rFonts w:cs="Times New Roman" w:hAnsi="Times New Roman" w:eastAsia="Times New Roman" w:ascii="Times New Roman"/>
                <w:sz w:val="16"/>
                <w:szCs w:val="16"/>
              </w:rPr>
              <w:jc w:val="center"/>
              <w:spacing w:lineRule="exact" w:line="160"/>
              <w:ind w:left="168" w:right="157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16"/>
                <w:szCs w:val="16"/>
              </w:rPr>
              <w:t>19</w:t>
            </w:r>
          </w:p>
        </w:tc>
        <w:tc>
          <w:tcPr>
            <w:tcW w:w="55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CCCCCC"/>
          </w:tcPr>
          <w:p>
            <w:pPr>
              <w:rPr>
                <w:rFonts w:cs="Times New Roman" w:hAnsi="Times New Roman" w:eastAsia="Times New Roman" w:ascii="Times New Roman"/>
                <w:sz w:val="16"/>
                <w:szCs w:val="16"/>
              </w:rPr>
              <w:jc w:val="left"/>
              <w:spacing w:lineRule="exact" w:line="160"/>
              <w:ind w:left="149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16"/>
                <w:szCs w:val="16"/>
              </w:rPr>
              <w:t>234</w:t>
            </w:r>
          </w:p>
        </w:tc>
        <w:tc>
          <w:tcPr>
            <w:tcW w:w="551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CCCCCC"/>
          </w:tcPr>
          <w:p/>
        </w:tc>
        <w:tc>
          <w:tcPr>
            <w:tcW w:w="55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CCCCCC"/>
          </w:tcPr>
          <w:p>
            <w:pPr>
              <w:rPr>
                <w:rFonts w:cs="Times New Roman" w:hAnsi="Times New Roman" w:eastAsia="Times New Roman" w:ascii="Times New Roman"/>
                <w:sz w:val="16"/>
                <w:szCs w:val="16"/>
              </w:rPr>
              <w:jc w:val="center"/>
              <w:spacing w:lineRule="exact" w:line="160"/>
              <w:ind w:left="207" w:right="187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16"/>
                <w:szCs w:val="16"/>
              </w:rPr>
              <w:t>1</w:t>
            </w:r>
          </w:p>
        </w:tc>
        <w:tc>
          <w:tcPr>
            <w:tcW w:w="551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CCCCCC"/>
          </w:tcPr>
          <w:p>
            <w:pPr>
              <w:rPr>
                <w:rFonts w:cs="Times New Roman" w:hAnsi="Times New Roman" w:eastAsia="Times New Roman" w:ascii="Times New Roman"/>
                <w:sz w:val="16"/>
                <w:szCs w:val="16"/>
              </w:rPr>
              <w:jc w:val="center"/>
              <w:spacing w:lineRule="exact" w:line="160"/>
              <w:ind w:left="167" w:right="148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16"/>
                <w:szCs w:val="16"/>
              </w:rPr>
              <w:t>26</w:t>
            </w:r>
          </w:p>
        </w:tc>
        <w:tc>
          <w:tcPr>
            <w:tcW w:w="56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CCCCCC"/>
          </w:tcPr>
          <w:p>
            <w:pPr>
              <w:rPr>
                <w:rFonts w:cs="Times New Roman" w:hAnsi="Times New Roman" w:eastAsia="Times New Roman" w:ascii="Times New Roman"/>
                <w:sz w:val="16"/>
                <w:szCs w:val="16"/>
              </w:rPr>
              <w:jc w:val="center"/>
              <w:spacing w:lineRule="exact" w:line="160"/>
              <w:ind w:left="167" w:right="157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16"/>
                <w:szCs w:val="16"/>
              </w:rPr>
              <w:t>28</w:t>
            </w:r>
          </w:p>
        </w:tc>
        <w:tc>
          <w:tcPr>
            <w:tcW w:w="551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CCCCCC"/>
          </w:tcPr>
          <w:p>
            <w:pPr>
              <w:rPr>
                <w:rFonts w:cs="Times New Roman" w:hAnsi="Times New Roman" w:eastAsia="Times New Roman" w:ascii="Times New Roman"/>
                <w:sz w:val="16"/>
                <w:szCs w:val="16"/>
              </w:rPr>
              <w:jc w:val="left"/>
              <w:spacing w:lineRule="exact" w:line="160"/>
              <w:ind w:left="149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16"/>
                <w:szCs w:val="16"/>
              </w:rPr>
              <w:t>111</w:t>
            </w:r>
          </w:p>
        </w:tc>
        <w:tc>
          <w:tcPr>
            <w:tcW w:w="55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CCCCCC"/>
          </w:tcPr>
          <w:p>
            <w:pPr>
              <w:rPr>
                <w:rFonts w:cs="Times New Roman" w:hAnsi="Times New Roman" w:eastAsia="Times New Roman" w:ascii="Times New Roman"/>
                <w:sz w:val="16"/>
                <w:szCs w:val="16"/>
              </w:rPr>
              <w:jc w:val="center"/>
              <w:spacing w:lineRule="exact" w:line="160"/>
              <w:ind w:left="207" w:right="187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16"/>
                <w:szCs w:val="16"/>
              </w:rPr>
              <w:t>2</w:t>
            </w:r>
          </w:p>
        </w:tc>
        <w:tc>
          <w:tcPr>
            <w:tcW w:w="55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CCCCCC"/>
          </w:tcPr>
          <w:p>
            <w:pPr>
              <w:rPr>
                <w:rFonts w:cs="Times New Roman" w:hAnsi="Times New Roman" w:eastAsia="Times New Roman" w:ascii="Times New Roman"/>
                <w:sz w:val="16"/>
                <w:szCs w:val="16"/>
              </w:rPr>
              <w:jc w:val="center"/>
              <w:spacing w:lineRule="exact" w:line="160"/>
              <w:ind w:left="207" w:right="187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16"/>
                <w:szCs w:val="16"/>
              </w:rPr>
              <w:t>8</w:t>
            </w:r>
          </w:p>
        </w:tc>
        <w:tc>
          <w:tcPr>
            <w:tcW w:w="551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CCCCCC"/>
          </w:tcPr>
          <w:p>
            <w:pPr>
              <w:rPr>
                <w:rFonts w:cs="Times New Roman" w:hAnsi="Times New Roman" w:eastAsia="Times New Roman" w:ascii="Times New Roman"/>
                <w:sz w:val="16"/>
                <w:szCs w:val="16"/>
              </w:rPr>
              <w:jc w:val="center"/>
              <w:spacing w:lineRule="exact" w:line="160"/>
              <w:ind w:left="207" w:right="188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16"/>
                <w:szCs w:val="16"/>
              </w:rPr>
              <w:t>3</w:t>
            </w:r>
          </w:p>
        </w:tc>
        <w:tc>
          <w:tcPr>
            <w:tcW w:w="56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CCCCCC"/>
          </w:tcPr>
          <w:p>
            <w:pPr>
              <w:rPr>
                <w:rFonts w:cs="Times New Roman" w:hAnsi="Times New Roman" w:eastAsia="Times New Roman" w:ascii="Times New Roman"/>
                <w:sz w:val="16"/>
                <w:szCs w:val="16"/>
              </w:rPr>
              <w:jc w:val="center"/>
              <w:spacing w:lineRule="exact" w:line="160"/>
              <w:ind w:left="167" w:right="157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16"/>
                <w:szCs w:val="16"/>
              </w:rPr>
              <w:t>11</w:t>
            </w:r>
          </w:p>
        </w:tc>
        <w:tc>
          <w:tcPr>
            <w:tcW w:w="551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CCCCCC"/>
          </w:tcPr>
          <w:p>
            <w:pPr>
              <w:rPr>
                <w:rFonts w:cs="Times New Roman" w:hAnsi="Times New Roman" w:eastAsia="Times New Roman" w:ascii="Times New Roman"/>
                <w:sz w:val="16"/>
                <w:szCs w:val="16"/>
              </w:rPr>
              <w:jc w:val="center"/>
              <w:spacing w:lineRule="exact" w:line="160"/>
              <w:ind w:left="198" w:right="197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16"/>
                <w:szCs w:val="16"/>
              </w:rPr>
              <w:t>5</w:t>
            </w:r>
          </w:p>
        </w:tc>
        <w:tc>
          <w:tcPr>
            <w:tcW w:w="55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CCCCCC"/>
          </w:tcPr>
          <w:p/>
        </w:tc>
        <w:tc>
          <w:tcPr>
            <w:tcW w:w="551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CCCCCC"/>
          </w:tcPr>
          <w:p/>
        </w:tc>
        <w:tc>
          <w:tcPr>
            <w:tcW w:w="56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CCCCCC"/>
          </w:tcPr>
          <w:p/>
        </w:tc>
        <w:tc>
          <w:tcPr>
            <w:tcW w:w="55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CCCCCC"/>
          </w:tcPr>
          <w:p/>
        </w:tc>
        <w:tc>
          <w:tcPr>
            <w:tcW w:w="581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CCCCCC"/>
          </w:tcPr>
          <w:p>
            <w:pPr>
              <w:rPr>
                <w:rFonts w:cs="Times New Roman" w:hAnsi="Times New Roman" w:eastAsia="Times New Roman" w:ascii="Times New Roman"/>
                <w:sz w:val="16"/>
                <w:szCs w:val="16"/>
              </w:rPr>
              <w:jc w:val="left"/>
              <w:spacing w:lineRule="exact" w:line="160"/>
              <w:ind w:left="109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16"/>
                <w:szCs w:val="16"/>
              </w:rPr>
              <w:t>1,057</w:t>
            </w:r>
          </w:p>
        </w:tc>
      </w:tr>
    </w:tbl>
    <w:p>
      <w:pPr>
        <w:rPr>
          <w:rFonts w:cs="Times New Roman" w:hAnsi="Times New Roman" w:eastAsia="Times New Roman" w:ascii="Times New Roman"/>
          <w:sz w:val="20"/>
          <w:szCs w:val="20"/>
        </w:rPr>
        <w:jc w:val="left"/>
        <w:spacing w:lineRule="exact" w:line="200"/>
        <w:ind w:left="1802"/>
      </w:pPr>
      <w:r>
        <w:pict>
          <v:group style="position:absolute;margin-left:54.05pt;margin-top:45.5pt;width:144.1pt;height:0pt;mso-position-horizontal-relative:page;mso-position-vertical-relative:paragraph;z-index:-2545" coordorigin="1081,910" coordsize="2882,0">
            <v:shape style="position:absolute;left:1081;top:910;width:2882;height:0" coordorigin="1081,910" coordsize="2882,0" path="m1081,910l3963,910e" filled="f" stroked="t" strokeweight="0.6pt" strokecolor="#000000">
              <v:path arrowok="t"/>
            </v:shape>
            <w10:wrap type="none"/>
          </v:group>
        </w:pict>
      </w:r>
      <w:r>
        <w:rPr>
          <w:rFonts w:cs="Times New Roman" w:hAnsi="Times New Roman" w:eastAsia="Times New Roman" w:ascii="Times New Roman"/>
          <w:i/>
          <w:spacing w:val="-1"/>
          <w:w w:val="100"/>
          <w:sz w:val="20"/>
          <w:szCs w:val="20"/>
        </w:rPr>
        <w:t>T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ab</w:t>
      </w:r>
      <w:r>
        <w:rPr>
          <w:rFonts w:cs="Times New Roman" w:hAnsi="Times New Roman" w:eastAsia="Times New Roman" w:ascii="Times New Roman"/>
          <w:i/>
          <w:spacing w:val="4"/>
          <w:w w:val="100"/>
          <w:sz w:val="20"/>
          <w:szCs w:val="20"/>
        </w:rPr>
        <w:t>l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e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4;</w:t>
      </w:r>
      <w:r>
        <w:rPr>
          <w:rFonts w:cs="Times New Roman" w:hAnsi="Times New Roman" w:eastAsia="Times New Roman" w:ascii="Times New Roman"/>
          <w:i/>
          <w:spacing w:val="5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-4"/>
          <w:w w:val="100"/>
          <w:sz w:val="20"/>
          <w:szCs w:val="20"/>
        </w:rPr>
        <w:t>U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ganda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go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v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e</w:t>
      </w:r>
      <w:r>
        <w:rPr>
          <w:rFonts w:cs="Times New Roman" w:hAnsi="Times New Roman" w:eastAsia="Times New Roman" w:ascii="Times New Roman"/>
          <w:i/>
          <w:spacing w:val="2"/>
          <w:w w:val="100"/>
          <w:sz w:val="20"/>
          <w:szCs w:val="20"/>
        </w:rPr>
        <w:t>r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n</w:t>
      </w:r>
      <w:r>
        <w:rPr>
          <w:rFonts w:cs="Times New Roman" w:hAnsi="Times New Roman" w:eastAsia="Times New Roman" w:ascii="Times New Roman"/>
          <w:i/>
          <w:spacing w:val="-4"/>
          <w:w w:val="100"/>
          <w:sz w:val="20"/>
          <w:szCs w:val="20"/>
        </w:rPr>
        <w:t>m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e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nt</w:t>
      </w:r>
      <w:r>
        <w:rPr>
          <w:rFonts w:cs="Times New Roman" w:hAnsi="Times New Roman" w:eastAsia="Times New Roman" w:ascii="Times New Roman"/>
          <w:i/>
          <w:spacing w:val="4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-6"/>
          <w:w w:val="100"/>
          <w:sz w:val="20"/>
          <w:szCs w:val="20"/>
        </w:rPr>
        <w:t>f</w:t>
      </w:r>
      <w:r>
        <w:rPr>
          <w:rFonts w:cs="Times New Roman" w:hAnsi="Times New Roman" w:eastAsia="Times New Roman" w:ascii="Times New Roman"/>
          <w:i/>
          <w:spacing w:val="4"/>
          <w:w w:val="100"/>
          <w:sz w:val="20"/>
          <w:szCs w:val="20"/>
        </w:rPr>
        <w:t>l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e</w:t>
      </w:r>
      <w:r>
        <w:rPr>
          <w:rFonts w:cs="Times New Roman" w:hAnsi="Times New Roman" w:eastAsia="Times New Roman" w:ascii="Times New Roman"/>
          <w:i/>
          <w:spacing w:val="-9"/>
          <w:w w:val="100"/>
          <w:sz w:val="20"/>
          <w:szCs w:val="20"/>
        </w:rPr>
        <w:t>e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t</w:t>
      </w:r>
      <w:r>
        <w:rPr>
          <w:rFonts w:cs="Times New Roman" w:hAnsi="Times New Roman" w:eastAsia="Times New Roman" w:ascii="Times New Roman"/>
          <w:i/>
          <w:spacing w:val="4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2"/>
          <w:w w:val="100"/>
          <w:sz w:val="20"/>
          <w:szCs w:val="20"/>
        </w:rPr>
        <w:t>s</w:t>
      </w:r>
      <w:r>
        <w:rPr>
          <w:rFonts w:cs="Times New Roman" w:hAnsi="Times New Roman" w:eastAsia="Times New Roman" w:ascii="Times New Roman"/>
          <w:i/>
          <w:spacing w:val="4"/>
          <w:w w:val="100"/>
          <w:sz w:val="20"/>
          <w:szCs w:val="20"/>
        </w:rPr>
        <w:t>t</w:t>
      </w:r>
      <w:r>
        <w:rPr>
          <w:rFonts w:cs="Times New Roman" w:hAnsi="Times New Roman" w:eastAsia="Times New Roman" w:ascii="Times New Roman"/>
          <w:i/>
          <w:spacing w:val="4"/>
          <w:w w:val="100"/>
          <w:sz w:val="20"/>
          <w:szCs w:val="20"/>
        </w:rPr>
        <w:t>o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c</w:t>
      </w:r>
      <w:r>
        <w:rPr>
          <w:rFonts w:cs="Times New Roman" w:hAnsi="Times New Roman" w:eastAsia="Times New Roman" w:ascii="Times New Roman"/>
          <w:i/>
          <w:spacing w:val="-9"/>
          <w:w w:val="100"/>
          <w:sz w:val="20"/>
          <w:szCs w:val="20"/>
        </w:rPr>
        <w:t>k</w:t>
      </w:r>
      <w:r>
        <w:rPr>
          <w:rFonts w:cs="Times New Roman" w:hAnsi="Times New Roman" w:eastAsia="Times New Roman" w:ascii="Times New Roman"/>
          <w:i/>
          <w:spacing w:val="4"/>
          <w:w w:val="100"/>
          <w:sz w:val="20"/>
          <w:szCs w:val="20"/>
        </w:rPr>
        <w:t>i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ng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    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Sou</w:t>
      </w:r>
      <w:r>
        <w:rPr>
          <w:rFonts w:cs="Times New Roman" w:hAnsi="Times New Roman" w:eastAsia="Times New Roman" w:ascii="Times New Roman"/>
          <w:i/>
          <w:spacing w:val="2"/>
          <w:w w:val="100"/>
          <w:sz w:val="20"/>
          <w:szCs w:val="20"/>
        </w:rPr>
        <w:t>r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c</w:t>
      </w:r>
      <w:r>
        <w:rPr>
          <w:rFonts w:cs="Times New Roman" w:hAnsi="Times New Roman" w:eastAsia="Times New Roman" w:ascii="Times New Roman"/>
          <w:i/>
          <w:spacing w:val="-9"/>
          <w:w w:val="100"/>
          <w:sz w:val="20"/>
          <w:szCs w:val="20"/>
        </w:rPr>
        <w:t>e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;</w:t>
      </w:r>
      <w:r>
        <w:rPr>
          <w:rFonts w:cs="Times New Roman" w:hAnsi="Times New Roman" w:eastAsia="Times New Roman" w:ascii="Times New Roman"/>
          <w:i/>
          <w:spacing w:val="5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-4"/>
          <w:w w:val="100"/>
          <w:sz w:val="20"/>
          <w:szCs w:val="20"/>
        </w:rPr>
        <w:t>U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ganda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-2"/>
          <w:w w:val="100"/>
          <w:sz w:val="20"/>
          <w:szCs w:val="20"/>
        </w:rPr>
        <w:t>R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e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v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e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nue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-12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u</w:t>
      </w:r>
      <w:r>
        <w:rPr>
          <w:rFonts w:cs="Times New Roman" w:hAnsi="Times New Roman" w:eastAsia="Times New Roman" w:ascii="Times New Roman"/>
          <w:i/>
          <w:spacing w:val="4"/>
          <w:w w:val="100"/>
          <w:sz w:val="20"/>
          <w:szCs w:val="20"/>
        </w:rPr>
        <w:t>t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ho</w:t>
      </w:r>
      <w:r>
        <w:rPr>
          <w:rFonts w:cs="Times New Roman" w:hAnsi="Times New Roman" w:eastAsia="Times New Roman" w:ascii="Times New Roman"/>
          <w:i/>
          <w:spacing w:val="2"/>
          <w:w w:val="100"/>
          <w:sz w:val="20"/>
          <w:szCs w:val="20"/>
        </w:rPr>
        <w:t>r</w:t>
      </w:r>
      <w:r>
        <w:rPr>
          <w:rFonts w:cs="Times New Roman" w:hAnsi="Times New Roman" w:eastAsia="Times New Roman" w:ascii="Times New Roman"/>
          <w:i/>
          <w:spacing w:val="4"/>
          <w:w w:val="100"/>
          <w:sz w:val="20"/>
          <w:szCs w:val="20"/>
        </w:rPr>
        <w:t>i</w:t>
      </w:r>
      <w:r>
        <w:rPr>
          <w:rFonts w:cs="Times New Roman" w:hAnsi="Times New Roman" w:eastAsia="Times New Roman" w:ascii="Times New Roman"/>
          <w:i/>
          <w:spacing w:val="4"/>
          <w:w w:val="100"/>
          <w:sz w:val="20"/>
          <w:szCs w:val="20"/>
        </w:rPr>
        <w:t>t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y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</w:r>
    </w:p>
    <w:p>
      <w:pPr>
        <w:rPr>
          <w:sz w:val="12"/>
          <w:szCs w:val="12"/>
        </w:rPr>
        <w:jc w:val="left"/>
        <w:spacing w:before="7" w:lineRule="exact" w:line="120"/>
      </w:pPr>
      <w:r>
        <w:rPr>
          <w:sz w:val="12"/>
          <w:szCs w:val="12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0"/>
          <w:szCs w:val="20"/>
        </w:rPr>
        <w:jc w:val="left"/>
        <w:spacing w:before="43"/>
        <w:ind w:left="221" w:right="185"/>
        <w:sectPr>
          <w:pgMar w:header="0" w:footer="1068" w:top="1360" w:bottom="280" w:left="860" w:right="860"/>
          <w:pgSz w:w="11920" w:h="16840"/>
        </w:sectPr>
      </w:pPr>
      <w:r>
        <w:rPr>
          <w:rFonts w:cs="Times New Roman" w:hAnsi="Times New Roman" w:eastAsia="Times New Roman" w:ascii="Times New Roman"/>
          <w:i/>
          <w:spacing w:val="0"/>
          <w:w w:val="100"/>
          <w:position w:val="9"/>
          <w:sz w:val="13"/>
          <w:szCs w:val="13"/>
        </w:rPr>
        <w:t>1</w:t>
      </w:r>
      <w:r>
        <w:rPr>
          <w:rFonts w:cs="Times New Roman" w:hAnsi="Times New Roman" w:eastAsia="Times New Roman" w:ascii="Times New Roman"/>
          <w:i/>
          <w:spacing w:val="0"/>
          <w:w w:val="100"/>
          <w:position w:val="9"/>
          <w:sz w:val="13"/>
          <w:szCs w:val="13"/>
        </w:rPr>
        <w:t>  </w:t>
      </w:r>
      <w:r>
        <w:rPr>
          <w:rFonts w:cs="Times New Roman" w:hAnsi="Times New Roman" w:eastAsia="Times New Roman" w:ascii="Times New Roman"/>
          <w:i/>
          <w:spacing w:val="18"/>
          <w:w w:val="100"/>
          <w:position w:val="9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i/>
          <w:spacing w:val="-1"/>
          <w:w w:val="100"/>
          <w:position w:val="0"/>
          <w:sz w:val="20"/>
          <w:szCs w:val="20"/>
        </w:rPr>
        <w:t>T</w:t>
      </w:r>
      <w:r>
        <w:rPr>
          <w:rFonts w:cs="Times New Roman" w:hAnsi="Times New Roman" w:eastAsia="Times New Roman" w:ascii="Times New Roman"/>
          <w:i/>
          <w:spacing w:val="0"/>
          <w:w w:val="100"/>
          <w:position w:val="0"/>
          <w:sz w:val="20"/>
          <w:szCs w:val="20"/>
        </w:rPr>
        <w:t>he</w:t>
      </w:r>
      <w:r>
        <w:rPr>
          <w:rFonts w:cs="Times New Roman" w:hAnsi="Times New Roman" w:eastAsia="Times New Roman" w:ascii="Times New Roman"/>
          <w:i/>
          <w:spacing w:val="0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11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-2"/>
          <w:w w:val="100"/>
          <w:position w:val="0"/>
          <w:sz w:val="20"/>
          <w:szCs w:val="20"/>
        </w:rPr>
        <w:t>E</w:t>
      </w:r>
      <w:r>
        <w:rPr>
          <w:rFonts w:cs="Times New Roman" w:hAnsi="Times New Roman" w:eastAsia="Times New Roman" w:ascii="Times New Roman"/>
          <w:i/>
          <w:spacing w:val="1"/>
          <w:w w:val="100"/>
          <w:position w:val="0"/>
          <w:sz w:val="20"/>
          <w:szCs w:val="20"/>
        </w:rPr>
        <w:t>c</w:t>
      </w:r>
      <w:r>
        <w:rPr>
          <w:rFonts w:cs="Times New Roman" w:hAnsi="Times New Roman" w:eastAsia="Times New Roman" w:ascii="Times New Roman"/>
          <w:i/>
          <w:spacing w:val="0"/>
          <w:w w:val="100"/>
          <w:position w:val="0"/>
          <w:sz w:val="20"/>
          <w:szCs w:val="20"/>
        </w:rPr>
        <w:t>ono</w:t>
      </w:r>
      <w:r>
        <w:rPr>
          <w:rFonts w:cs="Times New Roman" w:hAnsi="Times New Roman" w:eastAsia="Times New Roman" w:ascii="Times New Roman"/>
          <w:i/>
          <w:spacing w:val="-4"/>
          <w:w w:val="100"/>
          <w:position w:val="0"/>
          <w:sz w:val="20"/>
          <w:szCs w:val="20"/>
        </w:rPr>
        <w:t>m</w:t>
      </w:r>
      <w:r>
        <w:rPr>
          <w:rFonts w:cs="Times New Roman" w:hAnsi="Times New Roman" w:eastAsia="Times New Roman" w:ascii="Times New Roman"/>
          <w:i/>
          <w:spacing w:val="4"/>
          <w:w w:val="100"/>
          <w:position w:val="0"/>
          <w:sz w:val="20"/>
          <w:szCs w:val="20"/>
        </w:rPr>
        <w:t>i</w:t>
      </w:r>
      <w:r>
        <w:rPr>
          <w:rFonts w:cs="Times New Roman" w:hAnsi="Times New Roman" w:eastAsia="Times New Roman" w:ascii="Times New Roman"/>
          <w:i/>
          <w:spacing w:val="0"/>
          <w:w w:val="100"/>
          <w:position w:val="0"/>
          <w:sz w:val="20"/>
          <w:szCs w:val="20"/>
        </w:rPr>
        <w:t>c</w:t>
      </w:r>
      <w:r>
        <w:rPr>
          <w:rFonts w:cs="Times New Roman" w:hAnsi="Times New Roman" w:eastAsia="Times New Roman" w:ascii="Times New Roman"/>
          <w:i/>
          <w:spacing w:val="0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11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1"/>
          <w:w w:val="100"/>
          <w:position w:val="0"/>
          <w:sz w:val="20"/>
          <w:szCs w:val="20"/>
        </w:rPr>
        <w:t>c</w:t>
      </w:r>
      <w:r>
        <w:rPr>
          <w:rFonts w:cs="Times New Roman" w:hAnsi="Times New Roman" w:eastAsia="Times New Roman" w:ascii="Times New Roman"/>
          <w:i/>
          <w:spacing w:val="0"/>
          <w:w w:val="100"/>
          <w:position w:val="0"/>
          <w:sz w:val="20"/>
          <w:szCs w:val="20"/>
        </w:rPr>
        <w:t>o</w:t>
      </w:r>
      <w:r>
        <w:rPr>
          <w:rFonts w:cs="Times New Roman" w:hAnsi="Times New Roman" w:eastAsia="Times New Roman" w:ascii="Times New Roman"/>
          <w:i/>
          <w:spacing w:val="-4"/>
          <w:w w:val="100"/>
          <w:position w:val="0"/>
          <w:sz w:val="20"/>
          <w:szCs w:val="20"/>
        </w:rPr>
        <w:t>m</w:t>
      </w:r>
      <w:r>
        <w:rPr>
          <w:rFonts w:cs="Times New Roman" w:hAnsi="Times New Roman" w:eastAsia="Times New Roman" w:ascii="Times New Roman"/>
          <w:i/>
          <w:spacing w:val="-4"/>
          <w:w w:val="100"/>
          <w:position w:val="0"/>
          <w:sz w:val="20"/>
          <w:szCs w:val="20"/>
        </w:rPr>
        <w:t>m</w:t>
      </w:r>
      <w:r>
        <w:rPr>
          <w:rFonts w:cs="Times New Roman" w:hAnsi="Times New Roman" w:eastAsia="Times New Roman" w:ascii="Times New Roman"/>
          <w:i/>
          <w:spacing w:val="4"/>
          <w:w w:val="100"/>
          <w:position w:val="0"/>
          <w:sz w:val="20"/>
          <w:szCs w:val="20"/>
        </w:rPr>
        <w:t>i</w:t>
      </w:r>
      <w:r>
        <w:rPr>
          <w:rFonts w:cs="Times New Roman" w:hAnsi="Times New Roman" w:eastAsia="Times New Roman" w:ascii="Times New Roman"/>
          <w:i/>
          <w:spacing w:val="2"/>
          <w:w w:val="100"/>
          <w:position w:val="0"/>
          <w:sz w:val="20"/>
          <w:szCs w:val="20"/>
        </w:rPr>
        <w:t>s</w:t>
      </w:r>
      <w:r>
        <w:rPr>
          <w:rFonts w:cs="Times New Roman" w:hAnsi="Times New Roman" w:eastAsia="Times New Roman" w:ascii="Times New Roman"/>
          <w:i/>
          <w:spacing w:val="2"/>
          <w:w w:val="100"/>
          <w:position w:val="0"/>
          <w:sz w:val="20"/>
          <w:szCs w:val="20"/>
        </w:rPr>
        <w:t>s</w:t>
      </w:r>
      <w:r>
        <w:rPr>
          <w:rFonts w:cs="Times New Roman" w:hAnsi="Times New Roman" w:eastAsia="Times New Roman" w:ascii="Times New Roman"/>
          <w:i/>
          <w:spacing w:val="4"/>
          <w:w w:val="100"/>
          <w:position w:val="0"/>
          <w:sz w:val="20"/>
          <w:szCs w:val="20"/>
        </w:rPr>
        <w:t>i</w:t>
      </w:r>
      <w:r>
        <w:rPr>
          <w:rFonts w:cs="Times New Roman" w:hAnsi="Times New Roman" w:eastAsia="Times New Roman" w:ascii="Times New Roman"/>
          <w:i/>
          <w:spacing w:val="0"/>
          <w:w w:val="100"/>
          <w:position w:val="0"/>
          <w:sz w:val="20"/>
          <w:szCs w:val="20"/>
        </w:rPr>
        <w:t>on</w:t>
      </w:r>
      <w:r>
        <w:rPr>
          <w:rFonts w:cs="Times New Roman" w:hAnsi="Times New Roman" w:eastAsia="Times New Roman" w:ascii="Times New Roman"/>
          <w:i/>
          <w:spacing w:val="0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10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position w:val="0"/>
          <w:sz w:val="20"/>
          <w:szCs w:val="20"/>
        </w:rPr>
        <w:t>of</w:t>
      </w:r>
      <w:r>
        <w:rPr>
          <w:rFonts w:cs="Times New Roman" w:hAnsi="Times New Roman" w:eastAsia="Times New Roman" w:ascii="Times New Roman"/>
          <w:i/>
          <w:spacing w:val="0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14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-12"/>
          <w:w w:val="100"/>
          <w:position w:val="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i/>
          <w:spacing w:val="4"/>
          <w:w w:val="100"/>
          <w:position w:val="0"/>
          <w:sz w:val="20"/>
          <w:szCs w:val="20"/>
        </w:rPr>
        <w:t>f</w:t>
      </w:r>
      <w:r>
        <w:rPr>
          <w:rFonts w:cs="Times New Roman" w:hAnsi="Times New Roman" w:eastAsia="Times New Roman" w:ascii="Times New Roman"/>
          <w:i/>
          <w:spacing w:val="2"/>
          <w:w w:val="100"/>
          <w:position w:val="0"/>
          <w:sz w:val="20"/>
          <w:szCs w:val="20"/>
        </w:rPr>
        <w:t>r</w:t>
      </w:r>
      <w:r>
        <w:rPr>
          <w:rFonts w:cs="Times New Roman" w:hAnsi="Times New Roman" w:eastAsia="Times New Roman" w:ascii="Times New Roman"/>
          <w:i/>
          <w:spacing w:val="4"/>
          <w:w w:val="100"/>
          <w:position w:val="0"/>
          <w:sz w:val="20"/>
          <w:szCs w:val="20"/>
        </w:rPr>
        <w:t>i</w:t>
      </w:r>
      <w:r>
        <w:rPr>
          <w:rFonts w:cs="Times New Roman" w:hAnsi="Times New Roman" w:eastAsia="Times New Roman" w:ascii="Times New Roman"/>
          <w:i/>
          <w:spacing w:val="1"/>
          <w:w w:val="100"/>
          <w:position w:val="0"/>
          <w:sz w:val="20"/>
          <w:szCs w:val="20"/>
        </w:rPr>
        <w:t>c</w:t>
      </w:r>
      <w:r>
        <w:rPr>
          <w:rFonts w:cs="Times New Roman" w:hAnsi="Times New Roman" w:eastAsia="Times New Roman" w:ascii="Times New Roman"/>
          <w:i/>
          <w:spacing w:val="0"/>
          <w:w w:val="100"/>
          <w:position w:val="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i/>
          <w:spacing w:val="0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4"/>
          <w:w w:val="100"/>
          <w:position w:val="0"/>
          <w:sz w:val="20"/>
          <w:szCs w:val="20"/>
        </w:rPr>
        <w:t>i</w:t>
      </w:r>
      <w:r>
        <w:rPr>
          <w:rFonts w:cs="Times New Roman" w:hAnsi="Times New Roman" w:eastAsia="Times New Roman" w:ascii="Times New Roman"/>
          <w:i/>
          <w:spacing w:val="0"/>
          <w:w w:val="100"/>
          <w:position w:val="0"/>
          <w:sz w:val="20"/>
          <w:szCs w:val="20"/>
        </w:rPr>
        <w:t>n</w:t>
      </w:r>
      <w:r>
        <w:rPr>
          <w:rFonts w:cs="Times New Roman" w:hAnsi="Times New Roman" w:eastAsia="Times New Roman" w:ascii="Times New Roman"/>
          <w:i/>
          <w:spacing w:val="0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10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-1"/>
          <w:w w:val="100"/>
          <w:position w:val="0"/>
          <w:sz w:val="20"/>
          <w:szCs w:val="20"/>
        </w:rPr>
        <w:t>Z</w:t>
      </w:r>
      <w:r>
        <w:rPr>
          <w:rFonts w:cs="Times New Roman" w:hAnsi="Times New Roman" w:eastAsia="Times New Roman" w:ascii="Times New Roman"/>
          <w:i/>
          <w:spacing w:val="0"/>
          <w:w w:val="100"/>
          <w:position w:val="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i/>
          <w:spacing w:val="-4"/>
          <w:w w:val="100"/>
          <w:position w:val="0"/>
          <w:sz w:val="20"/>
          <w:szCs w:val="20"/>
        </w:rPr>
        <w:t>m</w:t>
      </w:r>
      <w:r>
        <w:rPr>
          <w:rFonts w:cs="Times New Roman" w:hAnsi="Times New Roman" w:eastAsia="Times New Roman" w:ascii="Times New Roman"/>
          <w:i/>
          <w:spacing w:val="0"/>
          <w:w w:val="100"/>
          <w:position w:val="0"/>
          <w:sz w:val="20"/>
          <w:szCs w:val="20"/>
        </w:rPr>
        <w:t>b</w:t>
      </w:r>
      <w:r>
        <w:rPr>
          <w:rFonts w:cs="Times New Roman" w:hAnsi="Times New Roman" w:eastAsia="Times New Roman" w:ascii="Times New Roman"/>
          <w:i/>
          <w:spacing w:val="4"/>
          <w:w w:val="100"/>
          <w:position w:val="0"/>
          <w:sz w:val="20"/>
          <w:szCs w:val="20"/>
        </w:rPr>
        <w:t>i</w:t>
      </w:r>
      <w:r>
        <w:rPr>
          <w:rFonts w:cs="Times New Roman" w:hAnsi="Times New Roman" w:eastAsia="Times New Roman" w:ascii="Times New Roman"/>
          <w:i/>
          <w:spacing w:val="0"/>
          <w:w w:val="100"/>
          <w:position w:val="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i/>
          <w:spacing w:val="0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10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position w:val="0"/>
          <w:sz w:val="20"/>
          <w:szCs w:val="20"/>
        </w:rPr>
        <w:t>1965</w:t>
      </w:r>
      <w:r>
        <w:rPr>
          <w:rFonts w:cs="Times New Roman" w:hAnsi="Times New Roman" w:eastAsia="Times New Roman" w:ascii="Times New Roman"/>
          <w:i/>
          <w:spacing w:val="0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10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1"/>
          <w:w w:val="100"/>
          <w:position w:val="0"/>
          <w:sz w:val="20"/>
          <w:szCs w:val="20"/>
        </w:rPr>
        <w:t>e</w:t>
      </w:r>
      <w:r>
        <w:rPr>
          <w:rFonts w:cs="Times New Roman" w:hAnsi="Times New Roman" w:eastAsia="Times New Roman" w:ascii="Times New Roman"/>
          <w:i/>
          <w:spacing w:val="-4"/>
          <w:w w:val="100"/>
          <w:position w:val="0"/>
          <w:sz w:val="20"/>
          <w:szCs w:val="20"/>
        </w:rPr>
        <w:t>m</w:t>
      </w:r>
      <w:r>
        <w:rPr>
          <w:rFonts w:cs="Times New Roman" w:hAnsi="Times New Roman" w:eastAsia="Times New Roman" w:ascii="Times New Roman"/>
          <w:i/>
          <w:spacing w:val="0"/>
          <w:w w:val="100"/>
          <w:position w:val="0"/>
          <w:sz w:val="20"/>
          <w:szCs w:val="20"/>
        </w:rPr>
        <w:t>pha</w:t>
      </w:r>
      <w:r>
        <w:rPr>
          <w:rFonts w:cs="Times New Roman" w:hAnsi="Times New Roman" w:eastAsia="Times New Roman" w:ascii="Times New Roman"/>
          <w:i/>
          <w:spacing w:val="2"/>
          <w:w w:val="100"/>
          <w:position w:val="0"/>
          <w:sz w:val="20"/>
          <w:szCs w:val="20"/>
        </w:rPr>
        <w:t>s</w:t>
      </w:r>
      <w:r>
        <w:rPr>
          <w:rFonts w:cs="Times New Roman" w:hAnsi="Times New Roman" w:eastAsia="Times New Roman" w:ascii="Times New Roman"/>
          <w:i/>
          <w:spacing w:val="-6"/>
          <w:w w:val="100"/>
          <w:position w:val="0"/>
          <w:sz w:val="20"/>
          <w:szCs w:val="20"/>
        </w:rPr>
        <w:t>i</w:t>
      </w:r>
      <w:r>
        <w:rPr>
          <w:rFonts w:cs="Times New Roman" w:hAnsi="Times New Roman" w:eastAsia="Times New Roman" w:ascii="Times New Roman"/>
          <w:i/>
          <w:spacing w:val="2"/>
          <w:w w:val="100"/>
          <w:position w:val="0"/>
          <w:sz w:val="20"/>
          <w:szCs w:val="20"/>
        </w:rPr>
        <w:t>z</w:t>
      </w:r>
      <w:r>
        <w:rPr>
          <w:rFonts w:cs="Times New Roman" w:hAnsi="Times New Roman" w:eastAsia="Times New Roman" w:ascii="Times New Roman"/>
          <w:i/>
          <w:spacing w:val="1"/>
          <w:w w:val="100"/>
          <w:position w:val="0"/>
          <w:sz w:val="20"/>
          <w:szCs w:val="20"/>
        </w:rPr>
        <w:t>e</w:t>
      </w:r>
      <w:r>
        <w:rPr>
          <w:rFonts w:cs="Times New Roman" w:hAnsi="Times New Roman" w:eastAsia="Times New Roman" w:ascii="Times New Roman"/>
          <w:i/>
          <w:spacing w:val="0"/>
          <w:w w:val="100"/>
          <w:position w:val="0"/>
          <w:sz w:val="20"/>
          <w:szCs w:val="20"/>
        </w:rPr>
        <w:t>d</w:t>
      </w:r>
      <w:r>
        <w:rPr>
          <w:rFonts w:cs="Times New Roman" w:hAnsi="Times New Roman" w:eastAsia="Times New Roman" w:ascii="Times New Roman"/>
          <w:i/>
          <w:spacing w:val="0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10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4"/>
          <w:w w:val="100"/>
          <w:position w:val="0"/>
          <w:sz w:val="20"/>
          <w:szCs w:val="20"/>
        </w:rPr>
        <w:t>t</w:t>
      </w:r>
      <w:r>
        <w:rPr>
          <w:rFonts w:cs="Times New Roman" w:hAnsi="Times New Roman" w:eastAsia="Times New Roman" w:ascii="Times New Roman"/>
          <w:i/>
          <w:spacing w:val="0"/>
          <w:w w:val="100"/>
          <w:position w:val="0"/>
          <w:sz w:val="20"/>
          <w:szCs w:val="20"/>
        </w:rPr>
        <w:t>he</w:t>
      </w:r>
      <w:r>
        <w:rPr>
          <w:rFonts w:cs="Times New Roman" w:hAnsi="Times New Roman" w:eastAsia="Times New Roman" w:ascii="Times New Roman"/>
          <w:i/>
          <w:spacing w:val="0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11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-10"/>
          <w:w w:val="100"/>
          <w:position w:val="0"/>
          <w:sz w:val="20"/>
          <w:szCs w:val="20"/>
        </w:rPr>
        <w:t>n</w:t>
      </w:r>
      <w:r>
        <w:rPr>
          <w:rFonts w:cs="Times New Roman" w:hAnsi="Times New Roman" w:eastAsia="Times New Roman" w:ascii="Times New Roman"/>
          <w:i/>
          <w:spacing w:val="1"/>
          <w:w w:val="100"/>
          <w:position w:val="0"/>
          <w:sz w:val="20"/>
          <w:szCs w:val="20"/>
        </w:rPr>
        <w:t>e</w:t>
      </w:r>
      <w:r>
        <w:rPr>
          <w:rFonts w:cs="Times New Roman" w:hAnsi="Times New Roman" w:eastAsia="Times New Roman" w:ascii="Times New Roman"/>
          <w:i/>
          <w:spacing w:val="1"/>
          <w:w w:val="100"/>
          <w:position w:val="0"/>
          <w:sz w:val="20"/>
          <w:szCs w:val="20"/>
        </w:rPr>
        <w:t>e</w:t>
      </w:r>
      <w:r>
        <w:rPr>
          <w:rFonts w:cs="Times New Roman" w:hAnsi="Times New Roman" w:eastAsia="Times New Roman" w:ascii="Times New Roman"/>
          <w:i/>
          <w:spacing w:val="0"/>
          <w:w w:val="100"/>
          <w:position w:val="0"/>
          <w:sz w:val="20"/>
          <w:szCs w:val="20"/>
        </w:rPr>
        <w:t>d</w:t>
      </w:r>
      <w:r>
        <w:rPr>
          <w:rFonts w:cs="Times New Roman" w:hAnsi="Times New Roman" w:eastAsia="Times New Roman" w:ascii="Times New Roman"/>
          <w:i/>
          <w:spacing w:val="0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10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4"/>
          <w:w w:val="100"/>
          <w:position w:val="0"/>
          <w:sz w:val="20"/>
          <w:szCs w:val="20"/>
        </w:rPr>
        <w:t>f</w:t>
      </w:r>
      <w:r>
        <w:rPr>
          <w:rFonts w:cs="Times New Roman" w:hAnsi="Times New Roman" w:eastAsia="Times New Roman" w:ascii="Times New Roman"/>
          <w:i/>
          <w:spacing w:val="0"/>
          <w:w w:val="100"/>
          <w:position w:val="0"/>
          <w:sz w:val="20"/>
          <w:szCs w:val="20"/>
        </w:rPr>
        <w:t>or</w:t>
      </w:r>
      <w:r>
        <w:rPr>
          <w:rFonts w:cs="Times New Roman" w:hAnsi="Times New Roman" w:eastAsia="Times New Roman" w:ascii="Times New Roman"/>
          <w:i/>
          <w:spacing w:val="0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2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4"/>
          <w:w w:val="100"/>
          <w:position w:val="0"/>
          <w:sz w:val="20"/>
          <w:szCs w:val="20"/>
        </w:rPr>
        <w:t>i</w:t>
      </w:r>
      <w:r>
        <w:rPr>
          <w:rFonts w:cs="Times New Roman" w:hAnsi="Times New Roman" w:eastAsia="Times New Roman" w:ascii="Times New Roman"/>
          <w:i/>
          <w:spacing w:val="0"/>
          <w:w w:val="100"/>
          <w:position w:val="0"/>
          <w:sz w:val="20"/>
          <w:szCs w:val="20"/>
        </w:rPr>
        <w:t>ndu</w:t>
      </w:r>
      <w:r>
        <w:rPr>
          <w:rFonts w:cs="Times New Roman" w:hAnsi="Times New Roman" w:eastAsia="Times New Roman" w:ascii="Times New Roman"/>
          <w:i/>
          <w:spacing w:val="-8"/>
          <w:w w:val="100"/>
          <w:position w:val="0"/>
          <w:sz w:val="20"/>
          <w:szCs w:val="20"/>
        </w:rPr>
        <w:t>s</w:t>
      </w:r>
      <w:r>
        <w:rPr>
          <w:rFonts w:cs="Times New Roman" w:hAnsi="Times New Roman" w:eastAsia="Times New Roman" w:ascii="Times New Roman"/>
          <w:i/>
          <w:spacing w:val="4"/>
          <w:w w:val="100"/>
          <w:position w:val="0"/>
          <w:sz w:val="20"/>
          <w:szCs w:val="20"/>
        </w:rPr>
        <w:t>t</w:t>
      </w:r>
      <w:r>
        <w:rPr>
          <w:rFonts w:cs="Times New Roman" w:hAnsi="Times New Roman" w:eastAsia="Times New Roman" w:ascii="Times New Roman"/>
          <w:i/>
          <w:spacing w:val="2"/>
          <w:w w:val="100"/>
          <w:position w:val="0"/>
          <w:sz w:val="20"/>
          <w:szCs w:val="20"/>
        </w:rPr>
        <w:t>r</w:t>
      </w:r>
      <w:r>
        <w:rPr>
          <w:rFonts w:cs="Times New Roman" w:hAnsi="Times New Roman" w:eastAsia="Times New Roman" w:ascii="Times New Roman"/>
          <w:i/>
          <w:spacing w:val="4"/>
          <w:w w:val="100"/>
          <w:position w:val="0"/>
          <w:sz w:val="20"/>
          <w:szCs w:val="20"/>
        </w:rPr>
        <w:t>i</w:t>
      </w:r>
      <w:r>
        <w:rPr>
          <w:rFonts w:cs="Times New Roman" w:hAnsi="Times New Roman" w:eastAsia="Times New Roman" w:ascii="Times New Roman"/>
          <w:i/>
          <w:spacing w:val="-10"/>
          <w:w w:val="100"/>
          <w:position w:val="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i/>
          <w:spacing w:val="4"/>
          <w:w w:val="100"/>
          <w:position w:val="0"/>
          <w:sz w:val="20"/>
          <w:szCs w:val="20"/>
        </w:rPr>
        <w:t>l</w:t>
      </w:r>
      <w:r>
        <w:rPr>
          <w:rFonts w:cs="Times New Roman" w:hAnsi="Times New Roman" w:eastAsia="Times New Roman" w:ascii="Times New Roman"/>
          <w:i/>
          <w:spacing w:val="4"/>
          <w:w w:val="100"/>
          <w:position w:val="0"/>
          <w:sz w:val="20"/>
          <w:szCs w:val="20"/>
        </w:rPr>
        <w:t>i</w:t>
      </w:r>
      <w:r>
        <w:rPr>
          <w:rFonts w:cs="Times New Roman" w:hAnsi="Times New Roman" w:eastAsia="Times New Roman" w:ascii="Times New Roman"/>
          <w:i/>
          <w:spacing w:val="2"/>
          <w:w w:val="100"/>
          <w:position w:val="0"/>
          <w:sz w:val="20"/>
          <w:szCs w:val="20"/>
        </w:rPr>
        <w:t>z</w:t>
      </w:r>
      <w:r>
        <w:rPr>
          <w:rFonts w:cs="Times New Roman" w:hAnsi="Times New Roman" w:eastAsia="Times New Roman" w:ascii="Times New Roman"/>
          <w:i/>
          <w:spacing w:val="-10"/>
          <w:w w:val="100"/>
          <w:position w:val="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i/>
          <w:spacing w:val="4"/>
          <w:w w:val="100"/>
          <w:position w:val="0"/>
          <w:sz w:val="20"/>
          <w:szCs w:val="20"/>
        </w:rPr>
        <w:t>t</w:t>
      </w:r>
      <w:r>
        <w:rPr>
          <w:rFonts w:cs="Times New Roman" w:hAnsi="Times New Roman" w:eastAsia="Times New Roman" w:ascii="Times New Roman"/>
          <w:i/>
          <w:spacing w:val="4"/>
          <w:w w:val="100"/>
          <w:position w:val="0"/>
          <w:sz w:val="20"/>
          <w:szCs w:val="20"/>
        </w:rPr>
        <w:t>i</w:t>
      </w:r>
      <w:r>
        <w:rPr>
          <w:rFonts w:cs="Times New Roman" w:hAnsi="Times New Roman" w:eastAsia="Times New Roman" w:ascii="Times New Roman"/>
          <w:i/>
          <w:spacing w:val="0"/>
          <w:w w:val="100"/>
          <w:position w:val="0"/>
          <w:sz w:val="20"/>
          <w:szCs w:val="20"/>
        </w:rPr>
        <w:t>on</w:t>
      </w:r>
      <w:r>
        <w:rPr>
          <w:rFonts w:cs="Times New Roman" w:hAnsi="Times New Roman" w:eastAsia="Times New Roman" w:ascii="Times New Roman"/>
          <w:i/>
          <w:spacing w:val="0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10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position w:val="0"/>
          <w:sz w:val="20"/>
          <w:szCs w:val="20"/>
        </w:rPr>
        <w:t>and</w:t>
      </w:r>
      <w:r>
        <w:rPr>
          <w:rFonts w:cs="Times New Roman" w:hAnsi="Times New Roman" w:eastAsia="Times New Roman" w:ascii="Times New Roman"/>
          <w:i/>
          <w:spacing w:val="0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1"/>
          <w:w w:val="100"/>
          <w:position w:val="0"/>
          <w:sz w:val="20"/>
          <w:szCs w:val="20"/>
        </w:rPr>
        <w:t>e</w:t>
      </w:r>
      <w:r>
        <w:rPr>
          <w:rFonts w:cs="Times New Roman" w:hAnsi="Times New Roman" w:eastAsia="Times New Roman" w:ascii="Times New Roman"/>
          <w:i/>
          <w:spacing w:val="1"/>
          <w:w w:val="100"/>
          <w:position w:val="0"/>
          <w:sz w:val="20"/>
          <w:szCs w:val="20"/>
        </w:rPr>
        <w:t>c</w:t>
      </w:r>
      <w:r>
        <w:rPr>
          <w:rFonts w:cs="Times New Roman" w:hAnsi="Times New Roman" w:eastAsia="Times New Roman" w:ascii="Times New Roman"/>
          <w:i/>
          <w:spacing w:val="0"/>
          <w:w w:val="100"/>
          <w:position w:val="0"/>
          <w:sz w:val="20"/>
          <w:szCs w:val="20"/>
        </w:rPr>
        <w:t>ono</w:t>
      </w:r>
      <w:r>
        <w:rPr>
          <w:rFonts w:cs="Times New Roman" w:hAnsi="Times New Roman" w:eastAsia="Times New Roman" w:ascii="Times New Roman"/>
          <w:i/>
          <w:spacing w:val="-4"/>
          <w:w w:val="100"/>
          <w:position w:val="0"/>
          <w:sz w:val="20"/>
          <w:szCs w:val="20"/>
        </w:rPr>
        <w:t>m</w:t>
      </w:r>
      <w:r>
        <w:rPr>
          <w:rFonts w:cs="Times New Roman" w:hAnsi="Times New Roman" w:eastAsia="Times New Roman" w:ascii="Times New Roman"/>
          <w:i/>
          <w:spacing w:val="4"/>
          <w:w w:val="100"/>
          <w:position w:val="0"/>
          <w:sz w:val="20"/>
          <w:szCs w:val="20"/>
        </w:rPr>
        <w:t>i</w:t>
      </w:r>
      <w:r>
        <w:rPr>
          <w:rFonts w:cs="Times New Roman" w:hAnsi="Times New Roman" w:eastAsia="Times New Roman" w:ascii="Times New Roman"/>
          <w:i/>
          <w:spacing w:val="0"/>
          <w:w w:val="100"/>
          <w:position w:val="0"/>
          <w:sz w:val="20"/>
          <w:szCs w:val="20"/>
        </w:rPr>
        <w:t>c</w:t>
      </w:r>
      <w:r>
        <w:rPr>
          <w:rFonts w:cs="Times New Roman" w:hAnsi="Times New Roman" w:eastAsia="Times New Roman" w:ascii="Times New Roman"/>
          <w:i/>
          <w:spacing w:val="0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4"/>
          <w:w w:val="100"/>
          <w:position w:val="0"/>
          <w:sz w:val="20"/>
          <w:szCs w:val="20"/>
        </w:rPr>
        <w:t>t</w:t>
      </w:r>
      <w:r>
        <w:rPr>
          <w:rFonts w:cs="Times New Roman" w:hAnsi="Times New Roman" w:eastAsia="Times New Roman" w:ascii="Times New Roman"/>
          <w:i/>
          <w:spacing w:val="2"/>
          <w:w w:val="100"/>
          <w:position w:val="0"/>
          <w:sz w:val="20"/>
          <w:szCs w:val="20"/>
        </w:rPr>
        <w:t>r</w:t>
      </w:r>
      <w:r>
        <w:rPr>
          <w:rFonts w:cs="Times New Roman" w:hAnsi="Times New Roman" w:eastAsia="Times New Roman" w:ascii="Times New Roman"/>
          <w:i/>
          <w:spacing w:val="0"/>
          <w:w w:val="100"/>
          <w:position w:val="0"/>
          <w:sz w:val="20"/>
          <w:szCs w:val="20"/>
        </w:rPr>
        <w:t>an</w:t>
      </w:r>
      <w:r>
        <w:rPr>
          <w:rFonts w:cs="Times New Roman" w:hAnsi="Times New Roman" w:eastAsia="Times New Roman" w:ascii="Times New Roman"/>
          <w:i/>
          <w:spacing w:val="2"/>
          <w:w w:val="100"/>
          <w:position w:val="0"/>
          <w:sz w:val="20"/>
          <w:szCs w:val="20"/>
        </w:rPr>
        <w:t>s</w:t>
      </w:r>
      <w:r>
        <w:rPr>
          <w:rFonts w:cs="Times New Roman" w:hAnsi="Times New Roman" w:eastAsia="Times New Roman" w:ascii="Times New Roman"/>
          <w:i/>
          <w:spacing w:val="4"/>
          <w:w w:val="100"/>
          <w:position w:val="0"/>
          <w:sz w:val="20"/>
          <w:szCs w:val="20"/>
        </w:rPr>
        <w:t>f</w:t>
      </w:r>
      <w:r>
        <w:rPr>
          <w:rFonts w:cs="Times New Roman" w:hAnsi="Times New Roman" w:eastAsia="Times New Roman" w:ascii="Times New Roman"/>
          <w:i/>
          <w:spacing w:val="-10"/>
          <w:w w:val="100"/>
          <w:position w:val="0"/>
          <w:sz w:val="20"/>
          <w:szCs w:val="20"/>
        </w:rPr>
        <w:t>o</w:t>
      </w:r>
      <w:r>
        <w:rPr>
          <w:rFonts w:cs="Times New Roman" w:hAnsi="Times New Roman" w:eastAsia="Times New Roman" w:ascii="Times New Roman"/>
          <w:i/>
          <w:spacing w:val="2"/>
          <w:w w:val="100"/>
          <w:position w:val="0"/>
          <w:sz w:val="20"/>
          <w:szCs w:val="20"/>
        </w:rPr>
        <w:t>r</w:t>
      </w:r>
      <w:r>
        <w:rPr>
          <w:rFonts w:cs="Times New Roman" w:hAnsi="Times New Roman" w:eastAsia="Times New Roman" w:ascii="Times New Roman"/>
          <w:i/>
          <w:spacing w:val="-4"/>
          <w:w w:val="100"/>
          <w:position w:val="0"/>
          <w:sz w:val="20"/>
          <w:szCs w:val="20"/>
        </w:rPr>
        <w:t>m</w:t>
      </w:r>
      <w:r>
        <w:rPr>
          <w:rFonts w:cs="Times New Roman" w:hAnsi="Times New Roman" w:eastAsia="Times New Roman" w:ascii="Times New Roman"/>
          <w:i/>
          <w:spacing w:val="0"/>
          <w:w w:val="100"/>
          <w:position w:val="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i/>
          <w:spacing w:val="4"/>
          <w:w w:val="100"/>
          <w:position w:val="0"/>
          <w:sz w:val="20"/>
          <w:szCs w:val="20"/>
        </w:rPr>
        <w:t>t</w:t>
      </w:r>
      <w:r>
        <w:rPr>
          <w:rFonts w:cs="Times New Roman" w:hAnsi="Times New Roman" w:eastAsia="Times New Roman" w:ascii="Times New Roman"/>
          <w:i/>
          <w:spacing w:val="4"/>
          <w:w w:val="100"/>
          <w:position w:val="0"/>
          <w:sz w:val="20"/>
          <w:szCs w:val="20"/>
        </w:rPr>
        <w:t>i</w:t>
      </w:r>
      <w:r>
        <w:rPr>
          <w:rFonts w:cs="Times New Roman" w:hAnsi="Times New Roman" w:eastAsia="Times New Roman" w:ascii="Times New Roman"/>
          <w:i/>
          <w:spacing w:val="0"/>
          <w:w w:val="100"/>
          <w:position w:val="0"/>
          <w:sz w:val="20"/>
          <w:szCs w:val="20"/>
        </w:rPr>
        <w:t>on</w:t>
      </w:r>
      <w:r>
        <w:rPr>
          <w:rFonts w:cs="Times New Roman" w:hAnsi="Times New Roman" w:eastAsia="Times New Roman" w:ascii="Times New Roman"/>
          <w:i/>
          <w:spacing w:val="0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4"/>
          <w:w w:val="100"/>
          <w:position w:val="0"/>
          <w:sz w:val="20"/>
          <w:szCs w:val="20"/>
        </w:rPr>
        <w:t>i</w:t>
      </w:r>
      <w:r>
        <w:rPr>
          <w:rFonts w:cs="Times New Roman" w:hAnsi="Times New Roman" w:eastAsia="Times New Roman" w:ascii="Times New Roman"/>
          <w:i/>
          <w:spacing w:val="0"/>
          <w:w w:val="100"/>
          <w:position w:val="0"/>
          <w:sz w:val="20"/>
          <w:szCs w:val="20"/>
        </w:rPr>
        <w:t>n</w:t>
      </w:r>
      <w:r>
        <w:rPr>
          <w:rFonts w:cs="Times New Roman" w:hAnsi="Times New Roman" w:eastAsia="Times New Roman" w:ascii="Times New Roman"/>
          <w:i/>
          <w:spacing w:val="-10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4"/>
          <w:w w:val="100"/>
          <w:position w:val="0"/>
          <w:sz w:val="20"/>
          <w:szCs w:val="20"/>
        </w:rPr>
        <w:t>t</w:t>
      </w:r>
      <w:r>
        <w:rPr>
          <w:rFonts w:cs="Times New Roman" w:hAnsi="Times New Roman" w:eastAsia="Times New Roman" w:ascii="Times New Roman"/>
          <w:i/>
          <w:spacing w:val="0"/>
          <w:w w:val="100"/>
          <w:position w:val="0"/>
          <w:sz w:val="20"/>
          <w:szCs w:val="20"/>
        </w:rPr>
        <w:t>he</w:t>
      </w:r>
      <w:r>
        <w:rPr>
          <w:rFonts w:cs="Times New Roman" w:hAnsi="Times New Roman" w:eastAsia="Times New Roman" w:ascii="Times New Roman"/>
          <w:i/>
          <w:spacing w:val="1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-3"/>
          <w:w w:val="100"/>
          <w:position w:val="0"/>
          <w:sz w:val="20"/>
          <w:szCs w:val="20"/>
        </w:rPr>
        <w:t>w</w:t>
      </w:r>
      <w:r>
        <w:rPr>
          <w:rFonts w:cs="Times New Roman" w:hAnsi="Times New Roman" w:eastAsia="Times New Roman" w:ascii="Times New Roman"/>
          <w:i/>
          <w:spacing w:val="0"/>
          <w:w w:val="100"/>
          <w:position w:val="0"/>
          <w:sz w:val="20"/>
          <w:szCs w:val="20"/>
        </w:rPr>
        <w:t>ho</w:t>
      </w:r>
      <w:r>
        <w:rPr>
          <w:rFonts w:cs="Times New Roman" w:hAnsi="Times New Roman" w:eastAsia="Times New Roman" w:ascii="Times New Roman"/>
          <w:i/>
          <w:spacing w:val="4"/>
          <w:w w:val="100"/>
          <w:position w:val="0"/>
          <w:sz w:val="20"/>
          <w:szCs w:val="20"/>
        </w:rPr>
        <w:t>l</w:t>
      </w:r>
      <w:r>
        <w:rPr>
          <w:rFonts w:cs="Times New Roman" w:hAnsi="Times New Roman" w:eastAsia="Times New Roman" w:ascii="Times New Roman"/>
          <w:i/>
          <w:spacing w:val="0"/>
          <w:w w:val="100"/>
          <w:position w:val="0"/>
          <w:sz w:val="20"/>
          <w:szCs w:val="20"/>
        </w:rPr>
        <w:t>e</w:t>
      </w:r>
      <w:r>
        <w:rPr>
          <w:rFonts w:cs="Times New Roman" w:hAnsi="Times New Roman" w:eastAsia="Times New Roman" w:ascii="Times New Roman"/>
          <w:i/>
          <w:spacing w:val="1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-10"/>
          <w:w w:val="100"/>
          <w:position w:val="0"/>
          <w:sz w:val="20"/>
          <w:szCs w:val="20"/>
        </w:rPr>
        <w:t>o</w:t>
      </w:r>
      <w:r>
        <w:rPr>
          <w:rFonts w:cs="Times New Roman" w:hAnsi="Times New Roman" w:eastAsia="Times New Roman" w:ascii="Times New Roman"/>
          <w:i/>
          <w:spacing w:val="0"/>
          <w:w w:val="100"/>
          <w:position w:val="0"/>
          <w:sz w:val="20"/>
          <w:szCs w:val="20"/>
        </w:rPr>
        <w:t>f</w:t>
      </w:r>
      <w:r>
        <w:rPr>
          <w:rFonts w:cs="Times New Roman" w:hAnsi="Times New Roman" w:eastAsia="Times New Roman" w:ascii="Times New Roman"/>
          <w:i/>
          <w:spacing w:val="4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-2"/>
          <w:w w:val="100"/>
          <w:position w:val="0"/>
          <w:sz w:val="20"/>
          <w:szCs w:val="20"/>
        </w:rPr>
        <w:t>E</w:t>
      </w:r>
      <w:r>
        <w:rPr>
          <w:rFonts w:cs="Times New Roman" w:hAnsi="Times New Roman" w:eastAsia="Times New Roman" w:ascii="Times New Roman"/>
          <w:i/>
          <w:spacing w:val="0"/>
          <w:w w:val="100"/>
          <w:position w:val="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i/>
          <w:spacing w:val="2"/>
          <w:w w:val="100"/>
          <w:position w:val="0"/>
          <w:sz w:val="20"/>
          <w:szCs w:val="20"/>
        </w:rPr>
        <w:t>s</w:t>
      </w:r>
      <w:r>
        <w:rPr>
          <w:rFonts w:cs="Times New Roman" w:hAnsi="Times New Roman" w:eastAsia="Times New Roman" w:ascii="Times New Roman"/>
          <w:i/>
          <w:spacing w:val="4"/>
          <w:w w:val="100"/>
          <w:position w:val="0"/>
          <w:sz w:val="20"/>
          <w:szCs w:val="20"/>
        </w:rPr>
        <w:t>t</w:t>
      </w:r>
      <w:r>
        <w:rPr>
          <w:rFonts w:cs="Times New Roman" w:hAnsi="Times New Roman" w:eastAsia="Times New Roman" w:ascii="Times New Roman"/>
          <w:i/>
          <w:spacing w:val="1"/>
          <w:w w:val="100"/>
          <w:position w:val="0"/>
          <w:sz w:val="20"/>
          <w:szCs w:val="20"/>
        </w:rPr>
        <w:t>e</w:t>
      </w:r>
      <w:r>
        <w:rPr>
          <w:rFonts w:cs="Times New Roman" w:hAnsi="Times New Roman" w:eastAsia="Times New Roman" w:ascii="Times New Roman"/>
          <w:i/>
          <w:spacing w:val="2"/>
          <w:w w:val="100"/>
          <w:position w:val="0"/>
          <w:sz w:val="20"/>
          <w:szCs w:val="20"/>
        </w:rPr>
        <w:t>r</w:t>
      </w:r>
      <w:r>
        <w:rPr>
          <w:rFonts w:cs="Times New Roman" w:hAnsi="Times New Roman" w:eastAsia="Times New Roman" w:ascii="Times New Roman"/>
          <w:i/>
          <w:spacing w:val="0"/>
          <w:w w:val="100"/>
          <w:position w:val="0"/>
          <w:sz w:val="20"/>
          <w:szCs w:val="20"/>
        </w:rPr>
        <w:t>n</w:t>
      </w:r>
      <w:r>
        <w:rPr>
          <w:rFonts w:cs="Times New Roman" w:hAnsi="Times New Roman" w:eastAsia="Times New Roman" w:ascii="Times New Roman"/>
          <w:i/>
          <w:spacing w:val="0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-12"/>
          <w:w w:val="100"/>
          <w:position w:val="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i/>
          <w:spacing w:val="4"/>
          <w:w w:val="100"/>
          <w:position w:val="0"/>
          <w:sz w:val="20"/>
          <w:szCs w:val="20"/>
        </w:rPr>
        <w:t>f</w:t>
      </w:r>
      <w:r>
        <w:rPr>
          <w:rFonts w:cs="Times New Roman" w:hAnsi="Times New Roman" w:eastAsia="Times New Roman" w:ascii="Times New Roman"/>
          <w:i/>
          <w:spacing w:val="2"/>
          <w:w w:val="100"/>
          <w:position w:val="0"/>
          <w:sz w:val="20"/>
          <w:szCs w:val="20"/>
        </w:rPr>
        <w:t>r</w:t>
      </w:r>
      <w:r>
        <w:rPr>
          <w:rFonts w:cs="Times New Roman" w:hAnsi="Times New Roman" w:eastAsia="Times New Roman" w:ascii="Times New Roman"/>
          <w:i/>
          <w:spacing w:val="4"/>
          <w:w w:val="100"/>
          <w:position w:val="0"/>
          <w:sz w:val="20"/>
          <w:szCs w:val="20"/>
        </w:rPr>
        <w:t>i</w:t>
      </w:r>
      <w:r>
        <w:rPr>
          <w:rFonts w:cs="Times New Roman" w:hAnsi="Times New Roman" w:eastAsia="Times New Roman" w:ascii="Times New Roman"/>
          <w:i/>
          <w:spacing w:val="1"/>
          <w:w w:val="100"/>
          <w:position w:val="0"/>
          <w:sz w:val="20"/>
          <w:szCs w:val="20"/>
        </w:rPr>
        <w:t>c</w:t>
      </w:r>
      <w:r>
        <w:rPr>
          <w:rFonts w:cs="Times New Roman" w:hAnsi="Times New Roman" w:eastAsia="Times New Roman" w:ascii="Times New Roman"/>
          <w:i/>
          <w:spacing w:val="0"/>
          <w:w w:val="100"/>
          <w:position w:val="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left"/>
        <w:spacing w:before="65"/>
        <w:ind w:left="221"/>
      </w:pP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2</w:t>
      </w:r>
      <w:r>
        <w:rPr>
          <w:rFonts w:cs="Times New Roman" w:hAnsi="Times New Roman" w:eastAsia="Times New Roman" w:ascii="Times New Roman"/>
          <w:b/>
          <w:spacing w:val="5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3</w:t>
      </w:r>
      <w:r>
        <w:rPr>
          <w:rFonts w:cs="Times New Roman" w:hAnsi="Times New Roman" w:eastAsia="Times New Roman" w:ascii="Times New Roman"/>
          <w:b/>
          <w:spacing w:val="5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5</w:t>
      </w:r>
      <w:r>
        <w:rPr>
          <w:rFonts w:cs="Times New Roman" w:hAnsi="Times New Roman" w:eastAsia="Times New Roman" w:ascii="Times New Roman"/>
          <w:b/>
          <w:spacing w:val="-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3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b/>
          <w:spacing w:val="-10"/>
          <w:w w:val="10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b/>
          <w:spacing w:val="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of</w:t>
      </w:r>
      <w:r>
        <w:rPr>
          <w:rFonts w:cs="Times New Roman" w:hAnsi="Times New Roman" w:eastAsia="Times New Roman" w:ascii="Times New Roman"/>
          <w:b/>
          <w:spacing w:val="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b/>
          <w:spacing w:val="-9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b/>
          <w:spacing w:val="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b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b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b/>
          <w:spacing w:val="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b/>
          <w:spacing w:val="-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-3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b/>
          <w:spacing w:val="-3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b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b/>
          <w:spacing w:val="-8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b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b/>
          <w:spacing w:val="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-9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b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b/>
          <w:spacing w:val="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b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b/>
          <w:spacing w:val="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b/>
          <w:spacing w:val="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ga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</w:r>
    </w:p>
    <w:p>
      <w:pPr>
        <w:rPr>
          <w:sz w:val="17"/>
          <w:szCs w:val="17"/>
        </w:rPr>
        <w:jc w:val="left"/>
        <w:spacing w:before="9" w:lineRule="exact" w:line="160"/>
      </w:pPr>
      <w:r>
        <w:rPr>
          <w:sz w:val="17"/>
          <w:szCs w:val="17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0"/>
          <w:szCs w:val="20"/>
        </w:rPr>
        <w:jc w:val="left"/>
        <w:ind w:left="902"/>
      </w:pPr>
      <w:r>
        <w:pict>
          <v:group style="position:absolute;margin-left:47.85pt;margin-top:91.815pt;width:227.5pt;height:262.66pt;mso-position-horizontal-relative:page;mso-position-vertical-relative:page;z-index:-2541" coordorigin="957,1836" coordsize="4550,5253">
            <v:shape type="#_x0000_t75" style="position:absolute;left:972;top:1851;width:4520;height:5223">
              <v:imagedata o:title="" r:id="rId48"/>
            </v:shape>
            <v:shape style="position:absolute;left:965;top:1844;width:4535;height:5238" coordorigin="965,1844" coordsize="4535,5238" path="m965,7082l5500,7082,5500,1844,965,1844,965,7082xe" filled="f" stroked="t" strokeweight="0.75pt" strokecolor="#585858">
              <v:path arrowok="t"/>
            </v:shape>
            <w10:wrap type="none"/>
          </v:group>
        </w:pict>
      </w:r>
      <w:r>
        <w:pict>
          <v:group style="position:absolute;margin-left:302.295pt;margin-top:-261.069pt;width:225.85pt;height:261.85pt;mso-position-horizontal-relative:page;mso-position-vertical-relative:paragraph;z-index:-2540" coordorigin="6046,-5221" coordsize="4517,5237">
            <v:shape type="#_x0000_t75" style="position:absolute;left:6061;top:-5206;width:4487;height:5207">
              <v:imagedata o:title="" r:id="rId49"/>
            </v:shape>
            <v:shape style="position:absolute;left:6053;top:-5214;width:4502;height:5222" coordorigin="6053,-5214" coordsize="4502,5222" path="m6053,8l10555,8,10555,-5214,6053,-5214,6053,8xe" filled="f" stroked="t" strokeweight="0.75pt" strokecolor="#585858">
              <v:path arrowok="t"/>
            </v:shape>
            <w10:wrap type="none"/>
          </v:group>
        </w:pict>
      </w:r>
      <w:r>
        <w:rPr>
          <w:rFonts w:cs="Times New Roman" w:hAnsi="Times New Roman" w:eastAsia="Times New Roman" w:ascii="Times New Roman"/>
          <w:i/>
          <w:spacing w:val="-1"/>
          <w:w w:val="100"/>
          <w:sz w:val="20"/>
          <w:szCs w:val="20"/>
        </w:rPr>
        <w:t>T</w:t>
      </w:r>
      <w:r>
        <w:rPr>
          <w:rFonts w:cs="Times New Roman" w:hAnsi="Times New Roman" w:eastAsia="Times New Roman" w:ascii="Times New Roman"/>
          <w:i/>
          <w:spacing w:val="2"/>
          <w:w w:val="100"/>
          <w:sz w:val="20"/>
          <w:szCs w:val="20"/>
        </w:rPr>
        <w:t>r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u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c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k</w:t>
      </w:r>
      <w:r>
        <w:rPr>
          <w:rFonts w:cs="Times New Roman" w:hAnsi="Times New Roman" w:eastAsia="Times New Roman" w:ascii="Times New Roman"/>
          <w:i/>
          <w:spacing w:val="3"/>
          <w:w w:val="100"/>
          <w:sz w:val="20"/>
          <w:szCs w:val="20"/>
        </w:rPr>
        <w:t>s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-</w:t>
      </w:r>
      <w:r>
        <w:rPr>
          <w:rFonts w:cs="Times New Roman" w:hAnsi="Times New Roman" w:eastAsia="Times New Roman" w:ascii="Times New Roman"/>
          <w:i/>
          <w:spacing w:val="3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-4"/>
          <w:w w:val="100"/>
          <w:sz w:val="20"/>
          <w:szCs w:val="20"/>
        </w:rPr>
        <w:t>H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ubs</w:t>
      </w:r>
      <w:r>
        <w:rPr>
          <w:rFonts w:cs="Times New Roman" w:hAnsi="Times New Roman" w:eastAsia="Times New Roman" w:ascii="Times New Roman"/>
          <w:i/>
          <w:spacing w:val="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4"/>
          <w:w w:val="100"/>
          <w:sz w:val="20"/>
          <w:szCs w:val="20"/>
        </w:rPr>
        <w:t>i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n</w:t>
      </w:r>
      <w:r>
        <w:rPr>
          <w:rFonts w:cs="Times New Roman" w:hAnsi="Times New Roman" w:eastAsia="Times New Roman" w:ascii="Times New Roman"/>
          <w:i/>
          <w:spacing w:val="-1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4"/>
          <w:w w:val="100"/>
          <w:sz w:val="20"/>
          <w:szCs w:val="20"/>
        </w:rPr>
        <w:t>t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e</w:t>
      </w:r>
      <w:r>
        <w:rPr>
          <w:rFonts w:cs="Times New Roman" w:hAnsi="Times New Roman" w:eastAsia="Times New Roman" w:ascii="Times New Roman"/>
          <w:i/>
          <w:spacing w:val="2"/>
          <w:w w:val="100"/>
          <w:sz w:val="20"/>
          <w:szCs w:val="20"/>
        </w:rPr>
        <w:t>r</w:t>
      </w:r>
      <w:r>
        <w:rPr>
          <w:rFonts w:cs="Times New Roman" w:hAnsi="Times New Roman" w:eastAsia="Times New Roman" w:ascii="Times New Roman"/>
          <w:i/>
          <w:spacing w:val="-4"/>
          <w:w w:val="100"/>
          <w:sz w:val="20"/>
          <w:szCs w:val="20"/>
        </w:rPr>
        <w:t>m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s</w:t>
      </w:r>
      <w:r>
        <w:rPr>
          <w:rFonts w:cs="Times New Roman" w:hAnsi="Times New Roman" w:eastAsia="Times New Roman" w:ascii="Times New Roman"/>
          <w:i/>
          <w:spacing w:val="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of</w:t>
      </w:r>
      <w:r>
        <w:rPr>
          <w:rFonts w:cs="Times New Roman" w:hAnsi="Times New Roman" w:eastAsia="Times New Roman" w:ascii="Times New Roman"/>
          <w:i/>
          <w:spacing w:val="4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u</w:t>
      </w:r>
      <w:r>
        <w:rPr>
          <w:rFonts w:cs="Times New Roman" w:hAnsi="Times New Roman" w:eastAsia="Times New Roman" w:ascii="Times New Roman"/>
          <w:i/>
          <w:spacing w:val="2"/>
          <w:w w:val="100"/>
          <w:sz w:val="20"/>
          <w:szCs w:val="20"/>
        </w:rPr>
        <w:t>s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age</w:t>
      </w:r>
      <w:r>
        <w:rPr>
          <w:rFonts w:cs="Times New Roman" w:hAnsi="Times New Roman" w:eastAsia="Times New Roman" w:ascii="Times New Roman"/>
          <w:i/>
          <w:spacing w:val="-9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4"/>
          <w:w w:val="100"/>
          <w:sz w:val="20"/>
          <w:szCs w:val="20"/>
        </w:rPr>
        <w:t>i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n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-4"/>
          <w:w w:val="100"/>
          <w:sz w:val="20"/>
          <w:szCs w:val="20"/>
        </w:rPr>
        <w:t>U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ganda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                       </w:t>
      </w:r>
      <w:r>
        <w:rPr>
          <w:rFonts w:cs="Times New Roman" w:hAnsi="Times New Roman" w:eastAsia="Times New Roman" w:ascii="Times New Roman"/>
          <w:i/>
          <w:spacing w:val="35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-2"/>
          <w:w w:val="100"/>
          <w:sz w:val="20"/>
          <w:szCs w:val="20"/>
        </w:rPr>
        <w:t>B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u</w:t>
      </w:r>
      <w:r>
        <w:rPr>
          <w:rFonts w:cs="Times New Roman" w:hAnsi="Times New Roman" w:eastAsia="Times New Roman" w:ascii="Times New Roman"/>
          <w:i/>
          <w:spacing w:val="2"/>
          <w:w w:val="100"/>
          <w:sz w:val="20"/>
          <w:szCs w:val="20"/>
        </w:rPr>
        <w:t>s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e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s</w:t>
      </w:r>
      <w:r>
        <w:rPr>
          <w:rFonts w:cs="Times New Roman" w:hAnsi="Times New Roman" w:eastAsia="Times New Roman" w:ascii="Times New Roman"/>
          <w:i/>
          <w:spacing w:val="3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–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-4"/>
          <w:w w:val="100"/>
          <w:sz w:val="20"/>
          <w:szCs w:val="20"/>
        </w:rPr>
        <w:t>H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ubs</w:t>
      </w:r>
      <w:r>
        <w:rPr>
          <w:rFonts w:cs="Times New Roman" w:hAnsi="Times New Roman" w:eastAsia="Times New Roman" w:ascii="Times New Roman"/>
          <w:i/>
          <w:spacing w:val="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i/>
          <w:spacing w:val="4"/>
          <w:w w:val="100"/>
          <w:sz w:val="20"/>
          <w:szCs w:val="20"/>
        </w:rPr>
        <w:t>l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ong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-4"/>
          <w:w w:val="100"/>
          <w:sz w:val="20"/>
          <w:szCs w:val="20"/>
        </w:rPr>
        <w:t>m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i/>
          <w:spacing w:val="4"/>
          <w:w w:val="100"/>
          <w:sz w:val="20"/>
          <w:szCs w:val="20"/>
        </w:rPr>
        <w:t>j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or</w:t>
      </w:r>
      <w:r>
        <w:rPr>
          <w:rFonts w:cs="Times New Roman" w:hAnsi="Times New Roman" w:eastAsia="Times New Roman" w:ascii="Times New Roman"/>
          <w:i/>
          <w:spacing w:val="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4"/>
          <w:w w:val="100"/>
          <w:sz w:val="20"/>
          <w:szCs w:val="20"/>
        </w:rPr>
        <w:t>t</w:t>
      </w:r>
      <w:r>
        <w:rPr>
          <w:rFonts w:cs="Times New Roman" w:hAnsi="Times New Roman" w:eastAsia="Times New Roman" w:ascii="Times New Roman"/>
          <w:i/>
          <w:spacing w:val="2"/>
          <w:w w:val="100"/>
          <w:sz w:val="20"/>
          <w:szCs w:val="20"/>
        </w:rPr>
        <w:t>r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i/>
          <w:spacing w:val="-10"/>
          <w:w w:val="100"/>
          <w:sz w:val="20"/>
          <w:szCs w:val="20"/>
        </w:rPr>
        <w:t>n</w:t>
      </w:r>
      <w:r>
        <w:rPr>
          <w:rFonts w:cs="Times New Roman" w:hAnsi="Times New Roman" w:eastAsia="Times New Roman" w:ascii="Times New Roman"/>
          <w:i/>
          <w:spacing w:val="2"/>
          <w:w w:val="100"/>
          <w:sz w:val="20"/>
          <w:szCs w:val="20"/>
        </w:rPr>
        <w:t>s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po</w:t>
      </w:r>
      <w:r>
        <w:rPr>
          <w:rFonts w:cs="Times New Roman" w:hAnsi="Times New Roman" w:eastAsia="Times New Roman" w:ascii="Times New Roman"/>
          <w:i/>
          <w:spacing w:val="2"/>
          <w:w w:val="100"/>
          <w:sz w:val="20"/>
          <w:szCs w:val="20"/>
        </w:rPr>
        <w:t>r</w:t>
      </w:r>
      <w:r>
        <w:rPr>
          <w:rFonts w:cs="Times New Roman" w:hAnsi="Times New Roman" w:eastAsia="Times New Roman" w:ascii="Times New Roman"/>
          <w:i/>
          <w:spacing w:val="4"/>
          <w:w w:val="100"/>
          <w:sz w:val="20"/>
          <w:szCs w:val="20"/>
        </w:rPr>
        <w:t>t</w:t>
      </w:r>
      <w:r>
        <w:rPr>
          <w:rFonts w:cs="Times New Roman" w:hAnsi="Times New Roman" w:eastAsia="Times New Roman" w:ascii="Times New Roman"/>
          <w:i/>
          <w:spacing w:val="-10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i/>
          <w:spacing w:val="4"/>
          <w:w w:val="100"/>
          <w:sz w:val="20"/>
          <w:szCs w:val="20"/>
        </w:rPr>
        <w:t>t</w:t>
      </w:r>
      <w:r>
        <w:rPr>
          <w:rFonts w:cs="Times New Roman" w:hAnsi="Times New Roman" w:eastAsia="Times New Roman" w:ascii="Times New Roman"/>
          <w:i/>
          <w:spacing w:val="4"/>
          <w:w w:val="100"/>
          <w:sz w:val="20"/>
          <w:szCs w:val="20"/>
        </w:rPr>
        <w:t>i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on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2"/>
          <w:w w:val="100"/>
          <w:sz w:val="20"/>
          <w:szCs w:val="20"/>
        </w:rPr>
        <w:t>r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o</w:t>
      </w:r>
      <w:r>
        <w:rPr>
          <w:rFonts w:cs="Times New Roman" w:hAnsi="Times New Roman" w:eastAsia="Times New Roman" w:ascii="Times New Roman"/>
          <w:i/>
          <w:spacing w:val="-10"/>
          <w:w w:val="100"/>
          <w:sz w:val="20"/>
          <w:szCs w:val="20"/>
        </w:rPr>
        <w:t>u</w:t>
      </w:r>
      <w:r>
        <w:rPr>
          <w:rFonts w:cs="Times New Roman" w:hAnsi="Times New Roman" w:eastAsia="Times New Roman" w:ascii="Times New Roman"/>
          <w:i/>
          <w:spacing w:val="4"/>
          <w:w w:val="100"/>
          <w:sz w:val="20"/>
          <w:szCs w:val="20"/>
        </w:rPr>
        <w:t>t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e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s</w:t>
      </w:r>
      <w:r>
        <w:rPr>
          <w:rFonts w:cs="Times New Roman" w:hAnsi="Times New Roman" w:eastAsia="Times New Roman" w:ascii="Times New Roman"/>
          <w:i/>
          <w:spacing w:val="-8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4"/>
          <w:w w:val="100"/>
          <w:sz w:val="20"/>
          <w:szCs w:val="20"/>
        </w:rPr>
        <w:t>i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0"/>
          <w:szCs w:val="20"/>
        </w:rPr>
        <w:jc w:val="right"/>
        <w:spacing w:lineRule="exact" w:line="220"/>
        <w:ind w:right="2283"/>
      </w:pPr>
      <w:r>
        <w:rPr>
          <w:rFonts w:cs="Times New Roman" w:hAnsi="Times New Roman" w:eastAsia="Times New Roman" w:ascii="Times New Roman"/>
          <w:i/>
          <w:spacing w:val="-4"/>
          <w:w w:val="100"/>
          <w:position w:val="-1"/>
          <w:sz w:val="20"/>
          <w:szCs w:val="20"/>
        </w:rPr>
        <w:t>U</w:t>
      </w:r>
      <w:r>
        <w:rPr>
          <w:rFonts w:cs="Times New Roman" w:hAnsi="Times New Roman" w:eastAsia="Times New Roman" w:ascii="Times New Roman"/>
          <w:i/>
          <w:spacing w:val="0"/>
          <w:w w:val="100"/>
          <w:position w:val="-1"/>
          <w:sz w:val="20"/>
          <w:szCs w:val="20"/>
        </w:rPr>
        <w:t>ganda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0"/>
          <w:szCs w:val="20"/>
        </w:rPr>
        <w:jc w:val="left"/>
        <w:spacing w:before="4"/>
        <w:ind w:left="2933"/>
      </w:pP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Sou</w:t>
      </w:r>
      <w:r>
        <w:rPr>
          <w:rFonts w:cs="Times New Roman" w:hAnsi="Times New Roman" w:eastAsia="Times New Roman" w:ascii="Times New Roman"/>
          <w:i/>
          <w:spacing w:val="2"/>
          <w:w w:val="100"/>
          <w:sz w:val="20"/>
          <w:szCs w:val="20"/>
        </w:rPr>
        <w:t>r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c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e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;</w:t>
      </w:r>
      <w:r>
        <w:rPr>
          <w:rFonts w:cs="Times New Roman" w:hAnsi="Times New Roman" w:eastAsia="Times New Roman" w:ascii="Times New Roman"/>
          <w:i/>
          <w:spacing w:val="3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-2"/>
          <w:w w:val="100"/>
          <w:sz w:val="20"/>
          <w:szCs w:val="20"/>
        </w:rPr>
        <w:t>B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u</w:t>
      </w:r>
      <w:r>
        <w:rPr>
          <w:rFonts w:cs="Times New Roman" w:hAnsi="Times New Roman" w:eastAsia="Times New Roman" w:ascii="Times New Roman"/>
          <w:i/>
          <w:spacing w:val="2"/>
          <w:w w:val="100"/>
          <w:sz w:val="20"/>
          <w:szCs w:val="20"/>
        </w:rPr>
        <w:t>s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e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s</w:t>
      </w:r>
      <w:r>
        <w:rPr>
          <w:rFonts w:cs="Times New Roman" w:hAnsi="Times New Roman" w:eastAsia="Times New Roman" w:ascii="Times New Roman"/>
          <w:i/>
          <w:spacing w:val="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and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-1"/>
          <w:w w:val="100"/>
          <w:sz w:val="20"/>
          <w:szCs w:val="20"/>
        </w:rPr>
        <w:t>T</w:t>
      </w:r>
      <w:r>
        <w:rPr>
          <w:rFonts w:cs="Times New Roman" w:hAnsi="Times New Roman" w:eastAsia="Times New Roman" w:ascii="Times New Roman"/>
          <w:i/>
          <w:spacing w:val="2"/>
          <w:w w:val="100"/>
          <w:sz w:val="20"/>
          <w:szCs w:val="20"/>
        </w:rPr>
        <w:t>r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u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c</w:t>
      </w:r>
      <w:r>
        <w:rPr>
          <w:rFonts w:cs="Times New Roman" w:hAnsi="Times New Roman" w:eastAsia="Times New Roman" w:ascii="Times New Roman"/>
          <w:i/>
          <w:spacing w:val="-9"/>
          <w:w w:val="100"/>
          <w:sz w:val="20"/>
          <w:szCs w:val="20"/>
        </w:rPr>
        <w:t>k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s</w:t>
      </w:r>
      <w:r>
        <w:rPr>
          <w:rFonts w:cs="Times New Roman" w:hAnsi="Times New Roman" w:eastAsia="Times New Roman" w:ascii="Times New Roman"/>
          <w:i/>
          <w:spacing w:val="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3"/>
          <w:w w:val="100"/>
          <w:sz w:val="20"/>
          <w:szCs w:val="20"/>
        </w:rPr>
        <w:t>M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i/>
          <w:spacing w:val="2"/>
          <w:w w:val="100"/>
          <w:sz w:val="20"/>
          <w:szCs w:val="20"/>
        </w:rPr>
        <w:t>r</w:t>
      </w:r>
      <w:r>
        <w:rPr>
          <w:rFonts w:cs="Times New Roman" w:hAnsi="Times New Roman" w:eastAsia="Times New Roman" w:ascii="Times New Roman"/>
          <w:i/>
          <w:spacing w:val="-9"/>
          <w:w w:val="100"/>
          <w:sz w:val="20"/>
          <w:szCs w:val="20"/>
        </w:rPr>
        <w:t>k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e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t</w:t>
      </w:r>
      <w:r>
        <w:rPr>
          <w:rFonts w:cs="Times New Roman" w:hAnsi="Times New Roman" w:eastAsia="Times New Roman" w:ascii="Times New Roman"/>
          <w:i/>
          <w:spacing w:val="4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2"/>
          <w:w w:val="100"/>
          <w:sz w:val="20"/>
          <w:szCs w:val="20"/>
        </w:rPr>
        <w:t>s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u</w:t>
      </w:r>
      <w:r>
        <w:rPr>
          <w:rFonts w:cs="Times New Roman" w:hAnsi="Times New Roman" w:eastAsia="Times New Roman" w:ascii="Times New Roman"/>
          <w:i/>
          <w:spacing w:val="-8"/>
          <w:w w:val="100"/>
          <w:sz w:val="20"/>
          <w:szCs w:val="20"/>
        </w:rPr>
        <w:t>r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v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e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y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,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-4"/>
          <w:w w:val="100"/>
          <w:sz w:val="20"/>
          <w:szCs w:val="20"/>
        </w:rPr>
        <w:t>U</w:t>
      </w:r>
      <w:r>
        <w:rPr>
          <w:rFonts w:cs="Times New Roman" w:hAnsi="Times New Roman" w:eastAsia="Times New Roman" w:ascii="Times New Roman"/>
          <w:i/>
          <w:spacing w:val="-4"/>
          <w:w w:val="100"/>
          <w:sz w:val="20"/>
          <w:szCs w:val="20"/>
        </w:rPr>
        <w:t>D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C</w:t>
      </w:r>
      <w:r>
        <w:rPr>
          <w:rFonts w:cs="Times New Roman" w:hAnsi="Times New Roman" w:eastAsia="Times New Roman" w:ascii="Times New Roman"/>
          <w:i/>
          <w:spacing w:val="4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3"/>
          <w:w w:val="100"/>
          <w:sz w:val="20"/>
          <w:szCs w:val="20"/>
        </w:rPr>
        <w:t>-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2015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left"/>
        <w:spacing w:before="41"/>
        <w:ind w:left="221"/>
      </w:pPr>
      <w:r>
        <w:pict>
          <v:group style="position:absolute;margin-left:90.75pt;margin-top:22.1045pt;width:198.7pt;height:145.48pt;mso-position-horizontal-relative:page;mso-position-vertical-relative:paragraph;z-index:-2543" coordorigin="1815,442" coordsize="3974,2910">
            <v:shape type="#_x0000_t75" style="position:absolute;left:1830;top:457;width:3944;height:2880">
              <v:imagedata o:title="" r:id="rId50"/>
            </v:shape>
            <v:shape style="position:absolute;left:1823;top:450;width:3959;height:2895" coordorigin="1823,450" coordsize="3959,2895" path="m1823,3344l5782,3344,5782,450,1823,450,1823,3344xe" filled="f" stroked="t" strokeweight="0.75pt" strokecolor="#000000">
              <v:path arrowok="t"/>
            </v:shape>
            <w10:wrap type="none"/>
          </v:group>
        </w:pict>
      </w:r>
      <w:r>
        <w:pict>
          <v:group style="position:absolute;margin-left:318.005pt;margin-top:22.1145pt;width:210pt;height:143.25pt;mso-position-horizontal-relative:page;mso-position-vertical-relative:paragraph;z-index:-2542" coordorigin="6360,442" coordsize="4200,2865">
            <v:shape type="#_x0000_t75" style="position:absolute;left:6375;top:457;width:4170;height:2835">
              <v:imagedata o:title="" r:id="rId51"/>
            </v:shape>
            <v:shape style="position:absolute;left:6368;top:450;width:4185;height:2850" coordorigin="6368,450" coordsize="4185,2850" path="m6368,3300l10553,3300,10553,450,6368,450,6368,3300xe" filled="f" stroked="t" strokeweight="0.75pt" strokecolor="#767070">
              <v:path arrowok="t"/>
            </v:shape>
            <w10:wrap type="none"/>
          </v:group>
        </w:pic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2</w:t>
      </w:r>
      <w:r>
        <w:rPr>
          <w:rFonts w:cs="Times New Roman" w:hAnsi="Times New Roman" w:eastAsia="Times New Roman" w:ascii="Times New Roman"/>
          <w:b/>
          <w:spacing w:val="5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3</w:t>
      </w:r>
      <w:r>
        <w:rPr>
          <w:rFonts w:cs="Times New Roman" w:hAnsi="Times New Roman" w:eastAsia="Times New Roman" w:ascii="Times New Roman"/>
          <w:b/>
          <w:spacing w:val="5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6</w:t>
      </w:r>
      <w:r>
        <w:rPr>
          <w:rFonts w:cs="Times New Roman" w:hAnsi="Times New Roman" w:eastAsia="Times New Roman" w:ascii="Times New Roman"/>
          <w:b/>
          <w:spacing w:val="-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b/>
          <w:spacing w:val="-3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b/>
          <w:spacing w:val="-3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b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b/>
          <w:spacing w:val="-8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b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al</w:t>
      </w:r>
      <w:r>
        <w:rPr>
          <w:rFonts w:cs="Times New Roman" w:hAnsi="Times New Roman" w:eastAsia="Times New Roman" w:ascii="Times New Roman"/>
          <w:b/>
          <w:spacing w:val="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10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b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b/>
          <w:spacing w:val="-8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b/>
          <w:spacing w:val="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-3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b/>
          <w:spacing w:val="-8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k</w:t>
      </w:r>
      <w:r>
        <w:rPr>
          <w:rFonts w:cs="Times New Roman" w:hAnsi="Times New Roman" w:eastAsia="Times New Roman" w:ascii="Times New Roman"/>
          <w:b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b/>
          <w:spacing w:val="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b/>
          <w:spacing w:val="-8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b/>
          <w:spacing w:val="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b/>
          <w:spacing w:val="-3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b/>
          <w:spacing w:val="-8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b</w:t>
      </w:r>
      <w:r>
        <w:rPr>
          <w:rFonts w:cs="Times New Roman" w:hAnsi="Times New Roman" w:eastAsia="Times New Roman" w:ascii="Times New Roman"/>
          <w:b/>
          <w:spacing w:val="7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b/>
          <w:spacing w:val="-3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on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6"/>
          <w:szCs w:val="26"/>
        </w:rPr>
        <w:jc w:val="left"/>
        <w:spacing w:before="19" w:lineRule="exact" w:line="260"/>
      </w:pPr>
      <w:r>
        <w:rPr>
          <w:sz w:val="26"/>
          <w:szCs w:val="26"/>
        </w:rPr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center"/>
        <w:ind w:left="2474" w:right="1880"/>
      </w:pPr>
      <w:r>
        <w:rPr>
          <w:rFonts w:cs="Times New Roman" w:hAnsi="Times New Roman" w:eastAsia="Times New Roman" w:ascii="Times New Roman"/>
          <w:i/>
          <w:spacing w:val="3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i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w</w:t>
      </w:r>
      <w:r>
        <w:rPr>
          <w:rFonts w:cs="Times New Roman" w:hAnsi="Times New Roman" w:eastAsia="Times New Roman" w:ascii="Times New Roman"/>
          <w:i/>
          <w:spacing w:val="8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-4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i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-8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i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                                                           </w:t>
      </w:r>
      <w:r>
        <w:rPr>
          <w:rFonts w:cs="Times New Roman" w:hAnsi="Times New Roman" w:eastAsia="Times New Roman" w:ascii="Times New Roman"/>
          <w:i/>
          <w:spacing w:val="4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1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i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i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i/>
          <w:spacing w:val="-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2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i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-8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i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</w:r>
    </w:p>
    <w:p>
      <w:pPr>
        <w:rPr>
          <w:rFonts w:cs="Times New Roman" w:hAnsi="Times New Roman" w:eastAsia="Times New Roman" w:ascii="Times New Roman"/>
          <w:sz w:val="20"/>
          <w:szCs w:val="20"/>
        </w:rPr>
        <w:jc w:val="center"/>
        <w:spacing w:lineRule="exact" w:line="240"/>
        <w:ind w:left="3157" w:right="2577"/>
      </w:pP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ou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;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-2"/>
          <w:w w:val="100"/>
          <w:sz w:val="20"/>
          <w:szCs w:val="20"/>
        </w:rPr>
        <w:t>B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u</w:t>
      </w:r>
      <w:r>
        <w:rPr>
          <w:rFonts w:cs="Times New Roman" w:hAnsi="Times New Roman" w:eastAsia="Times New Roman" w:ascii="Times New Roman"/>
          <w:i/>
          <w:spacing w:val="2"/>
          <w:w w:val="100"/>
          <w:sz w:val="20"/>
          <w:szCs w:val="20"/>
        </w:rPr>
        <w:t>s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e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s</w:t>
      </w:r>
      <w:r>
        <w:rPr>
          <w:rFonts w:cs="Times New Roman" w:hAnsi="Times New Roman" w:eastAsia="Times New Roman" w:ascii="Times New Roman"/>
          <w:i/>
          <w:spacing w:val="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and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-1"/>
          <w:w w:val="100"/>
          <w:sz w:val="20"/>
          <w:szCs w:val="20"/>
        </w:rPr>
        <w:t>T</w:t>
      </w:r>
      <w:r>
        <w:rPr>
          <w:rFonts w:cs="Times New Roman" w:hAnsi="Times New Roman" w:eastAsia="Times New Roman" w:ascii="Times New Roman"/>
          <w:i/>
          <w:spacing w:val="2"/>
          <w:w w:val="100"/>
          <w:sz w:val="20"/>
          <w:szCs w:val="20"/>
        </w:rPr>
        <w:t>r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u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c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k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s</w:t>
      </w:r>
      <w:r>
        <w:rPr>
          <w:rFonts w:cs="Times New Roman" w:hAnsi="Times New Roman" w:eastAsia="Times New Roman" w:ascii="Times New Roman"/>
          <w:i/>
          <w:spacing w:val="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3"/>
          <w:w w:val="100"/>
          <w:sz w:val="20"/>
          <w:szCs w:val="20"/>
        </w:rPr>
        <w:t>M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i/>
          <w:spacing w:val="2"/>
          <w:w w:val="100"/>
          <w:sz w:val="20"/>
          <w:szCs w:val="20"/>
        </w:rPr>
        <w:t>r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k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e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t</w:t>
      </w:r>
      <w:r>
        <w:rPr>
          <w:rFonts w:cs="Times New Roman" w:hAnsi="Times New Roman" w:eastAsia="Times New Roman" w:ascii="Times New Roman"/>
          <w:i/>
          <w:spacing w:val="-6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2"/>
          <w:w w:val="100"/>
          <w:sz w:val="20"/>
          <w:szCs w:val="20"/>
        </w:rPr>
        <w:t>s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u</w:t>
      </w:r>
      <w:r>
        <w:rPr>
          <w:rFonts w:cs="Times New Roman" w:hAnsi="Times New Roman" w:eastAsia="Times New Roman" w:ascii="Times New Roman"/>
          <w:i/>
          <w:spacing w:val="2"/>
          <w:w w:val="100"/>
          <w:sz w:val="20"/>
          <w:szCs w:val="20"/>
        </w:rPr>
        <w:t>r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v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e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y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,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-4"/>
          <w:w w:val="100"/>
          <w:sz w:val="20"/>
          <w:szCs w:val="20"/>
        </w:rPr>
        <w:t>U</w:t>
      </w:r>
      <w:r>
        <w:rPr>
          <w:rFonts w:cs="Times New Roman" w:hAnsi="Times New Roman" w:eastAsia="Times New Roman" w:ascii="Times New Roman"/>
          <w:i/>
          <w:spacing w:val="-4"/>
          <w:w w:val="100"/>
          <w:sz w:val="20"/>
          <w:szCs w:val="20"/>
        </w:rPr>
        <w:t>D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C</w:t>
      </w:r>
      <w:r>
        <w:rPr>
          <w:rFonts w:cs="Times New Roman" w:hAnsi="Times New Roman" w:eastAsia="Times New Roman" w:ascii="Times New Roman"/>
          <w:i/>
          <w:spacing w:val="3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3"/>
          <w:w w:val="100"/>
          <w:sz w:val="20"/>
          <w:szCs w:val="20"/>
        </w:rPr>
        <w:t>-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2015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</w:r>
    </w:p>
    <w:p>
      <w:pPr>
        <w:rPr>
          <w:sz w:val="10"/>
          <w:szCs w:val="10"/>
        </w:rPr>
        <w:jc w:val="left"/>
        <w:spacing w:before="10" w:lineRule="exact" w:line="100"/>
      </w:pPr>
      <w:r>
        <w:rPr>
          <w:sz w:val="10"/>
          <w:szCs w:val="10"/>
        </w:rPr>
      </w:r>
    </w:p>
    <w:p>
      <w:pPr>
        <w:rPr>
          <w:rFonts w:cs="Times New Roman" w:hAnsi="Times New Roman" w:eastAsia="Times New Roman" w:ascii="Times New Roman"/>
          <w:sz w:val="26"/>
          <w:szCs w:val="26"/>
        </w:rPr>
        <w:jc w:val="left"/>
        <w:spacing w:lineRule="exact" w:line="280"/>
        <w:ind w:left="221"/>
      </w:pPr>
      <w:r>
        <w:pict>
          <v:group style="position:absolute;margin-left:52.55pt;margin-top:24.4067pt;width:490.9pt;height:0pt;mso-position-horizontal-relative:page;mso-position-vertical-relative:paragraph;z-index:-2544" coordorigin="1051,488" coordsize="9818,0">
            <v:shape style="position:absolute;left:1051;top:488;width:9818;height:0" coordorigin="1051,488" coordsize="9818,0" path="m1051,488l10869,488e" filled="f" stroked="t" strokeweight="0.6pt" strokecolor="#000000">
              <v:path arrowok="t"/>
            </v:shape>
            <w10:wrap type="none"/>
          </v:group>
        </w:pict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26"/>
          <w:szCs w:val="26"/>
        </w:rPr>
        <w:t>2</w:t>
      </w:r>
      <w:r>
        <w:rPr>
          <w:rFonts w:cs="Times New Roman" w:hAnsi="Times New Roman" w:eastAsia="Times New Roman" w:ascii="Times New Roman"/>
          <w:b/>
          <w:spacing w:val="5"/>
          <w:w w:val="100"/>
          <w:position w:val="-1"/>
          <w:sz w:val="26"/>
          <w:szCs w:val="26"/>
        </w:rPr>
        <w:t>.</w:t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26"/>
          <w:szCs w:val="26"/>
        </w:rPr>
        <w:t>5</w:t>
      </w:r>
      <w:r>
        <w:rPr>
          <w:rFonts w:cs="Times New Roman" w:hAnsi="Times New Roman" w:eastAsia="Times New Roman" w:ascii="Times New Roman"/>
          <w:b/>
          <w:spacing w:val="5"/>
          <w:w w:val="100"/>
          <w:position w:val="-1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b/>
          <w:spacing w:val="4"/>
          <w:w w:val="100"/>
          <w:position w:val="-1"/>
          <w:sz w:val="26"/>
          <w:szCs w:val="26"/>
        </w:rPr>
        <w:t>M</w:t>
      </w:r>
      <w:r>
        <w:rPr>
          <w:rFonts w:cs="Times New Roman" w:hAnsi="Times New Roman" w:eastAsia="Times New Roman" w:ascii="Times New Roman"/>
          <w:b/>
          <w:spacing w:val="-10"/>
          <w:w w:val="100"/>
          <w:position w:val="-1"/>
          <w:sz w:val="26"/>
          <w:szCs w:val="26"/>
        </w:rPr>
        <w:t>a</w:t>
      </w:r>
      <w:r>
        <w:rPr>
          <w:rFonts w:cs="Times New Roman" w:hAnsi="Times New Roman" w:eastAsia="Times New Roman" w:ascii="Times New Roman"/>
          <w:b/>
          <w:spacing w:val="-2"/>
          <w:w w:val="100"/>
          <w:position w:val="-1"/>
          <w:sz w:val="26"/>
          <w:szCs w:val="26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b/>
          <w:spacing w:val="12"/>
          <w:w w:val="100"/>
          <w:position w:val="-1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b/>
          <w:spacing w:val="-5"/>
          <w:w w:val="100"/>
          <w:position w:val="-1"/>
          <w:sz w:val="26"/>
          <w:szCs w:val="26"/>
        </w:rPr>
        <w:t>S</w:t>
      </w:r>
      <w:r>
        <w:rPr>
          <w:rFonts w:cs="Times New Roman" w:hAnsi="Times New Roman" w:eastAsia="Times New Roman" w:ascii="Times New Roman"/>
          <w:b/>
          <w:spacing w:val="3"/>
          <w:w w:val="100"/>
          <w:position w:val="-1"/>
          <w:sz w:val="26"/>
          <w:szCs w:val="26"/>
        </w:rPr>
        <w:t>t</w:t>
      </w:r>
      <w:r>
        <w:rPr>
          <w:rFonts w:cs="Times New Roman" w:hAnsi="Times New Roman" w:eastAsia="Times New Roman" w:ascii="Times New Roman"/>
          <w:b/>
          <w:spacing w:val="-10"/>
          <w:w w:val="100"/>
          <w:position w:val="-1"/>
          <w:sz w:val="26"/>
          <w:szCs w:val="26"/>
        </w:rPr>
        <w:t>a</w:t>
      </w:r>
      <w:r>
        <w:rPr>
          <w:rFonts w:cs="Times New Roman" w:hAnsi="Times New Roman" w:eastAsia="Times New Roman" w:ascii="Times New Roman"/>
          <w:b/>
          <w:spacing w:val="5"/>
          <w:w w:val="100"/>
          <w:position w:val="-1"/>
          <w:sz w:val="26"/>
          <w:szCs w:val="26"/>
        </w:rPr>
        <w:t>k</w:t>
      </w:r>
      <w:r>
        <w:rPr>
          <w:rFonts w:cs="Times New Roman" w:hAnsi="Times New Roman" w:eastAsia="Times New Roman" w:ascii="Times New Roman"/>
          <w:b/>
          <w:spacing w:val="-5"/>
          <w:w w:val="100"/>
          <w:position w:val="-1"/>
          <w:sz w:val="26"/>
          <w:szCs w:val="26"/>
        </w:rPr>
        <w:t>e</w:t>
      </w:r>
      <w:r>
        <w:rPr>
          <w:rFonts w:cs="Times New Roman" w:hAnsi="Times New Roman" w:eastAsia="Times New Roman" w:ascii="Times New Roman"/>
          <w:b/>
          <w:spacing w:val="5"/>
          <w:w w:val="100"/>
          <w:position w:val="-1"/>
          <w:sz w:val="26"/>
          <w:szCs w:val="26"/>
        </w:rPr>
        <w:t>h</w:t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26"/>
          <w:szCs w:val="26"/>
        </w:rPr>
        <w:t>o</w:t>
      </w:r>
      <w:r>
        <w:rPr>
          <w:rFonts w:cs="Times New Roman" w:hAnsi="Times New Roman" w:eastAsia="Times New Roman" w:ascii="Times New Roman"/>
          <w:b/>
          <w:spacing w:val="8"/>
          <w:w w:val="100"/>
          <w:position w:val="-1"/>
          <w:sz w:val="26"/>
          <w:szCs w:val="26"/>
        </w:rPr>
        <w:t>l</w:t>
      </w:r>
      <w:r>
        <w:rPr>
          <w:rFonts w:cs="Times New Roman" w:hAnsi="Times New Roman" w:eastAsia="Times New Roman" w:ascii="Times New Roman"/>
          <w:b/>
          <w:spacing w:val="-5"/>
          <w:w w:val="100"/>
          <w:position w:val="-1"/>
          <w:sz w:val="26"/>
          <w:szCs w:val="26"/>
        </w:rPr>
        <w:t>d</w:t>
      </w:r>
      <w:r>
        <w:rPr>
          <w:rFonts w:cs="Times New Roman" w:hAnsi="Times New Roman" w:eastAsia="Times New Roman" w:ascii="Times New Roman"/>
          <w:b/>
          <w:spacing w:val="4"/>
          <w:w w:val="100"/>
          <w:position w:val="-1"/>
          <w:sz w:val="26"/>
          <w:szCs w:val="26"/>
        </w:rPr>
        <w:t>e</w:t>
      </w:r>
      <w:r>
        <w:rPr>
          <w:rFonts w:cs="Times New Roman" w:hAnsi="Times New Roman" w:eastAsia="Times New Roman" w:ascii="Times New Roman"/>
          <w:b/>
          <w:spacing w:val="-5"/>
          <w:w w:val="100"/>
          <w:position w:val="-1"/>
          <w:sz w:val="26"/>
          <w:szCs w:val="26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26"/>
          <w:szCs w:val="26"/>
        </w:rPr>
        <w:t>s</w:t>
      </w:r>
      <w:r>
        <w:rPr>
          <w:rFonts w:cs="Times New Roman" w:hAnsi="Times New Roman" w:eastAsia="Times New Roman" w:ascii="Times New Roman"/>
          <w:b/>
          <w:spacing w:val="-4"/>
          <w:w w:val="100"/>
          <w:position w:val="-1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b/>
          <w:spacing w:val="-2"/>
          <w:w w:val="100"/>
          <w:position w:val="-1"/>
          <w:sz w:val="26"/>
          <w:szCs w:val="26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b/>
          <w:spacing w:val="10"/>
          <w:w w:val="100"/>
          <w:position w:val="-1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b/>
          <w:spacing w:val="-6"/>
          <w:w w:val="100"/>
          <w:position w:val="-1"/>
          <w:sz w:val="26"/>
          <w:szCs w:val="26"/>
        </w:rPr>
        <w:t>t</w:t>
      </w:r>
      <w:r>
        <w:rPr>
          <w:rFonts w:cs="Times New Roman" w:hAnsi="Times New Roman" w:eastAsia="Times New Roman" w:ascii="Times New Roman"/>
          <w:b/>
          <w:spacing w:val="5"/>
          <w:w w:val="100"/>
          <w:position w:val="-1"/>
          <w:sz w:val="26"/>
          <w:szCs w:val="26"/>
        </w:rPr>
        <w:t>h</w:t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26"/>
          <w:szCs w:val="26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position w:val="-1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position w:val="-1"/>
          <w:sz w:val="26"/>
          <w:szCs w:val="26"/>
        </w:rPr>
        <w:t>I</w:t>
      </w:r>
      <w:r>
        <w:rPr>
          <w:rFonts w:cs="Times New Roman" w:hAnsi="Times New Roman" w:eastAsia="Times New Roman" w:ascii="Times New Roman"/>
          <w:b/>
          <w:spacing w:val="5"/>
          <w:w w:val="100"/>
          <w:position w:val="-1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b/>
          <w:spacing w:val="-5"/>
          <w:w w:val="100"/>
          <w:position w:val="-1"/>
          <w:sz w:val="26"/>
          <w:szCs w:val="26"/>
        </w:rPr>
        <w:t>d</w:t>
      </w:r>
      <w:r>
        <w:rPr>
          <w:rFonts w:cs="Times New Roman" w:hAnsi="Times New Roman" w:eastAsia="Times New Roman" w:ascii="Times New Roman"/>
          <w:b/>
          <w:spacing w:val="5"/>
          <w:w w:val="100"/>
          <w:position w:val="-1"/>
          <w:sz w:val="26"/>
          <w:szCs w:val="26"/>
        </w:rPr>
        <w:t>u</w:t>
      </w:r>
      <w:r>
        <w:rPr>
          <w:rFonts w:cs="Times New Roman" w:hAnsi="Times New Roman" w:eastAsia="Times New Roman" w:ascii="Times New Roman"/>
          <w:b/>
          <w:spacing w:val="-11"/>
          <w:w w:val="100"/>
          <w:position w:val="-1"/>
          <w:sz w:val="26"/>
          <w:szCs w:val="26"/>
        </w:rPr>
        <w:t>s</w:t>
      </w:r>
      <w:r>
        <w:rPr>
          <w:rFonts w:cs="Times New Roman" w:hAnsi="Times New Roman" w:eastAsia="Times New Roman" w:ascii="Times New Roman"/>
          <w:b/>
          <w:spacing w:val="3"/>
          <w:w w:val="100"/>
          <w:position w:val="-1"/>
          <w:sz w:val="26"/>
          <w:szCs w:val="26"/>
        </w:rPr>
        <w:t>t</w:t>
      </w:r>
      <w:r>
        <w:rPr>
          <w:rFonts w:cs="Times New Roman" w:hAnsi="Times New Roman" w:eastAsia="Times New Roman" w:ascii="Times New Roman"/>
          <w:b/>
          <w:spacing w:val="-5"/>
          <w:w w:val="100"/>
          <w:position w:val="-1"/>
          <w:sz w:val="26"/>
          <w:szCs w:val="26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26"/>
          <w:szCs w:val="26"/>
        </w:rPr>
        <w:t>y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6"/>
          <w:szCs w:val="26"/>
        </w:rPr>
      </w:r>
    </w:p>
    <w:p>
      <w:pPr>
        <w:rPr>
          <w:sz w:val="22"/>
          <w:szCs w:val="22"/>
        </w:rPr>
        <w:jc w:val="left"/>
        <w:spacing w:before="3" w:lineRule="exact" w:line="220"/>
      </w:pPr>
      <w:r>
        <w:rPr>
          <w:sz w:val="22"/>
          <w:szCs w:val="22"/>
        </w:rPr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left"/>
        <w:spacing w:before="31" w:lineRule="auto" w:line="256"/>
        <w:ind w:left="221" w:right="182"/>
      </w:pP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ng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(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198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4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)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k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8"/>
          <w:w w:val="100"/>
          <w:sz w:val="22"/>
          <w:szCs w:val="22"/>
        </w:rPr>
        <w:t>z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oup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or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du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 </w:t>
      </w:r>
      <w:r>
        <w:rPr>
          <w:rFonts w:cs="Times New Roman" w:hAnsi="Times New Roman" w:eastAsia="Times New Roman" w:ascii="Times New Roman"/>
          <w:spacing w:val="13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9"/>
          <w:w w:val="100"/>
          <w:sz w:val="22"/>
          <w:szCs w:val="22"/>
        </w:rPr>
        <w:t>w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or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by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of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8"/>
          <w:w w:val="100"/>
          <w:sz w:val="22"/>
          <w:szCs w:val="22"/>
        </w:rPr>
        <w:t>z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's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ob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j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spacing w:val="8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oppo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</w:p>
    <w:p>
      <w:pPr>
        <w:rPr>
          <w:sz w:val="17"/>
          <w:szCs w:val="17"/>
        </w:rPr>
        <w:jc w:val="left"/>
        <w:spacing w:before="1" w:lineRule="exact" w:line="160"/>
      </w:pPr>
      <w:r>
        <w:rPr>
          <w:sz w:val="17"/>
          <w:szCs w:val="17"/>
        </w:rPr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left"/>
        <w:ind w:left="221"/>
      </w:pP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of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k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ve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du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y.</w:t>
      </w:r>
    </w:p>
    <w:p>
      <w:pPr>
        <w:rPr>
          <w:sz w:val="17"/>
          <w:szCs w:val="17"/>
        </w:rPr>
        <w:jc w:val="left"/>
        <w:spacing w:before="6" w:lineRule="exact" w:line="160"/>
      </w:pPr>
      <w:r>
        <w:rPr>
          <w:sz w:val="17"/>
          <w:szCs w:val="17"/>
        </w:rPr>
      </w:r>
    </w:p>
    <w:tbl>
      <w:tblPr>
        <w:tblW w:w="0" w:type="auto"/>
        <w:tblLook w:val="01E0"/>
        <w:jc w:val="left"/>
        <w:tblInd w:w="10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/>
      <w:tr>
        <w:trPr>
          <w:trHeight w:val="240" w:hRule="exact"/>
        </w:trPr>
        <w:tc>
          <w:tcPr>
            <w:tcW w:w="537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spacing w:lineRule="exact" w:line="200"/>
              <w:ind w:left="1740"/>
            </w:pPr>
            <w:r>
              <w:rPr>
                <w:rFonts w:cs="Times New Roman" w:hAnsi="Times New Roman" w:eastAsia="Times New Roman" w:ascii="Times New Roman"/>
                <w:b/>
                <w:spacing w:val="-2"/>
                <w:w w:val="100"/>
                <w:sz w:val="20"/>
                <w:szCs w:val="20"/>
              </w:rPr>
              <w:t>P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b/>
                <w:spacing w:val="4"/>
                <w:w w:val="100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b/>
                <w:spacing w:val="-17"/>
                <w:w w:val="100"/>
                <w:sz w:val="20"/>
                <w:szCs w:val="20"/>
              </w:rPr>
              <w:t>m</w:t>
            </w:r>
            <w:r>
              <w:rPr>
                <w:rFonts w:cs="Times New Roman" w:hAnsi="Times New Roman" w:eastAsia="Times New Roman" w:ascii="Times New Roman"/>
                <w:b/>
                <w:spacing w:val="10"/>
                <w:w w:val="100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b/>
                <w:spacing w:val="-9"/>
                <w:w w:val="100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y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b/>
                <w:spacing w:val="-1"/>
                <w:w w:val="100"/>
                <w:sz w:val="20"/>
                <w:szCs w:val="20"/>
              </w:rPr>
              <w:t>S</w:t>
            </w:r>
            <w:r>
              <w:rPr>
                <w:rFonts w:cs="Times New Roman" w:hAnsi="Times New Roman" w:eastAsia="Times New Roman" w:ascii="Times New Roman"/>
                <w:b/>
                <w:spacing w:val="3"/>
                <w:w w:val="100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b/>
                <w:spacing w:val="-1"/>
                <w:w w:val="100"/>
                <w:sz w:val="20"/>
                <w:szCs w:val="20"/>
              </w:rPr>
              <w:t>k</w:t>
            </w:r>
            <w:r>
              <w:rPr>
                <w:rFonts w:cs="Times New Roman" w:hAnsi="Times New Roman" w:eastAsia="Times New Roman" w:ascii="Times New Roman"/>
                <w:b/>
                <w:spacing w:val="11"/>
                <w:w w:val="100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b/>
                <w:spacing w:val="-11"/>
                <w:w w:val="100"/>
                <w:sz w:val="20"/>
                <w:szCs w:val="20"/>
              </w:rPr>
              <w:t>h</w:t>
            </w:r>
            <w:r>
              <w:rPr>
                <w:rFonts w:cs="Times New Roman" w:hAnsi="Times New Roman" w:eastAsia="Times New Roman" w:ascii="Times New Roman"/>
                <w:b/>
                <w:spacing w:val="10"/>
                <w:w w:val="100"/>
                <w:sz w:val="20"/>
                <w:szCs w:val="20"/>
              </w:rPr>
              <w:t>o</w:t>
            </w:r>
            <w:r>
              <w:rPr>
                <w:rFonts w:cs="Times New Roman" w:hAnsi="Times New Roman" w:eastAsia="Times New Roman" w:ascii="Times New Roman"/>
                <w:b/>
                <w:spacing w:val="4"/>
                <w:w w:val="100"/>
                <w:sz w:val="20"/>
                <w:szCs w:val="20"/>
              </w:rPr>
              <w:t>l</w:t>
            </w:r>
            <w:r>
              <w:rPr>
                <w:rFonts w:cs="Times New Roman" w:hAnsi="Times New Roman" w:eastAsia="Times New Roman" w:ascii="Times New Roman"/>
                <w:b/>
                <w:spacing w:val="-11"/>
                <w:w w:val="100"/>
                <w:sz w:val="20"/>
                <w:szCs w:val="20"/>
              </w:rPr>
              <w:t>d</w:t>
            </w:r>
            <w:r>
              <w:rPr>
                <w:rFonts w:cs="Times New Roman" w:hAnsi="Times New Roman" w:eastAsia="Times New Roman" w:ascii="Times New Roman"/>
                <w:b/>
                <w:spacing w:val="11"/>
                <w:w w:val="100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b/>
                <w:spacing w:val="-9"/>
                <w:w w:val="100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s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460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spacing w:lineRule="exact" w:line="200"/>
              <w:ind w:left="1270"/>
            </w:pPr>
            <w:r>
              <w:rPr>
                <w:rFonts w:cs="Times New Roman" w:hAnsi="Times New Roman" w:eastAsia="Times New Roman" w:ascii="Times New Roman"/>
                <w:b/>
                <w:spacing w:val="-1"/>
                <w:w w:val="100"/>
                <w:sz w:val="20"/>
                <w:szCs w:val="20"/>
              </w:rPr>
              <w:t>S</w:t>
            </w:r>
            <w:r>
              <w:rPr>
                <w:rFonts w:cs="Times New Roman" w:hAnsi="Times New Roman" w:eastAsia="Times New Roman" w:ascii="Times New Roman"/>
                <w:b/>
                <w:spacing w:val="11"/>
                <w:w w:val="100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0"/>
                <w:szCs w:val="20"/>
              </w:rPr>
              <w:t>c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o</w:t>
            </w:r>
            <w:r>
              <w:rPr>
                <w:rFonts w:cs="Times New Roman" w:hAnsi="Times New Roman" w:eastAsia="Times New Roman" w:ascii="Times New Roman"/>
                <w:b/>
                <w:spacing w:val="-11"/>
                <w:w w:val="100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b/>
                <w:spacing w:val="-11"/>
                <w:w w:val="100"/>
                <w:sz w:val="20"/>
                <w:szCs w:val="20"/>
              </w:rPr>
              <w:t>d</w:t>
            </w:r>
            <w:r>
              <w:rPr>
                <w:rFonts w:cs="Times New Roman" w:hAnsi="Times New Roman" w:eastAsia="Times New Roman" w:ascii="Times New Roman"/>
                <w:b/>
                <w:spacing w:val="10"/>
                <w:w w:val="100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b/>
                <w:spacing w:val="-9"/>
                <w:w w:val="100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y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b/>
                <w:spacing w:val="-1"/>
                <w:w w:val="100"/>
                <w:sz w:val="20"/>
                <w:szCs w:val="20"/>
              </w:rPr>
              <w:t>S</w:t>
            </w:r>
            <w:r>
              <w:rPr>
                <w:rFonts w:cs="Times New Roman" w:hAnsi="Times New Roman" w:eastAsia="Times New Roman" w:ascii="Times New Roman"/>
                <w:b/>
                <w:spacing w:val="3"/>
                <w:w w:val="100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b/>
                <w:spacing w:val="-1"/>
                <w:w w:val="100"/>
                <w:sz w:val="20"/>
                <w:szCs w:val="20"/>
              </w:rPr>
              <w:t>k</w:t>
            </w:r>
            <w:r>
              <w:rPr>
                <w:rFonts w:cs="Times New Roman" w:hAnsi="Times New Roman" w:eastAsia="Times New Roman" w:ascii="Times New Roman"/>
                <w:b/>
                <w:spacing w:val="11"/>
                <w:w w:val="100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b/>
                <w:spacing w:val="-11"/>
                <w:w w:val="100"/>
                <w:sz w:val="20"/>
                <w:szCs w:val="20"/>
              </w:rPr>
              <w:t>h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o</w:t>
            </w:r>
            <w:r>
              <w:rPr>
                <w:rFonts w:cs="Times New Roman" w:hAnsi="Times New Roman" w:eastAsia="Times New Roman" w:ascii="Times New Roman"/>
                <w:b/>
                <w:spacing w:val="4"/>
                <w:w w:val="100"/>
                <w:sz w:val="20"/>
                <w:szCs w:val="20"/>
              </w:rPr>
              <w:t>l</w:t>
            </w:r>
            <w:r>
              <w:rPr>
                <w:rFonts w:cs="Times New Roman" w:hAnsi="Times New Roman" w:eastAsia="Times New Roman" w:ascii="Times New Roman"/>
                <w:b/>
                <w:spacing w:val="-11"/>
                <w:w w:val="100"/>
                <w:sz w:val="20"/>
                <w:szCs w:val="20"/>
              </w:rPr>
              <w:t>d</w:t>
            </w:r>
            <w:r>
              <w:rPr>
                <w:rFonts w:cs="Times New Roman" w:hAnsi="Times New Roman" w:eastAsia="Times New Roman" w:ascii="Times New Roman"/>
                <w:b/>
                <w:spacing w:val="11"/>
                <w:w w:val="100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b/>
                <w:spacing w:val="-9"/>
                <w:w w:val="100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s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</w:r>
          </w:p>
        </w:tc>
      </w:tr>
      <w:tr>
        <w:trPr>
          <w:trHeight w:val="1721" w:hRule="exact"/>
        </w:trPr>
        <w:tc>
          <w:tcPr>
            <w:tcW w:w="537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spacing w:lineRule="exact" w:line="220"/>
              <w:ind w:left="109"/>
            </w:pPr>
            <w:r>
              <w:rPr>
                <w:rFonts w:cs="Segoe MDL2 Assets" w:hAnsi="Segoe MDL2 Assets" w:eastAsia="Segoe MDL2 Assets" w:ascii="Segoe MDL2 Assets"/>
                <w:spacing w:val="0"/>
                <w:w w:val="46"/>
                <w:sz w:val="20"/>
                <w:szCs w:val="20"/>
              </w:rPr>
              <w:t></w:t>
            </w:r>
            <w:r>
              <w:rPr>
                <w:rFonts w:cs="Segoe MDL2 Assets" w:hAnsi="Segoe MDL2 Assets" w:eastAsia="Segoe MDL2 Assets" w:ascii="Segoe MDL2 Assets"/>
                <w:spacing w:val="0"/>
                <w:w w:val="46"/>
                <w:sz w:val="20"/>
                <w:szCs w:val="20"/>
              </w:rPr>
              <w:t>  </w:t>
            </w:r>
            <w:r>
              <w:rPr>
                <w:rFonts w:cs="Segoe MDL2 Assets" w:hAnsi="Segoe MDL2 Assets" w:eastAsia="Segoe MDL2 Assets" w:ascii="Segoe MDL2 Assets"/>
                <w:spacing w:val="13"/>
                <w:w w:val="46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3"/>
                <w:w w:val="100"/>
                <w:sz w:val="20"/>
                <w:szCs w:val="20"/>
              </w:rPr>
              <w:t>C</w:t>
            </w:r>
            <w:r>
              <w:rPr>
                <w:rFonts w:cs="Times New Roman" w:hAnsi="Times New Roman" w:eastAsia="Times New Roman" w:ascii="Times New Roman"/>
                <w:spacing w:val="10"/>
                <w:w w:val="100"/>
                <w:sz w:val="20"/>
                <w:szCs w:val="20"/>
              </w:rPr>
              <w:t>o</w:t>
            </w:r>
            <w:r>
              <w:rPr>
                <w:rFonts w:cs="Times New Roman" w:hAnsi="Times New Roman" w:eastAsia="Times New Roman" w:ascii="Times New Roman"/>
                <w:spacing w:val="-16"/>
                <w:w w:val="100"/>
                <w:sz w:val="20"/>
                <w:szCs w:val="20"/>
              </w:rPr>
              <w:t>m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p</w:t>
            </w:r>
            <w:r>
              <w:rPr>
                <w:rFonts w:cs="Times New Roman" w:hAnsi="Times New Roman" w:eastAsia="Times New Roman" w:ascii="Times New Roman"/>
                <w:spacing w:val="10"/>
                <w:w w:val="100"/>
                <w:sz w:val="20"/>
                <w:szCs w:val="20"/>
              </w:rPr>
              <w:t>o</w:t>
            </w:r>
            <w:r>
              <w:rPr>
                <w:rFonts w:cs="Times New Roman" w:hAnsi="Times New Roman" w:eastAsia="Times New Roman" w:ascii="Times New Roman"/>
                <w:spacing w:val="-10"/>
                <w:w w:val="100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spacing w:val="11"/>
                <w:w w:val="100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10"/>
                <w:w w:val="100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6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spacing w:val="11"/>
                <w:w w:val="100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10"/>
                <w:w w:val="100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d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spacing w:val="9"/>
                <w:w w:val="100"/>
                <w:sz w:val="20"/>
                <w:szCs w:val="20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10"/>
                <w:w w:val="100"/>
                <w:sz w:val="20"/>
                <w:szCs w:val="20"/>
              </w:rPr>
              <w:t>y</w:t>
            </w:r>
            <w:r>
              <w:rPr>
                <w:rFonts w:cs="Times New Roman" w:hAnsi="Times New Roman" w:eastAsia="Times New Roman" w:ascii="Times New Roman"/>
                <w:spacing w:val="12"/>
                <w:w w:val="100"/>
                <w:sz w:val="20"/>
                <w:szCs w:val="20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6"/>
                <w:w w:val="100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spacing w:val="11"/>
                <w:w w:val="100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16"/>
                <w:w w:val="100"/>
                <w:sz w:val="20"/>
                <w:szCs w:val="20"/>
              </w:rPr>
              <w:t>m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s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spacing w:val="9"/>
                <w:w w:val="100"/>
                <w:sz w:val="20"/>
                <w:szCs w:val="20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10"/>
                <w:w w:val="100"/>
                <w:sz w:val="20"/>
                <w:szCs w:val="20"/>
              </w:rPr>
              <w:t>u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pp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0"/>
                <w:szCs w:val="20"/>
              </w:rPr>
              <w:t>l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spacing w:val="3"/>
                <w:w w:val="100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s</w:t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spacing w:lineRule="exact" w:line="240"/>
              <w:ind w:left="109"/>
            </w:pPr>
            <w:r>
              <w:rPr>
                <w:rFonts w:cs="Segoe MDL2 Assets" w:hAnsi="Segoe MDL2 Assets" w:eastAsia="Segoe MDL2 Assets" w:ascii="Segoe MDL2 Assets"/>
                <w:spacing w:val="0"/>
                <w:w w:val="46"/>
                <w:sz w:val="20"/>
                <w:szCs w:val="20"/>
              </w:rPr>
              <w:t></w:t>
            </w:r>
            <w:r>
              <w:rPr>
                <w:rFonts w:cs="Segoe MDL2 Assets" w:hAnsi="Segoe MDL2 Assets" w:eastAsia="Segoe MDL2 Assets" w:ascii="Segoe MDL2 Assets"/>
                <w:spacing w:val="0"/>
                <w:w w:val="46"/>
                <w:sz w:val="20"/>
                <w:szCs w:val="20"/>
              </w:rPr>
              <w:t>  </w:t>
            </w:r>
            <w:r>
              <w:rPr>
                <w:rFonts w:cs="Segoe MDL2 Assets" w:hAnsi="Segoe MDL2 Assets" w:eastAsia="Segoe MDL2 Assets" w:ascii="Segoe MDL2 Assets"/>
                <w:spacing w:val="13"/>
                <w:w w:val="46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spacing w:val="3"/>
                <w:w w:val="100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10"/>
                <w:w w:val="100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spacing w:val="-6"/>
                <w:w w:val="100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spacing w:val="13"/>
                <w:w w:val="100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spacing w:val="-10"/>
                <w:w w:val="100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6"/>
                <w:w w:val="100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spacing w:val="10"/>
                <w:w w:val="100"/>
                <w:sz w:val="20"/>
                <w:szCs w:val="20"/>
              </w:rPr>
              <w:t>o</w:t>
            </w:r>
            <w:r>
              <w:rPr>
                <w:rFonts w:cs="Times New Roman" w:hAnsi="Times New Roman" w:eastAsia="Times New Roman" w:ascii="Times New Roman"/>
                <w:spacing w:val="-10"/>
                <w:w w:val="100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l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0"/>
                <w:szCs w:val="20"/>
              </w:rPr>
              <w:t>O</w:t>
            </w:r>
            <w:r>
              <w:rPr>
                <w:rFonts w:cs="Times New Roman" w:hAnsi="Times New Roman" w:eastAsia="Times New Roman" w:ascii="Times New Roman"/>
                <w:spacing w:val="8"/>
                <w:w w:val="100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8"/>
                <w:w w:val="100"/>
                <w:sz w:val="20"/>
                <w:szCs w:val="20"/>
              </w:rPr>
              <w:t>M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s</w:t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spacing w:before="6"/>
              <w:ind w:left="109"/>
            </w:pPr>
            <w:r>
              <w:rPr>
                <w:rFonts w:cs="Segoe MDL2 Assets" w:hAnsi="Segoe MDL2 Assets" w:eastAsia="Segoe MDL2 Assets" w:ascii="Segoe MDL2 Assets"/>
                <w:spacing w:val="0"/>
                <w:w w:val="46"/>
                <w:sz w:val="20"/>
                <w:szCs w:val="20"/>
              </w:rPr>
              <w:t></w:t>
            </w:r>
            <w:r>
              <w:rPr>
                <w:rFonts w:cs="Segoe MDL2 Assets" w:hAnsi="Segoe MDL2 Assets" w:eastAsia="Segoe MDL2 Assets" w:ascii="Segoe MDL2 Assets"/>
                <w:spacing w:val="0"/>
                <w:w w:val="46"/>
                <w:sz w:val="20"/>
                <w:szCs w:val="20"/>
              </w:rPr>
              <w:t>  </w:t>
            </w:r>
            <w:r>
              <w:rPr>
                <w:rFonts w:cs="Segoe MDL2 Assets" w:hAnsi="Segoe MDL2 Assets" w:eastAsia="Segoe MDL2 Assets" w:ascii="Segoe MDL2 Assets"/>
                <w:spacing w:val="13"/>
                <w:w w:val="46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14"/>
                <w:w w:val="100"/>
                <w:sz w:val="20"/>
                <w:szCs w:val="20"/>
              </w:rPr>
              <w:t>V</w:t>
            </w:r>
            <w:r>
              <w:rPr>
                <w:rFonts w:cs="Times New Roman" w:hAnsi="Times New Roman" w:eastAsia="Times New Roman" w:ascii="Times New Roman"/>
                <w:spacing w:val="11"/>
                <w:w w:val="100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10"/>
                <w:w w:val="100"/>
                <w:sz w:val="20"/>
                <w:szCs w:val="20"/>
              </w:rPr>
              <w:t>h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c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0"/>
                <w:szCs w:val="20"/>
              </w:rPr>
              <w:t>l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0"/>
                <w:szCs w:val="20"/>
              </w:rPr>
              <w:t>s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0"/>
                <w:szCs w:val="20"/>
              </w:rPr>
              <w:t>s</w:t>
            </w:r>
            <w:r>
              <w:rPr>
                <w:rFonts w:cs="Times New Roman" w:hAnsi="Times New Roman" w:eastAsia="Times New Roman" w:ascii="Times New Roman"/>
                <w:spacing w:val="11"/>
                <w:w w:val="100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16"/>
                <w:w w:val="100"/>
                <w:sz w:val="20"/>
                <w:szCs w:val="20"/>
              </w:rPr>
              <w:t>m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b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0"/>
                <w:szCs w:val="20"/>
              </w:rPr>
              <w:t>l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spacing w:val="3"/>
                <w:w w:val="100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s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&amp;</w:t>
            </w:r>
            <w:r>
              <w:rPr>
                <w:rFonts w:cs="Times New Roman" w:hAnsi="Times New Roman" w:eastAsia="Times New Roman" w:ascii="Times New Roman"/>
                <w:spacing w:val="-6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3"/>
                <w:w w:val="100"/>
                <w:sz w:val="20"/>
                <w:szCs w:val="20"/>
              </w:rPr>
              <w:t>B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ody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spacing w:val="6"/>
                <w:w w:val="100"/>
                <w:sz w:val="20"/>
                <w:szCs w:val="20"/>
              </w:rPr>
              <w:t>B</w:t>
            </w:r>
            <w:r>
              <w:rPr>
                <w:rFonts w:cs="Times New Roman" w:hAnsi="Times New Roman" w:eastAsia="Times New Roman" w:ascii="Times New Roman"/>
                <w:spacing w:val="-10"/>
                <w:w w:val="100"/>
                <w:sz w:val="20"/>
                <w:szCs w:val="20"/>
              </w:rPr>
              <w:t>u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0"/>
                <w:szCs w:val="20"/>
              </w:rPr>
              <w:t>l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d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spacing w:val="3"/>
                <w:w w:val="100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s</w:t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spacing w:lineRule="exact" w:line="240"/>
              <w:ind w:left="109"/>
            </w:pPr>
            <w:r>
              <w:rPr>
                <w:rFonts w:cs="Segoe MDL2 Assets" w:hAnsi="Segoe MDL2 Assets" w:eastAsia="Segoe MDL2 Assets" w:ascii="Segoe MDL2 Assets"/>
                <w:spacing w:val="0"/>
                <w:w w:val="46"/>
                <w:sz w:val="20"/>
                <w:szCs w:val="20"/>
              </w:rPr>
              <w:t></w:t>
            </w:r>
            <w:r>
              <w:rPr>
                <w:rFonts w:cs="Segoe MDL2 Assets" w:hAnsi="Segoe MDL2 Assets" w:eastAsia="Segoe MDL2 Assets" w:ascii="Segoe MDL2 Assets"/>
                <w:spacing w:val="0"/>
                <w:w w:val="46"/>
                <w:sz w:val="20"/>
                <w:szCs w:val="20"/>
              </w:rPr>
              <w:t>  </w:t>
            </w:r>
            <w:r>
              <w:rPr>
                <w:rFonts w:cs="Segoe MDL2 Assets" w:hAnsi="Segoe MDL2 Assets" w:eastAsia="Segoe MDL2 Assets" w:ascii="Segoe MDL2 Assets"/>
                <w:spacing w:val="13"/>
                <w:w w:val="46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14"/>
                <w:w w:val="100"/>
                <w:sz w:val="20"/>
                <w:szCs w:val="20"/>
              </w:rPr>
              <w:t>V</w:t>
            </w:r>
            <w:r>
              <w:rPr>
                <w:rFonts w:cs="Times New Roman" w:hAnsi="Times New Roman" w:eastAsia="Times New Roman" w:ascii="Times New Roman"/>
                <w:spacing w:val="11"/>
                <w:w w:val="100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10"/>
                <w:w w:val="100"/>
                <w:sz w:val="20"/>
                <w:szCs w:val="20"/>
              </w:rPr>
              <w:t>h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c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0"/>
                <w:szCs w:val="20"/>
              </w:rPr>
              <w:t>l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0"/>
                <w:szCs w:val="20"/>
              </w:rPr>
              <w:t>S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spacing w:val="3"/>
                <w:w w:val="100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v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c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3"/>
                <w:w w:val="100"/>
                <w:sz w:val="20"/>
                <w:szCs w:val="20"/>
              </w:rPr>
              <w:t>C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10"/>
                <w:w w:val="100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spacing w:val="-6"/>
                <w:w w:val="100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spacing w:val="3"/>
                <w:w w:val="100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s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&amp;</w:t>
            </w:r>
            <w:r>
              <w:rPr>
                <w:rFonts w:cs="Times New Roman" w:hAnsi="Times New Roman" w:eastAsia="Times New Roman" w:ascii="Times New Roman"/>
                <w:spacing w:val="44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0"/>
                <w:szCs w:val="20"/>
              </w:rPr>
              <w:t>D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0"/>
                <w:szCs w:val="20"/>
              </w:rPr>
              <w:t>l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spacing w:val="3"/>
                <w:w w:val="100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0"/>
                <w:szCs w:val="20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10"/>
                <w:w w:val="100"/>
                <w:sz w:val="20"/>
                <w:szCs w:val="20"/>
              </w:rPr>
              <w:t>h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ps</w:t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spacing w:before="6"/>
              <w:ind w:left="109"/>
            </w:pPr>
            <w:r>
              <w:rPr>
                <w:rFonts w:cs="Segoe MDL2 Assets" w:hAnsi="Segoe MDL2 Assets" w:eastAsia="Segoe MDL2 Assets" w:ascii="Segoe MDL2 Assets"/>
                <w:spacing w:val="0"/>
                <w:w w:val="46"/>
                <w:sz w:val="20"/>
                <w:szCs w:val="20"/>
              </w:rPr>
              <w:t></w:t>
            </w:r>
            <w:r>
              <w:rPr>
                <w:rFonts w:cs="Segoe MDL2 Assets" w:hAnsi="Segoe MDL2 Assets" w:eastAsia="Segoe MDL2 Assets" w:ascii="Segoe MDL2 Assets"/>
                <w:spacing w:val="0"/>
                <w:w w:val="46"/>
                <w:sz w:val="20"/>
                <w:szCs w:val="20"/>
              </w:rPr>
              <w:t>  </w:t>
            </w:r>
            <w:r>
              <w:rPr>
                <w:rFonts w:cs="Segoe MDL2 Assets" w:hAnsi="Segoe MDL2 Assets" w:eastAsia="Segoe MDL2 Assets" w:ascii="Segoe MDL2 Assets"/>
                <w:spacing w:val="13"/>
                <w:w w:val="46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0"/>
                <w:szCs w:val="20"/>
              </w:rPr>
              <w:t>G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ov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spacing w:val="3"/>
                <w:w w:val="100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spacing w:val="-16"/>
                <w:w w:val="100"/>
                <w:sz w:val="20"/>
                <w:szCs w:val="20"/>
              </w:rPr>
              <w:t>m</w:t>
            </w:r>
            <w:r>
              <w:rPr>
                <w:rFonts w:cs="Times New Roman" w:hAnsi="Times New Roman" w:eastAsia="Times New Roman" w:ascii="Times New Roman"/>
                <w:spacing w:val="11"/>
                <w:w w:val="100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spacing w:val="-6"/>
                <w:w w:val="100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,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0"/>
                <w:szCs w:val="20"/>
              </w:rPr>
              <w:t>P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spacing w:val="3"/>
                <w:w w:val="100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0"/>
                <w:szCs w:val="20"/>
              </w:rPr>
              <w:t>l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16"/>
                <w:w w:val="100"/>
                <w:sz w:val="20"/>
                <w:szCs w:val="20"/>
              </w:rPr>
              <w:t>m</w:t>
            </w:r>
            <w:r>
              <w:rPr>
                <w:rFonts w:cs="Times New Roman" w:hAnsi="Times New Roman" w:eastAsia="Times New Roman" w:ascii="Times New Roman"/>
                <w:spacing w:val="11"/>
                <w:w w:val="100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nt</w:t>
            </w:r>
            <w:r>
              <w:rPr>
                <w:rFonts w:cs="Times New Roman" w:hAnsi="Times New Roman" w:eastAsia="Times New Roman" w:ascii="Times New Roman"/>
                <w:spacing w:val="-6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10"/>
                <w:w w:val="100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d</w:t>
            </w:r>
            <w:r>
              <w:rPr>
                <w:rFonts w:cs="Times New Roman" w:hAnsi="Times New Roman" w:eastAsia="Times New Roman" w:ascii="Times New Roman"/>
                <w:spacing w:val="10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3"/>
                <w:w w:val="100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spacing w:val="11"/>
                <w:w w:val="100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g</w:t>
            </w:r>
            <w:r>
              <w:rPr>
                <w:rFonts w:cs="Times New Roman" w:hAnsi="Times New Roman" w:eastAsia="Times New Roman" w:ascii="Times New Roman"/>
                <w:spacing w:val="-10"/>
                <w:w w:val="100"/>
                <w:sz w:val="20"/>
                <w:szCs w:val="20"/>
              </w:rPr>
              <w:t>u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0"/>
                <w:szCs w:val="20"/>
              </w:rPr>
              <w:t>l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6"/>
                <w:w w:val="100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o</w:t>
            </w:r>
            <w:r>
              <w:rPr>
                <w:rFonts w:cs="Times New Roman" w:hAnsi="Times New Roman" w:eastAsia="Times New Roman" w:ascii="Times New Roman"/>
                <w:spacing w:val="3"/>
                <w:w w:val="100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s</w:t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spacing w:lineRule="exact" w:line="240"/>
              <w:ind w:left="109"/>
            </w:pPr>
            <w:r>
              <w:rPr>
                <w:rFonts w:cs="Segoe MDL2 Assets" w:hAnsi="Segoe MDL2 Assets" w:eastAsia="Segoe MDL2 Assets" w:ascii="Segoe MDL2 Assets"/>
                <w:spacing w:val="0"/>
                <w:w w:val="46"/>
                <w:sz w:val="20"/>
                <w:szCs w:val="20"/>
              </w:rPr>
              <w:t></w:t>
            </w:r>
            <w:r>
              <w:rPr>
                <w:rFonts w:cs="Segoe MDL2 Assets" w:hAnsi="Segoe MDL2 Assets" w:eastAsia="Segoe MDL2 Assets" w:ascii="Segoe MDL2 Assets"/>
                <w:spacing w:val="0"/>
                <w:w w:val="46"/>
                <w:sz w:val="20"/>
                <w:szCs w:val="20"/>
              </w:rPr>
              <w:t>  </w:t>
            </w:r>
            <w:r>
              <w:rPr>
                <w:rFonts w:cs="Segoe MDL2 Assets" w:hAnsi="Segoe MDL2 Assets" w:eastAsia="Segoe MDL2 Assets" w:ascii="Segoe MDL2 Assets"/>
                <w:spacing w:val="13"/>
                <w:w w:val="46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spacing w:val="3"/>
                <w:w w:val="100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10"/>
                <w:w w:val="100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spacing w:val="10"/>
                <w:w w:val="100"/>
                <w:sz w:val="20"/>
                <w:szCs w:val="20"/>
              </w:rPr>
              <w:t>d</w:t>
            </w:r>
            <w:r>
              <w:rPr>
                <w:rFonts w:cs="Times New Roman" w:hAnsi="Times New Roman" w:eastAsia="Times New Roman" w:ascii="Times New Roman"/>
                <w:spacing w:val="-10"/>
                <w:w w:val="100"/>
                <w:sz w:val="20"/>
                <w:szCs w:val="20"/>
              </w:rPr>
              <w:t>u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0"/>
                <w:szCs w:val="20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6"/>
                <w:w w:val="100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spacing w:val="13"/>
                <w:w w:val="100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y</w:t>
            </w:r>
            <w:r>
              <w:rPr>
                <w:rFonts w:cs="Times New Roman" w:hAnsi="Times New Roman" w:eastAsia="Times New Roman" w:ascii="Times New Roman"/>
                <w:spacing w:val="-10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0"/>
                <w:szCs w:val="20"/>
              </w:rPr>
              <w:t>s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0"/>
                <w:szCs w:val="20"/>
              </w:rPr>
              <w:t>s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o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c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6"/>
                <w:w w:val="100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on</w:t>
            </w:r>
            <w:r>
              <w:rPr>
                <w:rFonts w:cs="Times New Roman" w:hAnsi="Times New Roman" w:eastAsia="Times New Roman" w:ascii="Times New Roman"/>
                <w:spacing w:val="-10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spacing w:val="11"/>
                <w:w w:val="100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10"/>
                <w:w w:val="100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d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10"/>
                <w:w w:val="100"/>
                <w:sz w:val="20"/>
                <w:szCs w:val="20"/>
              </w:rPr>
              <w:t>g</w:t>
            </w:r>
            <w:r>
              <w:rPr>
                <w:rFonts w:cs="Times New Roman" w:hAnsi="Times New Roman" w:eastAsia="Times New Roman" w:ascii="Times New Roman"/>
                <w:spacing w:val="11"/>
                <w:w w:val="100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10"/>
                <w:w w:val="100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c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s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10"/>
                <w:w w:val="100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d</w:t>
            </w:r>
            <w:r>
              <w:rPr>
                <w:rFonts w:cs="Times New Roman" w:hAnsi="Times New Roman" w:eastAsia="Times New Roman" w:ascii="Times New Roman"/>
                <w:spacing w:val="10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12"/>
                <w:w w:val="100"/>
                <w:sz w:val="20"/>
                <w:szCs w:val="20"/>
              </w:rPr>
              <w:t>L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bor</w:t>
            </w:r>
            <w:r>
              <w:rPr>
                <w:rFonts w:cs="Times New Roman" w:hAnsi="Times New Roman" w:eastAsia="Times New Roman" w:ascii="Times New Roman"/>
                <w:spacing w:val="13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0"/>
                <w:szCs w:val="20"/>
              </w:rPr>
              <w:t>U</w:t>
            </w:r>
            <w:r>
              <w:rPr>
                <w:rFonts w:cs="Times New Roman" w:hAnsi="Times New Roman" w:eastAsia="Times New Roman" w:ascii="Times New Roman"/>
                <w:spacing w:val="-10"/>
                <w:w w:val="100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spacing w:val="10"/>
                <w:w w:val="100"/>
                <w:sz w:val="20"/>
                <w:szCs w:val="20"/>
              </w:rPr>
              <w:t>o</w:t>
            </w:r>
            <w:r>
              <w:rPr>
                <w:rFonts w:cs="Times New Roman" w:hAnsi="Times New Roman" w:eastAsia="Times New Roman" w:ascii="Times New Roman"/>
                <w:spacing w:val="-10"/>
                <w:w w:val="100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s</w:t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spacing w:before="6"/>
              <w:ind w:left="109"/>
            </w:pPr>
            <w:r>
              <w:rPr>
                <w:rFonts w:cs="Segoe MDL2 Assets" w:hAnsi="Segoe MDL2 Assets" w:eastAsia="Segoe MDL2 Assets" w:ascii="Segoe MDL2 Assets"/>
                <w:spacing w:val="0"/>
                <w:w w:val="46"/>
                <w:sz w:val="20"/>
                <w:szCs w:val="20"/>
              </w:rPr>
              <w:t></w:t>
            </w:r>
            <w:r>
              <w:rPr>
                <w:rFonts w:cs="Segoe MDL2 Assets" w:hAnsi="Segoe MDL2 Assets" w:eastAsia="Segoe MDL2 Assets" w:ascii="Segoe MDL2 Assets"/>
                <w:spacing w:val="0"/>
                <w:w w:val="46"/>
                <w:sz w:val="20"/>
                <w:szCs w:val="20"/>
              </w:rPr>
              <w:t>  </w:t>
            </w:r>
            <w:r>
              <w:rPr>
                <w:rFonts w:cs="Segoe MDL2 Assets" w:hAnsi="Segoe MDL2 Assets" w:eastAsia="Segoe MDL2 Assets" w:ascii="Segoe MDL2 Assets"/>
                <w:spacing w:val="13"/>
                <w:w w:val="46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14"/>
                <w:w w:val="100"/>
                <w:sz w:val="20"/>
                <w:szCs w:val="20"/>
              </w:rPr>
              <w:t>V</w:t>
            </w:r>
            <w:r>
              <w:rPr>
                <w:rFonts w:cs="Times New Roman" w:hAnsi="Times New Roman" w:eastAsia="Times New Roman" w:ascii="Times New Roman"/>
                <w:spacing w:val="11"/>
                <w:w w:val="100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10"/>
                <w:w w:val="100"/>
                <w:sz w:val="20"/>
                <w:szCs w:val="20"/>
              </w:rPr>
              <w:t>h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c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0"/>
                <w:szCs w:val="20"/>
              </w:rPr>
              <w:t>l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0"/>
                <w:szCs w:val="20"/>
              </w:rPr>
              <w:t>O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0"/>
                <w:szCs w:val="20"/>
              </w:rPr>
              <w:t>w</w:t>
            </w:r>
            <w:r>
              <w:rPr>
                <w:rFonts w:cs="Times New Roman" w:hAnsi="Times New Roman" w:eastAsia="Times New Roman" w:ascii="Times New Roman"/>
                <w:spacing w:val="-10"/>
                <w:w w:val="100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spacing w:val="3"/>
                <w:w w:val="100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s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10"/>
                <w:w w:val="100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d</w:t>
            </w:r>
            <w:r>
              <w:rPr>
                <w:rFonts w:cs="Times New Roman" w:hAnsi="Times New Roman" w:eastAsia="Times New Roman" w:ascii="Times New Roman"/>
                <w:spacing w:val="10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spacing w:val="6"/>
                <w:w w:val="100"/>
                <w:sz w:val="20"/>
                <w:szCs w:val="20"/>
              </w:rPr>
              <w:t>C</w:t>
            </w:r>
            <w:r>
              <w:rPr>
                <w:rFonts w:cs="Times New Roman" w:hAnsi="Times New Roman" w:eastAsia="Times New Roman" w:ascii="Times New Roman"/>
                <w:spacing w:val="-10"/>
                <w:w w:val="100"/>
                <w:sz w:val="20"/>
                <w:szCs w:val="20"/>
              </w:rPr>
              <w:t>u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0"/>
                <w:szCs w:val="20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6"/>
                <w:w w:val="100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spacing w:val="10"/>
                <w:w w:val="100"/>
                <w:sz w:val="20"/>
                <w:szCs w:val="20"/>
              </w:rPr>
              <w:t>o</w:t>
            </w:r>
            <w:r>
              <w:rPr>
                <w:rFonts w:cs="Times New Roman" w:hAnsi="Times New Roman" w:eastAsia="Times New Roman" w:ascii="Times New Roman"/>
                <w:spacing w:val="-16"/>
                <w:w w:val="100"/>
                <w:sz w:val="20"/>
                <w:szCs w:val="20"/>
              </w:rPr>
              <w:t>m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spacing w:val="3"/>
                <w:w w:val="100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s</w:t>
            </w:r>
          </w:p>
        </w:tc>
        <w:tc>
          <w:tcPr>
            <w:tcW w:w="460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spacing w:lineRule="exact" w:line="220"/>
              <w:ind w:left="179"/>
            </w:pPr>
            <w:r>
              <w:rPr>
                <w:rFonts w:cs="Segoe MDL2 Assets" w:hAnsi="Segoe MDL2 Assets" w:eastAsia="Segoe MDL2 Assets" w:ascii="Segoe MDL2 Assets"/>
                <w:spacing w:val="0"/>
                <w:w w:val="46"/>
                <w:sz w:val="20"/>
                <w:szCs w:val="20"/>
              </w:rPr>
              <w:t></w:t>
            </w:r>
            <w:r>
              <w:rPr>
                <w:rFonts w:cs="Segoe MDL2 Assets" w:hAnsi="Segoe MDL2 Assets" w:eastAsia="Segoe MDL2 Assets" w:ascii="Segoe MDL2 Assets"/>
                <w:spacing w:val="22"/>
                <w:w w:val="46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spacing w:val="-10"/>
                <w:w w:val="100"/>
                <w:sz w:val="20"/>
                <w:szCs w:val="20"/>
              </w:rPr>
              <w:t>g</w:t>
            </w:r>
            <w:r>
              <w:rPr>
                <w:rFonts w:cs="Times New Roman" w:hAnsi="Times New Roman" w:eastAsia="Times New Roman" w:ascii="Times New Roman"/>
                <w:spacing w:val="14"/>
                <w:w w:val="100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10"/>
                <w:w w:val="100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spacing w:val="3"/>
                <w:w w:val="100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ng</w:t>
            </w:r>
            <w:r>
              <w:rPr>
                <w:rFonts w:cs="Times New Roman" w:hAnsi="Times New Roman" w:eastAsia="Times New Roman" w:ascii="Times New Roman"/>
                <w:spacing w:val="-8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0"/>
                <w:szCs w:val="20"/>
              </w:rPr>
              <w:t>S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spacing w:val="3"/>
                <w:w w:val="100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v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c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0"/>
                <w:szCs w:val="20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10"/>
                <w:w w:val="100"/>
                <w:sz w:val="20"/>
                <w:szCs w:val="20"/>
              </w:rPr>
              <w:t>u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pp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0"/>
                <w:szCs w:val="20"/>
              </w:rPr>
              <w:t>l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spacing w:val="3"/>
                <w:w w:val="100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s</w:t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spacing w:lineRule="exact" w:line="240"/>
              <w:ind w:left="179"/>
            </w:pPr>
            <w:r>
              <w:rPr>
                <w:rFonts w:cs="Segoe MDL2 Assets" w:hAnsi="Segoe MDL2 Assets" w:eastAsia="Segoe MDL2 Assets" w:ascii="Segoe MDL2 Assets"/>
                <w:spacing w:val="0"/>
                <w:w w:val="46"/>
                <w:sz w:val="20"/>
                <w:szCs w:val="20"/>
              </w:rPr>
              <w:t></w:t>
            </w:r>
            <w:r>
              <w:rPr>
                <w:rFonts w:cs="Segoe MDL2 Assets" w:hAnsi="Segoe MDL2 Assets" w:eastAsia="Segoe MDL2 Assets" w:ascii="Segoe MDL2 Assets"/>
                <w:spacing w:val="22"/>
                <w:w w:val="46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oo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0"/>
                <w:szCs w:val="20"/>
              </w:rPr>
              <w:t>l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10"/>
                <w:w w:val="100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g</w:t>
            </w:r>
            <w:r>
              <w:rPr>
                <w:rFonts w:cs="Times New Roman" w:hAnsi="Times New Roman" w:eastAsia="Times New Roman" w:ascii="Times New Roman"/>
                <w:spacing w:val="-10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spacing w:val="11"/>
                <w:w w:val="100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10"/>
                <w:w w:val="100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d</w:t>
            </w:r>
            <w:r>
              <w:rPr>
                <w:rFonts w:cs="Times New Roman" w:hAnsi="Times New Roman" w:eastAsia="Times New Roman" w:ascii="Times New Roman"/>
                <w:spacing w:val="10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8"/>
                <w:w w:val="100"/>
                <w:sz w:val="20"/>
                <w:szCs w:val="20"/>
              </w:rPr>
              <w:t>M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spacing w:val="11"/>
                <w:w w:val="100"/>
                <w:sz w:val="20"/>
                <w:szCs w:val="20"/>
              </w:rPr>
              <w:t>c</w:t>
            </w:r>
            <w:r>
              <w:rPr>
                <w:rFonts w:cs="Times New Roman" w:hAnsi="Times New Roman" w:eastAsia="Times New Roman" w:ascii="Times New Roman"/>
                <w:spacing w:val="-10"/>
                <w:w w:val="100"/>
                <w:sz w:val="20"/>
                <w:szCs w:val="20"/>
              </w:rPr>
              <w:t>h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10"/>
                <w:w w:val="100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spacing w:val="13"/>
                <w:w w:val="100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y</w:t>
            </w:r>
            <w:r>
              <w:rPr>
                <w:rFonts w:cs="Times New Roman" w:hAnsi="Times New Roman" w:eastAsia="Times New Roman" w:ascii="Times New Roman"/>
                <w:spacing w:val="40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3"/>
                <w:w w:val="100"/>
                <w:sz w:val="20"/>
                <w:szCs w:val="20"/>
              </w:rPr>
              <w:t>C</w:t>
            </w:r>
            <w:r>
              <w:rPr>
                <w:rFonts w:cs="Times New Roman" w:hAnsi="Times New Roman" w:eastAsia="Times New Roman" w:ascii="Times New Roman"/>
                <w:spacing w:val="10"/>
                <w:w w:val="100"/>
                <w:sz w:val="20"/>
                <w:szCs w:val="20"/>
              </w:rPr>
              <w:t>o</w:t>
            </w:r>
            <w:r>
              <w:rPr>
                <w:rFonts w:cs="Times New Roman" w:hAnsi="Times New Roman" w:eastAsia="Times New Roman" w:ascii="Times New Roman"/>
                <w:spacing w:val="-6"/>
                <w:w w:val="100"/>
                <w:sz w:val="20"/>
                <w:szCs w:val="20"/>
              </w:rPr>
              <w:t>m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p</w:t>
            </w:r>
            <w:r>
              <w:rPr>
                <w:rFonts w:cs="Times New Roman" w:hAnsi="Times New Roman" w:eastAsia="Times New Roman" w:ascii="Times New Roman"/>
                <w:spacing w:val="11"/>
                <w:w w:val="100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10"/>
                <w:w w:val="100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s</w:t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spacing w:before="6"/>
              <w:ind w:left="179"/>
            </w:pPr>
            <w:r>
              <w:rPr>
                <w:rFonts w:cs="Segoe MDL2 Assets" w:hAnsi="Segoe MDL2 Assets" w:eastAsia="Segoe MDL2 Assets" w:ascii="Segoe MDL2 Assets"/>
                <w:spacing w:val="0"/>
                <w:w w:val="46"/>
                <w:sz w:val="20"/>
                <w:szCs w:val="20"/>
              </w:rPr>
              <w:t></w:t>
            </w:r>
            <w:r>
              <w:rPr>
                <w:rFonts w:cs="Segoe MDL2 Assets" w:hAnsi="Segoe MDL2 Assets" w:eastAsia="Segoe MDL2 Assets" w:ascii="Segoe MDL2 Assets"/>
                <w:spacing w:val="22"/>
                <w:w w:val="46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0"/>
                <w:szCs w:val="20"/>
              </w:rPr>
              <w:t>F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10"/>
                <w:w w:val="100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spacing w:val="11"/>
                <w:w w:val="100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10"/>
                <w:w w:val="100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c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l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7"/>
                <w:w w:val="100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10"/>
                <w:w w:val="100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0"/>
                <w:szCs w:val="20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6"/>
                <w:w w:val="100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spacing w:val="14"/>
                <w:w w:val="100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10"/>
                <w:w w:val="100"/>
                <w:sz w:val="20"/>
                <w:szCs w:val="20"/>
              </w:rPr>
              <w:t>u</w:t>
            </w:r>
            <w:r>
              <w:rPr>
                <w:rFonts w:cs="Times New Roman" w:hAnsi="Times New Roman" w:eastAsia="Times New Roman" w:ascii="Times New Roman"/>
                <w:spacing w:val="-6"/>
                <w:w w:val="100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spacing w:val="10"/>
                <w:w w:val="100"/>
                <w:sz w:val="20"/>
                <w:szCs w:val="20"/>
              </w:rPr>
              <w:t>o</w:t>
            </w:r>
            <w:r>
              <w:rPr>
                <w:rFonts w:cs="Times New Roman" w:hAnsi="Times New Roman" w:eastAsia="Times New Roman" w:ascii="Times New Roman"/>
                <w:spacing w:val="-10"/>
                <w:w w:val="100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s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spacing w:val="3"/>
                <w:w w:val="100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10"/>
                <w:w w:val="100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spacing w:val="12"/>
                <w:w w:val="100"/>
                <w:sz w:val="20"/>
                <w:szCs w:val="20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10"/>
                <w:w w:val="100"/>
                <w:sz w:val="20"/>
                <w:szCs w:val="20"/>
              </w:rPr>
              <w:t>u</w:t>
            </w:r>
            <w:r>
              <w:rPr>
                <w:rFonts w:cs="Times New Roman" w:hAnsi="Times New Roman" w:eastAsia="Times New Roman" w:ascii="Times New Roman"/>
                <w:spacing w:val="3"/>
                <w:w w:val="100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10"/>
                <w:w w:val="100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c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spacing w:val="11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3"/>
                <w:w w:val="100"/>
                <w:sz w:val="20"/>
                <w:szCs w:val="20"/>
              </w:rPr>
              <w:t>C</w:t>
            </w:r>
            <w:r>
              <w:rPr>
                <w:rFonts w:cs="Times New Roman" w:hAnsi="Times New Roman" w:eastAsia="Times New Roman" w:ascii="Times New Roman"/>
                <w:spacing w:val="10"/>
                <w:w w:val="100"/>
                <w:sz w:val="20"/>
                <w:szCs w:val="20"/>
              </w:rPr>
              <w:t>o</w:t>
            </w:r>
            <w:r>
              <w:rPr>
                <w:rFonts w:cs="Times New Roman" w:hAnsi="Times New Roman" w:eastAsia="Times New Roman" w:ascii="Times New Roman"/>
                <w:spacing w:val="-16"/>
                <w:w w:val="100"/>
                <w:sz w:val="20"/>
                <w:szCs w:val="20"/>
              </w:rPr>
              <w:t>m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p</w:t>
            </w:r>
            <w:r>
              <w:rPr>
                <w:rFonts w:cs="Times New Roman" w:hAnsi="Times New Roman" w:eastAsia="Times New Roman" w:ascii="Times New Roman"/>
                <w:spacing w:val="11"/>
                <w:w w:val="100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10"/>
                <w:w w:val="100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s</w:t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spacing w:lineRule="exact" w:line="240"/>
              <w:ind w:left="179"/>
            </w:pPr>
            <w:r>
              <w:rPr>
                <w:rFonts w:cs="Segoe MDL2 Assets" w:hAnsi="Segoe MDL2 Assets" w:eastAsia="Segoe MDL2 Assets" w:ascii="Segoe MDL2 Assets"/>
                <w:spacing w:val="0"/>
                <w:w w:val="46"/>
                <w:sz w:val="20"/>
                <w:szCs w:val="20"/>
              </w:rPr>
              <w:t></w:t>
            </w:r>
            <w:r>
              <w:rPr>
                <w:rFonts w:cs="Segoe MDL2 Assets" w:hAnsi="Segoe MDL2 Assets" w:eastAsia="Segoe MDL2 Assets" w:ascii="Segoe MDL2 Assets"/>
                <w:spacing w:val="22"/>
                <w:w w:val="46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d</w:t>
            </w:r>
            <w:r>
              <w:rPr>
                <w:rFonts w:cs="Times New Roman" w:hAnsi="Times New Roman" w:eastAsia="Times New Roman" w:ascii="Times New Roman"/>
                <w:spacing w:val="-10"/>
                <w:w w:val="100"/>
                <w:sz w:val="20"/>
                <w:szCs w:val="20"/>
              </w:rPr>
              <w:t>u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c</w:t>
            </w:r>
            <w:r>
              <w:rPr>
                <w:rFonts w:cs="Times New Roman" w:hAnsi="Times New Roman" w:eastAsia="Times New Roman" w:ascii="Times New Roman"/>
                <w:spacing w:val="11"/>
                <w:w w:val="100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6"/>
                <w:w w:val="100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on</w:t>
            </w:r>
            <w:r>
              <w:rPr>
                <w:rFonts w:cs="Times New Roman" w:hAnsi="Times New Roman" w:eastAsia="Times New Roman" w:ascii="Times New Roman"/>
                <w:spacing w:val="-10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spacing w:val="11"/>
                <w:w w:val="100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10"/>
                <w:w w:val="100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d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spacing w:val="3"/>
                <w:w w:val="100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10"/>
                <w:w w:val="100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spacing w:val="14"/>
                <w:w w:val="100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ng</w:t>
            </w:r>
            <w:r>
              <w:rPr>
                <w:rFonts w:cs="Times New Roman" w:hAnsi="Times New Roman" w:eastAsia="Times New Roman" w:ascii="Times New Roman"/>
                <w:spacing w:val="-10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spacing w:val="3"/>
                <w:w w:val="100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10"/>
                <w:w w:val="100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spacing w:val="12"/>
                <w:w w:val="100"/>
                <w:sz w:val="20"/>
                <w:szCs w:val="20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6"/>
                <w:w w:val="100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10"/>
                <w:w w:val="100"/>
                <w:sz w:val="20"/>
                <w:szCs w:val="20"/>
              </w:rPr>
              <w:t>u</w:t>
            </w:r>
            <w:r>
              <w:rPr>
                <w:rFonts w:cs="Times New Roman" w:hAnsi="Times New Roman" w:eastAsia="Times New Roman" w:ascii="Times New Roman"/>
                <w:spacing w:val="-6"/>
                <w:w w:val="100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spacing w:val="10"/>
                <w:w w:val="100"/>
                <w:sz w:val="20"/>
                <w:szCs w:val="20"/>
              </w:rPr>
              <w:t>o</w:t>
            </w:r>
            <w:r>
              <w:rPr>
                <w:rFonts w:cs="Times New Roman" w:hAnsi="Times New Roman" w:eastAsia="Times New Roman" w:ascii="Times New Roman"/>
                <w:spacing w:val="-10"/>
                <w:w w:val="100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s</w:t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spacing w:before="6"/>
              <w:ind w:left="179"/>
            </w:pPr>
            <w:r>
              <w:rPr>
                <w:rFonts w:cs="Segoe MDL2 Assets" w:hAnsi="Segoe MDL2 Assets" w:eastAsia="Segoe MDL2 Assets" w:ascii="Segoe MDL2 Assets"/>
                <w:spacing w:val="0"/>
                <w:w w:val="46"/>
                <w:sz w:val="20"/>
                <w:szCs w:val="20"/>
              </w:rPr>
              <w:t></w:t>
            </w:r>
            <w:r>
              <w:rPr>
                <w:rFonts w:cs="Segoe MDL2 Assets" w:hAnsi="Segoe MDL2 Assets" w:eastAsia="Segoe MDL2 Assets" w:ascii="Segoe MDL2 Assets"/>
                <w:spacing w:val="22"/>
                <w:w w:val="46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0"/>
                <w:szCs w:val="20"/>
              </w:rPr>
              <w:t>P</w:t>
            </w:r>
            <w:r>
              <w:rPr>
                <w:rFonts w:cs="Times New Roman" w:hAnsi="Times New Roman" w:eastAsia="Times New Roman" w:ascii="Times New Roman"/>
                <w:spacing w:val="3"/>
                <w:w w:val="100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o</w:t>
            </w:r>
            <w:r>
              <w:rPr>
                <w:rFonts w:cs="Times New Roman" w:hAnsi="Times New Roman" w:eastAsia="Times New Roman" w:ascii="Times New Roman"/>
                <w:spacing w:val="-7"/>
                <w:w w:val="100"/>
                <w:sz w:val="20"/>
                <w:szCs w:val="20"/>
              </w:rPr>
              <w:t>f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0"/>
                <w:szCs w:val="20"/>
              </w:rPr>
              <w:t>s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0"/>
                <w:szCs w:val="20"/>
              </w:rPr>
              <w:t>s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o</w:t>
            </w:r>
            <w:r>
              <w:rPr>
                <w:rFonts w:cs="Times New Roman" w:hAnsi="Times New Roman" w:eastAsia="Times New Roman" w:ascii="Times New Roman"/>
                <w:spacing w:val="-10"/>
                <w:w w:val="100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l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3"/>
                <w:w w:val="100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10"/>
                <w:w w:val="100"/>
                <w:sz w:val="20"/>
                <w:szCs w:val="20"/>
              </w:rPr>
              <w:t>g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0"/>
                <w:szCs w:val="20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6"/>
                <w:w w:val="100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spacing w:val="3"/>
                <w:w w:val="100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6"/>
                <w:w w:val="100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spacing w:val="10"/>
                <w:w w:val="100"/>
                <w:sz w:val="20"/>
                <w:szCs w:val="20"/>
              </w:rPr>
              <w:t>o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spacing w:val="-10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3"/>
                <w:w w:val="100"/>
                <w:sz w:val="20"/>
                <w:szCs w:val="20"/>
              </w:rPr>
              <w:t>B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od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s</w:t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spacing w:lineRule="exact" w:line="240"/>
              <w:ind w:left="179"/>
            </w:pPr>
            <w:r>
              <w:rPr>
                <w:rFonts w:cs="Segoe MDL2 Assets" w:hAnsi="Segoe MDL2 Assets" w:eastAsia="Segoe MDL2 Assets" w:ascii="Segoe MDL2 Assets"/>
                <w:spacing w:val="0"/>
                <w:w w:val="46"/>
                <w:sz w:val="20"/>
                <w:szCs w:val="20"/>
              </w:rPr>
              <w:t></w:t>
            </w:r>
            <w:r>
              <w:rPr>
                <w:rFonts w:cs="Segoe MDL2 Assets" w:hAnsi="Segoe MDL2 Assets" w:eastAsia="Segoe MDL2 Assets" w:ascii="Segoe MDL2 Assets"/>
                <w:spacing w:val="22"/>
                <w:w w:val="46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12"/>
                <w:w w:val="100"/>
                <w:sz w:val="20"/>
                <w:szCs w:val="20"/>
              </w:rPr>
              <w:t>L</w:t>
            </w:r>
            <w:r>
              <w:rPr>
                <w:rFonts w:cs="Times New Roman" w:hAnsi="Times New Roman" w:eastAsia="Times New Roman" w:ascii="Times New Roman"/>
                <w:spacing w:val="10"/>
                <w:w w:val="100"/>
                <w:sz w:val="20"/>
                <w:szCs w:val="20"/>
              </w:rPr>
              <w:t>o</w:t>
            </w:r>
            <w:r>
              <w:rPr>
                <w:rFonts w:cs="Times New Roman" w:hAnsi="Times New Roman" w:eastAsia="Times New Roman" w:ascii="Times New Roman"/>
                <w:spacing w:val="-10"/>
                <w:w w:val="100"/>
                <w:sz w:val="20"/>
                <w:szCs w:val="20"/>
              </w:rPr>
              <w:t>g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0"/>
                <w:szCs w:val="20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6"/>
                <w:w w:val="100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c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s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3"/>
                <w:w w:val="100"/>
                <w:sz w:val="20"/>
                <w:szCs w:val="20"/>
              </w:rPr>
              <w:t>C</w:t>
            </w:r>
            <w:r>
              <w:rPr>
                <w:rFonts w:cs="Times New Roman" w:hAnsi="Times New Roman" w:eastAsia="Times New Roman" w:ascii="Times New Roman"/>
                <w:spacing w:val="10"/>
                <w:w w:val="100"/>
                <w:sz w:val="20"/>
                <w:szCs w:val="20"/>
              </w:rPr>
              <w:t>o</w:t>
            </w:r>
            <w:r>
              <w:rPr>
                <w:rFonts w:cs="Times New Roman" w:hAnsi="Times New Roman" w:eastAsia="Times New Roman" w:ascii="Times New Roman"/>
                <w:spacing w:val="-16"/>
                <w:w w:val="100"/>
                <w:sz w:val="20"/>
                <w:szCs w:val="20"/>
              </w:rPr>
              <w:t>m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p</w:t>
            </w:r>
            <w:r>
              <w:rPr>
                <w:rFonts w:cs="Times New Roman" w:hAnsi="Times New Roman" w:eastAsia="Times New Roman" w:ascii="Times New Roman"/>
                <w:spacing w:val="11"/>
                <w:w w:val="100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10"/>
                <w:w w:val="100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s</w:t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spacing w:before="6"/>
              <w:ind w:left="179"/>
            </w:pPr>
            <w:r>
              <w:rPr>
                <w:rFonts w:cs="Segoe MDL2 Assets" w:hAnsi="Segoe MDL2 Assets" w:eastAsia="Segoe MDL2 Assets" w:ascii="Segoe MDL2 Assets"/>
                <w:spacing w:val="0"/>
                <w:w w:val="46"/>
                <w:sz w:val="20"/>
                <w:szCs w:val="20"/>
              </w:rPr>
              <w:t></w:t>
            </w:r>
            <w:r>
              <w:rPr>
                <w:rFonts w:cs="Segoe MDL2 Assets" w:hAnsi="Segoe MDL2 Assets" w:eastAsia="Segoe MDL2 Assets" w:ascii="Segoe MDL2 Assets"/>
                <w:spacing w:val="22"/>
                <w:w w:val="46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0"/>
                <w:szCs w:val="20"/>
              </w:rPr>
              <w:t>P</w:t>
            </w:r>
            <w:r>
              <w:rPr>
                <w:rFonts w:cs="Times New Roman" w:hAnsi="Times New Roman" w:eastAsia="Times New Roman" w:ascii="Times New Roman"/>
                <w:spacing w:val="3"/>
                <w:w w:val="100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0"/>
                <w:szCs w:val="20"/>
              </w:rPr>
              <w:t>s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s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&amp;</w:t>
            </w:r>
            <w:r>
              <w:rPr>
                <w:rFonts w:cs="Times New Roman" w:hAnsi="Times New Roman" w:eastAsia="Times New Roman" w:ascii="Times New Roman"/>
                <w:spacing w:val="-6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8"/>
                <w:w w:val="100"/>
                <w:sz w:val="20"/>
                <w:szCs w:val="20"/>
              </w:rPr>
              <w:t>M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d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0"/>
                <w:szCs w:val="20"/>
              </w:rPr>
              <w:t>G</w:t>
            </w:r>
            <w:r>
              <w:rPr>
                <w:rFonts w:cs="Times New Roman" w:hAnsi="Times New Roman" w:eastAsia="Times New Roman" w:ascii="Times New Roman"/>
                <w:spacing w:val="3"/>
                <w:w w:val="100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o</w:t>
            </w:r>
            <w:r>
              <w:rPr>
                <w:rFonts w:cs="Times New Roman" w:hAnsi="Times New Roman" w:eastAsia="Times New Roman" w:ascii="Times New Roman"/>
                <w:spacing w:val="-10"/>
                <w:w w:val="100"/>
                <w:sz w:val="20"/>
                <w:szCs w:val="20"/>
              </w:rPr>
              <w:t>u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ps</w:t>
            </w:r>
          </w:p>
        </w:tc>
      </w:tr>
    </w:tbl>
    <w:p>
      <w:pPr>
        <w:sectPr>
          <w:pgMar w:header="0" w:footer="1068" w:top="1360" w:bottom="280" w:left="860" w:right="860"/>
          <w:pgSz w:w="11920" w:h="16840"/>
        </w:sectPr>
      </w:pPr>
    </w:p>
    <w:p>
      <w:pPr>
        <w:rPr>
          <w:rFonts w:cs="Times New Roman" w:hAnsi="Times New Roman" w:eastAsia="Times New Roman" w:ascii="Times New Roman"/>
          <w:sz w:val="22"/>
          <w:szCs w:val="22"/>
        </w:rPr>
        <w:jc w:val="left"/>
        <w:spacing w:before="59"/>
        <w:ind w:left="101"/>
      </w:pP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3.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b/>
          <w:spacing w:val="10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b/>
          <w:spacing w:val="-4"/>
          <w:w w:val="100"/>
          <w:sz w:val="28"/>
          <w:szCs w:val="28"/>
        </w:rPr>
        <w:t>M</w:t>
      </w:r>
      <w:r>
        <w:rPr>
          <w:rFonts w:cs="Times New Roman" w:hAnsi="Times New Roman" w:eastAsia="Times New Roman" w:ascii="Times New Roman"/>
          <w:b/>
          <w:spacing w:val="-9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b/>
          <w:spacing w:val="4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b/>
          <w:spacing w:val="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-2"/>
          <w:w w:val="100"/>
          <w:sz w:val="28"/>
          <w:szCs w:val="28"/>
        </w:rPr>
        <w:t>C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b/>
          <w:spacing w:val="-9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b/>
          <w:spacing w:val="3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b/>
          <w:spacing w:val="3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b/>
          <w:spacing w:val="3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b/>
          <w:spacing w:val="3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b/>
          <w:spacing w:val="-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-9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b/>
          <w:spacing w:val="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2"/>
          <w:w w:val="100"/>
          <w:sz w:val="28"/>
          <w:szCs w:val="28"/>
        </w:rPr>
        <w:t>O</w:t>
      </w:r>
      <w:r>
        <w:rPr>
          <w:rFonts w:cs="Times New Roman" w:hAnsi="Times New Roman" w:eastAsia="Times New Roman" w:ascii="Times New Roman"/>
          <w:b/>
          <w:spacing w:val="5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b/>
          <w:spacing w:val="5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b/>
          <w:spacing w:val="-19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b/>
          <w:spacing w:val="3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b/>
          <w:spacing w:val="-5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3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b/>
          <w:spacing w:val="4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3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</w:r>
    </w:p>
    <w:p>
      <w:pPr>
        <w:rPr>
          <w:sz w:val="26"/>
          <w:szCs w:val="26"/>
        </w:rPr>
        <w:jc w:val="left"/>
        <w:spacing w:before="7" w:lineRule="exact" w:line="260"/>
      </w:pPr>
      <w:r>
        <w:rPr>
          <w:sz w:val="26"/>
          <w:szCs w:val="26"/>
        </w:rPr>
      </w:r>
    </w:p>
    <w:p>
      <w:pPr>
        <w:rPr>
          <w:rFonts w:cs="Times New Roman" w:hAnsi="Times New Roman" w:eastAsia="Times New Roman" w:ascii="Times New Roman"/>
          <w:sz w:val="26"/>
          <w:szCs w:val="26"/>
        </w:rPr>
        <w:jc w:val="left"/>
        <w:spacing w:lineRule="exact" w:line="280"/>
        <w:ind w:left="101"/>
      </w:pPr>
      <w:r>
        <w:pict>
          <v:group style="position:absolute;margin-left:52.55pt;margin-top:24.3867pt;width:490.9pt;height:0pt;mso-position-horizontal-relative:page;mso-position-vertical-relative:paragraph;z-index:-2539" coordorigin="1051,488" coordsize="9818,0">
            <v:shape style="position:absolute;left:1051;top:488;width:9818;height:0" coordorigin="1051,488" coordsize="9818,0" path="m1051,488l10869,488e" filled="f" stroked="t" strokeweight="0.6pt" strokecolor="#000000">
              <v:path arrowok="t"/>
            </v:shape>
            <w10:wrap type="none"/>
          </v:group>
        </w:pict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26"/>
          <w:szCs w:val="26"/>
        </w:rPr>
        <w:t>3</w:t>
      </w:r>
      <w:r>
        <w:rPr>
          <w:rFonts w:cs="Times New Roman" w:hAnsi="Times New Roman" w:eastAsia="Times New Roman" w:ascii="Times New Roman"/>
          <w:b/>
          <w:spacing w:val="5"/>
          <w:w w:val="100"/>
          <w:position w:val="-1"/>
          <w:sz w:val="26"/>
          <w:szCs w:val="26"/>
        </w:rPr>
        <w:t>.</w:t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26"/>
          <w:szCs w:val="26"/>
        </w:rPr>
        <w:t>1</w:t>
      </w:r>
      <w:r>
        <w:rPr>
          <w:rFonts w:cs="Times New Roman" w:hAnsi="Times New Roman" w:eastAsia="Times New Roman" w:ascii="Times New Roman"/>
          <w:b/>
          <w:spacing w:val="5"/>
          <w:w w:val="100"/>
          <w:position w:val="-1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b/>
          <w:spacing w:val="-8"/>
          <w:w w:val="100"/>
          <w:position w:val="-1"/>
          <w:sz w:val="26"/>
          <w:szCs w:val="26"/>
        </w:rPr>
        <w:t>C</w:t>
      </w:r>
      <w:r>
        <w:rPr>
          <w:rFonts w:cs="Times New Roman" w:hAnsi="Times New Roman" w:eastAsia="Times New Roman" w:ascii="Times New Roman"/>
          <w:b/>
          <w:spacing w:val="5"/>
          <w:w w:val="100"/>
          <w:position w:val="-1"/>
          <w:sz w:val="26"/>
          <w:szCs w:val="26"/>
        </w:rPr>
        <w:t>h</w:t>
      </w:r>
      <w:r>
        <w:rPr>
          <w:rFonts w:cs="Times New Roman" w:hAnsi="Times New Roman" w:eastAsia="Times New Roman" w:ascii="Times New Roman"/>
          <w:b/>
          <w:spacing w:val="-10"/>
          <w:w w:val="100"/>
          <w:position w:val="-1"/>
          <w:sz w:val="26"/>
          <w:szCs w:val="26"/>
        </w:rPr>
        <w:t>a</w:t>
      </w:r>
      <w:r>
        <w:rPr>
          <w:rFonts w:cs="Times New Roman" w:hAnsi="Times New Roman" w:eastAsia="Times New Roman" w:ascii="Times New Roman"/>
          <w:b/>
          <w:spacing w:val="8"/>
          <w:w w:val="100"/>
          <w:position w:val="-1"/>
          <w:sz w:val="26"/>
          <w:szCs w:val="26"/>
        </w:rPr>
        <w:t>l</w:t>
      </w:r>
      <w:r>
        <w:rPr>
          <w:rFonts w:cs="Times New Roman" w:hAnsi="Times New Roman" w:eastAsia="Times New Roman" w:ascii="Times New Roman"/>
          <w:b/>
          <w:spacing w:val="-2"/>
          <w:w w:val="100"/>
          <w:position w:val="-1"/>
          <w:sz w:val="26"/>
          <w:szCs w:val="26"/>
        </w:rPr>
        <w:t>l</w:t>
      </w:r>
      <w:r>
        <w:rPr>
          <w:rFonts w:cs="Times New Roman" w:hAnsi="Times New Roman" w:eastAsia="Times New Roman" w:ascii="Times New Roman"/>
          <w:b/>
          <w:spacing w:val="4"/>
          <w:w w:val="100"/>
          <w:position w:val="-1"/>
          <w:sz w:val="26"/>
          <w:szCs w:val="26"/>
        </w:rPr>
        <w:t>e</w:t>
      </w:r>
      <w:r>
        <w:rPr>
          <w:rFonts w:cs="Times New Roman" w:hAnsi="Times New Roman" w:eastAsia="Times New Roman" w:ascii="Times New Roman"/>
          <w:b/>
          <w:spacing w:val="5"/>
          <w:w w:val="100"/>
          <w:position w:val="-1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b/>
          <w:spacing w:val="-10"/>
          <w:w w:val="100"/>
          <w:position w:val="-1"/>
          <w:sz w:val="26"/>
          <w:szCs w:val="26"/>
        </w:rPr>
        <w:t>g</w:t>
      </w:r>
      <w:r>
        <w:rPr>
          <w:rFonts w:cs="Times New Roman" w:hAnsi="Times New Roman" w:eastAsia="Times New Roman" w:ascii="Times New Roman"/>
          <w:b/>
          <w:spacing w:val="6"/>
          <w:w w:val="100"/>
          <w:position w:val="-1"/>
          <w:sz w:val="26"/>
          <w:szCs w:val="26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26"/>
          <w:szCs w:val="26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6"/>
          <w:szCs w:val="26"/>
        </w:rPr>
      </w:r>
    </w:p>
    <w:p>
      <w:pPr>
        <w:rPr>
          <w:sz w:val="22"/>
          <w:szCs w:val="22"/>
        </w:rPr>
        <w:jc w:val="left"/>
        <w:spacing w:before="2" w:lineRule="exact" w:line="220"/>
      </w:pPr>
      <w:r>
        <w:rPr>
          <w:sz w:val="22"/>
          <w:szCs w:val="22"/>
        </w:rPr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both"/>
        <w:spacing w:before="31" w:lineRule="auto" w:line="261"/>
        <w:ind w:left="101" w:right="85"/>
      </w:pP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b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b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b/>
          <w:spacing w:val="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Ha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b/>
          <w:spacing w:val="8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4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-3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b/>
          <w:spacing w:val="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b/>
          <w:spacing w:val="-8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b/>
          <w:spacing w:val="-3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b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;</w:t>
      </w:r>
      <w:r>
        <w:rPr>
          <w:rFonts w:cs="Times New Roman" w:hAnsi="Times New Roman" w:eastAsia="Times New Roman" w:ascii="Times New Roman"/>
          <w:b/>
          <w:spacing w:val="8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85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da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1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1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9"/>
          <w:w w:val="100"/>
          <w:sz w:val="22"/>
          <w:szCs w:val="22"/>
        </w:rPr>
        <w:t>w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of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16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k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du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of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9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w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ng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9"/>
          <w:w w:val="100"/>
          <w:sz w:val="22"/>
          <w:szCs w:val="22"/>
        </w:rPr>
        <w:t>w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ou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ve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b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9"/>
          <w:w w:val="100"/>
          <w:sz w:val="22"/>
          <w:szCs w:val="22"/>
        </w:rPr>
        <w:t>w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8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or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.</w:t>
      </w:r>
    </w:p>
    <w:p>
      <w:pPr>
        <w:rPr>
          <w:sz w:val="15"/>
          <w:szCs w:val="15"/>
        </w:rPr>
        <w:jc w:val="left"/>
        <w:spacing w:before="6" w:lineRule="exact" w:line="140"/>
      </w:pPr>
      <w:r>
        <w:rPr>
          <w:sz w:val="15"/>
          <w:szCs w:val="15"/>
        </w:rPr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both"/>
        <w:ind w:left="101" w:right="93"/>
      </w:pP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b/>
          <w:spacing w:val="-3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b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b/>
          <w:spacing w:val="2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b/>
          <w:spacing w:val="-3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b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b/>
          <w:spacing w:val="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7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b/>
          <w:spacing w:val="-8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b/>
          <w:spacing w:val="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7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b/>
          <w:spacing w:val="1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b/>
          <w:spacing w:val="-8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b/>
          <w:spacing w:val="-3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b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;</w:t>
      </w:r>
      <w:r>
        <w:rPr>
          <w:rFonts w:cs="Times New Roman" w:hAnsi="Times New Roman" w:eastAsia="Times New Roman" w:ascii="Times New Roman"/>
          <w:b/>
          <w:spacing w:val="3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1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du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spacing w:val="1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1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9"/>
          <w:w w:val="100"/>
          <w:sz w:val="22"/>
          <w:szCs w:val="22"/>
        </w:rPr>
        <w:t>w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x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of</w:t>
      </w:r>
      <w:r>
        <w:rPr>
          <w:rFonts w:cs="Times New Roman" w:hAnsi="Times New Roman" w:eastAsia="Times New Roman" w:ascii="Times New Roman"/>
          <w:spacing w:val="1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ou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r</w:t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both"/>
        <w:spacing w:before="17"/>
        <w:ind w:left="101" w:right="858"/>
      </w:pP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J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b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k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dv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of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k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of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on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po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.</w:t>
      </w:r>
    </w:p>
    <w:p>
      <w:pPr>
        <w:rPr>
          <w:sz w:val="18"/>
          <w:szCs w:val="18"/>
        </w:rPr>
        <w:jc w:val="left"/>
        <w:spacing w:before="7" w:lineRule="exact" w:line="180"/>
      </w:pPr>
      <w:r>
        <w:rPr>
          <w:sz w:val="18"/>
          <w:szCs w:val="18"/>
        </w:rPr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both"/>
        <w:spacing w:lineRule="auto" w:line="256"/>
        <w:ind w:left="101" w:right="100"/>
      </w:pP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b/>
          <w:spacing w:val="-3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b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b/>
          <w:spacing w:val="7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b/>
          <w:spacing w:val="-3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b/>
          <w:spacing w:val="1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b/>
          <w:spacing w:val="1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b/>
          <w:spacing w:val="-6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b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;</w:t>
      </w:r>
      <w:r>
        <w:rPr>
          <w:rFonts w:cs="Times New Roman" w:hAnsi="Times New Roman" w:eastAsia="Times New Roman" w:ascii="Times New Roman"/>
          <w:b/>
          <w:spacing w:val="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1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du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13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8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k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of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8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ds</w:t>
      </w:r>
      <w:r>
        <w:rPr>
          <w:rFonts w:cs="Times New Roman" w:hAnsi="Times New Roman" w:eastAsia="Times New Roman" w:ascii="Times New Roman"/>
          <w:spacing w:val="23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or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or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ks</w:t>
      </w:r>
      <w:r>
        <w:rPr>
          <w:rFonts w:cs="Times New Roman" w:hAnsi="Times New Roman" w:eastAsia="Times New Roman" w:ascii="Times New Roman"/>
          <w:spacing w:val="13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or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-6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or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on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b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on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on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.</w:t>
      </w:r>
    </w:p>
    <w:p>
      <w:pPr>
        <w:rPr>
          <w:sz w:val="13"/>
          <w:szCs w:val="13"/>
        </w:rPr>
        <w:jc w:val="left"/>
        <w:spacing w:before="3" w:lineRule="exact" w:line="120"/>
      </w:pPr>
      <w:r>
        <w:rPr>
          <w:sz w:val="13"/>
          <w:szCs w:val="13"/>
        </w:rPr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both"/>
        <w:spacing w:lineRule="atLeast" w:line="280"/>
        <w:ind w:left="101" w:right="81"/>
      </w:pP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gh</w:t>
      </w:r>
      <w:r>
        <w:rPr>
          <w:rFonts w:cs="Times New Roman" w:hAnsi="Times New Roman" w:eastAsia="Times New Roman" w:ascii="Times New Roman"/>
          <w:b/>
          <w:spacing w:val="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3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b/>
          <w:spacing w:val="-3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b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b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;</w:t>
      </w:r>
      <w:r>
        <w:rPr>
          <w:rFonts w:cs="Times New Roman" w:hAnsi="Times New Roman" w:eastAsia="Times New Roman" w:ascii="Times New Roman"/>
          <w:b/>
          <w:spacing w:val="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oo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of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x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8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gh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9"/>
          <w:w w:val="100"/>
          <w:sz w:val="22"/>
          <w:szCs w:val="22"/>
        </w:rPr>
        <w:t>K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ot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que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y.</w:t>
      </w:r>
    </w:p>
    <w:p>
      <w:pPr>
        <w:rPr>
          <w:sz w:val="17"/>
          <w:szCs w:val="17"/>
        </w:rPr>
        <w:jc w:val="left"/>
        <w:spacing w:before="7" w:lineRule="exact" w:line="160"/>
      </w:pPr>
      <w:r>
        <w:rPr>
          <w:sz w:val="17"/>
          <w:szCs w:val="17"/>
        </w:rPr>
      </w:r>
    </w:p>
    <w:tbl>
      <w:tblPr>
        <w:tblW w:w="0" w:type="auto"/>
        <w:tblLook w:val="01E0"/>
        <w:jc w:val="left"/>
        <w:tblInd w:w="92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/>
      <w:tr>
        <w:trPr>
          <w:trHeight w:val="240" w:hRule="exact"/>
        </w:trPr>
        <w:tc>
          <w:tcPr>
            <w:tcW w:w="1611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spacing w:lineRule="exact" w:line="200"/>
              <w:ind w:left="109"/>
            </w:pPr>
            <w:r>
              <w:rPr>
                <w:rFonts w:cs="Times New Roman" w:hAnsi="Times New Roman" w:eastAsia="Times New Roman" w:ascii="Times New Roman"/>
                <w:spacing w:val="-3"/>
                <w:w w:val="100"/>
                <w:sz w:val="20"/>
                <w:szCs w:val="20"/>
              </w:rPr>
              <w:t>C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6"/>
                <w:w w:val="100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y</w:t>
            </w:r>
          </w:p>
        </w:tc>
        <w:tc>
          <w:tcPr>
            <w:tcW w:w="6485" w:type="dxa"/>
            <w:gridSpan w:val="6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center"/>
              <w:spacing w:lineRule="exact" w:line="200"/>
              <w:ind w:left="2336" w:right="2343"/>
            </w:pPr>
            <w:r>
              <w:rPr>
                <w:rFonts w:cs="Times New Roman" w:hAnsi="Times New Roman" w:eastAsia="Times New Roman" w:ascii="Times New Roman"/>
                <w:spacing w:val="8"/>
                <w:w w:val="100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16"/>
                <w:w w:val="100"/>
                <w:sz w:val="20"/>
                <w:szCs w:val="20"/>
              </w:rPr>
              <w:t>m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0"/>
                <w:szCs w:val="20"/>
              </w:rPr>
              <w:t>s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0"/>
                <w:szCs w:val="20"/>
              </w:rPr>
              <w:t>s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o</w:t>
            </w:r>
            <w:r>
              <w:rPr>
                <w:rFonts w:cs="Times New Roman" w:hAnsi="Times New Roman" w:eastAsia="Times New Roman" w:ascii="Times New Roman"/>
                <w:spacing w:val="-10"/>
                <w:w w:val="100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s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spacing w:val="3"/>
                <w:w w:val="100"/>
                <w:sz w:val="20"/>
                <w:szCs w:val="20"/>
              </w:rPr>
              <w:t>(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o</w:t>
            </w:r>
            <w:r>
              <w:rPr>
                <w:rFonts w:cs="Times New Roman" w:hAnsi="Times New Roman" w:eastAsia="Times New Roman" w:ascii="Times New Roman"/>
                <w:spacing w:val="-10"/>
                <w:w w:val="100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spacing w:val="14"/>
                <w:w w:val="100"/>
                <w:sz w:val="20"/>
                <w:szCs w:val="20"/>
              </w:rPr>
              <w:t>/</w:t>
            </w:r>
            <w:r>
              <w:rPr>
                <w:rFonts w:cs="Times New Roman" w:hAnsi="Times New Roman" w:eastAsia="Times New Roman" w:ascii="Times New Roman"/>
                <w:spacing w:val="-10"/>
                <w:w w:val="100"/>
                <w:sz w:val="20"/>
                <w:szCs w:val="20"/>
              </w:rPr>
              <w:t>y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spacing w:val="3"/>
                <w:w w:val="100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)</w:t>
            </w:r>
          </w:p>
        </w:tc>
      </w:tr>
      <w:tr>
        <w:trPr>
          <w:trHeight w:val="245" w:hRule="exact"/>
        </w:trPr>
        <w:tc>
          <w:tcPr>
            <w:tcW w:w="1611" w:type="dxa"/>
            <w:vMerge w:val=""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/>
        </w:tc>
        <w:tc>
          <w:tcPr>
            <w:tcW w:w="12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spacing w:lineRule="exact" w:line="200"/>
              <w:ind w:left="109"/>
            </w:pP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0"/>
                <w:szCs w:val="20"/>
              </w:rPr>
              <w:t>P</w:t>
            </w:r>
            <w:r>
              <w:rPr>
                <w:rFonts w:cs="Times New Roman" w:hAnsi="Times New Roman" w:eastAsia="Times New Roman" w:ascii="Times New Roman"/>
                <w:spacing w:val="-8"/>
                <w:w w:val="100"/>
                <w:sz w:val="20"/>
                <w:szCs w:val="20"/>
              </w:rPr>
              <w:t>M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10</w:t>
            </w:r>
          </w:p>
        </w:tc>
        <w:tc>
          <w:tcPr>
            <w:tcW w:w="11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spacing w:lineRule="exact" w:line="200"/>
              <w:ind w:left="109"/>
            </w:pP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0"/>
                <w:szCs w:val="20"/>
              </w:rPr>
              <w:t>P</w:t>
            </w:r>
            <w:r>
              <w:rPr>
                <w:rFonts w:cs="Times New Roman" w:hAnsi="Times New Roman" w:eastAsia="Times New Roman" w:ascii="Times New Roman"/>
                <w:spacing w:val="-8"/>
                <w:w w:val="100"/>
                <w:sz w:val="20"/>
                <w:szCs w:val="20"/>
              </w:rPr>
              <w:t>M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2.5</w:t>
            </w:r>
          </w:p>
        </w:tc>
        <w:tc>
          <w:tcPr>
            <w:tcW w:w="10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13"/>
                <w:szCs w:val="13"/>
              </w:rPr>
              <w:jc w:val="left"/>
              <w:spacing w:lineRule="exact" w:line="220"/>
              <w:ind w:left="109"/>
            </w:pPr>
            <w:r>
              <w:rPr>
                <w:rFonts w:cs="Times New Roman" w:hAnsi="Times New Roman" w:eastAsia="Times New Roman" w:ascii="Times New Roman"/>
                <w:spacing w:val="-4"/>
                <w:w w:val="100"/>
                <w:position w:val="1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spacing w:val="6"/>
                <w:w w:val="100"/>
                <w:position w:val="1"/>
                <w:sz w:val="20"/>
                <w:szCs w:val="20"/>
              </w:rPr>
              <w:t>O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position w:val="-2"/>
                <w:sz w:val="13"/>
                <w:szCs w:val="13"/>
              </w:rPr>
              <w:t>x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position w:val="0"/>
                <w:sz w:val="13"/>
                <w:szCs w:val="13"/>
              </w:rPr>
            </w:r>
          </w:p>
        </w:tc>
        <w:tc>
          <w:tcPr>
            <w:tcW w:w="9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13"/>
                <w:szCs w:val="13"/>
              </w:rPr>
              <w:jc w:val="left"/>
              <w:spacing w:lineRule="exact" w:line="220"/>
              <w:ind w:left="109"/>
            </w:pPr>
            <w:r>
              <w:rPr>
                <w:rFonts w:cs="Times New Roman" w:hAnsi="Times New Roman" w:eastAsia="Times New Roman" w:ascii="Times New Roman"/>
                <w:spacing w:val="-1"/>
                <w:w w:val="100"/>
                <w:position w:val="1"/>
                <w:sz w:val="20"/>
                <w:szCs w:val="20"/>
              </w:rPr>
              <w:t>S</w:t>
            </w:r>
            <w:r>
              <w:rPr>
                <w:rFonts w:cs="Times New Roman" w:hAnsi="Times New Roman" w:eastAsia="Times New Roman" w:ascii="Times New Roman"/>
                <w:spacing w:val="6"/>
                <w:w w:val="100"/>
                <w:position w:val="1"/>
                <w:sz w:val="20"/>
                <w:szCs w:val="20"/>
              </w:rPr>
              <w:t>O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position w:val="-2"/>
                <w:sz w:val="13"/>
                <w:szCs w:val="13"/>
              </w:rPr>
              <w:t>x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position w:val="0"/>
                <w:sz w:val="13"/>
                <w:szCs w:val="13"/>
              </w:rPr>
            </w:r>
          </w:p>
        </w:tc>
        <w:tc>
          <w:tcPr>
            <w:tcW w:w="9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spacing w:lineRule="exact" w:line="200"/>
              <w:ind w:left="109"/>
            </w:pP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0"/>
                <w:szCs w:val="20"/>
              </w:rPr>
              <w:t>VOC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9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spacing w:lineRule="exact" w:line="200"/>
              <w:ind w:left="109"/>
            </w:pPr>
            <w:r>
              <w:rPr>
                <w:rFonts w:cs="Times New Roman" w:hAnsi="Times New Roman" w:eastAsia="Times New Roman" w:ascii="Times New Roman"/>
                <w:spacing w:val="-3"/>
                <w:w w:val="100"/>
                <w:sz w:val="20"/>
                <w:szCs w:val="20"/>
              </w:rPr>
              <w:t>B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0"/>
                <w:szCs w:val="20"/>
              </w:rPr>
              <w:t>z</w:t>
            </w:r>
            <w:r>
              <w:rPr>
                <w:rFonts w:cs="Times New Roman" w:hAnsi="Times New Roman" w:eastAsia="Times New Roman" w:ascii="Times New Roman"/>
                <w:spacing w:val="11"/>
                <w:w w:val="100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10"/>
                <w:w w:val="100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e</w:t>
            </w:r>
          </w:p>
        </w:tc>
      </w:tr>
      <w:tr>
        <w:trPr>
          <w:trHeight w:val="230" w:hRule="exact"/>
        </w:trPr>
        <w:tc>
          <w:tcPr>
            <w:tcW w:w="16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EBEBE"/>
          </w:tcPr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spacing w:lineRule="exact" w:line="200"/>
              <w:ind w:left="109"/>
            </w:pP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0"/>
                <w:szCs w:val="20"/>
              </w:rPr>
              <w:t>K</w:t>
            </w:r>
            <w:r>
              <w:rPr>
                <w:rFonts w:cs="Times New Roman" w:hAnsi="Times New Roman" w:eastAsia="Times New Roman" w:ascii="Times New Roman"/>
                <w:spacing w:val="11"/>
                <w:w w:val="100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16"/>
                <w:w w:val="100"/>
                <w:sz w:val="20"/>
                <w:szCs w:val="20"/>
              </w:rPr>
              <w:t>m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p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0"/>
                <w:szCs w:val="20"/>
              </w:rPr>
              <w:t>l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a</w:t>
            </w:r>
          </w:p>
        </w:tc>
        <w:tc>
          <w:tcPr>
            <w:tcW w:w="12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EBEBE"/>
          </w:tcPr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spacing w:lineRule="exact" w:line="200"/>
              <w:ind w:left="109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618</w:t>
            </w:r>
          </w:p>
        </w:tc>
        <w:tc>
          <w:tcPr>
            <w:tcW w:w="11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EBEBE"/>
          </w:tcPr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spacing w:lineRule="exact" w:line="200"/>
              <w:ind w:left="109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556</w:t>
            </w:r>
          </w:p>
        </w:tc>
        <w:tc>
          <w:tcPr>
            <w:tcW w:w="10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EBEBE"/>
          </w:tcPr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spacing w:lineRule="exact" w:line="200"/>
              <w:ind w:left="109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3984</w:t>
            </w:r>
          </w:p>
        </w:tc>
        <w:tc>
          <w:tcPr>
            <w:tcW w:w="9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EBEBE"/>
          </w:tcPr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spacing w:lineRule="exact" w:line="200"/>
              <w:ind w:left="109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1747</w:t>
            </w:r>
          </w:p>
        </w:tc>
        <w:tc>
          <w:tcPr>
            <w:tcW w:w="9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EBEBE"/>
          </w:tcPr>
          <w:p/>
        </w:tc>
        <w:tc>
          <w:tcPr>
            <w:tcW w:w="9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EBEBE"/>
          </w:tcPr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spacing w:lineRule="exact" w:line="200"/>
              <w:ind w:left="109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610</w:t>
            </w:r>
          </w:p>
        </w:tc>
      </w:tr>
      <w:tr>
        <w:trPr>
          <w:trHeight w:val="245" w:hRule="exact"/>
        </w:trPr>
        <w:tc>
          <w:tcPr>
            <w:tcW w:w="16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spacing w:lineRule="exact" w:line="200"/>
              <w:ind w:left="109"/>
            </w:pP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0"/>
                <w:szCs w:val="20"/>
              </w:rPr>
              <w:t>D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spacing w:val="3"/>
                <w:w w:val="100"/>
                <w:sz w:val="20"/>
                <w:szCs w:val="20"/>
              </w:rPr>
              <w:t>-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0"/>
                <w:szCs w:val="20"/>
              </w:rPr>
              <w:t>s</w:t>
            </w:r>
            <w:r>
              <w:rPr>
                <w:rFonts w:cs="Times New Roman" w:hAnsi="Times New Roman" w:eastAsia="Times New Roman" w:ascii="Times New Roman"/>
                <w:spacing w:val="3"/>
                <w:w w:val="100"/>
                <w:sz w:val="20"/>
                <w:szCs w:val="20"/>
              </w:rPr>
              <w:t>-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0"/>
                <w:szCs w:val="20"/>
              </w:rPr>
              <w:t>S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0"/>
                <w:szCs w:val="20"/>
              </w:rPr>
              <w:t>l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m</w:t>
            </w:r>
          </w:p>
        </w:tc>
        <w:tc>
          <w:tcPr>
            <w:tcW w:w="12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spacing w:lineRule="exact" w:line="200"/>
              <w:ind w:left="109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442</w:t>
            </w:r>
          </w:p>
        </w:tc>
        <w:tc>
          <w:tcPr>
            <w:tcW w:w="11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spacing w:lineRule="exact" w:line="200"/>
              <w:ind w:left="109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398</w:t>
            </w:r>
          </w:p>
        </w:tc>
        <w:tc>
          <w:tcPr>
            <w:tcW w:w="10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spacing w:lineRule="exact" w:line="200"/>
              <w:ind w:left="109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1250</w:t>
            </w:r>
          </w:p>
        </w:tc>
        <w:tc>
          <w:tcPr>
            <w:tcW w:w="9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spacing w:lineRule="exact" w:line="200"/>
              <w:ind w:left="109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2851</w:t>
            </w:r>
          </w:p>
        </w:tc>
        <w:tc>
          <w:tcPr>
            <w:tcW w:w="9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/>
        </w:tc>
        <w:tc>
          <w:tcPr>
            <w:tcW w:w="9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spacing w:lineRule="exact" w:line="200"/>
              <w:ind w:left="109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436</w:t>
            </w:r>
          </w:p>
        </w:tc>
      </w:tr>
      <w:tr>
        <w:trPr>
          <w:trHeight w:val="240" w:hRule="exact"/>
        </w:trPr>
        <w:tc>
          <w:tcPr>
            <w:tcW w:w="16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spacing w:lineRule="exact" w:line="200"/>
              <w:ind w:left="109"/>
            </w:pP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spacing w:val="3"/>
                <w:w w:val="100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obi</w:t>
            </w:r>
          </w:p>
        </w:tc>
        <w:tc>
          <w:tcPr>
            <w:tcW w:w="12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spacing w:lineRule="exact" w:line="200"/>
              <w:ind w:left="109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10,300</w:t>
            </w:r>
          </w:p>
        </w:tc>
        <w:tc>
          <w:tcPr>
            <w:tcW w:w="11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spacing w:lineRule="exact" w:line="200"/>
              <w:ind w:left="109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9270</w:t>
            </w:r>
          </w:p>
        </w:tc>
        <w:tc>
          <w:tcPr>
            <w:tcW w:w="10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spacing w:lineRule="exact" w:line="200"/>
              <w:ind w:left="109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66392</w:t>
            </w:r>
          </w:p>
        </w:tc>
        <w:tc>
          <w:tcPr>
            <w:tcW w:w="9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spacing w:lineRule="exact" w:line="200"/>
              <w:ind w:left="109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114</w:t>
            </w:r>
          </w:p>
        </w:tc>
        <w:tc>
          <w:tcPr>
            <w:tcW w:w="9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spacing w:lineRule="exact" w:line="200"/>
              <w:ind w:left="109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199325</w:t>
            </w:r>
          </w:p>
        </w:tc>
        <w:tc>
          <w:tcPr>
            <w:tcW w:w="9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/>
        </w:tc>
      </w:tr>
    </w:tbl>
    <w:p>
      <w:pPr>
        <w:rPr>
          <w:rFonts w:cs="Times New Roman" w:hAnsi="Times New Roman" w:eastAsia="Times New Roman" w:ascii="Times New Roman"/>
          <w:sz w:val="20"/>
          <w:szCs w:val="20"/>
        </w:rPr>
        <w:jc w:val="center"/>
        <w:spacing w:lineRule="exact" w:line="200"/>
        <w:ind w:left="2888" w:right="2908"/>
      </w:pPr>
      <w:r>
        <w:rPr>
          <w:rFonts w:cs="Times New Roman" w:hAnsi="Times New Roman" w:eastAsia="Times New Roman" w:ascii="Times New Roman"/>
          <w:i/>
          <w:spacing w:val="-2"/>
          <w:w w:val="100"/>
          <w:sz w:val="20"/>
          <w:szCs w:val="20"/>
        </w:rPr>
        <w:t>F</w:t>
      </w:r>
      <w:r>
        <w:rPr>
          <w:rFonts w:cs="Times New Roman" w:hAnsi="Times New Roman" w:eastAsia="Times New Roman" w:ascii="Times New Roman"/>
          <w:i/>
          <w:spacing w:val="4"/>
          <w:w w:val="100"/>
          <w:sz w:val="20"/>
          <w:szCs w:val="20"/>
        </w:rPr>
        <w:t>i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gu</w:t>
      </w:r>
      <w:r>
        <w:rPr>
          <w:rFonts w:cs="Times New Roman" w:hAnsi="Times New Roman" w:eastAsia="Times New Roman" w:ascii="Times New Roman"/>
          <w:i/>
          <w:spacing w:val="2"/>
          <w:w w:val="100"/>
          <w:sz w:val="20"/>
          <w:szCs w:val="20"/>
        </w:rPr>
        <w:t>r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e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15;</w:t>
      </w:r>
      <w:r>
        <w:rPr>
          <w:rFonts w:cs="Times New Roman" w:hAnsi="Times New Roman" w:eastAsia="Times New Roman" w:ascii="Times New Roman"/>
          <w:i/>
          <w:spacing w:val="3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-2"/>
          <w:w w:val="100"/>
          <w:sz w:val="20"/>
          <w:szCs w:val="20"/>
        </w:rPr>
        <w:t>V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e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h</w:t>
      </w:r>
      <w:r>
        <w:rPr>
          <w:rFonts w:cs="Times New Roman" w:hAnsi="Times New Roman" w:eastAsia="Times New Roman" w:ascii="Times New Roman"/>
          <w:i/>
          <w:spacing w:val="4"/>
          <w:w w:val="100"/>
          <w:sz w:val="20"/>
          <w:szCs w:val="20"/>
        </w:rPr>
        <w:t>i</w:t>
      </w:r>
      <w:r>
        <w:rPr>
          <w:rFonts w:cs="Times New Roman" w:hAnsi="Times New Roman" w:eastAsia="Times New Roman" w:ascii="Times New Roman"/>
          <w:i/>
          <w:spacing w:val="-9"/>
          <w:w w:val="100"/>
          <w:sz w:val="20"/>
          <w:szCs w:val="20"/>
        </w:rPr>
        <w:t>c</w:t>
      </w:r>
      <w:r>
        <w:rPr>
          <w:rFonts w:cs="Times New Roman" w:hAnsi="Times New Roman" w:eastAsia="Times New Roman" w:ascii="Times New Roman"/>
          <w:i/>
          <w:spacing w:val="4"/>
          <w:w w:val="100"/>
          <w:sz w:val="20"/>
          <w:szCs w:val="20"/>
        </w:rPr>
        <w:t>l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e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-2"/>
          <w:w w:val="100"/>
          <w:sz w:val="20"/>
          <w:szCs w:val="20"/>
        </w:rPr>
        <w:t>E</w:t>
      </w:r>
      <w:r>
        <w:rPr>
          <w:rFonts w:cs="Times New Roman" w:hAnsi="Times New Roman" w:eastAsia="Times New Roman" w:ascii="Times New Roman"/>
          <w:i/>
          <w:spacing w:val="-4"/>
          <w:w w:val="100"/>
          <w:sz w:val="20"/>
          <w:szCs w:val="20"/>
        </w:rPr>
        <w:t>m</w:t>
      </w:r>
      <w:r>
        <w:rPr>
          <w:rFonts w:cs="Times New Roman" w:hAnsi="Times New Roman" w:eastAsia="Times New Roman" w:ascii="Times New Roman"/>
          <w:i/>
          <w:spacing w:val="4"/>
          <w:w w:val="100"/>
          <w:sz w:val="20"/>
          <w:szCs w:val="20"/>
        </w:rPr>
        <w:t>i</w:t>
      </w:r>
      <w:r>
        <w:rPr>
          <w:rFonts w:cs="Times New Roman" w:hAnsi="Times New Roman" w:eastAsia="Times New Roman" w:ascii="Times New Roman"/>
          <w:i/>
          <w:spacing w:val="2"/>
          <w:w w:val="100"/>
          <w:sz w:val="20"/>
          <w:szCs w:val="20"/>
        </w:rPr>
        <w:t>s</w:t>
      </w:r>
      <w:r>
        <w:rPr>
          <w:rFonts w:cs="Times New Roman" w:hAnsi="Times New Roman" w:eastAsia="Times New Roman" w:ascii="Times New Roman"/>
          <w:i/>
          <w:spacing w:val="-8"/>
          <w:w w:val="100"/>
          <w:sz w:val="20"/>
          <w:szCs w:val="20"/>
        </w:rPr>
        <w:t>s</w:t>
      </w:r>
      <w:r>
        <w:rPr>
          <w:rFonts w:cs="Times New Roman" w:hAnsi="Times New Roman" w:eastAsia="Times New Roman" w:ascii="Times New Roman"/>
          <w:i/>
          <w:spacing w:val="4"/>
          <w:w w:val="100"/>
          <w:sz w:val="20"/>
          <w:szCs w:val="20"/>
        </w:rPr>
        <w:t>i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ons</w:t>
      </w:r>
      <w:r>
        <w:rPr>
          <w:rFonts w:cs="Times New Roman" w:hAnsi="Times New Roman" w:eastAsia="Times New Roman" w:ascii="Times New Roman"/>
          <w:i/>
          <w:spacing w:val="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4"/>
          <w:w w:val="100"/>
          <w:sz w:val="20"/>
          <w:szCs w:val="20"/>
        </w:rPr>
        <w:t>i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n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-2"/>
          <w:w w:val="100"/>
          <w:sz w:val="20"/>
          <w:szCs w:val="20"/>
        </w:rPr>
        <w:t>E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i/>
          <w:spacing w:val="-8"/>
          <w:w w:val="100"/>
          <w:sz w:val="20"/>
          <w:szCs w:val="20"/>
        </w:rPr>
        <w:t>s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t</w:t>
      </w:r>
      <w:r>
        <w:rPr>
          <w:rFonts w:cs="Times New Roman" w:hAnsi="Times New Roman" w:eastAsia="Times New Roman" w:ascii="Times New Roman"/>
          <w:i/>
          <w:spacing w:val="4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-12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i/>
          <w:spacing w:val="4"/>
          <w:w w:val="100"/>
          <w:sz w:val="20"/>
          <w:szCs w:val="20"/>
        </w:rPr>
        <w:t>f</w:t>
      </w:r>
      <w:r>
        <w:rPr>
          <w:rFonts w:cs="Times New Roman" w:hAnsi="Times New Roman" w:eastAsia="Times New Roman" w:ascii="Times New Roman"/>
          <w:i/>
          <w:spacing w:val="2"/>
          <w:w w:val="100"/>
          <w:sz w:val="20"/>
          <w:szCs w:val="20"/>
        </w:rPr>
        <w:t>r</w:t>
      </w:r>
      <w:r>
        <w:rPr>
          <w:rFonts w:cs="Times New Roman" w:hAnsi="Times New Roman" w:eastAsia="Times New Roman" w:ascii="Times New Roman"/>
          <w:i/>
          <w:spacing w:val="4"/>
          <w:w w:val="100"/>
          <w:sz w:val="20"/>
          <w:szCs w:val="20"/>
        </w:rPr>
        <w:t>i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c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an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c</w:t>
      </w:r>
      <w:r>
        <w:rPr>
          <w:rFonts w:cs="Times New Roman" w:hAnsi="Times New Roman" w:eastAsia="Times New Roman" w:ascii="Times New Roman"/>
          <w:i/>
          <w:spacing w:val="-6"/>
          <w:w w:val="100"/>
          <w:sz w:val="20"/>
          <w:szCs w:val="20"/>
        </w:rPr>
        <w:t>i</w:t>
      </w:r>
      <w:r>
        <w:rPr>
          <w:rFonts w:cs="Times New Roman" w:hAnsi="Times New Roman" w:eastAsia="Times New Roman" w:ascii="Times New Roman"/>
          <w:i/>
          <w:spacing w:val="4"/>
          <w:w w:val="100"/>
          <w:sz w:val="20"/>
          <w:szCs w:val="20"/>
        </w:rPr>
        <w:t>t</w:t>
      </w:r>
      <w:r>
        <w:rPr>
          <w:rFonts w:cs="Times New Roman" w:hAnsi="Times New Roman" w:eastAsia="Times New Roman" w:ascii="Times New Roman"/>
          <w:i/>
          <w:spacing w:val="4"/>
          <w:w w:val="100"/>
          <w:sz w:val="20"/>
          <w:szCs w:val="20"/>
        </w:rPr>
        <w:t>i</w:t>
      </w:r>
      <w:r>
        <w:rPr>
          <w:rFonts w:cs="Times New Roman" w:hAnsi="Times New Roman" w:eastAsia="Times New Roman" w:ascii="Times New Roman"/>
          <w:i/>
          <w:spacing w:val="-9"/>
          <w:w w:val="100"/>
          <w:sz w:val="20"/>
          <w:szCs w:val="20"/>
        </w:rPr>
        <w:t>e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0"/>
          <w:szCs w:val="20"/>
        </w:rPr>
        <w:jc w:val="center"/>
        <w:ind w:left="1988" w:right="2006"/>
      </w:pP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Sou</w:t>
      </w:r>
      <w:r>
        <w:rPr>
          <w:rFonts w:cs="Times New Roman" w:hAnsi="Times New Roman" w:eastAsia="Times New Roman" w:ascii="Times New Roman"/>
          <w:i/>
          <w:spacing w:val="2"/>
          <w:w w:val="100"/>
          <w:sz w:val="20"/>
          <w:szCs w:val="20"/>
        </w:rPr>
        <w:t>r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c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e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;</w:t>
      </w:r>
      <w:r>
        <w:rPr>
          <w:rFonts w:cs="Times New Roman" w:hAnsi="Times New Roman" w:eastAsia="Times New Roman" w:ascii="Times New Roman"/>
          <w:i/>
          <w:spacing w:val="3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-7"/>
          <w:w w:val="100"/>
          <w:sz w:val="20"/>
          <w:szCs w:val="20"/>
        </w:rPr>
        <w:t>W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o</w:t>
      </w:r>
      <w:r>
        <w:rPr>
          <w:rFonts w:cs="Times New Roman" w:hAnsi="Times New Roman" w:eastAsia="Times New Roman" w:ascii="Times New Roman"/>
          <w:i/>
          <w:spacing w:val="2"/>
          <w:w w:val="100"/>
          <w:sz w:val="20"/>
          <w:szCs w:val="20"/>
        </w:rPr>
        <w:t>r</w:t>
      </w:r>
      <w:r>
        <w:rPr>
          <w:rFonts w:cs="Times New Roman" w:hAnsi="Times New Roman" w:eastAsia="Times New Roman" w:ascii="Times New Roman"/>
          <w:i/>
          <w:spacing w:val="4"/>
          <w:w w:val="100"/>
          <w:sz w:val="20"/>
          <w:szCs w:val="20"/>
        </w:rPr>
        <w:t>l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d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-2"/>
          <w:w w:val="100"/>
          <w:sz w:val="20"/>
          <w:szCs w:val="20"/>
        </w:rPr>
        <w:t>B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ank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2009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-6"/>
          <w:w w:val="100"/>
          <w:sz w:val="20"/>
          <w:szCs w:val="20"/>
        </w:rPr>
        <w:t>f</w:t>
      </w:r>
      <w:r>
        <w:rPr>
          <w:rFonts w:cs="Times New Roman" w:hAnsi="Times New Roman" w:eastAsia="Times New Roman" w:ascii="Times New Roman"/>
          <w:i/>
          <w:spacing w:val="4"/>
          <w:w w:val="100"/>
          <w:sz w:val="20"/>
          <w:szCs w:val="20"/>
        </w:rPr>
        <w:t>i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nal</w:t>
      </w:r>
      <w:r>
        <w:rPr>
          <w:rFonts w:cs="Times New Roman" w:hAnsi="Times New Roman" w:eastAsia="Times New Roman" w:ascii="Times New Roman"/>
          <w:i/>
          <w:spacing w:val="4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2"/>
          <w:w w:val="100"/>
          <w:sz w:val="20"/>
          <w:szCs w:val="20"/>
        </w:rPr>
        <w:t>r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e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p</w:t>
      </w:r>
      <w:r>
        <w:rPr>
          <w:rFonts w:cs="Times New Roman" w:hAnsi="Times New Roman" w:eastAsia="Times New Roman" w:ascii="Times New Roman"/>
          <w:i/>
          <w:spacing w:val="-10"/>
          <w:w w:val="100"/>
          <w:sz w:val="20"/>
          <w:szCs w:val="20"/>
        </w:rPr>
        <w:t>o</w:t>
      </w:r>
      <w:r>
        <w:rPr>
          <w:rFonts w:cs="Times New Roman" w:hAnsi="Times New Roman" w:eastAsia="Times New Roman" w:ascii="Times New Roman"/>
          <w:i/>
          <w:spacing w:val="2"/>
          <w:w w:val="100"/>
          <w:sz w:val="20"/>
          <w:szCs w:val="20"/>
        </w:rPr>
        <w:t>r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t</w:t>
      </w:r>
      <w:r>
        <w:rPr>
          <w:rFonts w:cs="Times New Roman" w:hAnsi="Times New Roman" w:eastAsia="Times New Roman" w:ascii="Times New Roman"/>
          <w:i/>
          <w:spacing w:val="4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2"/>
          <w:w w:val="100"/>
          <w:sz w:val="20"/>
          <w:szCs w:val="20"/>
        </w:rPr>
        <w:t>s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u</w:t>
      </w:r>
      <w:r>
        <w:rPr>
          <w:rFonts w:cs="Times New Roman" w:hAnsi="Times New Roman" w:eastAsia="Times New Roman" w:ascii="Times New Roman"/>
          <w:i/>
          <w:spacing w:val="-5"/>
          <w:w w:val="100"/>
          <w:sz w:val="20"/>
          <w:szCs w:val="20"/>
        </w:rPr>
        <w:t>b</w:t>
      </w:r>
      <w:r>
        <w:rPr>
          <w:rFonts w:cs="Times New Roman" w:hAnsi="Times New Roman" w:eastAsia="Times New Roman" w:ascii="Times New Roman"/>
          <w:i/>
          <w:spacing w:val="4"/>
          <w:w w:val="100"/>
          <w:sz w:val="20"/>
          <w:szCs w:val="20"/>
        </w:rPr>
        <w:t>-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Saha</w:t>
      </w:r>
      <w:r>
        <w:rPr>
          <w:rFonts w:cs="Times New Roman" w:hAnsi="Times New Roman" w:eastAsia="Times New Roman" w:ascii="Times New Roman"/>
          <w:i/>
          <w:spacing w:val="2"/>
          <w:w w:val="100"/>
          <w:sz w:val="20"/>
          <w:szCs w:val="20"/>
        </w:rPr>
        <w:t>r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an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-12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i/>
          <w:spacing w:val="4"/>
          <w:w w:val="100"/>
          <w:sz w:val="20"/>
          <w:szCs w:val="20"/>
        </w:rPr>
        <w:t>f</w:t>
      </w:r>
      <w:r>
        <w:rPr>
          <w:rFonts w:cs="Times New Roman" w:hAnsi="Times New Roman" w:eastAsia="Times New Roman" w:ascii="Times New Roman"/>
          <w:i/>
          <w:spacing w:val="2"/>
          <w:w w:val="100"/>
          <w:sz w:val="20"/>
          <w:szCs w:val="20"/>
        </w:rPr>
        <w:t>r</w:t>
      </w:r>
      <w:r>
        <w:rPr>
          <w:rFonts w:cs="Times New Roman" w:hAnsi="Times New Roman" w:eastAsia="Times New Roman" w:ascii="Times New Roman"/>
          <w:i/>
          <w:spacing w:val="4"/>
          <w:w w:val="100"/>
          <w:sz w:val="20"/>
          <w:szCs w:val="20"/>
        </w:rPr>
        <w:t>i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c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2"/>
          <w:w w:val="100"/>
          <w:sz w:val="20"/>
          <w:szCs w:val="20"/>
        </w:rPr>
        <w:t>r</w:t>
      </w:r>
      <w:r>
        <w:rPr>
          <w:rFonts w:cs="Times New Roman" w:hAnsi="Times New Roman" w:eastAsia="Times New Roman" w:ascii="Times New Roman"/>
          <w:i/>
          <w:spacing w:val="-9"/>
          <w:w w:val="100"/>
          <w:sz w:val="20"/>
          <w:szCs w:val="20"/>
        </w:rPr>
        <w:t>e</w:t>
      </w:r>
      <w:r>
        <w:rPr>
          <w:rFonts w:cs="Times New Roman" w:hAnsi="Times New Roman" w:eastAsia="Times New Roman" w:ascii="Times New Roman"/>
          <w:i/>
          <w:spacing w:val="4"/>
          <w:w w:val="100"/>
          <w:sz w:val="20"/>
          <w:szCs w:val="20"/>
        </w:rPr>
        <w:t>f</w:t>
      </w:r>
      <w:r>
        <w:rPr>
          <w:rFonts w:cs="Times New Roman" w:hAnsi="Times New Roman" w:eastAsia="Times New Roman" w:ascii="Times New Roman"/>
          <w:i/>
          <w:spacing w:val="4"/>
          <w:w w:val="100"/>
          <w:sz w:val="20"/>
          <w:szCs w:val="20"/>
        </w:rPr>
        <w:t>i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n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e</w:t>
      </w:r>
      <w:r>
        <w:rPr>
          <w:rFonts w:cs="Times New Roman" w:hAnsi="Times New Roman" w:eastAsia="Times New Roman" w:ascii="Times New Roman"/>
          <w:i/>
          <w:spacing w:val="-8"/>
          <w:w w:val="100"/>
          <w:sz w:val="20"/>
          <w:szCs w:val="20"/>
        </w:rPr>
        <w:t>r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y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2"/>
          <w:w w:val="100"/>
          <w:sz w:val="20"/>
          <w:szCs w:val="20"/>
        </w:rPr>
        <w:t>r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e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po</w:t>
      </w:r>
      <w:r>
        <w:rPr>
          <w:rFonts w:cs="Times New Roman" w:hAnsi="Times New Roman" w:eastAsia="Times New Roman" w:ascii="Times New Roman"/>
          <w:i/>
          <w:spacing w:val="-8"/>
          <w:w w:val="100"/>
          <w:sz w:val="20"/>
          <w:szCs w:val="20"/>
        </w:rPr>
        <w:t>r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4"/>
          <w:szCs w:val="24"/>
        </w:rPr>
        <w:jc w:val="left"/>
        <w:spacing w:before="2" w:lineRule="exact" w:line="240"/>
      </w:pPr>
      <w:r>
        <w:rPr>
          <w:sz w:val="24"/>
          <w:szCs w:val="24"/>
        </w:rPr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both"/>
        <w:spacing w:lineRule="auto" w:line="260"/>
        <w:ind w:left="101" w:right="74"/>
      </w:pPr>
      <w:r>
        <w:rPr>
          <w:rFonts w:cs="Times New Roman" w:hAnsi="Times New Roman" w:eastAsia="Times New Roman" w:ascii="Times New Roman"/>
          <w:b/>
          <w:spacing w:val="4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b/>
          <w:spacing w:val="-3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b/>
          <w:spacing w:val="-8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b/>
          <w:spacing w:val="-3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al</w:t>
      </w:r>
      <w:r>
        <w:rPr>
          <w:rFonts w:cs="Times New Roman" w:hAnsi="Times New Roman" w:eastAsia="Times New Roman" w:ascii="Times New Roman"/>
          <w:b/>
          <w:spacing w:val="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b/>
          <w:spacing w:val="-3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b/>
          <w:spacing w:val="1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b/>
          <w:spacing w:val="-8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b/>
          <w:spacing w:val="7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b/>
          <w:spacing w:val="-8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b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b/>
          <w:spacing w:val="1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w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-3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-3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-3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b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b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al</w:t>
      </w:r>
      <w:r>
        <w:rPr>
          <w:rFonts w:cs="Times New Roman" w:hAnsi="Times New Roman" w:eastAsia="Times New Roman" w:ascii="Times New Roman"/>
          <w:b/>
          <w:spacing w:val="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-9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b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b/>
          <w:spacing w:val="9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-3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b/>
          <w:spacing w:val="2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;</w:t>
      </w:r>
      <w:r>
        <w:rPr>
          <w:rFonts w:cs="Times New Roman" w:hAnsi="Times New Roman" w:eastAsia="Times New Roman" w:ascii="Times New Roman"/>
          <w:b/>
          <w:spacing w:val="1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of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or</w:t>
      </w:r>
      <w:r>
        <w:rPr>
          <w:rFonts w:cs="Times New Roman" w:hAnsi="Times New Roman" w:eastAsia="Times New Roman" w:ascii="Times New Roman"/>
          <w:spacing w:val="6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ue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dd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on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(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body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bu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,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1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,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  </w:t>
      </w:r>
      <w:r>
        <w:rPr>
          <w:rFonts w:cs="Times New Roman" w:hAnsi="Times New Roman" w:eastAsia="Times New Roman" w:ascii="Times New Roman"/>
          <w:spacing w:val="2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x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ng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9"/>
          <w:w w:val="100"/>
          <w:sz w:val="22"/>
          <w:szCs w:val="22"/>
        </w:rPr>
        <w:t>w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-6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or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.</w:t>
      </w:r>
    </w:p>
    <w:p>
      <w:pPr>
        <w:rPr>
          <w:sz w:val="15"/>
          <w:szCs w:val="15"/>
        </w:rPr>
        <w:jc w:val="left"/>
        <w:spacing w:before="6" w:lineRule="exact" w:line="140"/>
      </w:pPr>
      <w:r>
        <w:rPr>
          <w:sz w:val="15"/>
          <w:szCs w:val="15"/>
        </w:rPr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both"/>
        <w:spacing w:lineRule="auto" w:line="260"/>
        <w:ind w:left="101" w:right="88"/>
      </w:pPr>
      <w:r>
        <w:rPr>
          <w:rFonts w:cs="Times New Roman" w:hAnsi="Times New Roman" w:eastAsia="Times New Roman" w:ascii="Times New Roman"/>
          <w:b/>
          <w:spacing w:val="3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b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b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al</w:t>
      </w:r>
      <w:r>
        <w:rPr>
          <w:rFonts w:cs="Times New Roman" w:hAnsi="Times New Roman" w:eastAsia="Times New Roman" w:ascii="Times New Roman"/>
          <w:b/>
          <w:spacing w:val="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b/>
          <w:spacing w:val="-3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b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b/>
          <w:spacing w:val="-3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b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b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b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;</w:t>
      </w:r>
      <w:r>
        <w:rPr>
          <w:rFonts w:cs="Times New Roman" w:hAnsi="Times New Roman" w:eastAsia="Times New Roman" w:ascii="Times New Roman"/>
          <w:b/>
          <w:spacing w:val="6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ng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by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1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11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ve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2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popu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6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1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on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due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3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b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spacing w:val="1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1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1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18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or</w:t>
      </w:r>
      <w:r>
        <w:rPr>
          <w:rFonts w:cs="Times New Roman" w:hAnsi="Times New Roman" w:eastAsia="Times New Roman" w:ascii="Times New Roman"/>
          <w:spacing w:val="1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w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9"/>
          <w:w w:val="100"/>
          <w:sz w:val="22"/>
          <w:szCs w:val="22"/>
        </w:rPr>
        <w:t>w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.</w:t>
      </w:r>
    </w:p>
    <w:p>
      <w:pPr>
        <w:rPr>
          <w:sz w:val="15"/>
          <w:szCs w:val="15"/>
        </w:rPr>
        <w:jc w:val="left"/>
        <w:spacing w:before="6" w:lineRule="exact" w:line="140"/>
      </w:pPr>
      <w:r>
        <w:rPr>
          <w:sz w:val="15"/>
          <w:szCs w:val="15"/>
        </w:rPr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both"/>
        <w:spacing w:lineRule="auto" w:line="256"/>
        <w:ind w:left="101" w:right="90"/>
      </w:pPr>
      <w:r>
        <w:rPr>
          <w:rFonts w:cs="Times New Roman" w:hAnsi="Times New Roman" w:eastAsia="Times New Roman" w:ascii="Times New Roman"/>
          <w:b/>
          <w:spacing w:val="4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b/>
          <w:spacing w:val="-3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b/>
          <w:spacing w:val="-8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b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b/>
          <w:spacing w:val="7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b/>
          <w:spacing w:val="-8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b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b/>
          <w:spacing w:val="-3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b/>
          <w:spacing w:val="7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b/>
          <w:spacing w:val="-8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b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;</w:t>
      </w:r>
      <w:r>
        <w:rPr>
          <w:rFonts w:cs="Times New Roman" w:hAnsi="Times New Roman" w:eastAsia="Times New Roman" w:ascii="Times New Roman"/>
          <w:b/>
          <w:spacing w:val="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13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9"/>
          <w:w w:val="100"/>
          <w:sz w:val="22"/>
          <w:szCs w:val="22"/>
        </w:rPr>
        <w:t>w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of</w:t>
      </w:r>
      <w:r>
        <w:rPr>
          <w:rFonts w:cs="Times New Roman" w:hAnsi="Times New Roman" w:eastAsia="Times New Roman" w:ascii="Times New Roman"/>
          <w:spacing w:val="6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du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1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uppo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ve</w:t>
      </w:r>
      <w:r>
        <w:rPr>
          <w:rFonts w:cs="Times New Roman" w:hAnsi="Times New Roman" w:eastAsia="Times New Roman" w:ascii="Times New Roman"/>
          <w:spacing w:val="2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ng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qu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2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op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</w:p>
    <w:p>
      <w:pPr>
        <w:rPr>
          <w:sz w:val="16"/>
          <w:szCs w:val="16"/>
        </w:rPr>
        <w:jc w:val="left"/>
        <w:spacing w:before="4" w:lineRule="exact" w:line="160"/>
      </w:pPr>
      <w:r>
        <w:rPr>
          <w:sz w:val="16"/>
          <w:szCs w:val="16"/>
        </w:rPr>
      </w:r>
    </w:p>
    <w:p>
      <w:pPr>
        <w:rPr>
          <w:rFonts w:cs="Times New Roman" w:hAnsi="Times New Roman" w:eastAsia="Times New Roman" w:ascii="Times New Roman"/>
          <w:sz w:val="26"/>
          <w:szCs w:val="26"/>
        </w:rPr>
        <w:jc w:val="both"/>
        <w:spacing w:lineRule="exact" w:line="280"/>
        <w:ind w:left="101" w:right="7870"/>
      </w:pPr>
      <w:r>
        <w:pict>
          <v:group style="position:absolute;margin-left:52.55pt;margin-top:23.8867pt;width:490.9pt;height:0pt;mso-position-horizontal-relative:page;mso-position-vertical-relative:paragraph;z-index:-2538" coordorigin="1051,478" coordsize="9818,0">
            <v:shape style="position:absolute;left:1051;top:478;width:9818;height:0" coordorigin="1051,478" coordsize="9818,0" path="m1051,478l10869,478e" filled="f" stroked="t" strokeweight="0.6pt" strokecolor="#000000">
              <v:path arrowok="t"/>
            </v:shape>
            <w10:wrap type="none"/>
          </v:group>
        </w:pict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26"/>
          <w:szCs w:val="26"/>
        </w:rPr>
        <w:t>3</w:t>
      </w:r>
      <w:r>
        <w:rPr>
          <w:rFonts w:cs="Times New Roman" w:hAnsi="Times New Roman" w:eastAsia="Times New Roman" w:ascii="Times New Roman"/>
          <w:b/>
          <w:spacing w:val="5"/>
          <w:w w:val="100"/>
          <w:position w:val="-1"/>
          <w:sz w:val="26"/>
          <w:szCs w:val="26"/>
        </w:rPr>
        <w:t>.</w:t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26"/>
          <w:szCs w:val="26"/>
        </w:rPr>
        <w:t>2</w:t>
      </w:r>
      <w:r>
        <w:rPr>
          <w:rFonts w:cs="Times New Roman" w:hAnsi="Times New Roman" w:eastAsia="Times New Roman" w:ascii="Times New Roman"/>
          <w:b/>
          <w:spacing w:val="5"/>
          <w:w w:val="100"/>
          <w:position w:val="-1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b/>
          <w:spacing w:val="-2"/>
          <w:w w:val="100"/>
          <w:position w:val="-1"/>
          <w:sz w:val="26"/>
          <w:szCs w:val="26"/>
        </w:rPr>
        <w:t>O</w:t>
      </w:r>
      <w:r>
        <w:rPr>
          <w:rFonts w:cs="Times New Roman" w:hAnsi="Times New Roman" w:eastAsia="Times New Roman" w:ascii="Times New Roman"/>
          <w:b/>
          <w:spacing w:val="-5"/>
          <w:w w:val="100"/>
          <w:position w:val="-1"/>
          <w:sz w:val="26"/>
          <w:szCs w:val="26"/>
        </w:rPr>
        <w:t>p</w:t>
      </w:r>
      <w:r>
        <w:rPr>
          <w:rFonts w:cs="Times New Roman" w:hAnsi="Times New Roman" w:eastAsia="Times New Roman" w:ascii="Times New Roman"/>
          <w:b/>
          <w:spacing w:val="-5"/>
          <w:w w:val="100"/>
          <w:position w:val="-1"/>
          <w:sz w:val="26"/>
          <w:szCs w:val="26"/>
        </w:rPr>
        <w:t>p</w:t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26"/>
          <w:szCs w:val="26"/>
        </w:rPr>
        <w:t>o</w:t>
      </w:r>
      <w:r>
        <w:rPr>
          <w:rFonts w:cs="Times New Roman" w:hAnsi="Times New Roman" w:eastAsia="Times New Roman" w:ascii="Times New Roman"/>
          <w:b/>
          <w:spacing w:val="-5"/>
          <w:w w:val="100"/>
          <w:position w:val="-1"/>
          <w:sz w:val="26"/>
          <w:szCs w:val="26"/>
        </w:rPr>
        <w:t>r</w:t>
      </w:r>
      <w:r>
        <w:rPr>
          <w:rFonts w:cs="Times New Roman" w:hAnsi="Times New Roman" w:eastAsia="Times New Roman" w:ascii="Times New Roman"/>
          <w:b/>
          <w:spacing w:val="3"/>
          <w:w w:val="100"/>
          <w:position w:val="-1"/>
          <w:sz w:val="26"/>
          <w:szCs w:val="26"/>
        </w:rPr>
        <w:t>t</w:t>
      </w:r>
      <w:r>
        <w:rPr>
          <w:rFonts w:cs="Times New Roman" w:hAnsi="Times New Roman" w:eastAsia="Times New Roman" w:ascii="Times New Roman"/>
          <w:b/>
          <w:spacing w:val="5"/>
          <w:w w:val="100"/>
          <w:position w:val="-1"/>
          <w:sz w:val="26"/>
          <w:szCs w:val="26"/>
        </w:rPr>
        <w:t>u</w:t>
      </w:r>
      <w:r>
        <w:rPr>
          <w:rFonts w:cs="Times New Roman" w:hAnsi="Times New Roman" w:eastAsia="Times New Roman" w:ascii="Times New Roman"/>
          <w:b/>
          <w:spacing w:val="-5"/>
          <w:w w:val="100"/>
          <w:position w:val="-1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b/>
          <w:spacing w:val="8"/>
          <w:w w:val="100"/>
          <w:position w:val="-1"/>
          <w:sz w:val="26"/>
          <w:szCs w:val="26"/>
        </w:rPr>
        <w:t>i</w:t>
      </w:r>
      <w:r>
        <w:rPr>
          <w:rFonts w:cs="Times New Roman" w:hAnsi="Times New Roman" w:eastAsia="Times New Roman" w:ascii="Times New Roman"/>
          <w:b/>
          <w:spacing w:val="-6"/>
          <w:w w:val="100"/>
          <w:position w:val="-1"/>
          <w:sz w:val="26"/>
          <w:szCs w:val="26"/>
        </w:rPr>
        <w:t>t</w:t>
      </w:r>
      <w:r>
        <w:rPr>
          <w:rFonts w:cs="Times New Roman" w:hAnsi="Times New Roman" w:eastAsia="Times New Roman" w:ascii="Times New Roman"/>
          <w:b/>
          <w:spacing w:val="8"/>
          <w:w w:val="100"/>
          <w:position w:val="-1"/>
          <w:sz w:val="26"/>
          <w:szCs w:val="26"/>
        </w:rPr>
        <w:t>i</w:t>
      </w:r>
      <w:r>
        <w:rPr>
          <w:rFonts w:cs="Times New Roman" w:hAnsi="Times New Roman" w:eastAsia="Times New Roman" w:ascii="Times New Roman"/>
          <w:b/>
          <w:spacing w:val="4"/>
          <w:w w:val="100"/>
          <w:position w:val="-1"/>
          <w:sz w:val="26"/>
          <w:szCs w:val="26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26"/>
          <w:szCs w:val="26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6"/>
          <w:szCs w:val="26"/>
        </w:rPr>
      </w:r>
    </w:p>
    <w:p>
      <w:pPr>
        <w:rPr>
          <w:sz w:val="20"/>
          <w:szCs w:val="20"/>
        </w:rPr>
        <w:jc w:val="left"/>
        <w:spacing w:before="12"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both"/>
        <w:spacing w:before="31" w:lineRule="auto" w:line="259"/>
        <w:ind w:left="101" w:right="77"/>
      </w:pPr>
      <w:r>
        <w:rPr>
          <w:rFonts w:cs="Times New Roman" w:hAnsi="Times New Roman" w:eastAsia="Times New Roman" w:ascii="Times New Roman"/>
          <w:b/>
          <w:spacing w:val="3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b/>
          <w:spacing w:val="-3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b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b/>
          <w:spacing w:val="-8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b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b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of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1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3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w</w:t>
      </w:r>
      <w:r>
        <w:rPr>
          <w:rFonts w:cs="Times New Roman" w:hAnsi="Times New Roman" w:eastAsia="Times New Roman" w:ascii="Times New Roman"/>
          <w:b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-8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b/>
          <w:spacing w:val="9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b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1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w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-3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b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b/>
          <w:spacing w:val="-8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b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b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1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5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b/>
          <w:spacing w:val="7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b/>
          <w:spacing w:val="-8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b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b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8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w</w:t>
      </w:r>
      <w:r>
        <w:rPr>
          <w:rFonts w:cs="Times New Roman" w:hAnsi="Times New Roman" w:eastAsia="Times New Roman" w:ascii="Times New Roman"/>
          <w:b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b/>
          <w:spacing w:val="-8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;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1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b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of</w:t>
      </w:r>
      <w:r>
        <w:rPr>
          <w:rFonts w:cs="Times New Roman" w:hAnsi="Times New Roman" w:eastAsia="Times New Roman" w:ascii="Times New Roman"/>
          <w:spacing w:val="6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2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9"/>
          <w:w w:val="100"/>
          <w:sz w:val="22"/>
          <w:szCs w:val="22"/>
        </w:rPr>
        <w:t>w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1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1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w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uou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spacing w:val="2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9"/>
          <w:w w:val="100"/>
          <w:sz w:val="22"/>
          <w:szCs w:val="22"/>
        </w:rPr>
        <w:t>w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1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8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9"/>
          <w:w w:val="100"/>
          <w:sz w:val="22"/>
          <w:szCs w:val="22"/>
        </w:rPr>
        <w:t>w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ng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9"/>
          <w:w w:val="100"/>
          <w:sz w:val="22"/>
          <w:szCs w:val="22"/>
        </w:rPr>
        <w:t>w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spacing w:val="2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9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gh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qu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oods</w:t>
      </w:r>
      <w:r>
        <w:rPr>
          <w:rFonts w:cs="Times New Roman" w:hAnsi="Times New Roman" w:eastAsia="Times New Roman" w:ascii="Times New Roman"/>
          <w:spacing w:val="1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or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oug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by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1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popu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ve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os</w:t>
      </w:r>
      <w:r>
        <w:rPr>
          <w:rFonts w:cs="Times New Roman" w:hAnsi="Times New Roman" w:eastAsia="Times New Roman" w:ascii="Times New Roman"/>
          <w:spacing w:val="1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1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ot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1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k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x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.</w:t>
      </w:r>
    </w:p>
    <w:p>
      <w:pPr>
        <w:rPr>
          <w:sz w:val="16"/>
          <w:szCs w:val="16"/>
        </w:rPr>
        <w:jc w:val="left"/>
        <w:spacing w:before="8" w:lineRule="exact" w:line="160"/>
      </w:pPr>
      <w:r>
        <w:rPr>
          <w:sz w:val="16"/>
          <w:szCs w:val="16"/>
        </w:rPr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both"/>
        <w:spacing w:lineRule="auto" w:line="256"/>
        <w:ind w:left="101" w:right="84"/>
      </w:pPr>
      <w:r>
        <w:rPr>
          <w:rFonts w:cs="Times New Roman" w:hAnsi="Times New Roman" w:eastAsia="Times New Roman" w:ascii="Times New Roman"/>
          <w:b/>
          <w:spacing w:val="-9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b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al</w:t>
      </w:r>
      <w:r>
        <w:rPr>
          <w:rFonts w:cs="Times New Roman" w:hAnsi="Times New Roman" w:eastAsia="Times New Roman" w:ascii="Times New Roman"/>
          <w:b/>
          <w:spacing w:val="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5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b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b/>
          <w:spacing w:val="-3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b/>
          <w:spacing w:val="13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4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7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b/>
          <w:spacing w:val="-3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b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b/>
          <w:spacing w:val="-8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b/>
          <w:spacing w:val="7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;</w:t>
      </w:r>
      <w:r>
        <w:rPr>
          <w:rFonts w:cs="Times New Roman" w:hAnsi="Times New Roman" w:eastAsia="Times New Roman" w:ascii="Times New Roman"/>
          <w:b/>
          <w:spacing w:val="18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7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2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9"/>
          <w:w w:val="100"/>
          <w:sz w:val="22"/>
          <w:szCs w:val="22"/>
        </w:rPr>
        <w:t>w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1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k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2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9"/>
          <w:w w:val="100"/>
          <w:sz w:val="22"/>
          <w:szCs w:val="22"/>
        </w:rPr>
        <w:t>w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11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6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-4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1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oppo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da</w:t>
      </w:r>
      <w:r>
        <w:rPr>
          <w:rFonts w:cs="Times New Roman" w:hAnsi="Times New Roman" w:eastAsia="Times New Roman" w:ascii="Times New Roman"/>
          <w:spacing w:val="1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k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9"/>
          <w:w w:val="100"/>
          <w:sz w:val="22"/>
          <w:szCs w:val="22"/>
        </w:rPr>
        <w:t>w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oods</w:t>
      </w:r>
      <w:r>
        <w:rPr>
          <w:rFonts w:cs="Times New Roman" w:hAnsi="Times New Roman" w:eastAsia="Times New Roman" w:ascii="Times New Roman"/>
          <w:spacing w:val="1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x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po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1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13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de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da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be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que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b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dd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on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9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3"/>
          <w:w w:val="75"/>
          <w:sz w:val="22"/>
          <w:szCs w:val="22"/>
        </w:rPr>
        <w:t>‟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.</w:t>
      </w:r>
    </w:p>
    <w:p>
      <w:pPr>
        <w:rPr>
          <w:sz w:val="16"/>
          <w:szCs w:val="16"/>
        </w:rPr>
        <w:jc w:val="left"/>
        <w:spacing w:lineRule="exact" w:line="160"/>
      </w:pPr>
      <w:r>
        <w:rPr>
          <w:sz w:val="16"/>
          <w:szCs w:val="16"/>
        </w:rPr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both"/>
        <w:ind w:left="101" w:right="84"/>
        <w:sectPr>
          <w:pgMar w:header="0" w:footer="1068" w:top="1380" w:bottom="280" w:left="980" w:right="960"/>
          <w:pgSz w:w="11920" w:h="16840"/>
        </w:sectPr>
      </w:pPr>
      <w:r>
        <w:rPr>
          <w:rFonts w:cs="Times New Roman" w:hAnsi="Times New Roman" w:eastAsia="Times New Roman" w:ascii="Times New Roman"/>
          <w:b/>
          <w:spacing w:val="3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k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ag</w:t>
      </w:r>
      <w:r>
        <w:rPr>
          <w:rFonts w:cs="Times New Roman" w:hAnsi="Times New Roman" w:eastAsia="Times New Roman" w:ascii="Times New Roman"/>
          <w:b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3"/>
          <w:w w:val="100"/>
          <w:sz w:val="22"/>
          <w:szCs w:val="22"/>
        </w:rPr>
        <w:t>w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-3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b/>
          <w:spacing w:val="5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b/>
          <w:spacing w:val="-3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b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b/>
          <w:spacing w:val="4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b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b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b/>
          <w:spacing w:val="-3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b/>
          <w:spacing w:val="-8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b/>
          <w:spacing w:val="7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;</w:t>
      </w:r>
      <w:r>
        <w:rPr>
          <w:rFonts w:cs="Times New Roman" w:hAnsi="Times New Roman" w:eastAsia="Times New Roman" w:ascii="Times New Roman"/>
          <w:spacing w:val="4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ve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ng</w:t>
      </w:r>
      <w:r>
        <w:rPr>
          <w:rFonts w:cs="Times New Roman" w:hAnsi="Times New Roman" w:eastAsia="Times New Roman" w:ascii="Times New Roman"/>
          <w:spacing w:val="4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po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4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5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4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8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9"/>
          <w:w w:val="100"/>
          <w:sz w:val="22"/>
          <w:szCs w:val="22"/>
        </w:rPr>
        <w:t>w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6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spacing w:val="-8"/>
          <w:w w:val="100"/>
          <w:sz w:val="22"/>
          <w:szCs w:val="22"/>
        </w:rPr>
        <w:t>z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b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k</w:t>
      </w:r>
      <w:r>
        <w:rPr>
          <w:rFonts w:cs="Times New Roman" w:hAnsi="Times New Roman" w:eastAsia="Times New Roman" w:ascii="Times New Roman"/>
          <w:spacing w:val="-9"/>
          <w:w w:val="100"/>
          <w:sz w:val="22"/>
          <w:szCs w:val="22"/>
        </w:rPr>
        <w:t>w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9"/>
          <w:w w:val="100"/>
          <w:sz w:val="22"/>
          <w:szCs w:val="22"/>
        </w:rPr>
        <w:t>w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k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9"/>
          <w:w w:val="100"/>
          <w:sz w:val="22"/>
          <w:szCs w:val="22"/>
        </w:rPr>
        <w:t>w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,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8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ude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b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-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odu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1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;</w:t>
      </w:r>
      <w:r>
        <w:rPr>
          <w:rFonts w:cs="Times New Roman" w:hAnsi="Times New Roman" w:eastAsia="Times New Roman" w:ascii="Times New Roman"/>
          <w:spacing w:val="-6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6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du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6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7"/>
          <w:w w:val="100"/>
          <w:sz w:val="22"/>
          <w:szCs w:val="22"/>
        </w:rPr>
        <w:t>B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ody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1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;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x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6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du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6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8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8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6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;</w:t>
      </w:r>
      <w:r>
        <w:rPr>
          <w:rFonts w:cs="Times New Roman" w:hAnsi="Times New Roman" w:eastAsia="Times New Roman" w:ascii="Times New Roman"/>
          <w:spacing w:val="-6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qu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on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dy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uppo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13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9"/>
          <w:w w:val="100"/>
          <w:sz w:val="22"/>
          <w:szCs w:val="22"/>
        </w:rPr>
        <w:t>w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9"/>
          <w:w w:val="100"/>
          <w:sz w:val="22"/>
          <w:szCs w:val="22"/>
        </w:rPr>
        <w:t>w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1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of</w:t>
      </w:r>
      <w:r>
        <w:rPr>
          <w:rFonts w:cs="Times New Roman" w:hAnsi="Times New Roman" w:eastAsia="Times New Roman" w:ascii="Times New Roman"/>
          <w:spacing w:val="8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x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1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13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bo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d.</w:t>
      </w:r>
      <w:r>
        <w:rPr>
          <w:rFonts w:cs="Times New Roman" w:hAnsi="Times New Roman" w:eastAsia="Times New Roman" w:ascii="Times New Roman"/>
          <w:spacing w:val="16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13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ud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;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ng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1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;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9"/>
          <w:w w:val="100"/>
          <w:sz w:val="22"/>
          <w:szCs w:val="22"/>
        </w:rPr>
        <w:t>w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2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1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;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1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7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;</w:t>
      </w:r>
      <w:r>
        <w:rPr>
          <w:rFonts w:cs="Times New Roman" w:hAnsi="Times New Roman" w:eastAsia="Times New Roman" w:ascii="Times New Roman"/>
          <w:spacing w:val="-6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7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;</w:t>
      </w:r>
      <w:r>
        <w:rPr>
          <w:rFonts w:cs="Times New Roman" w:hAnsi="Times New Roman" w:eastAsia="Times New Roman" w:ascii="Times New Roman"/>
          <w:spacing w:val="-6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b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3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or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8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.</w:t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both"/>
        <w:spacing w:before="75"/>
        <w:ind w:left="101" w:right="86"/>
      </w:pPr>
      <w:r>
        <w:rPr>
          <w:rFonts w:cs="Times New Roman" w:hAnsi="Times New Roman" w:eastAsia="Times New Roman" w:ascii="Times New Roman"/>
          <w:b/>
          <w:spacing w:val="3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b/>
          <w:spacing w:val="10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-8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b/>
          <w:spacing w:val="-3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b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b/>
          <w:spacing w:val="-3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al</w:t>
      </w:r>
      <w:r>
        <w:rPr>
          <w:rFonts w:cs="Times New Roman" w:hAnsi="Times New Roman" w:eastAsia="Times New Roman" w:ascii="Times New Roman"/>
          <w:b/>
          <w:spacing w:val="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1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b/>
          <w:spacing w:val="-3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b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w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b/>
          <w:spacing w:val="-8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b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1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;</w:t>
      </w:r>
      <w:r>
        <w:rPr>
          <w:rFonts w:cs="Times New Roman" w:hAnsi="Times New Roman" w:eastAsia="Times New Roman" w:ascii="Times New Roman"/>
          <w:b/>
          <w:spacing w:val="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ng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1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by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2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spacing w:val="2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k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1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1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ot</w:t>
      </w:r>
      <w:r>
        <w:rPr>
          <w:rFonts w:cs="Times New Roman" w:hAnsi="Times New Roman" w:eastAsia="Times New Roman" w:ascii="Times New Roman"/>
          <w:spacing w:val="18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oppo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un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spacing w:val="1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1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2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1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1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ob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1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1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ve</w:t>
      </w:r>
      <w:r>
        <w:rPr>
          <w:rFonts w:cs="Times New Roman" w:hAnsi="Times New Roman" w:eastAsia="Times New Roman" w:ascii="Times New Roman"/>
          <w:spacing w:val="1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1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ve</w:t>
      </w:r>
      <w:r>
        <w:rPr>
          <w:rFonts w:cs="Times New Roman" w:hAnsi="Times New Roman" w:eastAsia="Times New Roman" w:ascii="Times New Roman"/>
          <w:spacing w:val="1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2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1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but</w:t>
      </w:r>
      <w:r>
        <w:rPr>
          <w:rFonts w:cs="Times New Roman" w:hAnsi="Times New Roman" w:eastAsia="Times New Roman" w:ascii="Times New Roman"/>
          <w:spacing w:val="1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1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2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po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b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spacing w:val="1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8"/>
          <w:w w:val="100"/>
          <w:sz w:val="22"/>
          <w:szCs w:val="22"/>
        </w:rPr>
        <w:t>z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of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da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13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13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9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da</w:t>
      </w:r>
      <w:r>
        <w:rPr>
          <w:rFonts w:cs="Times New Roman" w:hAnsi="Times New Roman" w:eastAsia="Times New Roman" w:ascii="Times New Roman"/>
          <w:spacing w:val="13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9"/>
          <w:w w:val="100"/>
          <w:sz w:val="22"/>
          <w:szCs w:val="22"/>
        </w:rPr>
        <w:t>w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ov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de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po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y</w:t>
      </w:r>
    </w:p>
    <w:p>
      <w:pPr>
        <w:rPr>
          <w:sz w:val="24"/>
          <w:szCs w:val="24"/>
        </w:rPr>
        <w:jc w:val="left"/>
        <w:spacing w:before="7" w:lineRule="exact" w:line="240"/>
      </w:pPr>
      <w:r>
        <w:rPr>
          <w:sz w:val="24"/>
          <w:szCs w:val="24"/>
        </w:rPr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both"/>
        <w:ind w:left="101" w:right="79"/>
      </w:pP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b/>
          <w:spacing w:val="-3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b/>
          <w:spacing w:val="-8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b/>
          <w:spacing w:val="9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b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b/>
          <w:spacing w:val="-3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on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8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-3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1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9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b/>
          <w:spacing w:val="-8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b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1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b/>
          <w:spacing w:val="-3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b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b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b/>
          <w:spacing w:val="-3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6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5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b/>
          <w:spacing w:val="-8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b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b/>
          <w:spacing w:val="-3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b/>
          <w:spacing w:val="9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;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bu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8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ng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3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x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15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66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6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on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bu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odu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ng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-6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K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op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x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od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2019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/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2028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be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ov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28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28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9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9"/>
          <w:w w:val="100"/>
          <w:sz w:val="22"/>
          <w:szCs w:val="22"/>
        </w:rPr>
        <w:t>w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be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x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po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ug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ve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ng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9"/>
          <w:w w:val="100"/>
          <w:sz w:val="22"/>
          <w:szCs w:val="22"/>
        </w:rPr>
        <w:t>w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ue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dd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.</w:t>
      </w:r>
    </w:p>
    <w:p>
      <w:pPr>
        <w:rPr>
          <w:sz w:val="16"/>
          <w:szCs w:val="16"/>
        </w:rPr>
        <w:jc w:val="left"/>
        <w:spacing w:before="9" w:lineRule="exact" w:line="160"/>
      </w:pPr>
      <w:r>
        <w:rPr>
          <w:sz w:val="16"/>
          <w:szCs w:val="16"/>
        </w:rPr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both"/>
        <w:spacing w:lineRule="auto" w:line="237"/>
        <w:ind w:left="101" w:right="83"/>
      </w:pPr>
      <w:r>
        <w:rPr>
          <w:rFonts w:cs="Times New Roman" w:hAnsi="Times New Roman" w:eastAsia="Times New Roman" w:ascii="Times New Roman"/>
          <w:b/>
          <w:spacing w:val="3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b/>
          <w:spacing w:val="-3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oy</w:t>
      </w:r>
      <w:r>
        <w:rPr>
          <w:rFonts w:cs="Times New Roman" w:hAnsi="Times New Roman" w:eastAsia="Times New Roman" w:ascii="Times New Roman"/>
          <w:b/>
          <w:spacing w:val="-3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b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b/>
          <w:spacing w:val="-3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;</w:t>
      </w:r>
      <w:r>
        <w:rPr>
          <w:rFonts w:cs="Times New Roman" w:hAnsi="Times New Roman" w:eastAsia="Times New Roman" w:ascii="Times New Roman"/>
          <w:b/>
          <w:spacing w:val="43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4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4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du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spacing w:val="4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4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spacing w:val="4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bu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4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4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ng</w:t>
      </w:r>
      <w:r>
        <w:rPr>
          <w:rFonts w:cs="Times New Roman" w:hAnsi="Times New Roman" w:eastAsia="Times New Roman" w:ascii="Times New Roman"/>
          <w:spacing w:val="3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4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5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3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%</w:t>
      </w:r>
      <w:r>
        <w:rPr>
          <w:rFonts w:cs="Times New Roman" w:hAnsi="Times New Roman" w:eastAsia="Times New Roman" w:ascii="Times New Roman"/>
          <w:spacing w:val="4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5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4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ng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you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,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K</w:t>
      </w:r>
      <w:r>
        <w:rPr>
          <w:rFonts w:cs="Times New Roman" w:hAnsi="Times New Roman" w:eastAsia="Times New Roman" w:ascii="Times New Roman"/>
          <w:spacing w:val="-6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3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0v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6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2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,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000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J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obs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ng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3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.</w:t>
      </w:r>
    </w:p>
    <w:p>
      <w:pPr>
        <w:rPr>
          <w:sz w:val="13"/>
          <w:szCs w:val="13"/>
        </w:rPr>
        <w:jc w:val="left"/>
        <w:spacing w:before="2" w:lineRule="exact" w:line="120"/>
      </w:pPr>
      <w:r>
        <w:rPr>
          <w:sz w:val="13"/>
          <w:szCs w:val="13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both"/>
        <w:ind w:left="101" w:right="1894"/>
      </w:pP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4.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b/>
          <w:spacing w:val="10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b/>
          <w:spacing w:val="3"/>
          <w:w w:val="100"/>
          <w:sz w:val="28"/>
          <w:szCs w:val="28"/>
        </w:rPr>
        <w:t>G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b/>
          <w:spacing w:val="-9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b/>
          <w:spacing w:val="3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b/>
          <w:spacing w:val="-9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b/>
          <w:spacing w:val="11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b/>
          <w:spacing w:val="-8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b/>
          <w:spacing w:val="3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b/>
          <w:spacing w:val="5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b/>
          <w:spacing w:val="-3"/>
          <w:w w:val="100"/>
          <w:sz w:val="28"/>
          <w:szCs w:val="28"/>
        </w:rPr>
        <w:t>’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b/>
          <w:spacing w:val="3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9"/>
          <w:w w:val="100"/>
          <w:sz w:val="28"/>
          <w:szCs w:val="28"/>
        </w:rPr>
        <w:t>F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b/>
          <w:spacing w:val="3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b/>
          <w:spacing w:val="-9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9"/>
          <w:w w:val="100"/>
          <w:sz w:val="28"/>
          <w:szCs w:val="28"/>
        </w:rPr>
        <w:t>P</w:t>
      </w:r>
      <w:r>
        <w:rPr>
          <w:rFonts w:cs="Times New Roman" w:hAnsi="Times New Roman" w:eastAsia="Times New Roman" w:ascii="Times New Roman"/>
          <w:b/>
          <w:spacing w:val="3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b/>
          <w:spacing w:val="-9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b/>
          <w:spacing w:val="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5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b/>
          <w:spacing w:val="-1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3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b/>
          <w:spacing w:val="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-2"/>
          <w:w w:val="100"/>
          <w:sz w:val="28"/>
          <w:szCs w:val="28"/>
        </w:rPr>
        <w:t>A</w:t>
      </w:r>
      <w:r>
        <w:rPr>
          <w:rFonts w:cs="Times New Roman" w:hAnsi="Times New Roman" w:eastAsia="Times New Roman" w:ascii="Times New Roman"/>
          <w:b/>
          <w:spacing w:val="-9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b/>
          <w:spacing w:val="3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b/>
          <w:spacing w:val="-8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b/>
          <w:spacing w:val="3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b/>
          <w:spacing w:val="4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-9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b/>
          <w:spacing w:val="1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4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b/>
          <w:spacing w:val="-12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b/>
          <w:spacing w:val="3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b/>
          <w:spacing w:val="-19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</w:r>
    </w:p>
    <w:p>
      <w:pPr>
        <w:rPr>
          <w:sz w:val="15"/>
          <w:szCs w:val="15"/>
        </w:rPr>
        <w:jc w:val="left"/>
        <w:spacing w:before="4" w:lineRule="exact" w:line="140"/>
      </w:pPr>
      <w:r>
        <w:rPr>
          <w:sz w:val="15"/>
          <w:szCs w:val="15"/>
        </w:rPr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both"/>
        <w:spacing w:lineRule="auto" w:line="259"/>
        <w:ind w:left="101" w:right="85"/>
      </w:pP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ov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dy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k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4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5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op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ng</w:t>
      </w:r>
      <w:r>
        <w:rPr>
          <w:rFonts w:cs="Times New Roman" w:hAnsi="Times New Roman" w:eastAsia="Times New Roman" w:ascii="Times New Roman"/>
          <w:spacing w:val="4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ve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du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gh</w:t>
      </w:r>
      <w:r>
        <w:rPr>
          <w:rFonts w:cs="Times New Roman" w:hAnsi="Times New Roman" w:eastAsia="Times New Roman" w:ascii="Times New Roman"/>
          <w:spacing w:val="4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b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9"/>
          <w:w w:val="100"/>
          <w:sz w:val="22"/>
          <w:szCs w:val="22"/>
        </w:rPr>
        <w:t>K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6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po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spacing w:val="6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13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K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13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odu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0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J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j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13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x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1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op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on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2018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3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9"/>
          <w:w w:val="100"/>
          <w:sz w:val="22"/>
          <w:szCs w:val="22"/>
        </w:rPr>
        <w:t>w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1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ve</w:t>
      </w:r>
      <w:r>
        <w:rPr>
          <w:rFonts w:cs="Times New Roman" w:hAnsi="Times New Roman" w:eastAsia="Times New Roman" w:ascii="Times New Roman"/>
          <w:spacing w:val="1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of</w:t>
      </w:r>
      <w:r>
        <w:rPr>
          <w:rFonts w:cs="Times New Roman" w:hAnsi="Times New Roman" w:eastAsia="Times New Roman" w:ascii="Times New Roman"/>
          <w:spacing w:val="6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60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,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000</w:t>
      </w:r>
      <w:r>
        <w:rPr>
          <w:rFonts w:cs="Times New Roman" w:hAnsi="Times New Roman" w:eastAsia="Times New Roman" w:ascii="Times New Roman"/>
          <w:spacing w:val="1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1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6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1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9"/>
          <w:w w:val="100"/>
          <w:sz w:val="22"/>
          <w:szCs w:val="22"/>
        </w:rPr>
        <w:t>w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1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of</w:t>
      </w:r>
      <w:r>
        <w:rPr>
          <w:rFonts w:cs="Times New Roman" w:hAnsi="Times New Roman" w:eastAsia="Times New Roman" w:ascii="Times New Roman"/>
          <w:spacing w:val="6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ng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ov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2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,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000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j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ob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23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9"/>
          <w:w w:val="100"/>
          <w:sz w:val="22"/>
          <w:szCs w:val="22"/>
        </w:rPr>
        <w:t>w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be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odu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ng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kup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,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-9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,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,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&amp;</w:t>
      </w:r>
      <w:r>
        <w:rPr>
          <w:rFonts w:cs="Times New Roman" w:hAnsi="Times New Roman" w:eastAsia="Times New Roman" w:ascii="Times New Roman"/>
          <w:spacing w:val="13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k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,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7"/>
          <w:w w:val="100"/>
          <w:sz w:val="22"/>
          <w:szCs w:val="22"/>
        </w:rPr>
        <w:t>B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3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2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4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9"/>
          <w:w w:val="100"/>
          <w:sz w:val="22"/>
          <w:szCs w:val="22"/>
        </w:rPr>
        <w:t>w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2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3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pu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b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3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3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ve</w:t>
      </w:r>
      <w:r>
        <w:rPr>
          <w:rFonts w:cs="Times New Roman" w:hAnsi="Times New Roman" w:eastAsia="Times New Roman" w:ascii="Times New Roman"/>
          <w:spacing w:val="3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4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spacing w:val="4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3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,</w:t>
      </w:r>
      <w:r>
        <w:rPr>
          <w:rFonts w:cs="Times New Roman" w:hAnsi="Times New Roman" w:eastAsia="Times New Roman" w:ascii="Times New Roman"/>
          <w:spacing w:val="3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3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pt</w:t>
      </w:r>
      <w:r>
        <w:rPr>
          <w:rFonts w:cs="Times New Roman" w:hAnsi="Times New Roman" w:eastAsia="Times New Roman" w:ascii="Times New Roman"/>
          <w:spacing w:val="3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9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;</w:t>
      </w:r>
      <w:r>
        <w:rPr>
          <w:rFonts w:cs="Times New Roman" w:hAnsi="Times New Roman" w:eastAsia="Times New Roman" w:ascii="Times New Roman"/>
          <w:spacing w:val="2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9"/>
          <w:w w:val="100"/>
          <w:sz w:val="22"/>
          <w:szCs w:val="22"/>
        </w:rPr>
        <w:t>K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1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,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1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9"/>
          <w:w w:val="100"/>
          <w:sz w:val="22"/>
          <w:szCs w:val="22"/>
        </w:rPr>
        <w:t>K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1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6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13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K</w:t>
      </w:r>
      <w:r>
        <w:rPr>
          <w:rFonts w:cs="Times New Roman" w:hAnsi="Times New Roman" w:eastAsia="Times New Roman" w:ascii="Times New Roman"/>
          <w:spacing w:val="6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&amp;</w:t>
      </w:r>
      <w:r>
        <w:rPr>
          <w:rFonts w:cs="Times New Roman" w:hAnsi="Times New Roman" w:eastAsia="Times New Roman" w:ascii="Times New Roman"/>
          <w:spacing w:val="1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2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9"/>
          <w:w w:val="100"/>
          <w:sz w:val="22"/>
          <w:szCs w:val="22"/>
        </w:rPr>
        <w:t>K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yoo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1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1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7"/>
          <w:w w:val="100"/>
          <w:sz w:val="22"/>
          <w:szCs w:val="22"/>
        </w:rPr>
        <w:t>B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us</w:t>
      </w:r>
      <w:r>
        <w:rPr>
          <w:rFonts w:cs="Times New Roman" w:hAnsi="Times New Roman" w:eastAsia="Times New Roman" w:ascii="Times New Roman"/>
          <w:spacing w:val="2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ve</w:t>
      </w:r>
      <w:r>
        <w:rPr>
          <w:rFonts w:cs="Times New Roman" w:hAnsi="Times New Roman" w:eastAsia="Times New Roman" w:ascii="Times New Roman"/>
          <w:spacing w:val="1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b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op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d,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k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ng</w:t>
      </w:r>
      <w:r>
        <w:rPr>
          <w:rFonts w:cs="Times New Roman" w:hAnsi="Times New Roman" w:eastAsia="Times New Roman" w:ascii="Times New Roman"/>
          <w:spacing w:val="1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da</w:t>
      </w:r>
      <w:r>
        <w:rPr>
          <w:rFonts w:cs="Times New Roman" w:hAnsi="Times New Roman" w:eastAsia="Times New Roman" w:ascii="Times New Roman"/>
          <w:spacing w:val="1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1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oud</w:t>
      </w:r>
      <w:r>
        <w:rPr>
          <w:rFonts w:cs="Times New Roman" w:hAnsi="Times New Roman" w:eastAsia="Times New Roman" w:ascii="Times New Roman"/>
          <w:spacing w:val="2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od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of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spacing w:val="1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ov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.</w:t>
      </w:r>
    </w:p>
    <w:p>
      <w:pPr>
        <w:rPr>
          <w:sz w:val="16"/>
          <w:szCs w:val="16"/>
        </w:rPr>
        <w:jc w:val="left"/>
        <w:spacing w:before="8" w:lineRule="exact" w:line="160"/>
      </w:pPr>
      <w:r>
        <w:rPr>
          <w:sz w:val="16"/>
          <w:szCs w:val="16"/>
        </w:rPr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tabs>
          <w:tab w:pos="640" w:val="left"/>
        </w:tabs>
        <w:jc w:val="both"/>
        <w:spacing w:lineRule="auto" w:line="256"/>
        <w:ind w:left="642" w:right="83" w:hanging="541"/>
      </w:pP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.</w:t>
        <w:tab/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2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7"/>
          <w:w w:val="100"/>
          <w:sz w:val="22"/>
          <w:szCs w:val="22"/>
        </w:rPr>
        <w:t>B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uy</w:t>
      </w:r>
      <w:r>
        <w:rPr>
          <w:rFonts w:cs="Times New Roman" w:hAnsi="Times New Roman" w:eastAsia="Times New Roman" w:ascii="Times New Roman"/>
          <w:spacing w:val="2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da</w:t>
      </w:r>
      <w:r>
        <w:rPr>
          <w:rFonts w:cs="Times New Roman" w:hAnsi="Times New Roman" w:eastAsia="Times New Roman" w:ascii="Times New Roman"/>
          <w:spacing w:val="2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7"/>
          <w:w w:val="100"/>
          <w:sz w:val="22"/>
          <w:szCs w:val="22"/>
        </w:rPr>
        <w:t>B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38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da</w:t>
      </w:r>
      <w:r>
        <w:rPr>
          <w:rFonts w:cs="Times New Roman" w:hAnsi="Times New Roman" w:eastAsia="Times New Roman" w:ascii="Times New Roman"/>
          <w:spacing w:val="2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(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B</w:t>
      </w:r>
      <w:r>
        <w:rPr>
          <w:rFonts w:cs="Times New Roman" w:hAnsi="Times New Roman" w:eastAsia="Times New Roman" w:ascii="Times New Roman"/>
          <w:spacing w:val="-9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B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)</w:t>
      </w:r>
      <w:r>
        <w:rPr>
          <w:rFonts w:cs="Times New Roman" w:hAnsi="Times New Roman" w:eastAsia="Times New Roman" w:ascii="Times New Roman"/>
          <w:spacing w:val="2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spacing w:val="2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2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ou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2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2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1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of</w:t>
      </w:r>
      <w:r>
        <w:rPr>
          <w:rFonts w:cs="Times New Roman" w:hAnsi="Times New Roman" w:eastAsia="Times New Roman" w:ascii="Times New Roman"/>
          <w:spacing w:val="2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spacing w:val="2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odu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oods</w:t>
      </w:r>
      <w:r>
        <w:rPr>
          <w:rFonts w:cs="Times New Roman" w:hAnsi="Times New Roman" w:eastAsia="Times New Roman" w:ascii="Times New Roman"/>
          <w:spacing w:val="8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3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pu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8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20%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of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ov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by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ue</w:t>
      </w:r>
      <w:r>
        <w:rPr>
          <w:rFonts w:cs="Times New Roman" w:hAnsi="Times New Roman" w:eastAsia="Times New Roman" w:ascii="Times New Roman"/>
          <w:spacing w:val="6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ou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of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odu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8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9"/>
          <w:w w:val="100"/>
          <w:sz w:val="22"/>
          <w:szCs w:val="22"/>
        </w:rPr>
        <w:t>w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50%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of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odu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ou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-6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nd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.</w:t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tabs>
          <w:tab w:pos="640" w:val="left"/>
        </w:tabs>
        <w:jc w:val="both"/>
        <w:spacing w:lineRule="auto" w:line="261"/>
        <w:ind w:left="642" w:right="91" w:hanging="541"/>
      </w:pP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.</w:t>
        <w:tab/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3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3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2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spacing w:val="4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du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8"/>
          <w:w w:val="100"/>
          <w:sz w:val="22"/>
          <w:szCs w:val="22"/>
        </w:rPr>
        <w:t>z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2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spacing w:val="3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201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2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-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2032:</w:t>
      </w:r>
      <w:r>
        <w:rPr>
          <w:rFonts w:cs="Times New Roman" w:hAnsi="Times New Roman" w:eastAsia="Times New Roman" w:ascii="Times New Roman"/>
          <w:spacing w:val="4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3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2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of</w:t>
      </w:r>
      <w:r>
        <w:rPr>
          <w:rFonts w:cs="Times New Roman" w:hAnsi="Times New Roman" w:eastAsia="Times New Roman" w:ascii="Times New Roman"/>
          <w:spacing w:val="3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6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ng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or</w:t>
      </w:r>
      <w:r>
        <w:rPr>
          <w:rFonts w:cs="Times New Roman" w:hAnsi="Times New Roman" w:eastAsia="Times New Roman" w:ascii="Times New Roman"/>
          <w:spacing w:val="6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gh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9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gh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9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ue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dd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odu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b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ve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ve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dv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of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7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both"/>
        <w:spacing w:lineRule="exact" w:line="240"/>
        <w:ind w:left="101" w:right="84"/>
      </w:pP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iii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   </w:t>
      </w:r>
      <w:r>
        <w:rPr>
          <w:rFonts w:cs="Times New Roman" w:hAnsi="Times New Roman" w:eastAsia="Times New Roman" w:ascii="Times New Roman"/>
          <w:spacing w:val="3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J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4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qu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:</w:t>
      </w:r>
      <w:r>
        <w:rPr>
          <w:rFonts w:cs="Times New Roman" w:hAnsi="Times New Roman" w:eastAsia="Times New Roman" w:ascii="Times New Roman"/>
          <w:spacing w:val="4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1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6</w:t>
      </w:r>
      <w:r>
        <w:rPr>
          <w:rFonts w:cs="Times New Roman" w:hAnsi="Times New Roman" w:eastAsia="Times New Roman" w:ascii="Times New Roman"/>
          <w:spacing w:val="1"/>
          <w:w w:val="100"/>
          <w:position w:val="10"/>
          <w:sz w:val="14"/>
          <w:szCs w:val="1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position w:val="10"/>
          <w:sz w:val="14"/>
          <w:szCs w:val="14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position w:val="1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spacing w:val="30"/>
          <w:w w:val="100"/>
          <w:position w:val="1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position w:val="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3"/>
          <w:w w:val="100"/>
          <w:position w:val="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9"/>
          <w:w w:val="100"/>
          <w:position w:val="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0"/>
          <w:w w:val="100"/>
          <w:position w:val="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2"/>
          <w:w w:val="100"/>
          <w:position w:val="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3"/>
          <w:w w:val="100"/>
          <w:position w:val="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spacing w:val="45"/>
          <w:w w:val="100"/>
          <w:position w:val="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position w:val="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10"/>
          <w:w w:val="100"/>
          <w:position w:val="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-1"/>
          <w:w w:val="100"/>
          <w:position w:val="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-1"/>
          <w:w w:val="100"/>
          <w:position w:val="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-1"/>
          <w:w w:val="100"/>
          <w:position w:val="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44"/>
          <w:w w:val="100"/>
          <w:position w:val="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2"/>
          <w:szCs w:val="22"/>
        </w:rPr>
        <w:t>of</w:t>
      </w:r>
      <w:r>
        <w:rPr>
          <w:rFonts w:cs="Times New Roman" w:hAnsi="Times New Roman" w:eastAsia="Times New Roman" w:ascii="Times New Roman"/>
          <w:spacing w:val="42"/>
          <w:w w:val="100"/>
          <w:position w:val="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9"/>
          <w:w w:val="100"/>
          <w:position w:val="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0"/>
          <w:w w:val="100"/>
          <w:position w:val="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47"/>
          <w:w w:val="100"/>
          <w:position w:val="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position w:val="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2"/>
          <w:w w:val="100"/>
          <w:position w:val="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4"/>
          <w:w w:val="100"/>
          <w:position w:val="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44"/>
          <w:w w:val="100"/>
          <w:position w:val="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position w:val="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3"/>
          <w:w w:val="100"/>
          <w:position w:val="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-3"/>
          <w:w w:val="100"/>
          <w:position w:val="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position w:val="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2"/>
          <w:w w:val="100"/>
          <w:position w:val="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12"/>
          <w:w w:val="100"/>
          <w:position w:val="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35"/>
          <w:w w:val="100"/>
          <w:position w:val="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3"/>
          <w:w w:val="100"/>
          <w:position w:val="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10"/>
          <w:w w:val="100"/>
          <w:position w:val="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1"/>
          <w:w w:val="100"/>
          <w:position w:val="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-11"/>
          <w:w w:val="100"/>
          <w:position w:val="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10"/>
          <w:w w:val="100"/>
          <w:position w:val="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-10"/>
          <w:w w:val="100"/>
          <w:position w:val="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position w:val="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position w:val="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9"/>
          <w:w w:val="100"/>
          <w:position w:val="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2"/>
          <w:w w:val="100"/>
          <w:position w:val="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2"/>
          <w:w w:val="100"/>
          <w:position w:val="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2"/>
          <w:szCs w:val="22"/>
        </w:rPr>
        <w:t>ds</w:t>
      </w:r>
      <w:r>
        <w:rPr>
          <w:rFonts w:cs="Times New Roman" w:hAnsi="Times New Roman" w:eastAsia="Times New Roman" w:ascii="Times New Roman"/>
          <w:spacing w:val="49"/>
          <w:w w:val="100"/>
          <w:position w:val="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2"/>
          <w:szCs w:val="22"/>
        </w:rPr>
        <w:t>of</w:t>
      </w:r>
      <w:r>
        <w:rPr>
          <w:rFonts w:cs="Times New Roman" w:hAnsi="Times New Roman" w:eastAsia="Times New Roman" w:ascii="Times New Roman"/>
          <w:spacing w:val="42"/>
          <w:w w:val="100"/>
          <w:position w:val="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position w:val="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position w:val="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2"/>
          <w:w w:val="100"/>
          <w:position w:val="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position w:val="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47"/>
          <w:w w:val="100"/>
          <w:position w:val="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2"/>
          <w:szCs w:val="22"/>
        </w:rPr>
        <w:t>of</w:t>
      </w:r>
      <w:r>
        <w:rPr>
          <w:rFonts w:cs="Times New Roman" w:hAnsi="Times New Roman" w:eastAsia="Times New Roman" w:ascii="Times New Roman"/>
          <w:spacing w:val="42"/>
          <w:w w:val="100"/>
          <w:position w:val="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2"/>
          <w:szCs w:val="22"/>
        </w:rPr>
        <w:t>20</w:t>
      </w:r>
      <w:r>
        <w:rPr>
          <w:rFonts w:cs="Times New Roman" w:hAnsi="Times New Roman" w:eastAsia="Times New Roman" w:ascii="Times New Roman"/>
          <w:spacing w:val="9"/>
          <w:w w:val="100"/>
          <w:position w:val="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2"/>
          <w:szCs w:val="22"/>
        </w:rPr>
        <w:t>h</w:t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both"/>
        <w:spacing w:before="27" w:lineRule="auto" w:line="256"/>
        <w:ind w:left="642" w:right="88"/>
      </w:pP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b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2015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8"/>
          <w:w w:val="100"/>
          <w:sz w:val="22"/>
          <w:szCs w:val="22"/>
        </w:rPr>
        <w:t>“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13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ou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of</w:t>
      </w:r>
      <w:r>
        <w:rPr>
          <w:rFonts w:cs="Times New Roman" w:hAnsi="Times New Roman" w:eastAsia="Times New Roman" w:ascii="Times New Roman"/>
          <w:spacing w:val="1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1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udy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od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1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or</w:t>
      </w:r>
      <w:r>
        <w:rPr>
          <w:rFonts w:cs="Times New Roman" w:hAnsi="Times New Roman" w:eastAsia="Times New Roman" w:ascii="Times New Roman"/>
          <w:spacing w:val="6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of</w:t>
      </w:r>
      <w:r>
        <w:rPr>
          <w:rFonts w:cs="Times New Roman" w:hAnsi="Times New Roman" w:eastAsia="Times New Roman" w:ascii="Times New Roman"/>
          <w:spacing w:val="1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13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b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spacing w:val="1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23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,</w:t>
      </w:r>
      <w:r>
        <w:rPr>
          <w:rFonts w:cs="Times New Roman" w:hAnsi="Times New Roman" w:eastAsia="Times New Roman" w:ascii="Times New Roman"/>
          <w:spacing w:val="6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2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1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du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13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13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po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1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of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2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1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1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ou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de</w:t>
      </w:r>
      <w:r>
        <w:rPr>
          <w:rFonts w:cs="Times New Roman" w:hAnsi="Times New Roman" w:eastAsia="Times New Roman" w:ascii="Times New Roman"/>
          <w:spacing w:val="13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,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1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1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po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1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1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1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1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17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spacing w:val="2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1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17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9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ds</w:t>
      </w:r>
      <w:r>
        <w:rPr>
          <w:rFonts w:cs="Times New Roman" w:hAnsi="Times New Roman" w:eastAsia="Times New Roman" w:ascii="Times New Roman"/>
          <w:spacing w:val="1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of</w:t>
      </w:r>
      <w:r>
        <w:rPr>
          <w:rFonts w:cs="Times New Roman" w:hAnsi="Times New Roman" w:eastAsia="Times New Roman" w:ascii="Times New Roman"/>
          <w:spacing w:val="1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1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1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of</w:t>
      </w:r>
      <w:r>
        <w:rPr>
          <w:rFonts w:cs="Times New Roman" w:hAnsi="Times New Roman" w:eastAsia="Times New Roman" w:ascii="Times New Roman"/>
          <w:spacing w:val="1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2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1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h</w:t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both"/>
        <w:spacing w:before="10" w:lineRule="auto" w:line="244"/>
        <w:ind w:left="642" w:right="83"/>
      </w:pP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2016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ook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of</w:t>
      </w:r>
      <w:r>
        <w:rPr>
          <w:rFonts w:cs="Times New Roman" w:hAnsi="Times New Roman" w:eastAsia="Times New Roman" w:ascii="Times New Roman"/>
          <w:spacing w:val="6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1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7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9"/>
          <w:w w:val="100"/>
          <w:sz w:val="22"/>
          <w:szCs w:val="22"/>
        </w:rPr>
        <w:t>w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ds</w:t>
      </w:r>
      <w:r>
        <w:rPr>
          <w:rFonts w:cs="Times New Roman" w:hAnsi="Times New Roman" w:eastAsia="Times New Roman" w:ascii="Times New Roman"/>
          <w:spacing w:val="1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8"/>
          <w:w w:val="100"/>
          <w:sz w:val="22"/>
          <w:szCs w:val="22"/>
        </w:rPr>
        <w:t>z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of</w:t>
      </w:r>
      <w:r>
        <w:rPr>
          <w:rFonts w:cs="Times New Roman" w:hAnsi="Times New Roman" w:eastAsia="Times New Roman" w:ascii="Times New Roman"/>
          <w:spacing w:val="6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ve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udy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ve</w:t>
      </w:r>
      <w:r>
        <w:rPr>
          <w:rFonts w:cs="Times New Roman" w:hAnsi="Times New Roman" w:eastAsia="Times New Roman" w:ascii="Times New Roman"/>
          <w:spacing w:val="1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ndu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1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8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7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n;</w:t>
      </w:r>
      <w:r>
        <w:rPr>
          <w:rFonts w:cs="Times New Roman" w:hAnsi="Times New Roman" w:eastAsia="Times New Roman" w:ascii="Times New Roman"/>
          <w:spacing w:val="-6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ou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1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x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po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13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1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8</w:t>
      </w:r>
      <w:r>
        <w:rPr>
          <w:rFonts w:cs="Times New Roman" w:hAnsi="Times New Roman" w:eastAsia="Times New Roman" w:ascii="Times New Roman"/>
          <w:spacing w:val="1"/>
          <w:w w:val="100"/>
          <w:position w:val="10"/>
          <w:sz w:val="14"/>
          <w:szCs w:val="1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position w:val="10"/>
          <w:sz w:val="14"/>
          <w:szCs w:val="14"/>
        </w:rPr>
        <w:t>h</w:t>
      </w:r>
      <w:r>
        <w:rPr>
          <w:rFonts w:cs="Times New Roman" w:hAnsi="Times New Roman" w:eastAsia="Times New Roman" w:ascii="Times New Roman"/>
          <w:spacing w:val="25"/>
          <w:w w:val="100"/>
          <w:position w:val="1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position w:val="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-1"/>
          <w:w w:val="100"/>
          <w:position w:val="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-11"/>
          <w:w w:val="100"/>
          <w:position w:val="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-1"/>
          <w:w w:val="100"/>
          <w:position w:val="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4"/>
          <w:w w:val="100"/>
          <w:position w:val="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9"/>
          <w:w w:val="100"/>
          <w:position w:val="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5"/>
          <w:w w:val="100"/>
          <w:position w:val="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position w:val="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2"/>
          <w:szCs w:val="22"/>
        </w:rPr>
        <w:t>ov</w:t>
      </w:r>
      <w:r>
        <w:rPr>
          <w:rFonts w:cs="Times New Roman" w:hAnsi="Times New Roman" w:eastAsia="Times New Roman" w:ascii="Times New Roman"/>
          <w:spacing w:val="2"/>
          <w:w w:val="100"/>
          <w:position w:val="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1"/>
          <w:w w:val="100"/>
          <w:position w:val="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2"/>
          <w:szCs w:val="22"/>
        </w:rPr>
        <w:t>b</w:t>
      </w:r>
      <w:r>
        <w:rPr>
          <w:rFonts w:cs="Times New Roman" w:hAnsi="Times New Roman" w:eastAsia="Times New Roman" w:ascii="Times New Roman"/>
          <w:spacing w:val="2"/>
          <w:w w:val="100"/>
          <w:position w:val="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2"/>
          <w:w w:val="100"/>
          <w:position w:val="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2"/>
          <w:szCs w:val="22"/>
        </w:rPr>
        <w:t>2016</w:t>
      </w:r>
      <w:r>
        <w:rPr>
          <w:rFonts w:cs="Times New Roman" w:hAnsi="Times New Roman" w:eastAsia="Times New Roman" w:ascii="Times New Roman"/>
          <w:spacing w:val="8"/>
          <w:w w:val="100"/>
          <w:position w:val="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color w:val="212121"/>
          <w:spacing w:val="-9"/>
          <w:w w:val="100"/>
          <w:position w:val="0"/>
          <w:sz w:val="22"/>
          <w:szCs w:val="22"/>
        </w:rPr>
        <w:t>w</w:t>
      </w:r>
      <w:r>
        <w:rPr>
          <w:rFonts w:cs="Times New Roman" w:hAnsi="Times New Roman" w:eastAsia="Times New Roman" w:ascii="Times New Roman"/>
          <w:color w:val="212121"/>
          <w:spacing w:val="9"/>
          <w:w w:val="100"/>
          <w:position w:val="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color w:val="212121"/>
          <w:spacing w:val="9"/>
          <w:w w:val="100"/>
          <w:position w:val="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color w:val="212121"/>
          <w:spacing w:val="0"/>
          <w:w w:val="100"/>
          <w:position w:val="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color w:val="212121"/>
          <w:spacing w:val="-5"/>
          <w:w w:val="100"/>
          <w:position w:val="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color w:val="212121"/>
          <w:spacing w:val="0"/>
          <w:w w:val="100"/>
          <w:position w:val="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color w:val="212121"/>
          <w:spacing w:val="-1"/>
          <w:w w:val="100"/>
          <w:position w:val="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color w:val="212121"/>
          <w:spacing w:val="2"/>
          <w:w w:val="100"/>
          <w:position w:val="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color w:val="212121"/>
          <w:spacing w:val="0"/>
          <w:w w:val="100"/>
          <w:position w:val="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color w:val="212121"/>
          <w:spacing w:val="4"/>
          <w:w w:val="100"/>
          <w:position w:val="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color w:val="212121"/>
          <w:spacing w:val="-1"/>
          <w:w w:val="100"/>
          <w:position w:val="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color w:val="212121"/>
          <w:spacing w:val="0"/>
          <w:w w:val="100"/>
          <w:position w:val="0"/>
          <w:sz w:val="22"/>
          <w:szCs w:val="22"/>
        </w:rPr>
        <w:t>b</w:t>
      </w:r>
      <w:r>
        <w:rPr>
          <w:rFonts w:cs="Times New Roman" w:hAnsi="Times New Roman" w:eastAsia="Times New Roman" w:ascii="Times New Roman"/>
          <w:color w:val="212121"/>
          <w:spacing w:val="-1"/>
          <w:w w:val="100"/>
          <w:position w:val="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color w:val="212121"/>
          <w:spacing w:val="0"/>
          <w:w w:val="100"/>
          <w:position w:val="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color w:val="212121"/>
          <w:spacing w:val="7"/>
          <w:w w:val="100"/>
          <w:position w:val="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color w:val="212121"/>
          <w:spacing w:val="0"/>
          <w:w w:val="100"/>
          <w:position w:val="0"/>
          <w:sz w:val="22"/>
          <w:szCs w:val="22"/>
        </w:rPr>
        <w:t>po</w:t>
      </w:r>
      <w:r>
        <w:rPr>
          <w:rFonts w:cs="Times New Roman" w:hAnsi="Times New Roman" w:eastAsia="Times New Roman" w:ascii="Times New Roman"/>
          <w:color w:val="212121"/>
          <w:spacing w:val="-1"/>
          <w:w w:val="100"/>
          <w:position w:val="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color w:val="212121"/>
          <w:spacing w:val="-1"/>
          <w:w w:val="100"/>
          <w:position w:val="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color w:val="212121"/>
          <w:spacing w:val="2"/>
          <w:w w:val="100"/>
          <w:position w:val="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color w:val="212121"/>
          <w:spacing w:val="0"/>
          <w:w w:val="100"/>
          <w:position w:val="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color w:val="212121"/>
          <w:spacing w:val="-5"/>
          <w:w w:val="100"/>
          <w:position w:val="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color w:val="212121"/>
          <w:spacing w:val="0"/>
          <w:w w:val="100"/>
          <w:position w:val="0"/>
          <w:sz w:val="22"/>
          <w:szCs w:val="22"/>
        </w:rPr>
        <w:t>op</w:t>
      </w:r>
      <w:r>
        <w:rPr>
          <w:rFonts w:cs="Times New Roman" w:hAnsi="Times New Roman" w:eastAsia="Times New Roman" w:ascii="Times New Roman"/>
          <w:color w:val="212121"/>
          <w:spacing w:val="-1"/>
          <w:w w:val="100"/>
          <w:position w:val="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color w:val="212121"/>
          <w:spacing w:val="-1"/>
          <w:w w:val="100"/>
          <w:position w:val="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color w:val="212121"/>
          <w:spacing w:val="0"/>
          <w:w w:val="100"/>
          <w:position w:val="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color w:val="212121"/>
          <w:spacing w:val="-10"/>
          <w:w w:val="100"/>
          <w:position w:val="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color w:val="212121"/>
          <w:spacing w:val="4"/>
          <w:w w:val="100"/>
          <w:position w:val="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color w:val="212121"/>
          <w:spacing w:val="0"/>
          <w:w w:val="100"/>
          <w:position w:val="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position w:val="0"/>
          <w:sz w:val="22"/>
          <w:szCs w:val="22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both"/>
        <w:spacing w:before="3" w:lineRule="auto" w:line="261"/>
        <w:ind w:left="642" w:right="89" w:hanging="541"/>
      </w:pP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v.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   </w:t>
      </w:r>
      <w:r>
        <w:rPr>
          <w:rFonts w:cs="Times New Roman" w:hAnsi="Times New Roman" w:eastAsia="Times New Roman" w:ascii="Times New Roman"/>
          <w:spacing w:val="3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7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on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v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7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op</w:t>
      </w:r>
      <w:r>
        <w:rPr>
          <w:rFonts w:cs="Times New Roman" w:hAnsi="Times New Roman" w:eastAsia="Times New Roman" w:ascii="Times New Roman"/>
          <w:spacing w:val="-7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6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7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II,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3"/>
          <w:w w:val="100"/>
          <w:sz w:val="24"/>
          <w:szCs w:val="24"/>
        </w:rPr>
        <w:t>“</w:t>
      </w:r>
      <w:r>
        <w:rPr>
          <w:rFonts w:cs="Times New Roman" w:hAnsi="Times New Roman" w:eastAsia="Times New Roman" w:ascii="Times New Roman"/>
          <w:spacing w:val="-13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7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ng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1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nd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‟s</w:t>
      </w:r>
      <w:r>
        <w:rPr>
          <w:rFonts w:cs="Times New Roman" w:hAnsi="Times New Roman" w:eastAsia="Times New Roman" w:ascii="Times New Roman"/>
          <w:spacing w:val="38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Co</w:t>
      </w:r>
      <w:r>
        <w:rPr>
          <w:rFonts w:cs="Times New Roman" w:hAnsi="Times New Roman" w:eastAsia="Times New Roman" w:ascii="Times New Roman"/>
          <w:spacing w:val="-7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7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7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v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6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for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3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1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7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-7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W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7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Cr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6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7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on,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7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7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1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-7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nt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In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7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7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ve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ro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w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h”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0"/>
          <w:w w:val="100"/>
          <w:sz w:val="24"/>
          <w:szCs w:val="24"/>
        </w:rPr>
        <w:t>(</w:t>
      </w:r>
      <w:r>
        <w:rPr>
          <w:rFonts w:cs="Times New Roman" w:hAnsi="Times New Roman" w:eastAsia="Times New Roman" w:ascii="Times New Roman"/>
          <w:spacing w:val="-13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7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10.2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Indu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7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v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7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op</w:t>
      </w:r>
      <w:r>
        <w:rPr>
          <w:rFonts w:cs="Times New Roman" w:hAnsi="Times New Roman" w:eastAsia="Times New Roman" w:ascii="Times New Roman"/>
          <w:spacing w:val="-7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)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w</w:t>
      </w:r>
      <w:r>
        <w:rPr>
          <w:rFonts w:cs="Times New Roman" w:hAnsi="Times New Roman" w:eastAsia="Times New Roman" w:ascii="Times New Roman"/>
          <w:spacing w:val="-7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7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10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-7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7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ph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on</w:t>
      </w:r>
      <w:r>
        <w:rPr>
          <w:rFonts w:cs="Times New Roman" w:hAnsi="Times New Roman" w:eastAsia="Times New Roman" w:ascii="Times New Roman"/>
          <w:spacing w:val="1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3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7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7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hno</w:t>
      </w:r>
      <w:r>
        <w:rPr>
          <w:rFonts w:cs="Times New Roman" w:hAnsi="Times New Roman" w:eastAsia="Times New Roman" w:ascii="Times New Roman"/>
          <w:spacing w:val="-7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1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-7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Innov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7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Indu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7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7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6"/>
          <w:w w:val="100"/>
          <w:sz w:val="24"/>
          <w:szCs w:val="24"/>
        </w:rPr>
        <w:t>z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7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on.</w:t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both"/>
        <w:spacing w:before="9"/>
        <w:ind w:left="101" w:right="2370"/>
      </w:pP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v.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    </w:t>
      </w:r>
      <w:r>
        <w:rPr>
          <w:rFonts w:cs="Times New Roman" w:hAnsi="Times New Roman" w:eastAsia="Times New Roman" w:ascii="Times New Roman"/>
          <w:spacing w:val="46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6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de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y;</w:t>
      </w:r>
      <w:r>
        <w:rPr>
          <w:rFonts w:cs="Times New Roman" w:hAnsi="Times New Roman" w:eastAsia="Times New Roman" w:ascii="Times New Roman"/>
          <w:spacing w:val="-6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out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of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ov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y,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8"/>
          <w:w w:val="100"/>
          <w:sz w:val="22"/>
          <w:szCs w:val="22"/>
        </w:rPr>
        <w:t>W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y</w:t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both"/>
        <w:spacing w:before="17"/>
        <w:ind w:left="101" w:right="92"/>
      </w:pP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   </w:t>
      </w:r>
      <w:r>
        <w:rPr>
          <w:rFonts w:cs="Times New Roman" w:hAnsi="Times New Roman" w:eastAsia="Times New Roman" w:ascii="Times New Roman"/>
          <w:spacing w:val="4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6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du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y: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9"/>
          <w:w w:val="100"/>
          <w:sz w:val="22"/>
          <w:szCs w:val="22"/>
        </w:rPr>
        <w:t>w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k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6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6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3"/>
          <w:w w:val="75"/>
          <w:sz w:val="22"/>
          <w:szCs w:val="22"/>
        </w:rPr>
        <w:t>‟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,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both"/>
        <w:spacing w:before="17"/>
        <w:ind w:left="642" w:right="8325"/>
      </w:pP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;</w:t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both"/>
        <w:spacing w:before="27" w:lineRule="auto" w:line="256"/>
        <w:ind w:left="642" w:right="86" w:hanging="541"/>
      </w:pP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  </w:t>
      </w:r>
      <w:r>
        <w:rPr>
          <w:rFonts w:cs="Times New Roman" w:hAnsi="Times New Roman" w:eastAsia="Times New Roman" w:ascii="Times New Roman"/>
          <w:spacing w:val="33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ds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Q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(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Q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)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2012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odu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odu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6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ds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qu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8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</w:p>
    <w:p>
      <w:pPr>
        <w:rPr>
          <w:sz w:val="15"/>
          <w:szCs w:val="15"/>
        </w:rPr>
        <w:jc w:val="left"/>
        <w:spacing w:lineRule="exact" w:line="140"/>
      </w:pPr>
      <w:r>
        <w:rPr>
          <w:sz w:val="15"/>
          <w:szCs w:val="15"/>
        </w:rPr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both"/>
        <w:ind w:left="101" w:right="3414"/>
      </w:pPr>
      <w:r>
        <w:rPr>
          <w:rFonts w:cs="Times New Roman" w:hAnsi="Times New Roman" w:eastAsia="Times New Roman" w:ascii="Times New Roman"/>
          <w:b/>
          <w:spacing w:val="5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b/>
          <w:spacing w:val="-3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on</w:t>
      </w:r>
      <w:r>
        <w:rPr>
          <w:rFonts w:cs="Times New Roman" w:hAnsi="Times New Roman" w:eastAsia="Times New Roman" w:ascii="Times New Roman"/>
          <w:b/>
          <w:spacing w:val="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of</w:t>
      </w:r>
      <w:r>
        <w:rPr>
          <w:rFonts w:cs="Times New Roman" w:hAnsi="Times New Roman" w:eastAsia="Times New Roman" w:ascii="Times New Roman"/>
          <w:b/>
          <w:spacing w:val="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-3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b/>
          <w:spacing w:val="8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ga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b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-9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b/>
          <w:spacing w:val="-3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b/>
          <w:spacing w:val="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b/>
          <w:spacing w:val="-3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b/>
          <w:spacing w:val="-3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10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b/>
          <w:spacing w:val="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4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b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b/>
          <w:spacing w:val="-3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b/>
          <w:spacing w:val="-8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b/>
          <w:spacing w:val="-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6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b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b/>
          <w:spacing w:val="10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b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b/>
          <w:spacing w:val="-3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b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b/>
          <w:spacing w:val="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5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</w:r>
    </w:p>
    <w:p>
      <w:pPr>
        <w:rPr>
          <w:sz w:val="13"/>
          <w:szCs w:val="13"/>
        </w:rPr>
        <w:jc w:val="left"/>
        <w:spacing w:before="8" w:lineRule="exact" w:line="120"/>
      </w:pPr>
      <w:r>
        <w:rPr>
          <w:sz w:val="13"/>
          <w:szCs w:val="13"/>
        </w:rPr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both"/>
        <w:spacing w:lineRule="auto" w:line="260"/>
        <w:ind w:left="101" w:right="90"/>
        <w:sectPr>
          <w:pgMar w:header="0" w:footer="1068" w:top="1360" w:bottom="280" w:left="980" w:right="960"/>
          <w:pgSz w:w="11920" w:h="16840"/>
        </w:sectPr>
      </w:pP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4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da</w:t>
      </w:r>
      <w:r>
        <w:rPr>
          <w:rFonts w:cs="Times New Roman" w:hAnsi="Times New Roman" w:eastAsia="Times New Roman" w:ascii="Times New Roman"/>
          <w:spacing w:val="4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ve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du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b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spacing w:val="4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4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4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by</w:t>
      </w:r>
      <w:r>
        <w:rPr>
          <w:rFonts w:cs="Times New Roman" w:hAnsi="Times New Roman" w:eastAsia="Times New Roman" w:ascii="Times New Roman"/>
          <w:spacing w:val="4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op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53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of</w:t>
      </w:r>
      <w:r>
        <w:rPr>
          <w:rFonts w:cs="Times New Roman" w:hAnsi="Times New Roman" w:eastAsia="Times New Roman" w:ascii="Times New Roman"/>
          <w:spacing w:val="4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po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6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ob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9"/>
          <w:w w:val="100"/>
          <w:sz w:val="22"/>
          <w:szCs w:val="22"/>
        </w:rPr>
        <w:t>w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46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x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po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-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ng</w:t>
      </w:r>
      <w:r>
        <w:rPr>
          <w:rFonts w:cs="Times New Roman" w:hAnsi="Times New Roman" w:eastAsia="Times New Roman" w:ascii="Times New Roman"/>
          <w:spacing w:val="43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5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ot</w:t>
      </w:r>
      <w:r>
        <w:rPr>
          <w:rFonts w:cs="Times New Roman" w:hAnsi="Times New Roman" w:eastAsia="Times New Roman" w:ascii="Times New Roman"/>
          <w:spacing w:val="5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ng</w:t>
      </w:r>
      <w:r>
        <w:rPr>
          <w:rFonts w:cs="Times New Roman" w:hAnsi="Times New Roman" w:eastAsia="Times New Roman" w:ascii="Times New Roman"/>
          <w:spacing w:val="43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du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5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43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ub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3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ot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of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6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ve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du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3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9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ue</w:t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both"/>
        <w:spacing w:before="75"/>
        <w:ind w:left="101" w:right="66"/>
      </w:pP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opo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on</w:t>
      </w:r>
      <w:r>
        <w:rPr>
          <w:rFonts w:cs="Times New Roman" w:hAnsi="Times New Roman" w:eastAsia="Times New Roman" w:ascii="Times New Roman"/>
          <w:spacing w:val="2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or</w:t>
      </w:r>
      <w:r>
        <w:rPr>
          <w:rFonts w:cs="Times New Roman" w:hAnsi="Times New Roman" w:eastAsia="Times New Roman" w:ascii="Times New Roman"/>
          <w:spacing w:val="2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2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ve</w:t>
      </w:r>
      <w:r>
        <w:rPr>
          <w:rFonts w:cs="Times New Roman" w:hAnsi="Times New Roman" w:eastAsia="Times New Roman" w:ascii="Times New Roman"/>
          <w:spacing w:val="3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9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ue</w:t>
      </w:r>
      <w:r>
        <w:rPr>
          <w:rFonts w:cs="Times New Roman" w:hAnsi="Times New Roman" w:eastAsia="Times New Roman" w:ascii="Times New Roman"/>
          <w:spacing w:val="2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dd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n;</w:t>
      </w:r>
      <w:r>
        <w:rPr>
          <w:rFonts w:cs="Times New Roman" w:hAnsi="Times New Roman" w:eastAsia="Times New Roman" w:ascii="Times New Roman"/>
          <w:spacing w:val="1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2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2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9"/>
          <w:w w:val="100"/>
          <w:sz w:val="22"/>
          <w:szCs w:val="22"/>
        </w:rPr>
        <w:t>w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1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2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(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2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Q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)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;</w:t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both"/>
        <w:spacing w:before="17"/>
        <w:ind w:left="101" w:right="5594"/>
      </w:pP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1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ov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7"/>
          <w:w w:val="100"/>
          <w:sz w:val="22"/>
          <w:szCs w:val="22"/>
        </w:rPr>
        <w:t>B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of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.</w:t>
      </w:r>
    </w:p>
    <w:p>
      <w:pPr>
        <w:rPr>
          <w:sz w:val="18"/>
          <w:szCs w:val="18"/>
        </w:rPr>
        <w:jc w:val="left"/>
        <w:spacing w:before="8" w:lineRule="exact" w:line="180"/>
      </w:pPr>
      <w:r>
        <w:rPr>
          <w:sz w:val="18"/>
          <w:szCs w:val="18"/>
        </w:rPr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both"/>
        <w:spacing w:lineRule="auto" w:line="258"/>
        <w:ind w:left="101" w:right="66"/>
      </w:pP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da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ve</w:t>
      </w:r>
      <w:r>
        <w:rPr>
          <w:rFonts w:cs="Times New Roman" w:hAnsi="Times New Roman" w:eastAsia="Times New Roman" w:ascii="Times New Roman"/>
          <w:spacing w:val="13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du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19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ov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de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or</w:t>
      </w:r>
      <w:r>
        <w:rPr>
          <w:rFonts w:cs="Times New Roman" w:hAnsi="Times New Roman" w:eastAsia="Times New Roman" w:ascii="Times New Roman"/>
          <w:spacing w:val="8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of</w:t>
      </w:r>
      <w:r>
        <w:rPr>
          <w:rFonts w:cs="Times New Roman" w:hAnsi="Times New Roman" w:eastAsia="Times New Roman" w:ascii="Times New Roman"/>
          <w:spacing w:val="8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9"/>
          <w:w w:val="100"/>
          <w:sz w:val="22"/>
          <w:szCs w:val="22"/>
        </w:rPr>
        <w:t>K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k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spacing w:val="1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k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1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du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1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or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oups</w:t>
      </w:r>
      <w:r>
        <w:rPr>
          <w:rFonts w:cs="Times New Roman" w:hAnsi="Times New Roman" w:eastAsia="Times New Roman" w:ascii="Times New Roman"/>
          <w:spacing w:val="1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w</w:t>
      </w:r>
      <w:r>
        <w:rPr>
          <w:rFonts w:cs="Times New Roman" w:hAnsi="Times New Roman" w:eastAsia="Times New Roman" w:ascii="Times New Roman"/>
          <w:spacing w:val="6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j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,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or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po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b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vo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9"/>
          <w:w w:val="100"/>
          <w:sz w:val="22"/>
          <w:szCs w:val="22"/>
        </w:rPr>
        <w:t>w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k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by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ou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spacing w:val="8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ve</w:t>
      </w:r>
      <w:r>
        <w:rPr>
          <w:rFonts w:cs="Times New Roman" w:hAnsi="Times New Roman" w:eastAsia="Times New Roman" w:ascii="Times New Roman"/>
          <w:spacing w:val="1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du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spacing w:val="13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9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(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1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upp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,</w:t>
      </w:r>
      <w:r>
        <w:rPr>
          <w:rFonts w:cs="Times New Roman" w:hAnsi="Times New Roman" w:eastAsia="Times New Roman" w:ascii="Times New Roman"/>
          <w:spacing w:val="6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6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,</w:t>
      </w:r>
      <w:r>
        <w:rPr>
          <w:rFonts w:cs="Times New Roman" w:hAnsi="Times New Roman" w:eastAsia="Times New Roman" w:ascii="Times New Roman"/>
          <w:spacing w:val="6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odu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op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;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1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;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2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13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)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3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be</w:t>
      </w:r>
      <w:r>
        <w:rPr>
          <w:rFonts w:cs="Times New Roman" w:hAnsi="Times New Roman" w:eastAsia="Times New Roman" w:ascii="Times New Roman"/>
          <w:spacing w:val="4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ou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spacing w:val="3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ud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3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3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3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3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op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3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of</w:t>
      </w:r>
      <w:r>
        <w:rPr>
          <w:rFonts w:cs="Times New Roman" w:hAnsi="Times New Roman" w:eastAsia="Times New Roman" w:ascii="Times New Roman"/>
          <w:spacing w:val="3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3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3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3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b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da</w:t>
      </w:r>
      <w:r>
        <w:rPr>
          <w:rFonts w:cs="Times New Roman" w:hAnsi="Times New Roman" w:eastAsia="Times New Roman" w:ascii="Times New Roman"/>
          <w:spacing w:val="38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ve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du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op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y.</w:t>
      </w:r>
    </w:p>
    <w:p>
      <w:pPr>
        <w:rPr>
          <w:sz w:val="15"/>
          <w:szCs w:val="15"/>
        </w:rPr>
        <w:jc w:val="left"/>
        <w:spacing w:before="9" w:lineRule="exact" w:line="140"/>
      </w:pPr>
      <w:r>
        <w:rPr>
          <w:sz w:val="15"/>
          <w:szCs w:val="15"/>
        </w:rPr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both"/>
        <w:spacing w:lineRule="auto" w:line="265"/>
        <w:ind w:left="101" w:right="63"/>
      </w:pP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18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da</w:t>
      </w:r>
      <w:r>
        <w:rPr>
          <w:rFonts w:cs="Times New Roman" w:hAnsi="Times New Roman" w:eastAsia="Times New Roman" w:ascii="Times New Roman"/>
          <w:spacing w:val="1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ve</w:t>
      </w:r>
      <w:r>
        <w:rPr>
          <w:rFonts w:cs="Times New Roman" w:hAnsi="Times New Roman" w:eastAsia="Times New Roman" w:ascii="Times New Roman"/>
          <w:spacing w:val="2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du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spacing w:val="1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op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1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spacing w:val="1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ou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1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be</w:t>
      </w:r>
      <w:r>
        <w:rPr>
          <w:rFonts w:cs="Times New Roman" w:hAnsi="Times New Roman" w:eastAsia="Times New Roman" w:ascii="Times New Roman"/>
          <w:spacing w:val="1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spacing w:val="1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1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dd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1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1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of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ve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6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ng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du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13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:</w:t>
      </w:r>
    </w:p>
    <w:p>
      <w:pPr>
        <w:rPr>
          <w:sz w:val="15"/>
          <w:szCs w:val="15"/>
        </w:rPr>
        <w:jc w:val="left"/>
        <w:spacing w:before="2" w:lineRule="exact" w:line="140"/>
      </w:pPr>
      <w:r>
        <w:rPr>
          <w:sz w:val="15"/>
          <w:szCs w:val="15"/>
        </w:rPr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left"/>
        <w:ind w:left="341"/>
      </w:pP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     </w:t>
      </w:r>
      <w:r>
        <w:rPr>
          <w:rFonts w:cs="Times New Roman" w:hAnsi="Times New Roman" w:eastAsia="Times New Roman" w:ascii="Times New Roman"/>
          <w:i/>
          <w:spacing w:val="36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-4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i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gu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on</w:t>
      </w:r>
      <w:r>
        <w:rPr>
          <w:rFonts w:cs="Times New Roman" w:hAnsi="Times New Roman" w:eastAsia="Times New Roman" w:ascii="Times New Roman"/>
          <w:i/>
          <w:spacing w:val="2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of</w:t>
      </w:r>
      <w:r>
        <w:rPr>
          <w:rFonts w:cs="Times New Roman" w:hAnsi="Times New Roman" w:eastAsia="Times New Roman" w:ascii="Times New Roman"/>
          <w:i/>
          <w:spacing w:val="33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-4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i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2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-3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po</w:t>
      </w:r>
      <w:r>
        <w:rPr>
          <w:rFonts w:cs="Times New Roman" w:hAnsi="Times New Roman" w:eastAsia="Times New Roman" w:ascii="Times New Roman"/>
          <w:i/>
          <w:spacing w:val="4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i/>
          <w:spacing w:val="33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i/>
          <w:spacing w:val="2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-4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ha</w:t>
      </w:r>
      <w:r>
        <w:rPr>
          <w:rFonts w:cs="Times New Roman" w:hAnsi="Times New Roman" w:eastAsia="Times New Roman" w:ascii="Times New Roman"/>
          <w:i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2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1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ut</w:t>
      </w:r>
      <w:r>
        <w:rPr>
          <w:rFonts w:cs="Times New Roman" w:hAnsi="Times New Roman" w:eastAsia="Times New Roman" w:ascii="Times New Roman"/>
          <w:i/>
          <w:spacing w:val="2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i/>
          <w:spacing w:val="1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-8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ond</w:t>
      </w:r>
      <w:r>
        <w:rPr>
          <w:rFonts w:cs="Times New Roman" w:hAnsi="Times New Roman" w:eastAsia="Times New Roman" w:ascii="Times New Roman"/>
          <w:i/>
          <w:spacing w:val="3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-4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i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-8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3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-3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po</w:t>
      </w:r>
      <w:r>
        <w:rPr>
          <w:rFonts w:cs="Times New Roman" w:hAnsi="Times New Roman" w:eastAsia="Times New Roman" w:ascii="Times New Roman"/>
          <w:i/>
          <w:spacing w:val="4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i/>
          <w:spacing w:val="3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and</w:t>
      </w:r>
      <w:r>
        <w:rPr>
          <w:rFonts w:cs="Times New Roman" w:hAnsi="Times New Roman" w:eastAsia="Times New Roman" w:ascii="Times New Roman"/>
          <w:i/>
          <w:spacing w:val="2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-4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i/>
          <w:spacing w:val="4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i/>
          <w:spacing w:val="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on</w:t>
      </w:r>
      <w:r>
        <w:rPr>
          <w:rFonts w:cs="Times New Roman" w:hAnsi="Times New Roman" w:eastAsia="Times New Roman" w:ascii="Times New Roman"/>
          <w:i/>
          <w:spacing w:val="2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of</w:t>
      </w:r>
      <w:r>
        <w:rPr>
          <w:rFonts w:cs="Times New Roman" w:hAnsi="Times New Roman" w:eastAsia="Times New Roman" w:ascii="Times New Roman"/>
          <w:i/>
          <w:spacing w:val="43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-15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i/>
          <w:spacing w:val="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i/>
          <w:spacing w:val="2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2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left"/>
        <w:spacing w:before="17"/>
        <w:ind w:left="822"/>
      </w:pPr>
      <w:r>
        <w:rPr>
          <w:rFonts w:cs="Times New Roman" w:hAnsi="Times New Roman" w:eastAsia="Times New Roman" w:ascii="Times New Roman"/>
          <w:i/>
          <w:spacing w:val="-4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2"/>
          <w:w w:val="100"/>
          <w:sz w:val="22"/>
          <w:szCs w:val="22"/>
        </w:rPr>
        <w:t>x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po</w:t>
      </w:r>
      <w:r>
        <w:rPr>
          <w:rFonts w:cs="Times New Roman" w:hAnsi="Times New Roman" w:eastAsia="Times New Roman" w:ascii="Times New Roman"/>
          <w:i/>
          <w:spacing w:val="4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left"/>
        <w:spacing w:before="27" w:lineRule="auto" w:line="256"/>
        <w:ind w:left="221" w:right="2169" w:firstLine="60"/>
      </w:pP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ii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     </w:t>
      </w:r>
      <w:r>
        <w:rPr>
          <w:rFonts w:cs="Times New Roman" w:hAnsi="Times New Roman" w:eastAsia="Times New Roman" w:ascii="Times New Roman"/>
          <w:i/>
          <w:spacing w:val="36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i/>
          <w:spacing w:val="4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i/>
          <w:spacing w:val="-8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i/>
          <w:spacing w:val="4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i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9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or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-3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i/>
          <w:spacing w:val="-8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i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2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4"/>
          <w:w w:val="100"/>
          <w:sz w:val="22"/>
          <w:szCs w:val="22"/>
        </w:rPr>
        <w:t>z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ng</w:t>
      </w:r>
      <w:r>
        <w:rPr>
          <w:rFonts w:cs="Times New Roman" w:hAnsi="Times New Roman" w:eastAsia="Times New Roman" w:ascii="Times New Roman"/>
          <w:i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1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i/>
          <w:spacing w:val="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i/>
          <w:spacing w:val="-8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i/>
          <w:spacing w:val="-3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-15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i/>
          <w:spacing w:val="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2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-3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ndu</w:t>
      </w:r>
      <w:r>
        <w:rPr>
          <w:rFonts w:cs="Times New Roman" w:hAnsi="Times New Roman" w:eastAsia="Times New Roman" w:ascii="Times New Roman"/>
          <w:i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i/>
          <w:spacing w:val="4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i/>
          <w:spacing w:val="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-4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ue</w:t>
      </w:r>
      <w:r>
        <w:rPr>
          <w:rFonts w:cs="Times New Roman" w:hAnsi="Times New Roman" w:eastAsia="Times New Roman" w:ascii="Times New Roman"/>
          <w:i/>
          <w:spacing w:val="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3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ha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i/>
          <w:spacing w:val="-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-4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i/>
          <w:spacing w:val="-8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i/>
          <w:spacing w:val="4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iii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     </w:t>
      </w:r>
      <w:r>
        <w:rPr>
          <w:rFonts w:cs="Times New Roman" w:hAnsi="Times New Roman" w:eastAsia="Times New Roman" w:ascii="Times New Roman"/>
          <w:i/>
          <w:spacing w:val="3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1"/>
          <w:w w:val="100"/>
          <w:sz w:val="22"/>
          <w:szCs w:val="22"/>
        </w:rPr>
        <w:t>Q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ua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i/>
          <w:spacing w:val="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anda</w:t>
      </w:r>
      <w:r>
        <w:rPr>
          <w:rFonts w:cs="Times New Roman" w:hAnsi="Times New Roman" w:eastAsia="Times New Roman" w:ascii="Times New Roman"/>
          <w:i/>
          <w:spacing w:val="4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ds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i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i/>
          <w:spacing w:val="-8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4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i/>
          <w:spacing w:val="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-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i/>
          <w:spacing w:val="13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i/>
          <w:spacing w:val="-1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i/>
          <w:spacing w:val="9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i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i/>
          <w:spacing w:val="-3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and</w:t>
      </w:r>
      <w:r>
        <w:rPr>
          <w:rFonts w:cs="Times New Roman" w:hAnsi="Times New Roman" w:eastAsia="Times New Roman" w:ascii="Times New Roman"/>
          <w:i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-4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nhan</w:t>
      </w:r>
      <w:r>
        <w:rPr>
          <w:rFonts w:cs="Times New Roman" w:hAnsi="Times New Roman" w:eastAsia="Times New Roman" w:ascii="Times New Roman"/>
          <w:i/>
          <w:spacing w:val="-8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i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i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-4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i/>
          <w:spacing w:val="2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4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on</w:t>
      </w:r>
      <w:r>
        <w:rPr>
          <w:rFonts w:cs="Times New Roman" w:hAnsi="Times New Roman" w:eastAsia="Times New Roman" w:ascii="Times New Roman"/>
          <w:i/>
          <w:spacing w:val="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i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al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6"/>
          <w:szCs w:val="26"/>
        </w:rPr>
        <w:jc w:val="left"/>
        <w:spacing w:before="8" w:lineRule="exact" w:line="260"/>
      </w:pPr>
      <w:r>
        <w:rPr>
          <w:sz w:val="26"/>
          <w:szCs w:val="26"/>
        </w:rPr>
      </w:r>
    </w:p>
    <w:p>
      <w:pPr>
        <w:rPr>
          <w:rFonts w:cs="Times New Roman" w:hAnsi="Times New Roman" w:eastAsia="Times New Roman" w:ascii="Times New Roman"/>
          <w:sz w:val="28"/>
          <w:szCs w:val="28"/>
        </w:rPr>
        <w:jc w:val="left"/>
        <w:ind w:left="3184"/>
        <w:sectPr>
          <w:pgMar w:header="0" w:footer="1068" w:top="1360" w:bottom="280" w:left="980" w:right="980"/>
          <w:pgSz w:w="11920" w:h="16840"/>
        </w:sectPr>
      </w:pPr>
      <w:r>
        <w:rPr>
          <w:rFonts w:cs="Times New Roman" w:hAnsi="Times New Roman" w:eastAsia="Times New Roman" w:ascii="Times New Roman"/>
          <w:b/>
          <w:spacing w:val="9"/>
          <w:w w:val="100"/>
          <w:sz w:val="28"/>
          <w:szCs w:val="28"/>
        </w:rPr>
        <w:t>F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or</w:t>
      </w:r>
      <w:r>
        <w:rPr>
          <w:rFonts w:cs="Times New Roman" w:hAnsi="Times New Roman" w:eastAsia="Times New Roman" w:ascii="Times New Roman"/>
          <w:b/>
          <w:spacing w:val="-4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b/>
          <w:spacing w:val="2"/>
          <w:w w:val="100"/>
          <w:sz w:val="28"/>
          <w:szCs w:val="28"/>
        </w:rPr>
        <w:t>G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od</w:t>
      </w:r>
      <w:r>
        <w:rPr>
          <w:rFonts w:cs="Times New Roman" w:hAnsi="Times New Roman" w:eastAsia="Times New Roman" w:ascii="Times New Roman"/>
          <w:b/>
          <w:spacing w:val="4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b/>
          <w:spacing w:val="-10"/>
          <w:w w:val="100"/>
          <w:sz w:val="28"/>
          <w:szCs w:val="28"/>
        </w:rPr>
        <w:t>a</w:t>
      </w:r>
      <w:r>
        <w:rPr>
          <w:rFonts w:cs="Times New Roman" w:hAnsi="Times New Roman" w:eastAsia="Times New Roman" w:ascii="Times New Roman"/>
          <w:b/>
          <w:spacing w:val="4"/>
          <w:w w:val="100"/>
          <w:sz w:val="28"/>
          <w:szCs w:val="28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d</w:t>
      </w:r>
      <w:r>
        <w:rPr>
          <w:rFonts w:cs="Times New Roman" w:hAnsi="Times New Roman" w:eastAsia="Times New Roman" w:ascii="Times New Roman"/>
          <w:b/>
          <w:spacing w:val="4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b/>
          <w:spacing w:val="-4"/>
          <w:w w:val="100"/>
          <w:sz w:val="28"/>
          <w:szCs w:val="28"/>
        </w:rPr>
        <w:t>M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y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o</w:t>
      </w:r>
      <w:r>
        <w:rPr>
          <w:rFonts w:cs="Times New Roman" w:hAnsi="Times New Roman" w:eastAsia="Times New Roman" w:ascii="Times New Roman"/>
          <w:b/>
          <w:spacing w:val="4"/>
          <w:w w:val="100"/>
          <w:sz w:val="28"/>
          <w:szCs w:val="28"/>
        </w:rPr>
        <w:t>u</w:t>
      </w:r>
      <w:r>
        <w:rPr>
          <w:rFonts w:cs="Times New Roman" w:hAnsi="Times New Roman" w:eastAsia="Times New Roman" w:ascii="Times New Roman"/>
          <w:b/>
          <w:spacing w:val="4"/>
          <w:w w:val="100"/>
          <w:sz w:val="28"/>
          <w:szCs w:val="28"/>
        </w:rPr>
        <w:t>n</w:t>
      </w:r>
      <w:r>
        <w:rPr>
          <w:rFonts w:cs="Times New Roman" w:hAnsi="Times New Roman" w:eastAsia="Times New Roman" w:ascii="Times New Roman"/>
          <w:b/>
          <w:spacing w:val="-3"/>
          <w:w w:val="100"/>
          <w:sz w:val="28"/>
          <w:szCs w:val="28"/>
        </w:rPr>
        <w:t>t</w:t>
      </w:r>
      <w:r>
        <w:rPr>
          <w:rFonts w:cs="Times New Roman" w:hAnsi="Times New Roman" w:eastAsia="Times New Roman" w:ascii="Times New Roman"/>
          <w:b/>
          <w:spacing w:val="-4"/>
          <w:w w:val="100"/>
          <w:sz w:val="28"/>
          <w:szCs w:val="28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y</w:t>
      </w:r>
      <w:r>
        <w:rPr>
          <w:rFonts w:cs="Times New Roman" w:hAnsi="Times New Roman" w:eastAsia="Times New Roman" w:ascii="Times New Roman"/>
          <w:spacing w:val="0"/>
          <w:w w:val="100"/>
          <w:sz w:val="28"/>
          <w:szCs w:val="28"/>
        </w:rPr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left"/>
        <w:spacing w:before="75"/>
        <w:ind w:left="101"/>
      </w:pPr>
      <w:r>
        <w:rPr>
          <w:rFonts w:cs="Times New Roman" w:hAnsi="Times New Roman" w:eastAsia="Times New Roman" w:ascii="Times New Roman"/>
          <w:b/>
          <w:spacing w:val="-9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b/>
          <w:spacing w:val="3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b/>
          <w:spacing w:val="5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b/>
          <w:spacing w:val="3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b/>
          <w:spacing w:val="-9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b/>
          <w:spacing w:val="3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b/>
          <w:spacing w:val="3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</w:r>
    </w:p>
    <w:p>
      <w:pPr>
        <w:rPr>
          <w:sz w:val="17"/>
          <w:szCs w:val="17"/>
        </w:rPr>
        <w:jc w:val="left"/>
        <w:spacing w:before="4" w:lineRule="exact" w:line="160"/>
      </w:pPr>
      <w:r>
        <w:rPr>
          <w:sz w:val="17"/>
          <w:szCs w:val="17"/>
        </w:rPr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tabs>
          <w:tab w:pos="820" w:val="left"/>
        </w:tabs>
        <w:jc w:val="left"/>
        <w:spacing w:lineRule="exact" w:line="260"/>
        <w:ind w:left="822" w:right="90" w:hanging="721"/>
      </w:pPr>
      <w:hyperlink r:id="rId52">
        <w:r>
          <w:rPr>
            <w:rFonts w:cs="Book Antiqua" w:hAnsi="Book Antiqua" w:eastAsia="Book Antiqua" w:ascii="Book Antiqua"/>
            <w:spacing w:val="-4"/>
            <w:w w:val="100"/>
            <w:sz w:val="22"/>
            <w:szCs w:val="22"/>
          </w:rPr>
          <w:t>i</w:t>
        </w:r>
        <w:r>
          <w:rPr>
            <w:rFonts w:cs="Book Antiqua" w:hAnsi="Book Antiqua" w:eastAsia="Book Antiqua" w:ascii="Book Antiqua"/>
            <w:spacing w:val="0"/>
            <w:w w:val="100"/>
            <w:sz w:val="22"/>
            <w:szCs w:val="22"/>
          </w:rPr>
          <w:t>.</w:t>
          <w:tab/>
        </w:r>
        <w:r>
          <w:rPr>
            <w:rFonts w:cs="Book Antiqua" w:hAnsi="Book Antiqua" w:eastAsia="Book Antiqua" w:ascii="Book Antiqua"/>
            <w:spacing w:val="0"/>
            <w:w w:val="100"/>
            <w:sz w:val="22"/>
            <w:szCs w:val="22"/>
          </w:rPr>
        </w:r>
        <w:r>
          <w:rPr>
            <w:rFonts w:cs="Times New Roman" w:hAnsi="Times New Roman" w:eastAsia="Times New Roman" w:ascii="Times New Roman"/>
            <w:spacing w:val="-10"/>
            <w:w w:val="100"/>
            <w:sz w:val="22"/>
            <w:szCs w:val="22"/>
          </w:rPr>
          <w:t>h</w:t>
        </w:r>
        <w:r>
          <w:rPr>
            <w:rFonts w:cs="Times New Roman" w:hAnsi="Times New Roman" w:eastAsia="Times New Roman" w:ascii="Times New Roman"/>
            <w:spacing w:val="-1"/>
            <w:w w:val="100"/>
            <w:sz w:val="22"/>
            <w:szCs w:val="22"/>
          </w:rPr>
          <w:t>t</w:t>
        </w:r>
        <w:r>
          <w:rPr>
            <w:rFonts w:cs="Times New Roman" w:hAnsi="Times New Roman" w:eastAsia="Times New Roman" w:ascii="Times New Roman"/>
            <w:spacing w:val="-1"/>
            <w:w w:val="100"/>
            <w:sz w:val="22"/>
            <w:szCs w:val="22"/>
          </w:rPr>
          <w:t>t</w:t>
        </w:r>
        <w:r>
          <w:rPr>
            <w:rFonts w:cs="Times New Roman" w:hAnsi="Times New Roman" w:eastAsia="Times New Roman" w:ascii="Times New Roman"/>
            <w:spacing w:val="0"/>
            <w:w w:val="100"/>
            <w:sz w:val="22"/>
            <w:szCs w:val="22"/>
          </w:rPr>
          <w:t>p</w:t>
        </w:r>
        <w:r>
          <w:rPr>
            <w:rFonts w:cs="Times New Roman" w:hAnsi="Times New Roman" w:eastAsia="Times New Roman" w:ascii="Times New Roman"/>
            <w:spacing w:val="-1"/>
            <w:w w:val="100"/>
            <w:sz w:val="22"/>
            <w:szCs w:val="22"/>
          </w:rPr>
          <w:t>:</w:t>
        </w:r>
        <w:r>
          <w:rPr>
            <w:rFonts w:cs="Times New Roman" w:hAnsi="Times New Roman" w:eastAsia="Times New Roman" w:ascii="Times New Roman"/>
            <w:spacing w:val="9"/>
            <w:w w:val="100"/>
            <w:sz w:val="22"/>
            <w:szCs w:val="22"/>
          </w:rPr>
          <w:t>/</w:t>
        </w:r>
        <w:r>
          <w:rPr>
            <w:rFonts w:cs="Times New Roman" w:hAnsi="Times New Roman" w:eastAsia="Times New Roman" w:ascii="Times New Roman"/>
            <w:spacing w:val="-1"/>
            <w:w w:val="100"/>
            <w:sz w:val="22"/>
            <w:szCs w:val="22"/>
          </w:rPr>
          <w:t>/</w:t>
        </w:r>
        <w:r>
          <w:rPr>
            <w:rFonts w:cs="Times New Roman" w:hAnsi="Times New Roman" w:eastAsia="Times New Roman" w:ascii="Times New Roman"/>
            <w:spacing w:val="1"/>
            <w:w w:val="100"/>
            <w:sz w:val="22"/>
            <w:szCs w:val="22"/>
          </w:rPr>
          <w:t>w</w:t>
        </w:r>
        <w:r>
          <w:rPr>
            <w:rFonts w:cs="Times New Roman" w:hAnsi="Times New Roman" w:eastAsia="Times New Roman" w:ascii="Times New Roman"/>
            <w:spacing w:val="1"/>
            <w:w w:val="100"/>
            <w:sz w:val="22"/>
            <w:szCs w:val="22"/>
          </w:rPr>
          <w:t>w</w:t>
        </w:r>
        <w:r>
          <w:rPr>
            <w:rFonts w:cs="Times New Roman" w:hAnsi="Times New Roman" w:eastAsia="Times New Roman" w:ascii="Times New Roman"/>
            <w:spacing w:val="-9"/>
            <w:w w:val="100"/>
            <w:sz w:val="22"/>
            <w:szCs w:val="22"/>
          </w:rPr>
          <w:t>w</w:t>
        </w:r>
        <w:r>
          <w:rPr>
            <w:rFonts w:cs="Times New Roman" w:hAnsi="Times New Roman" w:eastAsia="Times New Roman" w:ascii="Times New Roman"/>
            <w:spacing w:val="5"/>
            <w:w w:val="100"/>
            <w:sz w:val="22"/>
            <w:szCs w:val="22"/>
          </w:rPr>
          <w:t>.</w:t>
        </w:r>
        <w:r>
          <w:rPr>
            <w:rFonts w:cs="Times New Roman" w:hAnsi="Times New Roman" w:eastAsia="Times New Roman" w:ascii="Times New Roman"/>
            <w:spacing w:val="9"/>
            <w:w w:val="100"/>
            <w:sz w:val="22"/>
            <w:szCs w:val="22"/>
          </w:rPr>
          <w:t>t</w:t>
        </w:r>
        <w:r>
          <w:rPr>
            <w:rFonts w:cs="Times New Roman" w:hAnsi="Times New Roman" w:eastAsia="Times New Roman" w:ascii="Times New Roman"/>
            <w:spacing w:val="-10"/>
            <w:w w:val="100"/>
            <w:sz w:val="22"/>
            <w:szCs w:val="22"/>
          </w:rPr>
          <w:t>h</w:t>
        </w:r>
        <w:r>
          <w:rPr>
            <w:rFonts w:cs="Times New Roman" w:hAnsi="Times New Roman" w:eastAsia="Times New Roman" w:ascii="Times New Roman"/>
            <w:spacing w:val="2"/>
            <w:w w:val="100"/>
            <w:sz w:val="22"/>
            <w:szCs w:val="22"/>
          </w:rPr>
          <w:t>e</w:t>
        </w:r>
        <w:r>
          <w:rPr>
            <w:rFonts w:cs="Times New Roman" w:hAnsi="Times New Roman" w:eastAsia="Times New Roman" w:ascii="Times New Roman"/>
            <w:spacing w:val="2"/>
            <w:w w:val="100"/>
            <w:sz w:val="22"/>
            <w:szCs w:val="22"/>
          </w:rPr>
          <w:t>e</w:t>
        </w:r>
        <w:r>
          <w:rPr>
            <w:rFonts w:cs="Times New Roman" w:hAnsi="Times New Roman" w:eastAsia="Times New Roman" w:ascii="Times New Roman"/>
            <w:spacing w:val="2"/>
            <w:w w:val="100"/>
            <w:sz w:val="22"/>
            <w:szCs w:val="22"/>
          </w:rPr>
          <w:t>a</w:t>
        </w:r>
        <w:r>
          <w:rPr>
            <w:rFonts w:cs="Times New Roman" w:hAnsi="Times New Roman" w:eastAsia="Times New Roman" w:ascii="Times New Roman"/>
            <w:spacing w:val="4"/>
            <w:w w:val="100"/>
            <w:sz w:val="22"/>
            <w:szCs w:val="22"/>
          </w:rPr>
          <w:t>s</w:t>
        </w:r>
        <w:r>
          <w:rPr>
            <w:rFonts w:cs="Times New Roman" w:hAnsi="Times New Roman" w:eastAsia="Times New Roman" w:ascii="Times New Roman"/>
            <w:spacing w:val="-1"/>
            <w:w w:val="100"/>
            <w:sz w:val="22"/>
            <w:szCs w:val="22"/>
          </w:rPr>
          <w:t>t</w:t>
        </w:r>
        <w:r>
          <w:rPr>
            <w:rFonts w:cs="Times New Roman" w:hAnsi="Times New Roman" w:eastAsia="Times New Roman" w:ascii="Times New Roman"/>
            <w:spacing w:val="2"/>
            <w:w w:val="100"/>
            <w:sz w:val="22"/>
            <w:szCs w:val="22"/>
          </w:rPr>
          <w:t>a</w:t>
        </w:r>
        <w:r>
          <w:rPr>
            <w:rFonts w:cs="Times New Roman" w:hAnsi="Times New Roman" w:eastAsia="Times New Roman" w:ascii="Times New Roman"/>
            <w:spacing w:val="-3"/>
            <w:w w:val="100"/>
            <w:sz w:val="22"/>
            <w:szCs w:val="22"/>
          </w:rPr>
          <w:t>f</w:t>
        </w:r>
        <w:r>
          <w:rPr>
            <w:rFonts w:cs="Times New Roman" w:hAnsi="Times New Roman" w:eastAsia="Times New Roman" w:ascii="Times New Roman"/>
            <w:spacing w:val="-3"/>
            <w:w w:val="100"/>
            <w:sz w:val="22"/>
            <w:szCs w:val="22"/>
          </w:rPr>
          <w:t>r</w:t>
        </w:r>
        <w:r>
          <w:rPr>
            <w:rFonts w:cs="Times New Roman" w:hAnsi="Times New Roman" w:eastAsia="Times New Roman" w:ascii="Times New Roman"/>
            <w:spacing w:val="-1"/>
            <w:w w:val="100"/>
            <w:sz w:val="22"/>
            <w:szCs w:val="22"/>
          </w:rPr>
          <w:t>i</w:t>
        </w:r>
        <w:r>
          <w:rPr>
            <w:rFonts w:cs="Times New Roman" w:hAnsi="Times New Roman" w:eastAsia="Times New Roman" w:ascii="Times New Roman"/>
            <w:spacing w:val="2"/>
            <w:w w:val="100"/>
            <w:sz w:val="22"/>
            <w:szCs w:val="22"/>
          </w:rPr>
          <w:t>c</w:t>
        </w:r>
        <w:r>
          <w:rPr>
            <w:rFonts w:cs="Times New Roman" w:hAnsi="Times New Roman" w:eastAsia="Times New Roman" w:ascii="Times New Roman"/>
            <w:spacing w:val="2"/>
            <w:w w:val="100"/>
            <w:sz w:val="22"/>
            <w:szCs w:val="22"/>
          </w:rPr>
          <w:t>a</w:t>
        </w:r>
        <w:r>
          <w:rPr>
            <w:rFonts w:cs="Times New Roman" w:hAnsi="Times New Roman" w:eastAsia="Times New Roman" w:ascii="Times New Roman"/>
            <w:spacing w:val="-10"/>
            <w:w w:val="100"/>
            <w:sz w:val="22"/>
            <w:szCs w:val="22"/>
          </w:rPr>
          <w:t>n</w:t>
        </w:r>
        <w:r>
          <w:rPr>
            <w:rFonts w:cs="Times New Roman" w:hAnsi="Times New Roman" w:eastAsia="Times New Roman" w:ascii="Times New Roman"/>
            <w:spacing w:val="5"/>
            <w:w w:val="100"/>
            <w:sz w:val="22"/>
            <w:szCs w:val="22"/>
          </w:rPr>
          <w:t>.</w:t>
        </w:r>
        <w:r>
          <w:rPr>
            <w:rFonts w:cs="Times New Roman" w:hAnsi="Times New Roman" w:eastAsia="Times New Roman" w:ascii="Times New Roman"/>
            <w:spacing w:val="2"/>
            <w:w w:val="100"/>
            <w:sz w:val="22"/>
            <w:szCs w:val="22"/>
          </w:rPr>
          <w:t>c</w:t>
        </w:r>
        <w:r>
          <w:rPr>
            <w:rFonts w:cs="Times New Roman" w:hAnsi="Times New Roman" w:eastAsia="Times New Roman" w:ascii="Times New Roman"/>
            <w:spacing w:val="0"/>
            <w:w w:val="100"/>
            <w:sz w:val="22"/>
            <w:szCs w:val="22"/>
          </w:rPr>
          <w:t>o</w:t>
        </w:r>
        <w:r>
          <w:rPr>
            <w:rFonts w:cs="Times New Roman" w:hAnsi="Times New Roman" w:eastAsia="Times New Roman" w:ascii="Times New Roman"/>
            <w:spacing w:val="5"/>
            <w:w w:val="100"/>
            <w:sz w:val="22"/>
            <w:szCs w:val="22"/>
          </w:rPr>
          <w:t>.</w:t>
        </w:r>
        <w:r>
          <w:rPr>
            <w:rFonts w:cs="Times New Roman" w:hAnsi="Times New Roman" w:eastAsia="Times New Roman" w:ascii="Times New Roman"/>
            <w:spacing w:val="0"/>
            <w:w w:val="100"/>
            <w:sz w:val="22"/>
            <w:szCs w:val="22"/>
          </w:rPr>
          <w:t>k</w:t>
        </w:r>
        <w:r>
          <w:rPr>
            <w:rFonts w:cs="Times New Roman" w:hAnsi="Times New Roman" w:eastAsia="Times New Roman" w:ascii="Times New Roman"/>
            <w:spacing w:val="2"/>
            <w:w w:val="100"/>
            <w:sz w:val="22"/>
            <w:szCs w:val="22"/>
          </w:rPr>
          <w:t>e</w:t>
        </w:r>
        <w:r>
          <w:rPr>
            <w:rFonts w:cs="Times New Roman" w:hAnsi="Times New Roman" w:eastAsia="Times New Roman" w:ascii="Times New Roman"/>
            <w:spacing w:val="-1"/>
            <w:w w:val="100"/>
            <w:sz w:val="22"/>
            <w:szCs w:val="22"/>
          </w:rPr>
          <w:t>/</w:t>
        </w:r>
        <w:r>
          <w:rPr>
            <w:rFonts w:cs="Times New Roman" w:hAnsi="Times New Roman" w:eastAsia="Times New Roman" w:ascii="Times New Roman"/>
            <w:spacing w:val="0"/>
            <w:w w:val="100"/>
            <w:sz w:val="22"/>
            <w:szCs w:val="22"/>
          </w:rPr>
          <w:t>bu</w:t>
        </w:r>
        <w:r>
          <w:rPr>
            <w:rFonts w:cs="Times New Roman" w:hAnsi="Times New Roman" w:eastAsia="Times New Roman" w:ascii="Times New Roman"/>
            <w:spacing w:val="4"/>
            <w:w w:val="100"/>
            <w:sz w:val="22"/>
            <w:szCs w:val="22"/>
          </w:rPr>
          <w:t>s</w:t>
        </w:r>
        <w:r>
          <w:rPr>
            <w:rFonts w:cs="Times New Roman" w:hAnsi="Times New Roman" w:eastAsia="Times New Roman" w:ascii="Times New Roman"/>
            <w:spacing w:val="-1"/>
            <w:w w:val="100"/>
            <w:sz w:val="22"/>
            <w:szCs w:val="22"/>
          </w:rPr>
          <w:t>i</w:t>
        </w:r>
        <w:r>
          <w:rPr>
            <w:rFonts w:cs="Times New Roman" w:hAnsi="Times New Roman" w:eastAsia="Times New Roman" w:ascii="Times New Roman"/>
            <w:spacing w:val="-10"/>
            <w:w w:val="100"/>
            <w:sz w:val="22"/>
            <w:szCs w:val="22"/>
          </w:rPr>
          <w:t>n</w:t>
        </w:r>
        <w:r>
          <w:rPr>
            <w:rFonts w:cs="Times New Roman" w:hAnsi="Times New Roman" w:eastAsia="Times New Roman" w:ascii="Times New Roman"/>
            <w:spacing w:val="2"/>
            <w:w w:val="100"/>
            <w:sz w:val="22"/>
            <w:szCs w:val="22"/>
          </w:rPr>
          <w:t>e</w:t>
        </w:r>
        <w:r>
          <w:rPr>
            <w:rFonts w:cs="Times New Roman" w:hAnsi="Times New Roman" w:eastAsia="Times New Roman" w:ascii="Times New Roman"/>
            <w:spacing w:val="4"/>
            <w:w w:val="100"/>
            <w:sz w:val="22"/>
            <w:szCs w:val="22"/>
          </w:rPr>
          <w:t>s</w:t>
        </w:r>
        <w:r>
          <w:rPr>
            <w:rFonts w:cs="Times New Roman" w:hAnsi="Times New Roman" w:eastAsia="Times New Roman" w:ascii="Times New Roman"/>
            <w:spacing w:val="4"/>
            <w:w w:val="100"/>
            <w:sz w:val="22"/>
            <w:szCs w:val="22"/>
          </w:rPr>
          <w:t>s</w:t>
        </w:r>
        <w:r>
          <w:rPr>
            <w:rFonts w:cs="Times New Roman" w:hAnsi="Times New Roman" w:eastAsia="Times New Roman" w:ascii="Times New Roman"/>
            <w:spacing w:val="-1"/>
            <w:w w:val="100"/>
            <w:sz w:val="22"/>
            <w:szCs w:val="22"/>
          </w:rPr>
          <w:t>/</w:t>
        </w:r>
        <w:r>
          <w:rPr>
            <w:rFonts w:cs="Times New Roman" w:hAnsi="Times New Roman" w:eastAsia="Times New Roman" w:ascii="Times New Roman"/>
            <w:spacing w:val="-4"/>
            <w:w w:val="100"/>
            <w:sz w:val="22"/>
            <w:szCs w:val="22"/>
          </w:rPr>
          <w:t>E</w:t>
        </w:r>
        <w:r>
          <w:rPr>
            <w:rFonts w:cs="Times New Roman" w:hAnsi="Times New Roman" w:eastAsia="Times New Roman" w:ascii="Times New Roman"/>
            <w:spacing w:val="2"/>
            <w:w w:val="100"/>
            <w:sz w:val="22"/>
            <w:szCs w:val="22"/>
          </w:rPr>
          <w:t>a</w:t>
        </w:r>
        <w:r>
          <w:rPr>
            <w:rFonts w:cs="Times New Roman" w:hAnsi="Times New Roman" w:eastAsia="Times New Roman" w:ascii="Times New Roman"/>
            <w:spacing w:val="4"/>
            <w:w w:val="100"/>
            <w:sz w:val="22"/>
            <w:szCs w:val="22"/>
          </w:rPr>
          <w:t>s</w:t>
        </w:r>
        <w:r>
          <w:rPr>
            <w:rFonts w:cs="Times New Roman" w:hAnsi="Times New Roman" w:eastAsia="Times New Roman" w:ascii="Times New Roman"/>
            <w:spacing w:val="5"/>
            <w:w w:val="100"/>
            <w:sz w:val="22"/>
            <w:szCs w:val="22"/>
          </w:rPr>
          <w:t>t</w:t>
        </w:r>
        <w:r>
          <w:rPr>
            <w:rFonts w:cs="Times New Roman" w:hAnsi="Times New Roman" w:eastAsia="Times New Roman" w:ascii="Times New Roman"/>
            <w:spacing w:val="-3"/>
            <w:w w:val="100"/>
            <w:sz w:val="22"/>
            <w:szCs w:val="22"/>
          </w:rPr>
          <w:t>-</w:t>
        </w:r>
        <w:r>
          <w:rPr>
            <w:rFonts w:cs="Times New Roman" w:hAnsi="Times New Roman" w:eastAsia="Times New Roman" w:ascii="Times New Roman"/>
            <w:spacing w:val="1"/>
            <w:w w:val="100"/>
            <w:sz w:val="22"/>
            <w:szCs w:val="22"/>
          </w:rPr>
          <w:t>A</w:t>
        </w:r>
        <w:r>
          <w:rPr>
            <w:rFonts w:cs="Times New Roman" w:hAnsi="Times New Roman" w:eastAsia="Times New Roman" w:ascii="Times New Roman"/>
            <w:spacing w:val="-3"/>
            <w:w w:val="100"/>
            <w:sz w:val="22"/>
            <w:szCs w:val="22"/>
          </w:rPr>
          <w:t>f</w:t>
        </w:r>
        <w:r>
          <w:rPr>
            <w:rFonts w:cs="Times New Roman" w:hAnsi="Times New Roman" w:eastAsia="Times New Roman" w:ascii="Times New Roman"/>
            <w:spacing w:val="-3"/>
            <w:w w:val="100"/>
            <w:sz w:val="22"/>
            <w:szCs w:val="22"/>
          </w:rPr>
          <w:t>r</w:t>
        </w:r>
        <w:r>
          <w:rPr>
            <w:rFonts w:cs="Times New Roman" w:hAnsi="Times New Roman" w:eastAsia="Times New Roman" w:ascii="Times New Roman"/>
            <w:spacing w:val="-1"/>
            <w:w w:val="100"/>
            <w:sz w:val="22"/>
            <w:szCs w:val="22"/>
          </w:rPr>
          <w:t>i</w:t>
        </w:r>
        <w:r>
          <w:rPr>
            <w:rFonts w:cs="Times New Roman" w:hAnsi="Times New Roman" w:eastAsia="Times New Roman" w:ascii="Times New Roman"/>
            <w:spacing w:val="2"/>
            <w:w w:val="100"/>
            <w:sz w:val="22"/>
            <w:szCs w:val="22"/>
          </w:rPr>
          <w:t>c</w:t>
        </w:r>
        <w:r>
          <w:rPr>
            <w:rFonts w:cs="Times New Roman" w:hAnsi="Times New Roman" w:eastAsia="Times New Roman" w:ascii="Times New Roman"/>
            <w:spacing w:val="3"/>
            <w:w w:val="100"/>
            <w:sz w:val="22"/>
            <w:szCs w:val="22"/>
          </w:rPr>
          <w:t>a</w:t>
        </w:r>
        <w:r>
          <w:rPr>
            <w:rFonts w:cs="Times New Roman" w:hAnsi="Times New Roman" w:eastAsia="Times New Roman" w:ascii="Times New Roman"/>
            <w:spacing w:val="-3"/>
            <w:w w:val="100"/>
            <w:sz w:val="22"/>
            <w:szCs w:val="22"/>
          </w:rPr>
          <w:t>-</w:t>
        </w:r>
        <w:r>
          <w:rPr>
            <w:rFonts w:cs="Times New Roman" w:hAnsi="Times New Roman" w:eastAsia="Times New Roman" w:ascii="Times New Roman"/>
            <w:spacing w:val="-11"/>
            <w:w w:val="100"/>
            <w:sz w:val="22"/>
            <w:szCs w:val="22"/>
          </w:rPr>
          <w:t>m</w:t>
        </w:r>
        <w:r>
          <w:rPr>
            <w:rFonts w:cs="Times New Roman" w:hAnsi="Times New Roman" w:eastAsia="Times New Roman" w:ascii="Times New Roman"/>
            <w:spacing w:val="0"/>
            <w:w w:val="100"/>
            <w:sz w:val="22"/>
            <w:szCs w:val="22"/>
          </w:rPr>
          <w:t>ov</w:t>
        </w:r>
        <w:r>
          <w:rPr>
            <w:rFonts w:cs="Times New Roman" w:hAnsi="Times New Roman" w:eastAsia="Times New Roman" w:ascii="Times New Roman"/>
            <w:spacing w:val="2"/>
            <w:w w:val="100"/>
            <w:sz w:val="22"/>
            <w:szCs w:val="22"/>
          </w:rPr>
          <w:t>e</w:t>
        </w:r>
        <w:r>
          <w:rPr>
            <w:rFonts w:cs="Times New Roman" w:hAnsi="Times New Roman" w:eastAsia="Times New Roman" w:ascii="Times New Roman"/>
            <w:spacing w:val="5"/>
            <w:w w:val="100"/>
            <w:sz w:val="22"/>
            <w:szCs w:val="22"/>
          </w:rPr>
          <w:t>s</w:t>
        </w:r>
        <w:r>
          <w:rPr>
            <w:rFonts w:cs="Times New Roman" w:hAnsi="Times New Roman" w:eastAsia="Times New Roman" w:ascii="Times New Roman"/>
            <w:spacing w:val="-3"/>
            <w:w w:val="100"/>
            <w:sz w:val="22"/>
            <w:szCs w:val="22"/>
          </w:rPr>
          <w:t>-</w:t>
        </w:r>
        <w:r>
          <w:rPr>
            <w:rFonts w:cs="Times New Roman" w:hAnsi="Times New Roman" w:eastAsia="Times New Roman" w:ascii="Times New Roman"/>
            <w:spacing w:val="-1"/>
            <w:w w:val="100"/>
            <w:sz w:val="22"/>
            <w:szCs w:val="22"/>
          </w:rPr>
          <w:t>t</w:t>
        </w:r>
        <w:r>
          <w:rPr>
            <w:rFonts w:cs="Times New Roman" w:hAnsi="Times New Roman" w:eastAsia="Times New Roman" w:ascii="Times New Roman"/>
            <w:spacing w:val="0"/>
            <w:w w:val="100"/>
            <w:sz w:val="22"/>
            <w:szCs w:val="22"/>
          </w:rPr>
          <w:t>o</w:t>
        </w:r>
        <w:r>
          <w:rPr>
            <w:rFonts w:cs="Times New Roman" w:hAnsi="Times New Roman" w:eastAsia="Times New Roman" w:ascii="Times New Roman"/>
            <w:spacing w:val="-3"/>
            <w:w w:val="100"/>
            <w:sz w:val="22"/>
            <w:szCs w:val="22"/>
          </w:rPr>
          <w:t>-</w:t>
        </w:r>
        <w:r>
          <w:rPr>
            <w:rFonts w:cs="Times New Roman" w:hAnsi="Times New Roman" w:eastAsia="Times New Roman" w:ascii="Times New Roman"/>
            <w:spacing w:val="2"/>
            <w:w w:val="100"/>
            <w:sz w:val="22"/>
            <w:szCs w:val="22"/>
          </w:rPr>
          <w:t>c</w:t>
        </w:r>
        <w:r>
          <w:rPr>
            <w:rFonts w:cs="Times New Roman" w:hAnsi="Times New Roman" w:eastAsia="Times New Roman" w:ascii="Times New Roman"/>
            <w:spacing w:val="0"/>
            <w:w w:val="100"/>
            <w:sz w:val="22"/>
            <w:szCs w:val="22"/>
          </w:rPr>
          <w:t>u</w:t>
        </w:r>
        <w:r>
          <w:rPr>
            <w:rFonts w:cs="Times New Roman" w:hAnsi="Times New Roman" w:eastAsia="Times New Roman" w:ascii="Times New Roman"/>
            <w:spacing w:val="-3"/>
            <w:w w:val="100"/>
            <w:sz w:val="22"/>
            <w:szCs w:val="22"/>
          </w:rPr>
          <w:t>r</w:t>
        </w:r>
        <w:r>
          <w:rPr>
            <w:rFonts w:cs="Times New Roman" w:hAnsi="Times New Roman" w:eastAsia="Times New Roman" w:ascii="Times New Roman"/>
            <w:spacing w:val="11"/>
            <w:w w:val="100"/>
            <w:sz w:val="22"/>
            <w:szCs w:val="22"/>
          </w:rPr>
          <w:t>b</w:t>
        </w:r>
        <w:r>
          <w:rPr>
            <w:rFonts w:cs="Times New Roman" w:hAnsi="Times New Roman" w:eastAsia="Times New Roman" w:ascii="Times New Roman"/>
            <w:spacing w:val="-3"/>
            <w:w w:val="100"/>
            <w:sz w:val="22"/>
            <w:szCs w:val="22"/>
          </w:rPr>
          <w:t>-</w:t>
        </w:r>
        <w:r>
          <w:rPr>
            <w:rFonts w:cs="Times New Roman" w:hAnsi="Times New Roman" w:eastAsia="Times New Roman" w:ascii="Times New Roman"/>
            <w:spacing w:val="0"/>
            <w:w w:val="100"/>
            <w:sz w:val="22"/>
            <w:szCs w:val="22"/>
          </w:rPr>
          <w:t>u</w:t>
        </w:r>
        <w:r>
          <w:rPr>
            <w:rFonts w:cs="Times New Roman" w:hAnsi="Times New Roman" w:eastAsia="Times New Roman" w:ascii="Times New Roman"/>
            <w:spacing w:val="4"/>
            <w:w w:val="100"/>
            <w:sz w:val="22"/>
            <w:szCs w:val="22"/>
          </w:rPr>
          <w:t>s</w:t>
        </w:r>
        <w:r>
          <w:rPr>
            <w:rFonts w:cs="Times New Roman" w:hAnsi="Times New Roman" w:eastAsia="Times New Roman" w:ascii="Times New Roman"/>
            <w:spacing w:val="2"/>
            <w:w w:val="100"/>
            <w:sz w:val="22"/>
            <w:szCs w:val="22"/>
          </w:rPr>
          <w:t>e</w:t>
        </w:r>
        <w:r>
          <w:rPr>
            <w:rFonts w:cs="Times New Roman" w:hAnsi="Times New Roman" w:eastAsia="Times New Roman" w:ascii="Times New Roman"/>
            <w:spacing w:val="1"/>
            <w:w w:val="100"/>
            <w:sz w:val="22"/>
            <w:szCs w:val="22"/>
          </w:rPr>
          <w:t>d</w:t>
        </w:r>
        <w:r>
          <w:rPr>
            <w:rFonts w:cs="Times New Roman" w:hAnsi="Times New Roman" w:eastAsia="Times New Roman" w:ascii="Times New Roman"/>
            <w:spacing w:val="-3"/>
            <w:w w:val="100"/>
            <w:sz w:val="22"/>
            <w:szCs w:val="22"/>
          </w:rPr>
          <w:t>-</w:t>
        </w:r>
        <w:r>
          <w:rPr>
            <w:rFonts w:cs="Times New Roman" w:hAnsi="Times New Roman" w:eastAsia="Times New Roman" w:ascii="Times New Roman"/>
            <w:spacing w:val="2"/>
            <w:w w:val="100"/>
            <w:sz w:val="22"/>
            <w:szCs w:val="22"/>
          </w:rPr>
          <w:t>ca</w:t>
        </w:r>
        <w:r>
          <w:rPr>
            <w:rFonts w:cs="Times New Roman" w:hAnsi="Times New Roman" w:eastAsia="Times New Roman" w:ascii="Times New Roman"/>
            <w:spacing w:val="-3"/>
            <w:w w:val="100"/>
            <w:sz w:val="22"/>
            <w:szCs w:val="22"/>
          </w:rPr>
          <w:t>r</w:t>
        </w:r>
        <w:r>
          <w:rPr>
            <w:rFonts w:cs="Times New Roman" w:hAnsi="Times New Roman" w:eastAsia="Times New Roman" w:ascii="Times New Roman"/>
            <w:spacing w:val="-3"/>
            <w:w w:val="100"/>
            <w:sz w:val="22"/>
            <w:szCs w:val="22"/>
          </w:rPr>
          <w:t>-</w:t>
        </w:r>
        <w:r>
          <w:rPr>
            <w:rFonts w:cs="Times New Roman" w:hAnsi="Times New Roman" w:eastAsia="Times New Roman" w:ascii="Times New Roman"/>
            <w:spacing w:val="9"/>
            <w:w w:val="100"/>
            <w:sz w:val="22"/>
            <w:szCs w:val="22"/>
          </w:rPr>
          <w:t>i</w:t>
        </w:r>
        <w:r>
          <w:rPr>
            <w:rFonts w:cs="Times New Roman" w:hAnsi="Times New Roman" w:eastAsia="Times New Roman" w:ascii="Times New Roman"/>
            <w:spacing w:val="-11"/>
            <w:w w:val="100"/>
            <w:sz w:val="22"/>
            <w:szCs w:val="22"/>
          </w:rPr>
          <w:t>m</w:t>
        </w:r>
        <w:r>
          <w:rPr>
            <w:rFonts w:cs="Times New Roman" w:hAnsi="Times New Roman" w:eastAsia="Times New Roman" w:ascii="Times New Roman"/>
            <w:spacing w:val="0"/>
            <w:w w:val="100"/>
            <w:sz w:val="22"/>
            <w:szCs w:val="22"/>
          </w:rPr>
          <w:t>po</w:t>
        </w:r>
        <w:r>
          <w:rPr>
            <w:rFonts w:cs="Times New Roman" w:hAnsi="Times New Roman" w:eastAsia="Times New Roman" w:ascii="Times New Roman"/>
            <w:spacing w:val="-3"/>
            <w:w w:val="100"/>
            <w:sz w:val="22"/>
            <w:szCs w:val="22"/>
          </w:rPr>
          <w:t>r</w:t>
        </w:r>
        <w:r>
          <w:rPr>
            <w:rFonts w:cs="Times New Roman" w:hAnsi="Times New Roman" w:eastAsia="Times New Roman" w:ascii="Times New Roman"/>
            <w:spacing w:val="-1"/>
            <w:w w:val="100"/>
            <w:sz w:val="22"/>
            <w:szCs w:val="22"/>
          </w:rPr>
          <w:t>t</w:t>
        </w:r>
        <w:r>
          <w:rPr>
            <w:rFonts w:cs="Times New Roman" w:hAnsi="Times New Roman" w:eastAsia="Times New Roman" w:ascii="Times New Roman"/>
            <w:spacing w:val="4"/>
            <w:w w:val="100"/>
            <w:sz w:val="22"/>
            <w:szCs w:val="22"/>
          </w:rPr>
          <w:t>s</w:t>
        </w:r>
        <w:r>
          <w:rPr>
            <w:rFonts w:cs="Times New Roman" w:hAnsi="Times New Roman" w:eastAsia="Times New Roman" w:ascii="Times New Roman"/>
            <w:spacing w:val="-1"/>
            <w:w w:val="100"/>
            <w:sz w:val="22"/>
            <w:szCs w:val="22"/>
          </w:rPr>
          <w:t>/</w:t>
        </w:r>
        <w:r>
          <w:rPr>
            <w:rFonts w:cs="Times New Roman" w:hAnsi="Times New Roman" w:eastAsia="Times New Roman" w:ascii="Times New Roman"/>
            <w:spacing w:val="0"/>
            <w:w w:val="100"/>
            <w:sz w:val="22"/>
            <w:szCs w:val="22"/>
          </w:rPr>
          <w:t>256</w:t>
        </w:r>
        <w:r>
          <w:rPr>
            <w:rFonts w:cs="Times New Roman" w:hAnsi="Times New Roman" w:eastAsia="Times New Roman" w:ascii="Times New Roman"/>
            <w:spacing w:val="1"/>
            <w:w w:val="100"/>
            <w:sz w:val="22"/>
            <w:szCs w:val="22"/>
          </w:rPr>
          <w:t>0</w:t>
        </w:r>
        <w:r>
          <w:rPr>
            <w:rFonts w:cs="Times New Roman" w:hAnsi="Times New Roman" w:eastAsia="Times New Roman" w:ascii="Times New Roman"/>
            <w:spacing w:val="-3"/>
            <w:w w:val="100"/>
            <w:sz w:val="22"/>
            <w:szCs w:val="22"/>
          </w:rPr>
          <w:t>-</w:t>
        </w:r>
        <w:r>
          <w:rPr>
            <w:rFonts w:cs="Times New Roman" w:hAnsi="Times New Roman" w:eastAsia="Times New Roman" w:ascii="Times New Roman"/>
            <w:spacing w:val="0"/>
            <w:w w:val="100"/>
            <w:sz w:val="22"/>
            <w:szCs w:val="22"/>
          </w:rPr>
          <w:t>324560</w:t>
        </w:r>
        <w:r>
          <w:rPr>
            <w:rFonts w:cs="Times New Roman" w:hAnsi="Times New Roman" w:eastAsia="Times New Roman" w:ascii="Times New Roman"/>
            <w:spacing w:val="1"/>
            <w:w w:val="100"/>
            <w:sz w:val="22"/>
            <w:szCs w:val="22"/>
          </w:rPr>
          <w:t>4</w:t>
        </w:r>
        <w:r>
          <w:rPr>
            <w:rFonts w:cs="Times New Roman" w:hAnsi="Times New Roman" w:eastAsia="Times New Roman" w:ascii="Times New Roman"/>
            <w:spacing w:val="0"/>
            <w:w w:val="100"/>
            <w:sz w:val="22"/>
            <w:szCs w:val="22"/>
          </w:rPr>
          <w:t>-</w:t>
        </w:r>
      </w:hyperlink>
      <w:hyperlink r:id="rId53">
        <w:r>
          <w:rPr>
            <w:rFonts w:cs="Times New Roman" w:hAnsi="Times New Roman" w:eastAsia="Times New Roman" w:ascii="Times New Roman"/>
            <w:spacing w:val="0"/>
            <w:w w:val="100"/>
            <w:sz w:val="22"/>
            <w:szCs w:val="22"/>
          </w:rPr>
          <w:t> </w:t>
        </w:r>
        <w:r>
          <w:rPr>
            <w:rFonts w:cs="Times New Roman" w:hAnsi="Times New Roman" w:eastAsia="Times New Roman" w:ascii="Times New Roman"/>
            <w:spacing w:val="0"/>
            <w:w w:val="100"/>
            <w:sz w:val="22"/>
            <w:szCs w:val="22"/>
          </w:rPr>
          <w:t>v</w:t>
        </w:r>
        <w:r>
          <w:rPr>
            <w:rFonts w:cs="Times New Roman" w:hAnsi="Times New Roman" w:eastAsia="Times New Roman" w:ascii="Times New Roman"/>
            <w:spacing w:val="-1"/>
            <w:w w:val="100"/>
            <w:sz w:val="22"/>
            <w:szCs w:val="22"/>
          </w:rPr>
          <w:t>i</w:t>
        </w:r>
        <w:r>
          <w:rPr>
            <w:rFonts w:cs="Times New Roman" w:hAnsi="Times New Roman" w:eastAsia="Times New Roman" w:ascii="Times New Roman"/>
            <w:spacing w:val="2"/>
            <w:w w:val="100"/>
            <w:sz w:val="22"/>
            <w:szCs w:val="22"/>
          </w:rPr>
          <w:t>e</w:t>
        </w:r>
        <w:r>
          <w:rPr>
            <w:rFonts w:cs="Times New Roman" w:hAnsi="Times New Roman" w:eastAsia="Times New Roman" w:ascii="Times New Roman"/>
            <w:spacing w:val="-8"/>
            <w:w w:val="100"/>
            <w:sz w:val="22"/>
            <w:szCs w:val="22"/>
          </w:rPr>
          <w:t>w</w:t>
        </w:r>
        <w:r>
          <w:rPr>
            <w:rFonts w:cs="Times New Roman" w:hAnsi="Times New Roman" w:eastAsia="Times New Roman" w:ascii="Times New Roman"/>
            <w:spacing w:val="-3"/>
            <w:w w:val="100"/>
            <w:sz w:val="22"/>
            <w:szCs w:val="22"/>
          </w:rPr>
          <w:t>-</w:t>
        </w:r>
        <w:r>
          <w:rPr>
            <w:rFonts w:cs="Times New Roman" w:hAnsi="Times New Roman" w:eastAsia="Times New Roman" w:ascii="Times New Roman"/>
            <w:spacing w:val="0"/>
            <w:w w:val="100"/>
            <w:sz w:val="22"/>
            <w:szCs w:val="22"/>
          </w:rPr>
          <w:t>p</w:t>
        </w:r>
        <w:r>
          <w:rPr>
            <w:rFonts w:cs="Times New Roman" w:hAnsi="Times New Roman" w:eastAsia="Times New Roman" w:ascii="Times New Roman"/>
            <w:spacing w:val="7"/>
            <w:w w:val="100"/>
            <w:sz w:val="22"/>
            <w:szCs w:val="22"/>
          </w:rPr>
          <w:t>r</w:t>
        </w:r>
        <w:r>
          <w:rPr>
            <w:rFonts w:cs="Times New Roman" w:hAnsi="Times New Roman" w:eastAsia="Times New Roman" w:ascii="Times New Roman"/>
            <w:spacing w:val="9"/>
            <w:w w:val="100"/>
            <w:sz w:val="22"/>
            <w:szCs w:val="22"/>
          </w:rPr>
          <w:t>i</w:t>
        </w:r>
        <w:r>
          <w:rPr>
            <w:rFonts w:cs="Times New Roman" w:hAnsi="Times New Roman" w:eastAsia="Times New Roman" w:ascii="Times New Roman"/>
            <w:spacing w:val="-10"/>
            <w:w w:val="100"/>
            <w:sz w:val="22"/>
            <w:szCs w:val="22"/>
          </w:rPr>
          <w:t>n</w:t>
        </w:r>
        <w:r>
          <w:rPr>
            <w:rFonts w:cs="Times New Roman" w:hAnsi="Times New Roman" w:eastAsia="Times New Roman" w:ascii="Times New Roman"/>
            <w:spacing w:val="9"/>
            <w:w w:val="100"/>
            <w:sz w:val="22"/>
            <w:szCs w:val="22"/>
          </w:rPr>
          <w:t>t</w:t>
        </w:r>
        <w:r>
          <w:rPr>
            <w:rFonts w:cs="Times New Roman" w:hAnsi="Times New Roman" w:eastAsia="Times New Roman" w:ascii="Times New Roman"/>
            <w:spacing w:val="-9"/>
            <w:w w:val="100"/>
            <w:sz w:val="22"/>
            <w:szCs w:val="22"/>
          </w:rPr>
          <w:t>V</w:t>
        </w:r>
        <w:r>
          <w:rPr>
            <w:rFonts w:cs="Times New Roman" w:hAnsi="Times New Roman" w:eastAsia="Times New Roman" w:ascii="Times New Roman"/>
            <w:spacing w:val="2"/>
            <w:w w:val="100"/>
            <w:sz w:val="22"/>
            <w:szCs w:val="22"/>
          </w:rPr>
          <w:t>e</w:t>
        </w:r>
        <w:r>
          <w:rPr>
            <w:rFonts w:cs="Times New Roman" w:hAnsi="Times New Roman" w:eastAsia="Times New Roman" w:ascii="Times New Roman"/>
            <w:spacing w:val="-3"/>
            <w:w w:val="100"/>
            <w:sz w:val="22"/>
            <w:szCs w:val="22"/>
          </w:rPr>
          <w:t>r</w:t>
        </w:r>
        <w:r>
          <w:rPr>
            <w:rFonts w:cs="Times New Roman" w:hAnsi="Times New Roman" w:eastAsia="Times New Roman" w:ascii="Times New Roman"/>
            <w:spacing w:val="4"/>
            <w:w w:val="100"/>
            <w:sz w:val="22"/>
            <w:szCs w:val="22"/>
          </w:rPr>
          <w:t>s</w:t>
        </w:r>
        <w:r>
          <w:rPr>
            <w:rFonts w:cs="Times New Roman" w:hAnsi="Times New Roman" w:eastAsia="Times New Roman" w:ascii="Times New Roman"/>
            <w:spacing w:val="-1"/>
            <w:w w:val="100"/>
            <w:sz w:val="22"/>
            <w:szCs w:val="22"/>
          </w:rPr>
          <w:t>i</w:t>
        </w:r>
        <w:r>
          <w:rPr>
            <w:rFonts w:cs="Times New Roman" w:hAnsi="Times New Roman" w:eastAsia="Times New Roman" w:ascii="Times New Roman"/>
            <w:spacing w:val="0"/>
            <w:w w:val="100"/>
            <w:sz w:val="22"/>
            <w:szCs w:val="22"/>
          </w:rPr>
          <w:t>o</w:t>
        </w:r>
        <w:r>
          <w:rPr>
            <w:rFonts w:cs="Times New Roman" w:hAnsi="Times New Roman" w:eastAsia="Times New Roman" w:ascii="Times New Roman"/>
            <w:spacing w:val="2"/>
            <w:w w:val="100"/>
            <w:sz w:val="22"/>
            <w:szCs w:val="22"/>
          </w:rPr>
          <w:t>n</w:t>
        </w:r>
        <w:r>
          <w:rPr>
            <w:rFonts w:cs="Times New Roman" w:hAnsi="Times New Roman" w:eastAsia="Times New Roman" w:ascii="Times New Roman"/>
            <w:spacing w:val="-3"/>
            <w:w w:val="100"/>
            <w:sz w:val="22"/>
            <w:szCs w:val="22"/>
          </w:rPr>
          <w:t>-</w:t>
        </w:r>
        <w:r>
          <w:rPr>
            <w:rFonts w:cs="Times New Roman" w:hAnsi="Times New Roman" w:eastAsia="Times New Roman" w:ascii="Times New Roman"/>
            <w:spacing w:val="0"/>
            <w:w w:val="100"/>
            <w:sz w:val="22"/>
            <w:szCs w:val="22"/>
          </w:rPr>
          <w:t>15d7</w:t>
        </w:r>
        <w:r>
          <w:rPr>
            <w:rFonts w:cs="Times New Roman" w:hAnsi="Times New Roman" w:eastAsia="Times New Roman" w:ascii="Times New Roman"/>
            <w:spacing w:val="-1"/>
            <w:w w:val="100"/>
            <w:sz w:val="22"/>
            <w:szCs w:val="22"/>
          </w:rPr>
          <w:t>l</w:t>
        </w:r>
        <w:r>
          <w:rPr>
            <w:rFonts w:cs="Times New Roman" w:hAnsi="Times New Roman" w:eastAsia="Times New Roman" w:ascii="Times New Roman"/>
            <w:spacing w:val="0"/>
            <w:w w:val="100"/>
            <w:sz w:val="22"/>
            <w:szCs w:val="22"/>
          </w:rPr>
          <w:t>oy</w:t>
        </w:r>
        <w:r>
          <w:rPr>
            <w:rFonts w:cs="Times New Roman" w:hAnsi="Times New Roman" w:eastAsia="Times New Roman" w:ascii="Times New Roman"/>
            <w:spacing w:val="2"/>
            <w:w w:val="100"/>
            <w:sz w:val="22"/>
            <w:szCs w:val="22"/>
          </w:rPr>
          <w:t>z</w:t>
        </w:r>
        <w:r>
          <w:rPr>
            <w:rFonts w:cs="Times New Roman" w:hAnsi="Times New Roman" w:eastAsia="Times New Roman" w:ascii="Times New Roman"/>
            <w:spacing w:val="-1"/>
            <w:w w:val="100"/>
            <w:sz w:val="22"/>
            <w:szCs w:val="22"/>
          </w:rPr>
          <w:t>/</w:t>
        </w:r>
        <w:r>
          <w:rPr>
            <w:rFonts w:cs="Times New Roman" w:hAnsi="Times New Roman" w:eastAsia="Times New Roman" w:ascii="Times New Roman"/>
            <w:spacing w:val="9"/>
            <w:w w:val="100"/>
            <w:sz w:val="22"/>
            <w:szCs w:val="22"/>
          </w:rPr>
          <w:t>i</w:t>
        </w:r>
        <w:r>
          <w:rPr>
            <w:rFonts w:cs="Times New Roman" w:hAnsi="Times New Roman" w:eastAsia="Times New Roman" w:ascii="Times New Roman"/>
            <w:spacing w:val="-10"/>
            <w:w w:val="100"/>
            <w:sz w:val="22"/>
            <w:szCs w:val="22"/>
          </w:rPr>
          <w:t>n</w:t>
        </w:r>
        <w:r>
          <w:rPr>
            <w:rFonts w:cs="Times New Roman" w:hAnsi="Times New Roman" w:eastAsia="Times New Roman" w:ascii="Times New Roman"/>
            <w:spacing w:val="0"/>
            <w:w w:val="100"/>
            <w:sz w:val="22"/>
            <w:szCs w:val="22"/>
          </w:rPr>
          <w:t>d</w:t>
        </w:r>
        <w:r>
          <w:rPr>
            <w:rFonts w:cs="Times New Roman" w:hAnsi="Times New Roman" w:eastAsia="Times New Roman" w:ascii="Times New Roman"/>
            <w:spacing w:val="2"/>
            <w:w w:val="100"/>
            <w:sz w:val="22"/>
            <w:szCs w:val="22"/>
          </w:rPr>
          <w:t>e</w:t>
        </w:r>
        <w:r>
          <w:rPr>
            <w:rFonts w:cs="Times New Roman" w:hAnsi="Times New Roman" w:eastAsia="Times New Roman" w:ascii="Times New Roman"/>
            <w:spacing w:val="-10"/>
            <w:w w:val="100"/>
            <w:sz w:val="22"/>
            <w:szCs w:val="22"/>
          </w:rPr>
          <w:t>x</w:t>
        </w:r>
        <w:r>
          <w:rPr>
            <w:rFonts w:cs="Times New Roman" w:hAnsi="Times New Roman" w:eastAsia="Times New Roman" w:ascii="Times New Roman"/>
            <w:spacing w:val="15"/>
            <w:w w:val="100"/>
            <w:sz w:val="22"/>
            <w:szCs w:val="22"/>
          </w:rPr>
          <w:t>.</w:t>
        </w:r>
        <w:r>
          <w:rPr>
            <w:rFonts w:cs="Times New Roman" w:hAnsi="Times New Roman" w:eastAsia="Times New Roman" w:ascii="Times New Roman"/>
            <w:spacing w:val="-10"/>
            <w:w w:val="100"/>
            <w:sz w:val="22"/>
            <w:szCs w:val="22"/>
          </w:rPr>
          <w:t>h</w:t>
        </w:r>
        <w:r>
          <w:rPr>
            <w:rFonts w:cs="Times New Roman" w:hAnsi="Times New Roman" w:eastAsia="Times New Roman" w:ascii="Times New Roman"/>
            <w:spacing w:val="9"/>
            <w:w w:val="100"/>
            <w:sz w:val="22"/>
            <w:szCs w:val="22"/>
          </w:rPr>
          <w:t>t</w:t>
        </w:r>
        <w:r>
          <w:rPr>
            <w:rFonts w:cs="Times New Roman" w:hAnsi="Times New Roman" w:eastAsia="Times New Roman" w:ascii="Times New Roman"/>
            <w:spacing w:val="-11"/>
            <w:w w:val="100"/>
            <w:sz w:val="22"/>
            <w:szCs w:val="22"/>
          </w:rPr>
          <w:t>m</w:t>
        </w:r>
        <w:r>
          <w:rPr>
            <w:rFonts w:cs="Times New Roman" w:hAnsi="Times New Roman" w:eastAsia="Times New Roman" w:ascii="Times New Roman"/>
            <w:spacing w:val="0"/>
            <w:w w:val="100"/>
            <w:sz w:val="22"/>
            <w:szCs w:val="22"/>
          </w:rPr>
          <w:t>l</w:t>
        </w:r>
      </w:hyperlink>
    </w:p>
    <w:p>
      <w:pPr>
        <w:rPr>
          <w:rFonts w:cs="Times New Roman" w:hAnsi="Times New Roman" w:eastAsia="Times New Roman" w:ascii="Times New Roman"/>
          <w:sz w:val="22"/>
          <w:szCs w:val="22"/>
        </w:rPr>
        <w:jc w:val="left"/>
        <w:spacing w:lineRule="exact" w:line="260"/>
        <w:ind w:left="101"/>
      </w:pPr>
      <w:hyperlink r:id="rId54">
        <w:r>
          <w:rPr>
            <w:rFonts w:cs="Book Antiqua" w:hAnsi="Book Antiqua" w:eastAsia="Book Antiqua" w:ascii="Book Antiqua"/>
            <w:spacing w:val="-4"/>
            <w:w w:val="100"/>
            <w:position w:val="1"/>
            <w:sz w:val="22"/>
            <w:szCs w:val="22"/>
          </w:rPr>
          <w:t>ii</w:t>
        </w:r>
        <w:r>
          <w:rPr>
            <w:rFonts w:cs="Book Antiqua" w:hAnsi="Book Antiqua" w:eastAsia="Book Antiqua" w:ascii="Book Antiqua"/>
            <w:spacing w:val="0"/>
            <w:w w:val="100"/>
            <w:position w:val="1"/>
            <w:sz w:val="22"/>
            <w:szCs w:val="22"/>
          </w:rPr>
          <w:t>.</w:t>
        </w:r>
        <w:r>
          <w:rPr>
            <w:rFonts w:cs="Book Antiqua" w:hAnsi="Book Antiqua" w:eastAsia="Book Antiqua" w:ascii="Book Antiqua"/>
            <w:spacing w:val="0"/>
            <w:w w:val="100"/>
            <w:position w:val="1"/>
            <w:sz w:val="22"/>
            <w:szCs w:val="22"/>
          </w:rPr>
          <w:t>        </w:t>
        </w:r>
        <w:r>
          <w:rPr>
            <w:rFonts w:cs="Book Antiqua" w:hAnsi="Book Antiqua" w:eastAsia="Book Antiqua" w:ascii="Book Antiqua"/>
            <w:spacing w:val="50"/>
            <w:w w:val="100"/>
            <w:position w:val="1"/>
            <w:sz w:val="22"/>
            <w:szCs w:val="22"/>
          </w:rPr>
          <w:t> </w:t>
        </w:r>
        <w:r>
          <w:rPr>
            <w:rFonts w:cs="Times New Roman" w:hAnsi="Times New Roman" w:eastAsia="Times New Roman" w:ascii="Times New Roman"/>
            <w:spacing w:val="-10"/>
            <w:w w:val="100"/>
            <w:position w:val="1"/>
            <w:sz w:val="22"/>
            <w:szCs w:val="22"/>
          </w:rPr>
          <w:t>h</w:t>
        </w:r>
        <w:r>
          <w:rPr>
            <w:rFonts w:cs="Times New Roman" w:hAnsi="Times New Roman" w:eastAsia="Times New Roman" w:ascii="Times New Roman"/>
            <w:spacing w:val="-1"/>
            <w:w w:val="100"/>
            <w:position w:val="1"/>
            <w:sz w:val="22"/>
            <w:szCs w:val="22"/>
          </w:rPr>
          <w:t>t</w:t>
        </w:r>
        <w:r>
          <w:rPr>
            <w:rFonts w:cs="Times New Roman" w:hAnsi="Times New Roman" w:eastAsia="Times New Roman" w:ascii="Times New Roman"/>
            <w:spacing w:val="-1"/>
            <w:w w:val="100"/>
            <w:position w:val="1"/>
            <w:sz w:val="22"/>
            <w:szCs w:val="22"/>
          </w:rPr>
          <w:t>t</w:t>
        </w:r>
        <w:r>
          <w:rPr>
            <w:rFonts w:cs="Times New Roman" w:hAnsi="Times New Roman" w:eastAsia="Times New Roman" w:ascii="Times New Roman"/>
            <w:spacing w:val="0"/>
            <w:w w:val="100"/>
            <w:position w:val="1"/>
            <w:sz w:val="22"/>
            <w:szCs w:val="22"/>
          </w:rPr>
          <w:t>p</w:t>
        </w:r>
        <w:r>
          <w:rPr>
            <w:rFonts w:cs="Times New Roman" w:hAnsi="Times New Roman" w:eastAsia="Times New Roman" w:ascii="Times New Roman"/>
            <w:spacing w:val="-1"/>
            <w:w w:val="100"/>
            <w:position w:val="1"/>
            <w:sz w:val="22"/>
            <w:szCs w:val="22"/>
          </w:rPr>
          <w:t>:</w:t>
        </w:r>
        <w:r>
          <w:rPr>
            <w:rFonts w:cs="Times New Roman" w:hAnsi="Times New Roman" w:eastAsia="Times New Roman" w:ascii="Times New Roman"/>
            <w:spacing w:val="9"/>
            <w:w w:val="100"/>
            <w:position w:val="1"/>
            <w:sz w:val="22"/>
            <w:szCs w:val="22"/>
          </w:rPr>
          <w:t>/</w:t>
        </w:r>
        <w:r>
          <w:rPr>
            <w:rFonts w:cs="Times New Roman" w:hAnsi="Times New Roman" w:eastAsia="Times New Roman" w:ascii="Times New Roman"/>
            <w:spacing w:val="-1"/>
            <w:w w:val="100"/>
            <w:position w:val="1"/>
            <w:sz w:val="22"/>
            <w:szCs w:val="22"/>
          </w:rPr>
          <w:t>/</w:t>
        </w:r>
        <w:r>
          <w:rPr>
            <w:rFonts w:cs="Times New Roman" w:hAnsi="Times New Roman" w:eastAsia="Times New Roman" w:ascii="Times New Roman"/>
            <w:spacing w:val="1"/>
            <w:w w:val="100"/>
            <w:position w:val="1"/>
            <w:sz w:val="22"/>
            <w:szCs w:val="22"/>
          </w:rPr>
          <w:t>w</w:t>
        </w:r>
        <w:r>
          <w:rPr>
            <w:rFonts w:cs="Times New Roman" w:hAnsi="Times New Roman" w:eastAsia="Times New Roman" w:ascii="Times New Roman"/>
            <w:spacing w:val="1"/>
            <w:w w:val="100"/>
            <w:position w:val="1"/>
            <w:sz w:val="22"/>
            <w:szCs w:val="22"/>
          </w:rPr>
          <w:t>w</w:t>
        </w:r>
        <w:r>
          <w:rPr>
            <w:rFonts w:cs="Times New Roman" w:hAnsi="Times New Roman" w:eastAsia="Times New Roman" w:ascii="Times New Roman"/>
            <w:spacing w:val="-9"/>
            <w:w w:val="100"/>
            <w:position w:val="1"/>
            <w:sz w:val="22"/>
            <w:szCs w:val="22"/>
          </w:rPr>
          <w:t>w</w:t>
        </w:r>
        <w:r>
          <w:rPr>
            <w:rFonts w:cs="Times New Roman" w:hAnsi="Times New Roman" w:eastAsia="Times New Roman" w:ascii="Times New Roman"/>
            <w:spacing w:val="5"/>
            <w:w w:val="100"/>
            <w:position w:val="1"/>
            <w:sz w:val="22"/>
            <w:szCs w:val="22"/>
          </w:rPr>
          <w:t>.</w:t>
        </w:r>
        <w:r>
          <w:rPr>
            <w:rFonts w:cs="Times New Roman" w:hAnsi="Times New Roman" w:eastAsia="Times New Roman" w:ascii="Times New Roman"/>
            <w:spacing w:val="2"/>
            <w:w w:val="100"/>
            <w:position w:val="1"/>
            <w:sz w:val="22"/>
            <w:szCs w:val="22"/>
          </w:rPr>
          <w:t>e</w:t>
        </w:r>
        <w:r>
          <w:rPr>
            <w:rFonts w:cs="Times New Roman" w:hAnsi="Times New Roman" w:eastAsia="Times New Roman" w:ascii="Times New Roman"/>
            <w:spacing w:val="2"/>
            <w:w w:val="100"/>
            <w:position w:val="1"/>
            <w:sz w:val="22"/>
            <w:szCs w:val="22"/>
          </w:rPr>
          <w:t>a</w:t>
        </w:r>
        <w:r>
          <w:rPr>
            <w:rFonts w:cs="Times New Roman" w:hAnsi="Times New Roman" w:eastAsia="Times New Roman" w:ascii="Times New Roman"/>
            <w:spacing w:val="2"/>
            <w:w w:val="100"/>
            <w:position w:val="1"/>
            <w:sz w:val="22"/>
            <w:szCs w:val="22"/>
          </w:rPr>
          <w:t>c</w:t>
        </w:r>
        <w:r>
          <w:rPr>
            <w:rFonts w:cs="Times New Roman" w:hAnsi="Times New Roman" w:eastAsia="Times New Roman" w:ascii="Times New Roman"/>
            <w:spacing w:val="5"/>
            <w:w w:val="100"/>
            <w:position w:val="1"/>
            <w:sz w:val="22"/>
            <w:szCs w:val="22"/>
          </w:rPr>
          <w:t>.</w:t>
        </w:r>
        <w:r>
          <w:rPr>
            <w:rFonts w:cs="Times New Roman" w:hAnsi="Times New Roman" w:eastAsia="Times New Roman" w:ascii="Times New Roman"/>
            <w:spacing w:val="-1"/>
            <w:w w:val="100"/>
            <w:position w:val="1"/>
            <w:sz w:val="22"/>
            <w:szCs w:val="22"/>
          </w:rPr>
          <w:t>i</w:t>
        </w:r>
        <w:r>
          <w:rPr>
            <w:rFonts w:cs="Times New Roman" w:hAnsi="Times New Roman" w:eastAsia="Times New Roman" w:ascii="Times New Roman"/>
            <w:spacing w:val="-10"/>
            <w:w w:val="100"/>
            <w:position w:val="1"/>
            <w:sz w:val="22"/>
            <w:szCs w:val="22"/>
          </w:rPr>
          <w:t>n</w:t>
        </w:r>
        <w:r>
          <w:rPr>
            <w:rFonts w:cs="Times New Roman" w:hAnsi="Times New Roman" w:eastAsia="Times New Roman" w:ascii="Times New Roman"/>
            <w:spacing w:val="-1"/>
            <w:w w:val="100"/>
            <w:position w:val="1"/>
            <w:sz w:val="22"/>
            <w:szCs w:val="22"/>
          </w:rPr>
          <w:t>t</w:t>
        </w:r>
        <w:r>
          <w:rPr>
            <w:rFonts w:cs="Times New Roman" w:hAnsi="Times New Roman" w:eastAsia="Times New Roman" w:ascii="Times New Roman"/>
            <w:spacing w:val="-1"/>
            <w:w w:val="100"/>
            <w:position w:val="1"/>
            <w:sz w:val="22"/>
            <w:szCs w:val="22"/>
          </w:rPr>
          <w:t>/</w:t>
        </w:r>
        <w:r>
          <w:rPr>
            <w:rFonts w:cs="Times New Roman" w:hAnsi="Times New Roman" w:eastAsia="Times New Roman" w:ascii="Times New Roman"/>
            <w:spacing w:val="4"/>
            <w:w w:val="100"/>
            <w:position w:val="1"/>
            <w:sz w:val="22"/>
            <w:szCs w:val="22"/>
          </w:rPr>
          <w:t>s</w:t>
        </w:r>
        <w:r>
          <w:rPr>
            <w:rFonts w:cs="Times New Roman" w:hAnsi="Times New Roman" w:eastAsia="Times New Roman" w:ascii="Times New Roman"/>
            <w:spacing w:val="2"/>
            <w:w w:val="100"/>
            <w:position w:val="1"/>
            <w:sz w:val="22"/>
            <w:szCs w:val="22"/>
          </w:rPr>
          <w:t>e</w:t>
        </w:r>
        <w:r>
          <w:rPr>
            <w:rFonts w:cs="Times New Roman" w:hAnsi="Times New Roman" w:eastAsia="Times New Roman" w:ascii="Times New Roman"/>
            <w:spacing w:val="2"/>
            <w:w w:val="100"/>
            <w:position w:val="1"/>
            <w:sz w:val="22"/>
            <w:szCs w:val="22"/>
          </w:rPr>
          <w:t>c</w:t>
        </w:r>
        <w:r>
          <w:rPr>
            <w:rFonts w:cs="Times New Roman" w:hAnsi="Times New Roman" w:eastAsia="Times New Roman" w:ascii="Times New Roman"/>
            <w:spacing w:val="-1"/>
            <w:w w:val="100"/>
            <w:position w:val="1"/>
            <w:sz w:val="22"/>
            <w:szCs w:val="22"/>
          </w:rPr>
          <w:t>t</w:t>
        </w:r>
        <w:r>
          <w:rPr>
            <w:rFonts w:cs="Times New Roman" w:hAnsi="Times New Roman" w:eastAsia="Times New Roman" w:ascii="Times New Roman"/>
            <w:spacing w:val="0"/>
            <w:w w:val="100"/>
            <w:position w:val="1"/>
            <w:sz w:val="22"/>
            <w:szCs w:val="22"/>
          </w:rPr>
          <w:t>o</w:t>
        </w:r>
        <w:r>
          <w:rPr>
            <w:rFonts w:cs="Times New Roman" w:hAnsi="Times New Roman" w:eastAsia="Times New Roman" w:ascii="Times New Roman"/>
            <w:spacing w:val="-3"/>
            <w:w w:val="100"/>
            <w:position w:val="1"/>
            <w:sz w:val="22"/>
            <w:szCs w:val="22"/>
          </w:rPr>
          <w:t>r</w:t>
        </w:r>
        <w:r>
          <w:rPr>
            <w:rFonts w:cs="Times New Roman" w:hAnsi="Times New Roman" w:eastAsia="Times New Roman" w:ascii="Times New Roman"/>
            <w:spacing w:val="4"/>
            <w:w w:val="100"/>
            <w:position w:val="1"/>
            <w:sz w:val="22"/>
            <w:szCs w:val="22"/>
          </w:rPr>
          <w:t>s</w:t>
        </w:r>
        <w:r>
          <w:rPr>
            <w:rFonts w:cs="Times New Roman" w:hAnsi="Times New Roman" w:eastAsia="Times New Roman" w:ascii="Times New Roman"/>
            <w:spacing w:val="-1"/>
            <w:w w:val="100"/>
            <w:position w:val="1"/>
            <w:sz w:val="22"/>
            <w:szCs w:val="22"/>
          </w:rPr>
          <w:t>/</w:t>
        </w:r>
        <w:r>
          <w:rPr>
            <w:rFonts w:cs="Times New Roman" w:hAnsi="Times New Roman" w:eastAsia="Times New Roman" w:ascii="Times New Roman"/>
            <w:spacing w:val="-1"/>
            <w:w w:val="100"/>
            <w:position w:val="1"/>
            <w:sz w:val="22"/>
            <w:szCs w:val="22"/>
          </w:rPr>
          <w:t>i</w:t>
        </w:r>
        <w:r>
          <w:rPr>
            <w:rFonts w:cs="Times New Roman" w:hAnsi="Times New Roman" w:eastAsia="Times New Roman" w:ascii="Times New Roman"/>
            <w:spacing w:val="-10"/>
            <w:w w:val="100"/>
            <w:position w:val="1"/>
            <w:sz w:val="22"/>
            <w:szCs w:val="22"/>
          </w:rPr>
          <w:t>n</w:t>
        </w:r>
        <w:r>
          <w:rPr>
            <w:rFonts w:cs="Times New Roman" w:hAnsi="Times New Roman" w:eastAsia="Times New Roman" w:ascii="Times New Roman"/>
            <w:spacing w:val="0"/>
            <w:w w:val="100"/>
            <w:position w:val="1"/>
            <w:sz w:val="22"/>
            <w:szCs w:val="22"/>
          </w:rPr>
          <w:t>v</w:t>
        </w:r>
        <w:r>
          <w:rPr>
            <w:rFonts w:cs="Times New Roman" w:hAnsi="Times New Roman" w:eastAsia="Times New Roman" w:ascii="Times New Roman"/>
            <w:spacing w:val="2"/>
            <w:w w:val="100"/>
            <w:position w:val="1"/>
            <w:sz w:val="22"/>
            <w:szCs w:val="22"/>
          </w:rPr>
          <w:t>e</w:t>
        </w:r>
        <w:r>
          <w:rPr>
            <w:rFonts w:cs="Times New Roman" w:hAnsi="Times New Roman" w:eastAsia="Times New Roman" w:ascii="Times New Roman"/>
            <w:spacing w:val="4"/>
            <w:w w:val="100"/>
            <w:position w:val="1"/>
            <w:sz w:val="22"/>
            <w:szCs w:val="22"/>
          </w:rPr>
          <w:t>s</w:t>
        </w:r>
        <w:r>
          <w:rPr>
            <w:rFonts w:cs="Times New Roman" w:hAnsi="Times New Roman" w:eastAsia="Times New Roman" w:ascii="Times New Roman"/>
            <w:spacing w:val="9"/>
            <w:w w:val="100"/>
            <w:position w:val="1"/>
            <w:sz w:val="22"/>
            <w:szCs w:val="22"/>
          </w:rPr>
          <w:t>t</w:t>
        </w:r>
        <w:r>
          <w:rPr>
            <w:rFonts w:cs="Times New Roman" w:hAnsi="Times New Roman" w:eastAsia="Times New Roman" w:ascii="Times New Roman"/>
            <w:spacing w:val="-11"/>
            <w:w w:val="100"/>
            <w:position w:val="1"/>
            <w:sz w:val="22"/>
            <w:szCs w:val="22"/>
          </w:rPr>
          <w:t>m</w:t>
        </w:r>
        <w:r>
          <w:rPr>
            <w:rFonts w:cs="Times New Roman" w:hAnsi="Times New Roman" w:eastAsia="Times New Roman" w:ascii="Times New Roman"/>
            <w:spacing w:val="2"/>
            <w:w w:val="100"/>
            <w:position w:val="1"/>
            <w:sz w:val="22"/>
            <w:szCs w:val="22"/>
          </w:rPr>
          <w:t>e</w:t>
        </w:r>
        <w:r>
          <w:rPr>
            <w:rFonts w:cs="Times New Roman" w:hAnsi="Times New Roman" w:eastAsia="Times New Roman" w:ascii="Times New Roman"/>
            <w:spacing w:val="0"/>
            <w:w w:val="100"/>
            <w:position w:val="1"/>
            <w:sz w:val="22"/>
            <w:szCs w:val="22"/>
          </w:rPr>
          <w:t>n</w:t>
        </w:r>
        <w:r>
          <w:rPr>
            <w:rFonts w:cs="Times New Roman" w:hAnsi="Times New Roman" w:eastAsia="Times New Roman" w:ascii="Times New Roman"/>
            <w:spacing w:val="3"/>
            <w:w w:val="100"/>
            <w:position w:val="1"/>
            <w:sz w:val="22"/>
            <w:szCs w:val="22"/>
          </w:rPr>
          <w:t>t</w:t>
        </w:r>
        <w:r>
          <w:rPr>
            <w:rFonts w:cs="Times New Roman" w:hAnsi="Times New Roman" w:eastAsia="Times New Roman" w:ascii="Times New Roman"/>
            <w:spacing w:val="-3"/>
            <w:w w:val="100"/>
            <w:position w:val="1"/>
            <w:sz w:val="22"/>
            <w:szCs w:val="22"/>
          </w:rPr>
          <w:t>-</w:t>
        </w:r>
        <w:r>
          <w:rPr>
            <w:rFonts w:cs="Times New Roman" w:hAnsi="Times New Roman" w:eastAsia="Times New Roman" w:ascii="Times New Roman"/>
            <w:spacing w:val="0"/>
            <w:w w:val="100"/>
            <w:position w:val="1"/>
            <w:sz w:val="22"/>
            <w:szCs w:val="22"/>
          </w:rPr>
          <w:t>p</w:t>
        </w:r>
        <w:r>
          <w:rPr>
            <w:rFonts w:cs="Times New Roman" w:hAnsi="Times New Roman" w:eastAsia="Times New Roman" w:ascii="Times New Roman"/>
            <w:spacing w:val="-3"/>
            <w:w w:val="100"/>
            <w:position w:val="1"/>
            <w:sz w:val="22"/>
            <w:szCs w:val="22"/>
          </w:rPr>
          <w:t>r</w:t>
        </w:r>
        <w:r>
          <w:rPr>
            <w:rFonts w:cs="Times New Roman" w:hAnsi="Times New Roman" w:eastAsia="Times New Roman" w:ascii="Times New Roman"/>
            <w:spacing w:val="10"/>
            <w:w w:val="100"/>
            <w:position w:val="1"/>
            <w:sz w:val="22"/>
            <w:szCs w:val="22"/>
          </w:rPr>
          <w:t>o</w:t>
        </w:r>
        <w:r>
          <w:rPr>
            <w:rFonts w:cs="Times New Roman" w:hAnsi="Times New Roman" w:eastAsia="Times New Roman" w:ascii="Times New Roman"/>
            <w:spacing w:val="-11"/>
            <w:w w:val="100"/>
            <w:position w:val="1"/>
            <w:sz w:val="22"/>
            <w:szCs w:val="22"/>
          </w:rPr>
          <w:t>m</w:t>
        </w:r>
        <w:r>
          <w:rPr>
            <w:rFonts w:cs="Times New Roman" w:hAnsi="Times New Roman" w:eastAsia="Times New Roman" w:ascii="Times New Roman"/>
            <w:spacing w:val="0"/>
            <w:w w:val="100"/>
            <w:position w:val="1"/>
            <w:sz w:val="22"/>
            <w:szCs w:val="22"/>
          </w:rPr>
          <w:t>o</w:t>
        </w:r>
        <w:r>
          <w:rPr>
            <w:rFonts w:cs="Times New Roman" w:hAnsi="Times New Roman" w:eastAsia="Times New Roman" w:ascii="Times New Roman"/>
            <w:spacing w:val="9"/>
            <w:w w:val="100"/>
            <w:position w:val="1"/>
            <w:sz w:val="22"/>
            <w:szCs w:val="22"/>
          </w:rPr>
          <w:t>t</w:t>
        </w:r>
        <w:r>
          <w:rPr>
            <w:rFonts w:cs="Times New Roman" w:hAnsi="Times New Roman" w:eastAsia="Times New Roman" w:ascii="Times New Roman"/>
            <w:spacing w:val="-1"/>
            <w:w w:val="100"/>
            <w:position w:val="1"/>
            <w:sz w:val="22"/>
            <w:szCs w:val="22"/>
          </w:rPr>
          <w:t>i</w:t>
        </w:r>
        <w:r>
          <w:rPr>
            <w:rFonts w:cs="Times New Roman" w:hAnsi="Times New Roman" w:eastAsia="Times New Roman" w:ascii="Times New Roman"/>
            <w:spacing w:val="10"/>
            <w:w w:val="100"/>
            <w:position w:val="1"/>
            <w:sz w:val="22"/>
            <w:szCs w:val="22"/>
          </w:rPr>
          <w:t>o</w:t>
        </w:r>
        <w:r>
          <w:rPr>
            <w:rFonts w:cs="Times New Roman" w:hAnsi="Times New Roman" w:eastAsia="Times New Roman" w:ascii="Times New Roman"/>
            <w:spacing w:val="-9"/>
            <w:w w:val="100"/>
            <w:position w:val="1"/>
            <w:sz w:val="22"/>
            <w:szCs w:val="22"/>
          </w:rPr>
          <w:t>n</w:t>
        </w:r>
        <w:r>
          <w:rPr>
            <w:rFonts w:cs="Times New Roman" w:hAnsi="Times New Roman" w:eastAsia="Times New Roman" w:ascii="Times New Roman"/>
            <w:spacing w:val="-3"/>
            <w:w w:val="100"/>
            <w:position w:val="1"/>
            <w:sz w:val="22"/>
            <w:szCs w:val="22"/>
          </w:rPr>
          <w:t>-</w:t>
        </w:r>
        <w:r>
          <w:rPr>
            <w:rFonts w:cs="Times New Roman" w:hAnsi="Times New Roman" w:eastAsia="Times New Roman" w:ascii="Times New Roman"/>
            <w:spacing w:val="12"/>
            <w:w w:val="100"/>
            <w:position w:val="1"/>
            <w:sz w:val="22"/>
            <w:szCs w:val="22"/>
          </w:rPr>
          <w:t>a</w:t>
        </w:r>
        <w:r>
          <w:rPr>
            <w:rFonts w:cs="Times New Roman" w:hAnsi="Times New Roman" w:eastAsia="Times New Roman" w:ascii="Times New Roman"/>
            <w:spacing w:val="-10"/>
            <w:w w:val="100"/>
            <w:position w:val="1"/>
            <w:sz w:val="22"/>
            <w:szCs w:val="22"/>
          </w:rPr>
          <w:t>n</w:t>
        </w:r>
        <w:r>
          <w:rPr>
            <w:rFonts w:cs="Times New Roman" w:hAnsi="Times New Roman" w:eastAsia="Times New Roman" w:ascii="Times New Roman"/>
            <w:spacing w:val="1"/>
            <w:w w:val="100"/>
            <w:position w:val="1"/>
            <w:sz w:val="22"/>
            <w:szCs w:val="22"/>
          </w:rPr>
          <w:t>d</w:t>
        </w:r>
        <w:r>
          <w:rPr>
            <w:rFonts w:cs="Times New Roman" w:hAnsi="Times New Roman" w:eastAsia="Times New Roman" w:ascii="Times New Roman"/>
            <w:spacing w:val="-3"/>
            <w:w w:val="100"/>
            <w:position w:val="1"/>
            <w:sz w:val="22"/>
            <w:szCs w:val="22"/>
          </w:rPr>
          <w:t>-</w:t>
        </w:r>
        <w:r>
          <w:rPr>
            <w:rFonts w:cs="Times New Roman" w:hAnsi="Times New Roman" w:eastAsia="Times New Roman" w:ascii="Times New Roman"/>
            <w:spacing w:val="0"/>
            <w:w w:val="100"/>
            <w:position w:val="1"/>
            <w:sz w:val="22"/>
            <w:szCs w:val="22"/>
          </w:rPr>
          <w:t>p</w:t>
        </w:r>
        <w:r>
          <w:rPr>
            <w:rFonts w:cs="Times New Roman" w:hAnsi="Times New Roman" w:eastAsia="Times New Roman" w:ascii="Times New Roman"/>
            <w:spacing w:val="-3"/>
            <w:w w:val="100"/>
            <w:position w:val="1"/>
            <w:sz w:val="22"/>
            <w:szCs w:val="22"/>
          </w:rPr>
          <w:t>r</w:t>
        </w:r>
        <w:r>
          <w:rPr>
            <w:rFonts w:cs="Times New Roman" w:hAnsi="Times New Roman" w:eastAsia="Times New Roman" w:ascii="Times New Roman"/>
            <w:spacing w:val="-1"/>
            <w:w w:val="100"/>
            <w:position w:val="1"/>
            <w:sz w:val="22"/>
            <w:szCs w:val="22"/>
          </w:rPr>
          <w:t>i</w:t>
        </w:r>
        <w:r>
          <w:rPr>
            <w:rFonts w:cs="Times New Roman" w:hAnsi="Times New Roman" w:eastAsia="Times New Roman" w:ascii="Times New Roman"/>
            <w:spacing w:val="0"/>
            <w:w w:val="100"/>
            <w:position w:val="1"/>
            <w:sz w:val="22"/>
            <w:szCs w:val="22"/>
          </w:rPr>
          <w:t>v</w:t>
        </w:r>
        <w:r>
          <w:rPr>
            <w:rFonts w:cs="Times New Roman" w:hAnsi="Times New Roman" w:eastAsia="Times New Roman" w:ascii="Times New Roman"/>
            <w:spacing w:val="2"/>
            <w:w w:val="100"/>
            <w:position w:val="1"/>
            <w:sz w:val="22"/>
            <w:szCs w:val="22"/>
          </w:rPr>
          <w:t>a</w:t>
        </w:r>
        <w:r>
          <w:rPr>
            <w:rFonts w:cs="Times New Roman" w:hAnsi="Times New Roman" w:eastAsia="Times New Roman" w:ascii="Times New Roman"/>
            <w:spacing w:val="-1"/>
            <w:w w:val="100"/>
            <w:position w:val="1"/>
            <w:sz w:val="22"/>
            <w:szCs w:val="22"/>
          </w:rPr>
          <w:t>t</w:t>
        </w:r>
        <w:r>
          <w:rPr>
            <w:rFonts w:cs="Times New Roman" w:hAnsi="Times New Roman" w:eastAsia="Times New Roman" w:ascii="Times New Roman"/>
            <w:spacing w:val="3"/>
            <w:w w:val="100"/>
            <w:position w:val="1"/>
            <w:sz w:val="22"/>
            <w:szCs w:val="22"/>
          </w:rPr>
          <w:t>e</w:t>
        </w:r>
        <w:r>
          <w:rPr>
            <w:rFonts w:cs="Times New Roman" w:hAnsi="Times New Roman" w:eastAsia="Times New Roman" w:ascii="Times New Roman"/>
            <w:spacing w:val="-3"/>
            <w:w w:val="100"/>
            <w:position w:val="1"/>
            <w:sz w:val="22"/>
            <w:szCs w:val="22"/>
          </w:rPr>
          <w:t>-</w:t>
        </w:r>
        <w:r>
          <w:rPr>
            <w:rFonts w:cs="Times New Roman" w:hAnsi="Times New Roman" w:eastAsia="Times New Roman" w:ascii="Times New Roman"/>
            <w:spacing w:val="4"/>
            <w:w w:val="100"/>
            <w:position w:val="1"/>
            <w:sz w:val="22"/>
            <w:szCs w:val="22"/>
          </w:rPr>
          <w:t>s</w:t>
        </w:r>
        <w:r>
          <w:rPr>
            <w:rFonts w:cs="Times New Roman" w:hAnsi="Times New Roman" w:eastAsia="Times New Roman" w:ascii="Times New Roman"/>
            <w:spacing w:val="2"/>
            <w:w w:val="100"/>
            <w:position w:val="1"/>
            <w:sz w:val="22"/>
            <w:szCs w:val="22"/>
          </w:rPr>
          <w:t>e</w:t>
        </w:r>
        <w:r>
          <w:rPr>
            <w:rFonts w:cs="Times New Roman" w:hAnsi="Times New Roman" w:eastAsia="Times New Roman" w:ascii="Times New Roman"/>
            <w:spacing w:val="2"/>
            <w:w w:val="100"/>
            <w:position w:val="1"/>
            <w:sz w:val="22"/>
            <w:szCs w:val="22"/>
          </w:rPr>
          <w:t>c</w:t>
        </w:r>
        <w:r>
          <w:rPr>
            <w:rFonts w:cs="Times New Roman" w:hAnsi="Times New Roman" w:eastAsia="Times New Roman" w:ascii="Times New Roman"/>
            <w:spacing w:val="-1"/>
            <w:w w:val="100"/>
            <w:position w:val="1"/>
            <w:sz w:val="22"/>
            <w:szCs w:val="22"/>
          </w:rPr>
          <w:t>t</w:t>
        </w:r>
        <w:r>
          <w:rPr>
            <w:rFonts w:cs="Times New Roman" w:hAnsi="Times New Roman" w:eastAsia="Times New Roman" w:ascii="Times New Roman"/>
            <w:spacing w:val="0"/>
            <w:w w:val="100"/>
            <w:position w:val="1"/>
            <w:sz w:val="22"/>
            <w:szCs w:val="22"/>
          </w:rPr>
          <w:t>o</w:t>
        </w:r>
        <w:r>
          <w:rPr>
            <w:rFonts w:cs="Times New Roman" w:hAnsi="Times New Roman" w:eastAsia="Times New Roman" w:ascii="Times New Roman"/>
            <w:spacing w:val="-2"/>
            <w:w w:val="100"/>
            <w:position w:val="1"/>
            <w:sz w:val="22"/>
            <w:szCs w:val="22"/>
          </w:rPr>
          <w:t>r</w:t>
        </w:r>
        <w:r>
          <w:rPr>
            <w:rFonts w:cs="Times New Roman" w:hAnsi="Times New Roman" w:eastAsia="Times New Roman" w:ascii="Times New Roman"/>
            <w:spacing w:val="-3"/>
            <w:w w:val="100"/>
            <w:position w:val="1"/>
            <w:sz w:val="22"/>
            <w:szCs w:val="22"/>
          </w:rPr>
          <w:t>-</w:t>
        </w:r>
        <w:r>
          <w:rPr>
            <w:rFonts w:cs="Times New Roman" w:hAnsi="Times New Roman" w:eastAsia="Times New Roman" w:ascii="Times New Roman"/>
            <w:spacing w:val="0"/>
            <w:w w:val="100"/>
            <w:position w:val="1"/>
            <w:sz w:val="22"/>
            <w:szCs w:val="22"/>
          </w:rPr>
          <w:t>d</w:t>
        </w:r>
        <w:r>
          <w:rPr>
            <w:rFonts w:cs="Times New Roman" w:hAnsi="Times New Roman" w:eastAsia="Times New Roman" w:ascii="Times New Roman"/>
            <w:spacing w:val="2"/>
            <w:w w:val="100"/>
            <w:position w:val="1"/>
            <w:sz w:val="22"/>
            <w:szCs w:val="22"/>
          </w:rPr>
          <w:t>e</w:t>
        </w:r>
        <w:r>
          <w:rPr>
            <w:rFonts w:cs="Times New Roman" w:hAnsi="Times New Roman" w:eastAsia="Times New Roman" w:ascii="Times New Roman"/>
            <w:spacing w:val="0"/>
            <w:w w:val="100"/>
            <w:position w:val="1"/>
            <w:sz w:val="22"/>
            <w:szCs w:val="22"/>
          </w:rPr>
          <w:t>v</w:t>
        </w:r>
        <w:r>
          <w:rPr>
            <w:rFonts w:cs="Times New Roman" w:hAnsi="Times New Roman" w:eastAsia="Times New Roman" w:ascii="Times New Roman"/>
            <w:spacing w:val="2"/>
            <w:w w:val="100"/>
            <w:position w:val="1"/>
            <w:sz w:val="22"/>
            <w:szCs w:val="22"/>
          </w:rPr>
          <w:t>e</w:t>
        </w:r>
        <w:r>
          <w:rPr>
            <w:rFonts w:cs="Times New Roman" w:hAnsi="Times New Roman" w:eastAsia="Times New Roman" w:ascii="Times New Roman"/>
            <w:spacing w:val="-1"/>
            <w:w w:val="100"/>
            <w:position w:val="1"/>
            <w:sz w:val="22"/>
            <w:szCs w:val="22"/>
          </w:rPr>
          <w:t>l</w:t>
        </w:r>
        <w:r>
          <w:rPr>
            <w:rFonts w:cs="Times New Roman" w:hAnsi="Times New Roman" w:eastAsia="Times New Roman" w:ascii="Times New Roman"/>
            <w:spacing w:val="0"/>
            <w:w w:val="100"/>
            <w:position w:val="1"/>
            <w:sz w:val="22"/>
            <w:szCs w:val="22"/>
          </w:rPr>
          <w:t>o</w:t>
        </w:r>
        <w:r>
          <w:rPr>
            <w:rFonts w:cs="Times New Roman" w:hAnsi="Times New Roman" w:eastAsia="Times New Roman" w:ascii="Times New Roman"/>
            <w:spacing w:val="10"/>
            <w:w w:val="100"/>
            <w:position w:val="1"/>
            <w:sz w:val="22"/>
            <w:szCs w:val="22"/>
          </w:rPr>
          <w:t>p</w:t>
        </w:r>
        <w:r>
          <w:rPr>
            <w:rFonts w:cs="Times New Roman" w:hAnsi="Times New Roman" w:eastAsia="Times New Roman" w:ascii="Times New Roman"/>
            <w:spacing w:val="-11"/>
            <w:w w:val="100"/>
            <w:position w:val="1"/>
            <w:sz w:val="22"/>
            <w:szCs w:val="22"/>
          </w:rPr>
          <w:t>m</w:t>
        </w:r>
        <w:r>
          <w:rPr>
            <w:rFonts w:cs="Times New Roman" w:hAnsi="Times New Roman" w:eastAsia="Times New Roman" w:ascii="Times New Roman"/>
            <w:spacing w:val="12"/>
            <w:w w:val="100"/>
            <w:position w:val="1"/>
            <w:sz w:val="22"/>
            <w:szCs w:val="22"/>
          </w:rPr>
          <w:t>e</w:t>
        </w:r>
        <w:r>
          <w:rPr>
            <w:rFonts w:cs="Times New Roman" w:hAnsi="Times New Roman" w:eastAsia="Times New Roman" w:ascii="Times New Roman"/>
            <w:spacing w:val="-10"/>
            <w:w w:val="100"/>
            <w:position w:val="1"/>
            <w:sz w:val="22"/>
            <w:szCs w:val="22"/>
          </w:rPr>
          <w:t>n</w:t>
        </w:r>
        <w:r>
          <w:rPr>
            <w:rFonts w:cs="Times New Roman" w:hAnsi="Times New Roman" w:eastAsia="Times New Roman" w:ascii="Times New Roman"/>
            <w:spacing w:val="-1"/>
            <w:w w:val="100"/>
            <w:position w:val="1"/>
            <w:sz w:val="22"/>
            <w:szCs w:val="22"/>
          </w:rPr>
          <w:t>t</w:t>
        </w:r>
        <w:r>
          <w:rPr>
            <w:rFonts w:cs="Times New Roman" w:hAnsi="Times New Roman" w:eastAsia="Times New Roman" w:ascii="Times New Roman"/>
            <w:spacing w:val="9"/>
            <w:w w:val="100"/>
            <w:position w:val="1"/>
            <w:sz w:val="22"/>
            <w:szCs w:val="22"/>
          </w:rPr>
          <w:t>/</w:t>
        </w:r>
        <w:r>
          <w:rPr>
            <w:rFonts w:cs="Times New Roman" w:hAnsi="Times New Roman" w:eastAsia="Times New Roman" w:ascii="Times New Roman"/>
            <w:spacing w:val="1"/>
            <w:w w:val="100"/>
            <w:position w:val="1"/>
            <w:sz w:val="22"/>
            <w:szCs w:val="22"/>
          </w:rPr>
          <w:t>w</w:t>
        </w:r>
        <w:r>
          <w:rPr>
            <w:rFonts w:cs="Times New Roman" w:hAnsi="Times New Roman" w:eastAsia="Times New Roman" w:ascii="Times New Roman"/>
            <w:spacing w:val="-10"/>
            <w:w w:val="100"/>
            <w:position w:val="1"/>
            <w:sz w:val="22"/>
            <w:szCs w:val="22"/>
          </w:rPr>
          <w:t>h</w:t>
        </w:r>
        <w:r>
          <w:rPr>
            <w:rFonts w:cs="Times New Roman" w:hAnsi="Times New Roman" w:eastAsia="Times New Roman" w:ascii="Times New Roman"/>
            <w:spacing w:val="2"/>
            <w:w w:val="100"/>
            <w:position w:val="1"/>
            <w:sz w:val="22"/>
            <w:szCs w:val="22"/>
          </w:rPr>
          <w:t>y</w:t>
        </w:r>
        <w:r>
          <w:rPr>
            <w:rFonts w:cs="Times New Roman" w:hAnsi="Times New Roman" w:eastAsia="Times New Roman" w:ascii="Times New Roman"/>
            <w:spacing w:val="-3"/>
            <w:w w:val="100"/>
            <w:position w:val="1"/>
            <w:sz w:val="22"/>
            <w:szCs w:val="22"/>
          </w:rPr>
          <w:t>-</w:t>
        </w:r>
        <w:r>
          <w:rPr>
            <w:rFonts w:cs="Times New Roman" w:hAnsi="Times New Roman" w:eastAsia="Times New Roman" w:ascii="Times New Roman"/>
            <w:spacing w:val="2"/>
            <w:w w:val="100"/>
            <w:position w:val="1"/>
            <w:sz w:val="22"/>
            <w:szCs w:val="22"/>
          </w:rPr>
          <w:t>e</w:t>
        </w:r>
        <w:r>
          <w:rPr>
            <w:rFonts w:cs="Times New Roman" w:hAnsi="Times New Roman" w:eastAsia="Times New Roman" w:ascii="Times New Roman"/>
            <w:spacing w:val="2"/>
            <w:w w:val="100"/>
            <w:position w:val="1"/>
            <w:sz w:val="22"/>
            <w:szCs w:val="22"/>
          </w:rPr>
          <w:t>a</w:t>
        </w:r>
        <w:r>
          <w:rPr>
            <w:rFonts w:cs="Times New Roman" w:hAnsi="Times New Roman" w:eastAsia="Times New Roman" w:ascii="Times New Roman"/>
            <w:spacing w:val="4"/>
            <w:w w:val="100"/>
            <w:position w:val="1"/>
            <w:sz w:val="22"/>
            <w:szCs w:val="22"/>
          </w:rPr>
          <w:t>s</w:t>
        </w:r>
        <w:r>
          <w:rPr>
            <w:rFonts w:cs="Times New Roman" w:hAnsi="Times New Roman" w:eastAsia="Times New Roman" w:ascii="Times New Roman"/>
            <w:spacing w:val="-1"/>
            <w:w w:val="100"/>
            <w:position w:val="1"/>
            <w:sz w:val="22"/>
            <w:szCs w:val="22"/>
          </w:rPr>
          <w:t>t</w:t>
        </w:r>
        <w:r>
          <w:rPr>
            <w:rFonts w:cs="Times New Roman" w:hAnsi="Times New Roman" w:eastAsia="Times New Roman" w:ascii="Times New Roman"/>
            <w:spacing w:val="0"/>
            <w:w w:val="100"/>
            <w:position w:val="1"/>
            <w:sz w:val="22"/>
            <w:szCs w:val="22"/>
          </w:rPr>
          <w:t>-</w:t>
        </w:r>
      </w:hyperlink>
      <w:r>
        <w:rPr>
          <w:rFonts w:cs="Times New Roman" w:hAnsi="Times New Roman" w:eastAsia="Times New Roman" w:ascii="Times New Roman"/>
          <w:spacing w:val="0"/>
          <w:w w:val="100"/>
          <w:position w:val="0"/>
          <w:sz w:val="22"/>
          <w:szCs w:val="22"/>
        </w:rPr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left"/>
        <w:spacing w:lineRule="exact" w:line="240"/>
        <w:ind w:left="822"/>
      </w:pPr>
      <w:hyperlink r:id="rId55">
        <w:r>
          <w:rPr>
            <w:rFonts w:cs="Times New Roman" w:hAnsi="Times New Roman" w:eastAsia="Times New Roman" w:ascii="Times New Roman"/>
            <w:spacing w:val="2"/>
            <w:w w:val="100"/>
            <w:sz w:val="22"/>
            <w:szCs w:val="22"/>
          </w:rPr>
          <w:t>a</w:t>
        </w:r>
        <w:r>
          <w:rPr>
            <w:rFonts w:cs="Times New Roman" w:hAnsi="Times New Roman" w:eastAsia="Times New Roman" w:ascii="Times New Roman"/>
            <w:spacing w:val="-3"/>
            <w:w w:val="100"/>
            <w:sz w:val="22"/>
            <w:szCs w:val="22"/>
          </w:rPr>
          <w:t>f</w:t>
        </w:r>
        <w:r>
          <w:rPr>
            <w:rFonts w:cs="Times New Roman" w:hAnsi="Times New Roman" w:eastAsia="Times New Roman" w:ascii="Times New Roman"/>
            <w:spacing w:val="-3"/>
            <w:w w:val="100"/>
            <w:sz w:val="22"/>
            <w:szCs w:val="22"/>
          </w:rPr>
          <w:t>r</w:t>
        </w:r>
        <w:r>
          <w:rPr>
            <w:rFonts w:cs="Times New Roman" w:hAnsi="Times New Roman" w:eastAsia="Times New Roman" w:ascii="Times New Roman"/>
            <w:spacing w:val="-1"/>
            <w:w w:val="100"/>
            <w:sz w:val="22"/>
            <w:szCs w:val="22"/>
          </w:rPr>
          <w:t>i</w:t>
        </w:r>
        <w:r>
          <w:rPr>
            <w:rFonts w:cs="Times New Roman" w:hAnsi="Times New Roman" w:eastAsia="Times New Roman" w:ascii="Times New Roman"/>
            <w:spacing w:val="2"/>
            <w:w w:val="100"/>
            <w:sz w:val="22"/>
            <w:szCs w:val="22"/>
          </w:rPr>
          <w:t>c</w:t>
        </w:r>
        <w:r>
          <w:rPr>
            <w:rFonts w:cs="Times New Roman" w:hAnsi="Times New Roman" w:eastAsia="Times New Roman" w:ascii="Times New Roman"/>
            <w:spacing w:val="2"/>
            <w:w w:val="100"/>
            <w:sz w:val="22"/>
            <w:szCs w:val="22"/>
          </w:rPr>
          <w:t>a</w:t>
        </w:r>
        <w:r>
          <w:rPr>
            <w:rFonts w:cs="Times New Roman" w:hAnsi="Times New Roman" w:eastAsia="Times New Roman" w:ascii="Times New Roman"/>
            <w:spacing w:val="-1"/>
            <w:w w:val="100"/>
            <w:sz w:val="22"/>
            <w:szCs w:val="22"/>
          </w:rPr>
          <w:t>/</w:t>
        </w:r>
        <w:r>
          <w:rPr>
            <w:rFonts w:cs="Times New Roman" w:hAnsi="Times New Roman" w:eastAsia="Times New Roman" w:ascii="Times New Roman"/>
            <w:spacing w:val="-1"/>
            <w:w w:val="100"/>
            <w:sz w:val="22"/>
            <w:szCs w:val="22"/>
          </w:rPr>
          <w:t>i</w:t>
        </w:r>
        <w:r>
          <w:rPr>
            <w:rFonts w:cs="Times New Roman" w:hAnsi="Times New Roman" w:eastAsia="Times New Roman" w:ascii="Times New Roman"/>
            <w:spacing w:val="-10"/>
            <w:w w:val="100"/>
            <w:sz w:val="22"/>
            <w:szCs w:val="22"/>
          </w:rPr>
          <w:t>n</w:t>
        </w:r>
        <w:r>
          <w:rPr>
            <w:rFonts w:cs="Times New Roman" w:hAnsi="Times New Roman" w:eastAsia="Times New Roman" w:ascii="Times New Roman"/>
            <w:spacing w:val="0"/>
            <w:w w:val="100"/>
            <w:sz w:val="22"/>
            <w:szCs w:val="22"/>
          </w:rPr>
          <w:t>v</w:t>
        </w:r>
        <w:r>
          <w:rPr>
            <w:rFonts w:cs="Times New Roman" w:hAnsi="Times New Roman" w:eastAsia="Times New Roman" w:ascii="Times New Roman"/>
            <w:spacing w:val="2"/>
            <w:w w:val="100"/>
            <w:sz w:val="22"/>
            <w:szCs w:val="22"/>
          </w:rPr>
          <w:t>e</w:t>
        </w:r>
        <w:r>
          <w:rPr>
            <w:rFonts w:cs="Times New Roman" w:hAnsi="Times New Roman" w:eastAsia="Times New Roman" w:ascii="Times New Roman"/>
            <w:spacing w:val="4"/>
            <w:w w:val="100"/>
            <w:sz w:val="22"/>
            <w:szCs w:val="22"/>
          </w:rPr>
          <w:t>s</w:t>
        </w:r>
        <w:r>
          <w:rPr>
            <w:rFonts w:cs="Times New Roman" w:hAnsi="Times New Roman" w:eastAsia="Times New Roman" w:ascii="Times New Roman"/>
            <w:spacing w:val="9"/>
            <w:w w:val="100"/>
            <w:sz w:val="22"/>
            <w:szCs w:val="22"/>
          </w:rPr>
          <w:t>t</w:t>
        </w:r>
        <w:r>
          <w:rPr>
            <w:rFonts w:cs="Times New Roman" w:hAnsi="Times New Roman" w:eastAsia="Times New Roman" w:ascii="Times New Roman"/>
            <w:spacing w:val="-11"/>
            <w:w w:val="100"/>
            <w:sz w:val="22"/>
            <w:szCs w:val="22"/>
          </w:rPr>
          <w:t>m</w:t>
        </w:r>
        <w:r>
          <w:rPr>
            <w:rFonts w:cs="Times New Roman" w:hAnsi="Times New Roman" w:eastAsia="Times New Roman" w:ascii="Times New Roman"/>
            <w:spacing w:val="12"/>
            <w:w w:val="100"/>
            <w:sz w:val="22"/>
            <w:szCs w:val="22"/>
          </w:rPr>
          <w:t>e</w:t>
        </w:r>
        <w:r>
          <w:rPr>
            <w:rFonts w:cs="Times New Roman" w:hAnsi="Times New Roman" w:eastAsia="Times New Roman" w:ascii="Times New Roman"/>
            <w:spacing w:val="-10"/>
            <w:w w:val="100"/>
            <w:sz w:val="22"/>
            <w:szCs w:val="22"/>
          </w:rPr>
          <w:t>n</w:t>
        </w:r>
        <w:r>
          <w:rPr>
            <w:rFonts w:cs="Times New Roman" w:hAnsi="Times New Roman" w:eastAsia="Times New Roman" w:ascii="Times New Roman"/>
            <w:spacing w:val="1"/>
            <w:w w:val="100"/>
            <w:sz w:val="22"/>
            <w:szCs w:val="22"/>
          </w:rPr>
          <w:t>t</w:t>
        </w:r>
        <w:r>
          <w:rPr>
            <w:rFonts w:cs="Times New Roman" w:hAnsi="Times New Roman" w:eastAsia="Times New Roman" w:ascii="Times New Roman"/>
            <w:spacing w:val="-3"/>
            <w:w w:val="100"/>
            <w:sz w:val="22"/>
            <w:szCs w:val="22"/>
          </w:rPr>
          <w:t>-</w:t>
        </w:r>
        <w:r>
          <w:rPr>
            <w:rFonts w:cs="Times New Roman" w:hAnsi="Times New Roman" w:eastAsia="Times New Roman" w:ascii="Times New Roman"/>
            <w:spacing w:val="0"/>
            <w:w w:val="100"/>
            <w:sz w:val="22"/>
            <w:szCs w:val="22"/>
          </w:rPr>
          <w:t>oppo</w:t>
        </w:r>
        <w:r>
          <w:rPr>
            <w:rFonts w:cs="Times New Roman" w:hAnsi="Times New Roman" w:eastAsia="Times New Roman" w:ascii="Times New Roman"/>
            <w:spacing w:val="-3"/>
            <w:w w:val="100"/>
            <w:sz w:val="22"/>
            <w:szCs w:val="22"/>
          </w:rPr>
          <w:t>r</w:t>
        </w:r>
        <w:r>
          <w:rPr>
            <w:rFonts w:cs="Times New Roman" w:hAnsi="Times New Roman" w:eastAsia="Times New Roman" w:ascii="Times New Roman"/>
            <w:spacing w:val="-1"/>
            <w:w w:val="100"/>
            <w:sz w:val="22"/>
            <w:szCs w:val="22"/>
          </w:rPr>
          <w:t>t</w:t>
        </w:r>
        <w:r>
          <w:rPr>
            <w:rFonts w:cs="Times New Roman" w:hAnsi="Times New Roman" w:eastAsia="Times New Roman" w:ascii="Times New Roman"/>
            <w:spacing w:val="10"/>
            <w:w w:val="100"/>
            <w:sz w:val="22"/>
            <w:szCs w:val="22"/>
          </w:rPr>
          <w:t>u</w:t>
        </w:r>
        <w:r>
          <w:rPr>
            <w:rFonts w:cs="Times New Roman" w:hAnsi="Times New Roman" w:eastAsia="Times New Roman" w:ascii="Times New Roman"/>
            <w:spacing w:val="0"/>
            <w:w w:val="100"/>
            <w:sz w:val="22"/>
            <w:szCs w:val="22"/>
          </w:rPr>
          <w:t>n</w:t>
        </w:r>
        <w:r>
          <w:rPr>
            <w:rFonts w:cs="Times New Roman" w:hAnsi="Times New Roman" w:eastAsia="Times New Roman" w:ascii="Times New Roman"/>
            <w:spacing w:val="-1"/>
            <w:w w:val="100"/>
            <w:sz w:val="22"/>
            <w:szCs w:val="22"/>
          </w:rPr>
          <w:t>i</w:t>
        </w:r>
        <w:r>
          <w:rPr>
            <w:rFonts w:cs="Times New Roman" w:hAnsi="Times New Roman" w:eastAsia="Times New Roman" w:ascii="Times New Roman"/>
            <w:spacing w:val="-1"/>
            <w:w w:val="100"/>
            <w:sz w:val="22"/>
            <w:szCs w:val="22"/>
          </w:rPr>
          <w:t>t</w:t>
        </w:r>
        <w:r>
          <w:rPr>
            <w:rFonts w:cs="Times New Roman" w:hAnsi="Times New Roman" w:eastAsia="Times New Roman" w:ascii="Times New Roman"/>
            <w:spacing w:val="-1"/>
            <w:w w:val="100"/>
            <w:sz w:val="22"/>
            <w:szCs w:val="22"/>
          </w:rPr>
          <w:t>i</w:t>
        </w:r>
        <w:r>
          <w:rPr>
            <w:rFonts w:cs="Times New Roman" w:hAnsi="Times New Roman" w:eastAsia="Times New Roman" w:ascii="Times New Roman"/>
            <w:spacing w:val="2"/>
            <w:w w:val="100"/>
            <w:sz w:val="22"/>
            <w:szCs w:val="22"/>
          </w:rPr>
          <w:t>e</w:t>
        </w:r>
        <w:r>
          <w:rPr>
            <w:rFonts w:cs="Times New Roman" w:hAnsi="Times New Roman" w:eastAsia="Times New Roman" w:ascii="Times New Roman"/>
            <w:spacing w:val="4"/>
            <w:w w:val="100"/>
            <w:sz w:val="22"/>
            <w:szCs w:val="22"/>
          </w:rPr>
          <w:t>s</w:t>
        </w:r>
        <w:r>
          <w:rPr>
            <w:rFonts w:cs="Times New Roman" w:hAnsi="Times New Roman" w:eastAsia="Times New Roman" w:ascii="Times New Roman"/>
            <w:spacing w:val="-1"/>
            <w:w w:val="100"/>
            <w:sz w:val="22"/>
            <w:szCs w:val="22"/>
          </w:rPr>
          <w:t>/</w:t>
        </w:r>
        <w:r>
          <w:rPr>
            <w:rFonts w:cs="Times New Roman" w:hAnsi="Times New Roman" w:eastAsia="Times New Roman" w:ascii="Times New Roman"/>
            <w:spacing w:val="-11"/>
            <w:w w:val="100"/>
            <w:sz w:val="22"/>
            <w:szCs w:val="22"/>
          </w:rPr>
          <w:t>m</w:t>
        </w:r>
        <w:r>
          <w:rPr>
            <w:rFonts w:cs="Times New Roman" w:hAnsi="Times New Roman" w:eastAsia="Times New Roman" w:ascii="Times New Roman"/>
            <w:spacing w:val="12"/>
            <w:w w:val="100"/>
            <w:sz w:val="22"/>
            <w:szCs w:val="22"/>
          </w:rPr>
          <w:t>a</w:t>
        </w:r>
        <w:r>
          <w:rPr>
            <w:rFonts w:cs="Times New Roman" w:hAnsi="Times New Roman" w:eastAsia="Times New Roman" w:ascii="Times New Roman"/>
            <w:spacing w:val="-10"/>
            <w:w w:val="100"/>
            <w:sz w:val="22"/>
            <w:szCs w:val="22"/>
          </w:rPr>
          <w:t>n</w:t>
        </w:r>
        <w:r>
          <w:rPr>
            <w:rFonts w:cs="Times New Roman" w:hAnsi="Times New Roman" w:eastAsia="Times New Roman" w:ascii="Times New Roman"/>
            <w:spacing w:val="0"/>
            <w:w w:val="100"/>
            <w:sz w:val="22"/>
            <w:szCs w:val="22"/>
          </w:rPr>
          <w:t>u</w:t>
        </w:r>
        <w:r>
          <w:rPr>
            <w:rFonts w:cs="Times New Roman" w:hAnsi="Times New Roman" w:eastAsia="Times New Roman" w:ascii="Times New Roman"/>
            <w:spacing w:val="-3"/>
            <w:w w:val="100"/>
            <w:sz w:val="22"/>
            <w:szCs w:val="22"/>
          </w:rPr>
          <w:t>f</w:t>
        </w:r>
        <w:r>
          <w:rPr>
            <w:rFonts w:cs="Times New Roman" w:hAnsi="Times New Roman" w:eastAsia="Times New Roman" w:ascii="Times New Roman"/>
            <w:spacing w:val="2"/>
            <w:w w:val="100"/>
            <w:sz w:val="22"/>
            <w:szCs w:val="22"/>
          </w:rPr>
          <w:t>a</w:t>
        </w:r>
        <w:r>
          <w:rPr>
            <w:rFonts w:cs="Times New Roman" w:hAnsi="Times New Roman" w:eastAsia="Times New Roman" w:ascii="Times New Roman"/>
            <w:spacing w:val="2"/>
            <w:w w:val="100"/>
            <w:sz w:val="22"/>
            <w:szCs w:val="22"/>
          </w:rPr>
          <w:t>c</w:t>
        </w:r>
        <w:r>
          <w:rPr>
            <w:rFonts w:cs="Times New Roman" w:hAnsi="Times New Roman" w:eastAsia="Times New Roman" w:ascii="Times New Roman"/>
            <w:spacing w:val="-1"/>
            <w:w w:val="100"/>
            <w:sz w:val="22"/>
            <w:szCs w:val="22"/>
          </w:rPr>
          <w:t>t</w:t>
        </w:r>
        <w:r>
          <w:rPr>
            <w:rFonts w:cs="Times New Roman" w:hAnsi="Times New Roman" w:eastAsia="Times New Roman" w:ascii="Times New Roman"/>
            <w:spacing w:val="0"/>
            <w:w w:val="100"/>
            <w:sz w:val="22"/>
            <w:szCs w:val="22"/>
          </w:rPr>
          <w:t>u</w:t>
        </w:r>
        <w:r>
          <w:rPr>
            <w:rFonts w:cs="Times New Roman" w:hAnsi="Times New Roman" w:eastAsia="Times New Roman" w:ascii="Times New Roman"/>
            <w:spacing w:val="7"/>
            <w:w w:val="100"/>
            <w:sz w:val="22"/>
            <w:szCs w:val="22"/>
          </w:rPr>
          <w:t>r</w:t>
        </w:r>
        <w:r>
          <w:rPr>
            <w:rFonts w:cs="Times New Roman" w:hAnsi="Times New Roman" w:eastAsia="Times New Roman" w:ascii="Times New Roman"/>
            <w:spacing w:val="9"/>
            <w:w w:val="100"/>
            <w:sz w:val="22"/>
            <w:szCs w:val="22"/>
          </w:rPr>
          <w:t>i</w:t>
        </w:r>
        <w:r>
          <w:rPr>
            <w:rFonts w:cs="Times New Roman" w:hAnsi="Times New Roman" w:eastAsia="Times New Roman" w:ascii="Times New Roman"/>
            <w:spacing w:val="0"/>
            <w:w w:val="100"/>
            <w:sz w:val="22"/>
            <w:szCs w:val="22"/>
          </w:rPr>
          <w:t>ng</w:t>
        </w:r>
      </w:hyperlink>
    </w:p>
    <w:p>
      <w:pPr>
        <w:rPr>
          <w:rFonts w:cs="Times New Roman" w:hAnsi="Times New Roman" w:eastAsia="Times New Roman" w:ascii="Times New Roman"/>
          <w:sz w:val="22"/>
          <w:szCs w:val="22"/>
        </w:rPr>
        <w:jc w:val="left"/>
        <w:spacing w:before="7"/>
        <w:ind w:left="101"/>
      </w:pPr>
      <w:r>
        <w:rPr>
          <w:rFonts w:cs="Book Antiqua" w:hAnsi="Book Antiqua" w:eastAsia="Book Antiqua" w:ascii="Book Antiqua"/>
          <w:spacing w:val="-4"/>
          <w:w w:val="100"/>
          <w:sz w:val="22"/>
          <w:szCs w:val="22"/>
        </w:rPr>
        <w:t>iii</w:t>
      </w:r>
      <w:r>
        <w:rPr>
          <w:rFonts w:cs="Book Antiqua" w:hAnsi="Book Antiqua" w:eastAsia="Book Antiqua" w:ascii="Book Antiqua"/>
          <w:spacing w:val="0"/>
          <w:w w:val="100"/>
          <w:sz w:val="22"/>
          <w:szCs w:val="22"/>
        </w:rPr>
        <w:t>.</w:t>
      </w:r>
      <w:r>
        <w:rPr>
          <w:rFonts w:cs="Book Antiqua" w:hAnsi="Book Antiqua" w:eastAsia="Book Antiqua" w:ascii="Book Antiqua"/>
          <w:spacing w:val="0"/>
          <w:w w:val="100"/>
          <w:sz w:val="22"/>
          <w:szCs w:val="22"/>
        </w:rPr>
        <w:t>       </w:t>
      </w:r>
      <w:r>
        <w:rPr>
          <w:rFonts w:cs="Book Antiqua" w:hAnsi="Book Antiqua" w:eastAsia="Book Antiqua" w:ascii="Book Antiqua"/>
          <w:spacing w:val="45"/>
          <w:w w:val="100"/>
          <w:sz w:val="22"/>
          <w:szCs w:val="22"/>
        </w:rPr>
        <w:t> </w:t>
      </w:r>
      <w:hyperlink r:id="rId56">
        <w:r>
          <w:rPr>
            <w:rFonts w:cs="Times New Roman" w:hAnsi="Times New Roman" w:eastAsia="Times New Roman" w:ascii="Times New Roman"/>
            <w:spacing w:val="-10"/>
            <w:w w:val="100"/>
            <w:sz w:val="22"/>
            <w:szCs w:val="22"/>
          </w:rPr>
          <w:t>h</w:t>
        </w:r>
        <w:r>
          <w:rPr>
            <w:rFonts w:cs="Times New Roman" w:hAnsi="Times New Roman" w:eastAsia="Times New Roman" w:ascii="Times New Roman"/>
            <w:spacing w:val="-1"/>
            <w:w w:val="100"/>
            <w:sz w:val="22"/>
            <w:szCs w:val="22"/>
          </w:rPr>
          <w:t>t</w:t>
        </w:r>
        <w:r>
          <w:rPr>
            <w:rFonts w:cs="Times New Roman" w:hAnsi="Times New Roman" w:eastAsia="Times New Roman" w:ascii="Times New Roman"/>
            <w:spacing w:val="-1"/>
            <w:w w:val="100"/>
            <w:sz w:val="22"/>
            <w:szCs w:val="22"/>
          </w:rPr>
          <w:t>t</w:t>
        </w:r>
        <w:r>
          <w:rPr>
            <w:rFonts w:cs="Times New Roman" w:hAnsi="Times New Roman" w:eastAsia="Times New Roman" w:ascii="Times New Roman"/>
            <w:spacing w:val="0"/>
            <w:w w:val="100"/>
            <w:sz w:val="22"/>
            <w:szCs w:val="22"/>
          </w:rPr>
          <w:t>p</w:t>
        </w:r>
        <w:r>
          <w:rPr>
            <w:rFonts w:cs="Times New Roman" w:hAnsi="Times New Roman" w:eastAsia="Times New Roman" w:ascii="Times New Roman"/>
            <w:spacing w:val="-1"/>
            <w:w w:val="100"/>
            <w:sz w:val="22"/>
            <w:szCs w:val="22"/>
          </w:rPr>
          <w:t>:</w:t>
        </w:r>
        <w:r>
          <w:rPr>
            <w:rFonts w:cs="Times New Roman" w:hAnsi="Times New Roman" w:eastAsia="Times New Roman" w:ascii="Times New Roman"/>
            <w:spacing w:val="9"/>
            <w:w w:val="100"/>
            <w:sz w:val="22"/>
            <w:szCs w:val="22"/>
          </w:rPr>
          <w:t>/</w:t>
        </w:r>
        <w:r>
          <w:rPr>
            <w:rFonts w:cs="Times New Roman" w:hAnsi="Times New Roman" w:eastAsia="Times New Roman" w:ascii="Times New Roman"/>
            <w:spacing w:val="-1"/>
            <w:w w:val="100"/>
            <w:sz w:val="22"/>
            <w:szCs w:val="22"/>
          </w:rPr>
          <w:t>/</w:t>
        </w:r>
        <w:r>
          <w:rPr>
            <w:rFonts w:cs="Times New Roman" w:hAnsi="Times New Roman" w:eastAsia="Times New Roman" w:ascii="Times New Roman"/>
            <w:spacing w:val="2"/>
            <w:w w:val="100"/>
            <w:sz w:val="22"/>
            <w:szCs w:val="22"/>
          </w:rPr>
          <w:t>c</w:t>
        </w:r>
        <w:r>
          <w:rPr>
            <w:rFonts w:cs="Times New Roman" w:hAnsi="Times New Roman" w:eastAsia="Times New Roman" w:ascii="Times New Roman"/>
            <w:spacing w:val="-1"/>
            <w:w w:val="100"/>
            <w:sz w:val="22"/>
            <w:szCs w:val="22"/>
          </w:rPr>
          <w:t>i</w:t>
        </w:r>
        <w:r>
          <w:rPr>
            <w:rFonts w:cs="Times New Roman" w:hAnsi="Times New Roman" w:eastAsia="Times New Roman" w:ascii="Times New Roman"/>
            <w:spacing w:val="-1"/>
            <w:w w:val="100"/>
            <w:sz w:val="22"/>
            <w:szCs w:val="22"/>
          </w:rPr>
          <w:t>t</w:t>
        </w:r>
        <w:r>
          <w:rPr>
            <w:rFonts w:cs="Times New Roman" w:hAnsi="Times New Roman" w:eastAsia="Times New Roman" w:ascii="Times New Roman"/>
            <w:spacing w:val="-1"/>
            <w:w w:val="100"/>
            <w:sz w:val="22"/>
            <w:szCs w:val="22"/>
          </w:rPr>
          <w:t>i</w:t>
        </w:r>
        <w:r>
          <w:rPr>
            <w:rFonts w:cs="Times New Roman" w:hAnsi="Times New Roman" w:eastAsia="Times New Roman" w:ascii="Times New Roman"/>
            <w:spacing w:val="7"/>
            <w:w w:val="100"/>
            <w:sz w:val="22"/>
            <w:szCs w:val="22"/>
          </w:rPr>
          <w:t>f</w:t>
        </w:r>
        <w:r>
          <w:rPr>
            <w:rFonts w:cs="Times New Roman" w:hAnsi="Times New Roman" w:eastAsia="Times New Roman" w:ascii="Times New Roman"/>
            <w:spacing w:val="-11"/>
            <w:w w:val="100"/>
            <w:sz w:val="22"/>
            <w:szCs w:val="22"/>
          </w:rPr>
          <w:t>m</w:t>
        </w:r>
        <w:r>
          <w:rPr>
            <w:rFonts w:cs="Times New Roman" w:hAnsi="Times New Roman" w:eastAsia="Times New Roman" w:ascii="Times New Roman"/>
            <w:spacing w:val="10"/>
            <w:w w:val="100"/>
            <w:sz w:val="22"/>
            <w:szCs w:val="22"/>
          </w:rPr>
          <w:t>o</w:t>
        </w:r>
        <w:r>
          <w:rPr>
            <w:rFonts w:cs="Times New Roman" w:hAnsi="Times New Roman" w:eastAsia="Times New Roman" w:ascii="Times New Roman"/>
            <w:spacing w:val="-10"/>
            <w:w w:val="100"/>
            <w:sz w:val="22"/>
            <w:szCs w:val="22"/>
          </w:rPr>
          <w:t>n</w:t>
        </w:r>
        <w:r>
          <w:rPr>
            <w:rFonts w:cs="Times New Roman" w:hAnsi="Times New Roman" w:eastAsia="Times New Roman" w:ascii="Times New Roman"/>
            <w:spacing w:val="-1"/>
            <w:w w:val="100"/>
            <w:sz w:val="22"/>
            <w:szCs w:val="22"/>
          </w:rPr>
          <w:t>l</w:t>
        </w:r>
        <w:r>
          <w:rPr>
            <w:rFonts w:cs="Times New Roman" w:hAnsi="Times New Roman" w:eastAsia="Times New Roman" w:ascii="Times New Roman"/>
            <w:spacing w:val="9"/>
            <w:w w:val="100"/>
            <w:sz w:val="22"/>
            <w:szCs w:val="22"/>
          </w:rPr>
          <w:t>i</w:t>
        </w:r>
        <w:r>
          <w:rPr>
            <w:rFonts w:cs="Times New Roman" w:hAnsi="Times New Roman" w:eastAsia="Times New Roman" w:ascii="Times New Roman"/>
            <w:spacing w:val="-10"/>
            <w:w w:val="100"/>
            <w:sz w:val="22"/>
            <w:szCs w:val="22"/>
          </w:rPr>
          <w:t>n</w:t>
        </w:r>
        <w:r>
          <w:rPr>
            <w:rFonts w:cs="Times New Roman" w:hAnsi="Times New Roman" w:eastAsia="Times New Roman" w:ascii="Times New Roman"/>
            <w:spacing w:val="2"/>
            <w:w w:val="100"/>
            <w:sz w:val="22"/>
            <w:szCs w:val="22"/>
          </w:rPr>
          <w:t>e</w:t>
        </w:r>
        <w:r>
          <w:rPr>
            <w:rFonts w:cs="Times New Roman" w:hAnsi="Times New Roman" w:eastAsia="Times New Roman" w:ascii="Times New Roman"/>
            <w:spacing w:val="5"/>
            <w:w w:val="100"/>
            <w:sz w:val="22"/>
            <w:szCs w:val="22"/>
          </w:rPr>
          <w:t>.</w:t>
        </w:r>
        <w:r>
          <w:rPr>
            <w:rFonts w:cs="Times New Roman" w:hAnsi="Times New Roman" w:eastAsia="Times New Roman" w:ascii="Times New Roman"/>
            <w:spacing w:val="2"/>
            <w:w w:val="100"/>
            <w:sz w:val="22"/>
            <w:szCs w:val="22"/>
          </w:rPr>
          <w:t>c</w:t>
        </w:r>
        <w:r>
          <w:rPr>
            <w:rFonts w:cs="Times New Roman" w:hAnsi="Times New Roman" w:eastAsia="Times New Roman" w:ascii="Times New Roman"/>
            <w:spacing w:val="0"/>
            <w:w w:val="100"/>
            <w:sz w:val="22"/>
            <w:szCs w:val="22"/>
          </w:rPr>
          <w:t>o</w:t>
        </w:r>
        <w:r>
          <w:rPr>
            <w:rFonts w:cs="Times New Roman" w:hAnsi="Times New Roman" w:eastAsia="Times New Roman" w:ascii="Times New Roman"/>
            <w:spacing w:val="-1"/>
            <w:w w:val="100"/>
            <w:sz w:val="22"/>
            <w:szCs w:val="22"/>
          </w:rPr>
          <w:t>m</w:t>
        </w:r>
        <w:r>
          <w:rPr>
            <w:rFonts w:cs="Times New Roman" w:hAnsi="Times New Roman" w:eastAsia="Times New Roman" w:ascii="Times New Roman"/>
            <w:spacing w:val="-1"/>
            <w:w w:val="100"/>
            <w:sz w:val="22"/>
            <w:szCs w:val="22"/>
          </w:rPr>
          <w:t>/</w:t>
        </w:r>
        <w:r>
          <w:rPr>
            <w:rFonts w:cs="Times New Roman" w:hAnsi="Times New Roman" w:eastAsia="Times New Roman" w:ascii="Times New Roman"/>
            <w:spacing w:val="0"/>
            <w:w w:val="100"/>
            <w:sz w:val="22"/>
            <w:szCs w:val="22"/>
          </w:rPr>
          <w:t>2015</w:t>
        </w:r>
        <w:r>
          <w:rPr>
            <w:rFonts w:cs="Times New Roman" w:hAnsi="Times New Roman" w:eastAsia="Times New Roman" w:ascii="Times New Roman"/>
            <w:spacing w:val="-1"/>
            <w:w w:val="100"/>
            <w:sz w:val="22"/>
            <w:szCs w:val="22"/>
          </w:rPr>
          <w:t>/</w:t>
        </w:r>
        <w:r>
          <w:rPr>
            <w:rFonts w:cs="Times New Roman" w:hAnsi="Times New Roman" w:eastAsia="Times New Roman" w:ascii="Times New Roman"/>
            <w:spacing w:val="0"/>
            <w:w w:val="100"/>
            <w:sz w:val="22"/>
            <w:szCs w:val="22"/>
          </w:rPr>
          <w:t>12</w:t>
        </w:r>
        <w:r>
          <w:rPr>
            <w:rFonts w:cs="Times New Roman" w:hAnsi="Times New Roman" w:eastAsia="Times New Roman" w:ascii="Times New Roman"/>
            <w:spacing w:val="-1"/>
            <w:w w:val="100"/>
            <w:sz w:val="22"/>
            <w:szCs w:val="22"/>
          </w:rPr>
          <w:t>/</w:t>
        </w:r>
        <w:r>
          <w:rPr>
            <w:rFonts w:cs="Times New Roman" w:hAnsi="Times New Roman" w:eastAsia="Times New Roman" w:ascii="Times New Roman"/>
            <w:spacing w:val="0"/>
            <w:w w:val="100"/>
            <w:sz w:val="22"/>
            <w:szCs w:val="22"/>
          </w:rPr>
          <w:t>08</w:t>
        </w:r>
        <w:r>
          <w:rPr>
            <w:rFonts w:cs="Times New Roman" w:hAnsi="Times New Roman" w:eastAsia="Times New Roman" w:ascii="Times New Roman"/>
            <w:spacing w:val="-1"/>
            <w:w w:val="100"/>
            <w:sz w:val="22"/>
            <w:szCs w:val="22"/>
          </w:rPr>
          <w:t>/</w:t>
        </w:r>
        <w:r>
          <w:rPr>
            <w:rFonts w:cs="Times New Roman" w:hAnsi="Times New Roman" w:eastAsia="Times New Roman" w:ascii="Times New Roman"/>
            <w:spacing w:val="10"/>
            <w:w w:val="100"/>
            <w:sz w:val="22"/>
            <w:szCs w:val="22"/>
          </w:rPr>
          <w:t>u</w:t>
        </w:r>
        <w:r>
          <w:rPr>
            <w:rFonts w:cs="Times New Roman" w:hAnsi="Times New Roman" w:eastAsia="Times New Roman" w:ascii="Times New Roman"/>
            <w:spacing w:val="-10"/>
            <w:w w:val="100"/>
            <w:sz w:val="22"/>
            <w:szCs w:val="22"/>
          </w:rPr>
          <w:t>g</w:t>
        </w:r>
        <w:r>
          <w:rPr>
            <w:rFonts w:cs="Times New Roman" w:hAnsi="Times New Roman" w:eastAsia="Times New Roman" w:ascii="Times New Roman"/>
            <w:spacing w:val="12"/>
            <w:w w:val="100"/>
            <w:sz w:val="22"/>
            <w:szCs w:val="22"/>
          </w:rPr>
          <w:t>a</w:t>
        </w:r>
        <w:r>
          <w:rPr>
            <w:rFonts w:cs="Times New Roman" w:hAnsi="Times New Roman" w:eastAsia="Times New Roman" w:ascii="Times New Roman"/>
            <w:spacing w:val="-10"/>
            <w:w w:val="100"/>
            <w:sz w:val="22"/>
            <w:szCs w:val="22"/>
          </w:rPr>
          <w:t>n</w:t>
        </w:r>
        <w:r>
          <w:rPr>
            <w:rFonts w:cs="Times New Roman" w:hAnsi="Times New Roman" w:eastAsia="Times New Roman" w:ascii="Times New Roman"/>
            <w:spacing w:val="0"/>
            <w:w w:val="100"/>
            <w:sz w:val="22"/>
            <w:szCs w:val="22"/>
          </w:rPr>
          <w:t>d</w:t>
        </w:r>
        <w:r>
          <w:rPr>
            <w:rFonts w:cs="Times New Roman" w:hAnsi="Times New Roman" w:eastAsia="Times New Roman" w:ascii="Times New Roman"/>
            <w:spacing w:val="6"/>
            <w:w w:val="100"/>
            <w:sz w:val="22"/>
            <w:szCs w:val="22"/>
          </w:rPr>
          <w:t>a</w:t>
        </w:r>
        <w:r>
          <w:rPr>
            <w:rFonts w:cs="Times New Roman" w:hAnsi="Times New Roman" w:eastAsia="Times New Roman" w:ascii="Times New Roman"/>
            <w:spacing w:val="-3"/>
            <w:w w:val="100"/>
            <w:sz w:val="22"/>
            <w:szCs w:val="22"/>
          </w:rPr>
          <w:t>-</w:t>
        </w:r>
        <w:r>
          <w:rPr>
            <w:rFonts w:cs="Times New Roman" w:hAnsi="Times New Roman" w:eastAsia="Times New Roman" w:ascii="Times New Roman"/>
            <w:spacing w:val="-1"/>
            <w:w w:val="100"/>
            <w:sz w:val="22"/>
            <w:szCs w:val="22"/>
          </w:rPr>
          <w:t>t</w:t>
        </w:r>
        <w:r>
          <w:rPr>
            <w:rFonts w:cs="Times New Roman" w:hAnsi="Times New Roman" w:eastAsia="Times New Roman" w:ascii="Times New Roman"/>
            <w:spacing w:val="0"/>
            <w:w w:val="100"/>
            <w:sz w:val="22"/>
            <w:szCs w:val="22"/>
          </w:rPr>
          <w:t>o</w:t>
        </w:r>
        <w:r>
          <w:rPr>
            <w:rFonts w:cs="Times New Roman" w:hAnsi="Times New Roman" w:eastAsia="Times New Roman" w:ascii="Times New Roman"/>
            <w:spacing w:val="-3"/>
            <w:w w:val="100"/>
            <w:sz w:val="22"/>
            <w:szCs w:val="22"/>
          </w:rPr>
          <w:t>-</w:t>
        </w:r>
        <w:r>
          <w:rPr>
            <w:rFonts w:cs="Times New Roman" w:hAnsi="Times New Roman" w:eastAsia="Times New Roman" w:ascii="Times New Roman"/>
            <w:spacing w:val="4"/>
            <w:w w:val="100"/>
            <w:sz w:val="22"/>
            <w:szCs w:val="22"/>
          </w:rPr>
          <w:t>s</w:t>
        </w:r>
        <w:r>
          <w:rPr>
            <w:rFonts w:cs="Times New Roman" w:hAnsi="Times New Roman" w:eastAsia="Times New Roman" w:ascii="Times New Roman"/>
            <w:spacing w:val="2"/>
            <w:w w:val="100"/>
            <w:sz w:val="22"/>
            <w:szCs w:val="22"/>
          </w:rPr>
          <w:t>e</w:t>
        </w:r>
        <w:r>
          <w:rPr>
            <w:rFonts w:cs="Times New Roman" w:hAnsi="Times New Roman" w:eastAsia="Times New Roman" w:ascii="Times New Roman"/>
            <w:spacing w:val="-1"/>
            <w:w w:val="100"/>
            <w:sz w:val="22"/>
            <w:szCs w:val="22"/>
          </w:rPr>
          <w:t>t</w:t>
        </w:r>
        <w:r>
          <w:rPr>
            <w:rFonts w:cs="Times New Roman" w:hAnsi="Times New Roman" w:eastAsia="Times New Roman" w:ascii="Times New Roman"/>
            <w:spacing w:val="-3"/>
            <w:w w:val="100"/>
            <w:sz w:val="22"/>
            <w:szCs w:val="22"/>
          </w:rPr>
          <w:t>-</w:t>
        </w:r>
        <w:r>
          <w:rPr>
            <w:rFonts w:cs="Times New Roman" w:hAnsi="Times New Roman" w:eastAsia="Times New Roman" w:ascii="Times New Roman"/>
            <w:spacing w:val="0"/>
            <w:w w:val="100"/>
            <w:sz w:val="22"/>
            <w:szCs w:val="22"/>
          </w:rPr>
          <w:t>up</w:t>
        </w:r>
        <w:r>
          <w:rPr>
            <w:rFonts w:cs="Times New Roman" w:hAnsi="Times New Roman" w:eastAsia="Times New Roman" w:ascii="Times New Roman"/>
            <w:spacing w:val="7"/>
            <w:w w:val="100"/>
            <w:sz w:val="22"/>
            <w:szCs w:val="22"/>
          </w:rPr>
          <w:t>-</w:t>
        </w:r>
        <w:r>
          <w:rPr>
            <w:rFonts w:cs="Times New Roman" w:hAnsi="Times New Roman" w:eastAsia="Times New Roman" w:ascii="Times New Roman"/>
            <w:spacing w:val="-3"/>
            <w:w w:val="100"/>
            <w:sz w:val="22"/>
            <w:szCs w:val="22"/>
          </w:rPr>
          <w:t>f</w:t>
        </w:r>
        <w:r>
          <w:rPr>
            <w:rFonts w:cs="Times New Roman" w:hAnsi="Times New Roman" w:eastAsia="Times New Roman" w:ascii="Times New Roman"/>
            <w:spacing w:val="-1"/>
            <w:w w:val="100"/>
            <w:sz w:val="22"/>
            <w:szCs w:val="22"/>
          </w:rPr>
          <w:t>i</w:t>
        </w:r>
        <w:r>
          <w:rPr>
            <w:rFonts w:cs="Times New Roman" w:hAnsi="Times New Roman" w:eastAsia="Times New Roman" w:ascii="Times New Roman"/>
            <w:spacing w:val="-3"/>
            <w:w w:val="100"/>
            <w:sz w:val="22"/>
            <w:szCs w:val="22"/>
          </w:rPr>
          <w:t>r</w:t>
        </w:r>
        <w:r>
          <w:rPr>
            <w:rFonts w:cs="Times New Roman" w:hAnsi="Times New Roman" w:eastAsia="Times New Roman" w:ascii="Times New Roman"/>
            <w:spacing w:val="4"/>
            <w:w w:val="100"/>
            <w:sz w:val="22"/>
            <w:szCs w:val="22"/>
          </w:rPr>
          <w:t>s</w:t>
        </w:r>
        <w:r>
          <w:rPr>
            <w:rFonts w:cs="Times New Roman" w:hAnsi="Times New Roman" w:eastAsia="Times New Roman" w:ascii="Times New Roman"/>
            <w:spacing w:val="-1"/>
            <w:w w:val="100"/>
            <w:sz w:val="22"/>
            <w:szCs w:val="22"/>
          </w:rPr>
          <w:t>t</w:t>
        </w:r>
        <w:r>
          <w:rPr>
            <w:rFonts w:cs="Times New Roman" w:hAnsi="Times New Roman" w:eastAsia="Times New Roman" w:ascii="Times New Roman"/>
            <w:spacing w:val="-3"/>
            <w:w w:val="100"/>
            <w:sz w:val="22"/>
            <w:szCs w:val="22"/>
          </w:rPr>
          <w:t>-</w:t>
        </w:r>
        <w:r>
          <w:rPr>
            <w:rFonts w:cs="Times New Roman" w:hAnsi="Times New Roman" w:eastAsia="Times New Roman" w:ascii="Times New Roman"/>
            <w:spacing w:val="2"/>
            <w:w w:val="100"/>
            <w:sz w:val="22"/>
            <w:szCs w:val="22"/>
          </w:rPr>
          <w:t>ca</w:t>
        </w:r>
        <w:r>
          <w:rPr>
            <w:rFonts w:cs="Times New Roman" w:hAnsi="Times New Roman" w:eastAsia="Times New Roman" w:ascii="Times New Roman"/>
            <w:spacing w:val="-3"/>
            <w:w w:val="100"/>
            <w:sz w:val="22"/>
            <w:szCs w:val="22"/>
          </w:rPr>
          <w:t>r</w:t>
        </w:r>
        <w:r>
          <w:rPr>
            <w:rFonts w:cs="Times New Roman" w:hAnsi="Times New Roman" w:eastAsia="Times New Roman" w:ascii="Times New Roman"/>
            <w:spacing w:val="-3"/>
            <w:w w:val="100"/>
            <w:sz w:val="22"/>
            <w:szCs w:val="22"/>
          </w:rPr>
          <w:t>-</w:t>
        </w:r>
        <w:r>
          <w:rPr>
            <w:rFonts w:cs="Times New Roman" w:hAnsi="Times New Roman" w:eastAsia="Times New Roman" w:ascii="Times New Roman"/>
            <w:spacing w:val="2"/>
            <w:w w:val="100"/>
            <w:sz w:val="22"/>
            <w:szCs w:val="22"/>
          </w:rPr>
          <w:t>a</w:t>
        </w:r>
        <w:r>
          <w:rPr>
            <w:rFonts w:cs="Times New Roman" w:hAnsi="Times New Roman" w:eastAsia="Times New Roman" w:ascii="Times New Roman"/>
            <w:spacing w:val="4"/>
            <w:w w:val="100"/>
            <w:sz w:val="22"/>
            <w:szCs w:val="22"/>
          </w:rPr>
          <w:t>s</w:t>
        </w:r>
        <w:r>
          <w:rPr>
            <w:rFonts w:cs="Times New Roman" w:hAnsi="Times New Roman" w:eastAsia="Times New Roman" w:ascii="Times New Roman"/>
            <w:spacing w:val="4"/>
            <w:w w:val="100"/>
            <w:sz w:val="22"/>
            <w:szCs w:val="22"/>
          </w:rPr>
          <w:t>s</w:t>
        </w:r>
        <w:r>
          <w:rPr>
            <w:rFonts w:cs="Times New Roman" w:hAnsi="Times New Roman" w:eastAsia="Times New Roman" w:ascii="Times New Roman"/>
            <w:spacing w:val="2"/>
            <w:w w:val="100"/>
            <w:sz w:val="22"/>
            <w:szCs w:val="22"/>
          </w:rPr>
          <w:t>e</w:t>
        </w:r>
        <w:r>
          <w:rPr>
            <w:rFonts w:cs="Times New Roman" w:hAnsi="Times New Roman" w:eastAsia="Times New Roman" w:ascii="Times New Roman"/>
            <w:spacing w:val="-11"/>
            <w:w w:val="100"/>
            <w:sz w:val="22"/>
            <w:szCs w:val="22"/>
          </w:rPr>
          <w:t>m</w:t>
        </w:r>
        <w:r>
          <w:rPr>
            <w:rFonts w:cs="Times New Roman" w:hAnsi="Times New Roman" w:eastAsia="Times New Roman" w:ascii="Times New Roman"/>
            <w:spacing w:val="0"/>
            <w:w w:val="100"/>
            <w:sz w:val="22"/>
            <w:szCs w:val="22"/>
          </w:rPr>
          <w:t>b</w:t>
        </w:r>
        <w:r>
          <w:rPr>
            <w:rFonts w:cs="Times New Roman" w:hAnsi="Times New Roman" w:eastAsia="Times New Roman" w:ascii="Times New Roman"/>
            <w:spacing w:val="-1"/>
            <w:w w:val="100"/>
            <w:sz w:val="22"/>
            <w:szCs w:val="22"/>
          </w:rPr>
          <w:t>l</w:t>
        </w:r>
        <w:r>
          <w:rPr>
            <w:rFonts w:cs="Times New Roman" w:hAnsi="Times New Roman" w:eastAsia="Times New Roman" w:ascii="Times New Roman"/>
            <w:spacing w:val="9"/>
            <w:w w:val="100"/>
            <w:sz w:val="22"/>
            <w:szCs w:val="22"/>
          </w:rPr>
          <w:t>i</w:t>
        </w:r>
        <w:r>
          <w:rPr>
            <w:rFonts w:cs="Times New Roman" w:hAnsi="Times New Roman" w:eastAsia="Times New Roman" w:ascii="Times New Roman"/>
            <w:spacing w:val="0"/>
            <w:w w:val="100"/>
            <w:sz w:val="22"/>
            <w:szCs w:val="22"/>
          </w:rPr>
          <w:t>n</w:t>
        </w:r>
        <w:r>
          <w:rPr>
            <w:rFonts w:cs="Times New Roman" w:hAnsi="Times New Roman" w:eastAsia="Times New Roman" w:ascii="Times New Roman"/>
            <w:spacing w:val="2"/>
            <w:w w:val="100"/>
            <w:sz w:val="22"/>
            <w:szCs w:val="22"/>
          </w:rPr>
          <w:t>g</w:t>
        </w:r>
        <w:r>
          <w:rPr>
            <w:rFonts w:cs="Times New Roman" w:hAnsi="Times New Roman" w:eastAsia="Times New Roman" w:ascii="Times New Roman"/>
            <w:spacing w:val="-3"/>
            <w:w w:val="100"/>
            <w:sz w:val="22"/>
            <w:szCs w:val="22"/>
          </w:rPr>
          <w:t>-</w:t>
        </w:r>
        <w:r>
          <w:rPr>
            <w:rFonts w:cs="Times New Roman" w:hAnsi="Times New Roman" w:eastAsia="Times New Roman" w:ascii="Times New Roman"/>
            <w:spacing w:val="0"/>
            <w:w w:val="100"/>
            <w:sz w:val="22"/>
            <w:szCs w:val="22"/>
          </w:rPr>
          <w:t>p</w:t>
        </w:r>
        <w:r>
          <w:rPr>
            <w:rFonts w:cs="Times New Roman" w:hAnsi="Times New Roman" w:eastAsia="Times New Roman" w:ascii="Times New Roman"/>
            <w:spacing w:val="-1"/>
            <w:w w:val="100"/>
            <w:sz w:val="22"/>
            <w:szCs w:val="22"/>
          </w:rPr>
          <w:t>l</w:t>
        </w:r>
        <w:r>
          <w:rPr>
            <w:rFonts w:cs="Times New Roman" w:hAnsi="Times New Roman" w:eastAsia="Times New Roman" w:ascii="Times New Roman"/>
            <w:spacing w:val="2"/>
            <w:w w:val="100"/>
            <w:sz w:val="22"/>
            <w:szCs w:val="22"/>
          </w:rPr>
          <w:t>a</w:t>
        </w:r>
        <w:r>
          <w:rPr>
            <w:rFonts w:cs="Times New Roman" w:hAnsi="Times New Roman" w:eastAsia="Times New Roman" w:ascii="Times New Roman"/>
            <w:spacing w:val="0"/>
            <w:w w:val="100"/>
            <w:sz w:val="22"/>
            <w:szCs w:val="22"/>
          </w:rPr>
          <w:t>n</w:t>
        </w:r>
        <w:r>
          <w:rPr>
            <w:rFonts w:cs="Times New Roman" w:hAnsi="Times New Roman" w:eastAsia="Times New Roman" w:ascii="Times New Roman"/>
            <w:spacing w:val="-1"/>
            <w:w w:val="100"/>
            <w:sz w:val="22"/>
            <w:szCs w:val="22"/>
          </w:rPr>
          <w:t>t</w:t>
        </w:r>
        <w:r>
          <w:rPr>
            <w:rFonts w:cs="Times New Roman" w:hAnsi="Times New Roman" w:eastAsia="Times New Roman" w:ascii="Times New Roman"/>
            <w:spacing w:val="7"/>
            <w:w w:val="100"/>
            <w:sz w:val="22"/>
            <w:szCs w:val="22"/>
          </w:rPr>
          <w:t>-</w:t>
        </w:r>
        <w:r>
          <w:rPr>
            <w:rFonts w:cs="Times New Roman" w:hAnsi="Times New Roman" w:eastAsia="Times New Roman" w:ascii="Times New Roman"/>
            <w:spacing w:val="-9"/>
            <w:w w:val="100"/>
            <w:sz w:val="22"/>
            <w:szCs w:val="22"/>
          </w:rPr>
          <w:t>w</w:t>
        </w:r>
        <w:r>
          <w:rPr>
            <w:rFonts w:cs="Times New Roman" w:hAnsi="Times New Roman" w:eastAsia="Times New Roman" w:ascii="Times New Roman"/>
            <w:spacing w:val="-1"/>
            <w:w w:val="100"/>
            <w:sz w:val="22"/>
            <w:szCs w:val="22"/>
          </w:rPr>
          <w:t>i</w:t>
        </w:r>
        <w:r>
          <w:rPr>
            <w:rFonts w:cs="Times New Roman" w:hAnsi="Times New Roman" w:eastAsia="Times New Roman" w:ascii="Times New Roman"/>
            <w:spacing w:val="9"/>
            <w:w w:val="100"/>
            <w:sz w:val="22"/>
            <w:szCs w:val="22"/>
          </w:rPr>
          <w:t>t</w:t>
        </w:r>
        <w:r>
          <w:rPr>
            <w:rFonts w:cs="Times New Roman" w:hAnsi="Times New Roman" w:eastAsia="Times New Roman" w:ascii="Times New Roman"/>
            <w:spacing w:val="-10"/>
            <w:w w:val="100"/>
            <w:sz w:val="22"/>
            <w:szCs w:val="22"/>
          </w:rPr>
          <w:t>h</w:t>
        </w:r>
        <w:r>
          <w:rPr>
            <w:rFonts w:cs="Times New Roman" w:hAnsi="Times New Roman" w:eastAsia="Times New Roman" w:ascii="Times New Roman"/>
            <w:spacing w:val="-3"/>
            <w:w w:val="100"/>
            <w:sz w:val="22"/>
            <w:szCs w:val="22"/>
          </w:rPr>
          <w:t>-</w:t>
        </w:r>
        <w:r>
          <w:rPr>
            <w:rFonts w:cs="Times New Roman" w:hAnsi="Times New Roman" w:eastAsia="Times New Roman" w:ascii="Times New Roman"/>
            <w:spacing w:val="12"/>
            <w:w w:val="100"/>
            <w:sz w:val="22"/>
            <w:szCs w:val="22"/>
          </w:rPr>
          <w:t>c</w:t>
        </w:r>
        <w:r>
          <w:rPr>
            <w:rFonts w:cs="Times New Roman" w:hAnsi="Times New Roman" w:eastAsia="Times New Roman" w:ascii="Times New Roman"/>
            <w:spacing w:val="-10"/>
            <w:w w:val="100"/>
            <w:sz w:val="22"/>
            <w:szCs w:val="22"/>
          </w:rPr>
          <w:t>h</w:t>
        </w:r>
        <w:r>
          <w:rPr>
            <w:rFonts w:cs="Times New Roman" w:hAnsi="Times New Roman" w:eastAsia="Times New Roman" w:ascii="Times New Roman"/>
            <w:spacing w:val="9"/>
            <w:w w:val="100"/>
            <w:sz w:val="22"/>
            <w:szCs w:val="22"/>
          </w:rPr>
          <w:t>i</w:t>
        </w:r>
        <w:r>
          <w:rPr>
            <w:rFonts w:cs="Times New Roman" w:hAnsi="Times New Roman" w:eastAsia="Times New Roman" w:ascii="Times New Roman"/>
            <w:spacing w:val="-10"/>
            <w:w w:val="100"/>
            <w:sz w:val="22"/>
            <w:szCs w:val="22"/>
          </w:rPr>
          <w:t>n</w:t>
        </w:r>
        <w:r>
          <w:rPr>
            <w:rFonts w:cs="Times New Roman" w:hAnsi="Times New Roman" w:eastAsia="Times New Roman" w:ascii="Times New Roman"/>
            <w:spacing w:val="2"/>
            <w:w w:val="100"/>
            <w:sz w:val="22"/>
            <w:szCs w:val="22"/>
          </w:rPr>
          <w:t>e</w:t>
        </w:r>
        <w:r>
          <w:rPr>
            <w:rFonts w:cs="Times New Roman" w:hAnsi="Times New Roman" w:eastAsia="Times New Roman" w:ascii="Times New Roman"/>
            <w:spacing w:val="4"/>
            <w:w w:val="100"/>
            <w:sz w:val="22"/>
            <w:szCs w:val="22"/>
          </w:rPr>
          <w:t>s</w:t>
        </w:r>
        <w:r>
          <w:rPr>
            <w:rFonts w:cs="Times New Roman" w:hAnsi="Times New Roman" w:eastAsia="Times New Roman" w:ascii="Times New Roman"/>
            <w:spacing w:val="3"/>
            <w:w w:val="100"/>
            <w:sz w:val="22"/>
            <w:szCs w:val="22"/>
          </w:rPr>
          <w:t>e</w:t>
        </w:r>
        <w:r>
          <w:rPr>
            <w:rFonts w:cs="Times New Roman" w:hAnsi="Times New Roman" w:eastAsia="Times New Roman" w:ascii="Times New Roman"/>
            <w:spacing w:val="-3"/>
            <w:w w:val="100"/>
            <w:sz w:val="22"/>
            <w:szCs w:val="22"/>
          </w:rPr>
          <w:t>-</w:t>
        </w:r>
        <w:r>
          <w:rPr>
            <w:rFonts w:cs="Times New Roman" w:hAnsi="Times New Roman" w:eastAsia="Times New Roman" w:ascii="Times New Roman"/>
            <w:spacing w:val="2"/>
            <w:w w:val="100"/>
            <w:sz w:val="22"/>
            <w:szCs w:val="22"/>
          </w:rPr>
          <w:t>ca</w:t>
        </w:r>
        <w:r>
          <w:rPr>
            <w:rFonts w:cs="Times New Roman" w:hAnsi="Times New Roman" w:eastAsia="Times New Roman" w:ascii="Times New Roman"/>
            <w:spacing w:val="5"/>
            <w:w w:val="100"/>
            <w:sz w:val="22"/>
            <w:szCs w:val="22"/>
          </w:rPr>
          <w:t>s</w:t>
        </w:r>
        <w:r>
          <w:rPr>
            <w:rFonts w:cs="Times New Roman" w:hAnsi="Times New Roman" w:eastAsia="Times New Roman" w:ascii="Times New Roman"/>
            <w:spacing w:val="-10"/>
            <w:w w:val="100"/>
            <w:sz w:val="22"/>
            <w:szCs w:val="22"/>
          </w:rPr>
          <w:t>h/</w:t>
        </w:r>
      </w:hyperlink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left"/>
        <w:spacing w:lineRule="exact" w:line="260"/>
        <w:ind w:left="101"/>
      </w:pPr>
      <w:r>
        <w:rPr>
          <w:rFonts w:cs="Book Antiqua" w:hAnsi="Book Antiqua" w:eastAsia="Book Antiqua" w:ascii="Book Antiqua"/>
          <w:spacing w:val="-4"/>
          <w:w w:val="100"/>
          <w:position w:val="1"/>
          <w:sz w:val="22"/>
          <w:szCs w:val="22"/>
        </w:rPr>
        <w:t>i</w:t>
      </w:r>
      <w:r>
        <w:rPr>
          <w:rFonts w:cs="Book Antiqua" w:hAnsi="Book Antiqua" w:eastAsia="Book Antiqua" w:ascii="Book Antiqua"/>
          <w:spacing w:val="-4"/>
          <w:w w:val="100"/>
          <w:position w:val="1"/>
          <w:sz w:val="22"/>
          <w:szCs w:val="22"/>
        </w:rPr>
        <w:t>v</w:t>
      </w:r>
      <w:r>
        <w:rPr>
          <w:rFonts w:cs="Book Antiqua" w:hAnsi="Book Antiqua" w:eastAsia="Book Antiqua" w:ascii="Book Antiqua"/>
          <w:spacing w:val="0"/>
          <w:w w:val="100"/>
          <w:position w:val="1"/>
          <w:sz w:val="22"/>
          <w:szCs w:val="22"/>
        </w:rPr>
        <w:t>.</w:t>
      </w:r>
      <w:r>
        <w:rPr>
          <w:rFonts w:cs="Book Antiqua" w:hAnsi="Book Antiqua" w:eastAsia="Book Antiqua" w:ascii="Book Antiqua"/>
          <w:spacing w:val="0"/>
          <w:w w:val="100"/>
          <w:position w:val="1"/>
          <w:sz w:val="22"/>
          <w:szCs w:val="22"/>
        </w:rPr>
        <w:t>       </w:t>
      </w:r>
      <w:r>
        <w:rPr>
          <w:rFonts w:cs="Book Antiqua" w:hAnsi="Book Antiqua" w:eastAsia="Book Antiqua" w:ascii="Book Antiqua"/>
          <w:spacing w:val="46"/>
          <w:w w:val="100"/>
          <w:position w:val="1"/>
          <w:sz w:val="22"/>
          <w:szCs w:val="22"/>
        </w:rPr>
        <w:t> </w:t>
      </w:r>
      <w:hyperlink r:id="rId57">
        <w:r>
          <w:rPr>
            <w:rFonts w:cs="Times New Roman" w:hAnsi="Times New Roman" w:eastAsia="Times New Roman" w:ascii="Times New Roman"/>
            <w:spacing w:val="-10"/>
            <w:w w:val="100"/>
            <w:position w:val="1"/>
            <w:sz w:val="22"/>
            <w:szCs w:val="22"/>
          </w:rPr>
          <w:t>h</w:t>
        </w:r>
        <w:r>
          <w:rPr>
            <w:rFonts w:cs="Times New Roman" w:hAnsi="Times New Roman" w:eastAsia="Times New Roman" w:ascii="Times New Roman"/>
            <w:spacing w:val="-1"/>
            <w:w w:val="100"/>
            <w:position w:val="1"/>
            <w:sz w:val="22"/>
            <w:szCs w:val="22"/>
          </w:rPr>
          <w:t>t</w:t>
        </w:r>
        <w:r>
          <w:rPr>
            <w:rFonts w:cs="Times New Roman" w:hAnsi="Times New Roman" w:eastAsia="Times New Roman" w:ascii="Times New Roman"/>
            <w:spacing w:val="-1"/>
            <w:w w:val="100"/>
            <w:position w:val="1"/>
            <w:sz w:val="22"/>
            <w:szCs w:val="22"/>
          </w:rPr>
          <w:t>t</w:t>
        </w:r>
        <w:r>
          <w:rPr>
            <w:rFonts w:cs="Times New Roman" w:hAnsi="Times New Roman" w:eastAsia="Times New Roman" w:ascii="Times New Roman"/>
            <w:spacing w:val="0"/>
            <w:w w:val="100"/>
            <w:position w:val="1"/>
            <w:sz w:val="22"/>
            <w:szCs w:val="22"/>
          </w:rPr>
          <w:t>p</w:t>
        </w:r>
        <w:r>
          <w:rPr>
            <w:rFonts w:cs="Times New Roman" w:hAnsi="Times New Roman" w:eastAsia="Times New Roman" w:ascii="Times New Roman"/>
            <w:spacing w:val="-1"/>
            <w:w w:val="100"/>
            <w:position w:val="1"/>
            <w:sz w:val="22"/>
            <w:szCs w:val="22"/>
          </w:rPr>
          <w:t>:</w:t>
        </w:r>
        <w:r>
          <w:rPr>
            <w:rFonts w:cs="Times New Roman" w:hAnsi="Times New Roman" w:eastAsia="Times New Roman" w:ascii="Times New Roman"/>
            <w:spacing w:val="9"/>
            <w:w w:val="100"/>
            <w:position w:val="1"/>
            <w:sz w:val="22"/>
            <w:szCs w:val="22"/>
          </w:rPr>
          <w:t>/</w:t>
        </w:r>
        <w:r>
          <w:rPr>
            <w:rFonts w:cs="Times New Roman" w:hAnsi="Times New Roman" w:eastAsia="Times New Roman" w:ascii="Times New Roman"/>
            <w:spacing w:val="-1"/>
            <w:w w:val="100"/>
            <w:position w:val="1"/>
            <w:sz w:val="22"/>
            <w:szCs w:val="22"/>
          </w:rPr>
          <w:t>/</w:t>
        </w:r>
        <w:r>
          <w:rPr>
            <w:rFonts w:cs="Times New Roman" w:hAnsi="Times New Roman" w:eastAsia="Times New Roman" w:ascii="Times New Roman"/>
            <w:spacing w:val="1"/>
            <w:w w:val="100"/>
            <w:position w:val="1"/>
            <w:sz w:val="22"/>
            <w:szCs w:val="22"/>
          </w:rPr>
          <w:t>w</w:t>
        </w:r>
        <w:r>
          <w:rPr>
            <w:rFonts w:cs="Times New Roman" w:hAnsi="Times New Roman" w:eastAsia="Times New Roman" w:ascii="Times New Roman"/>
            <w:spacing w:val="1"/>
            <w:w w:val="100"/>
            <w:position w:val="1"/>
            <w:sz w:val="22"/>
            <w:szCs w:val="22"/>
          </w:rPr>
          <w:t>w</w:t>
        </w:r>
        <w:r>
          <w:rPr>
            <w:rFonts w:cs="Times New Roman" w:hAnsi="Times New Roman" w:eastAsia="Times New Roman" w:ascii="Times New Roman"/>
            <w:spacing w:val="-9"/>
            <w:w w:val="100"/>
            <w:position w:val="1"/>
            <w:sz w:val="22"/>
            <w:szCs w:val="22"/>
          </w:rPr>
          <w:t>w</w:t>
        </w:r>
        <w:r>
          <w:rPr>
            <w:rFonts w:cs="Times New Roman" w:hAnsi="Times New Roman" w:eastAsia="Times New Roman" w:ascii="Times New Roman"/>
            <w:spacing w:val="15"/>
            <w:w w:val="100"/>
            <w:position w:val="1"/>
            <w:sz w:val="22"/>
            <w:szCs w:val="22"/>
          </w:rPr>
          <w:t>.</w:t>
        </w:r>
        <w:r>
          <w:rPr>
            <w:rFonts w:cs="Times New Roman" w:hAnsi="Times New Roman" w:eastAsia="Times New Roman" w:ascii="Times New Roman"/>
            <w:spacing w:val="-11"/>
            <w:w w:val="100"/>
            <w:position w:val="1"/>
            <w:sz w:val="22"/>
            <w:szCs w:val="22"/>
          </w:rPr>
          <w:t>m</w:t>
        </w:r>
        <w:r>
          <w:rPr>
            <w:rFonts w:cs="Times New Roman" w:hAnsi="Times New Roman" w:eastAsia="Times New Roman" w:ascii="Times New Roman"/>
            <w:spacing w:val="10"/>
            <w:w w:val="100"/>
            <w:position w:val="1"/>
            <w:sz w:val="22"/>
            <w:szCs w:val="22"/>
          </w:rPr>
          <w:t>o</w:t>
        </w:r>
        <w:r>
          <w:rPr>
            <w:rFonts w:cs="Times New Roman" w:hAnsi="Times New Roman" w:eastAsia="Times New Roman" w:ascii="Times New Roman"/>
            <w:spacing w:val="-10"/>
            <w:w w:val="100"/>
            <w:position w:val="1"/>
            <w:sz w:val="22"/>
            <w:szCs w:val="22"/>
          </w:rPr>
          <w:t>n</w:t>
        </w:r>
        <w:r>
          <w:rPr>
            <w:rFonts w:cs="Times New Roman" w:hAnsi="Times New Roman" w:eastAsia="Times New Roman" w:ascii="Times New Roman"/>
            <w:spacing w:val="-1"/>
            <w:w w:val="100"/>
            <w:position w:val="1"/>
            <w:sz w:val="22"/>
            <w:szCs w:val="22"/>
          </w:rPr>
          <w:t>i</w:t>
        </w:r>
        <w:r>
          <w:rPr>
            <w:rFonts w:cs="Times New Roman" w:hAnsi="Times New Roman" w:eastAsia="Times New Roman" w:ascii="Times New Roman"/>
            <w:spacing w:val="-1"/>
            <w:w w:val="100"/>
            <w:position w:val="1"/>
            <w:sz w:val="22"/>
            <w:szCs w:val="22"/>
          </w:rPr>
          <w:t>t</w:t>
        </w:r>
        <w:r>
          <w:rPr>
            <w:rFonts w:cs="Times New Roman" w:hAnsi="Times New Roman" w:eastAsia="Times New Roman" w:ascii="Times New Roman"/>
            <w:spacing w:val="0"/>
            <w:w w:val="100"/>
            <w:position w:val="1"/>
            <w:sz w:val="22"/>
            <w:szCs w:val="22"/>
          </w:rPr>
          <w:t>o</w:t>
        </w:r>
        <w:r>
          <w:rPr>
            <w:rFonts w:cs="Times New Roman" w:hAnsi="Times New Roman" w:eastAsia="Times New Roman" w:ascii="Times New Roman"/>
            <w:spacing w:val="-3"/>
            <w:w w:val="100"/>
            <w:position w:val="1"/>
            <w:sz w:val="22"/>
            <w:szCs w:val="22"/>
          </w:rPr>
          <w:t>r</w:t>
        </w:r>
        <w:r>
          <w:rPr>
            <w:rFonts w:cs="Times New Roman" w:hAnsi="Times New Roman" w:eastAsia="Times New Roman" w:ascii="Times New Roman"/>
            <w:spacing w:val="5"/>
            <w:w w:val="100"/>
            <w:position w:val="1"/>
            <w:sz w:val="22"/>
            <w:szCs w:val="22"/>
          </w:rPr>
          <w:t>.</w:t>
        </w:r>
        <w:r>
          <w:rPr>
            <w:rFonts w:cs="Times New Roman" w:hAnsi="Times New Roman" w:eastAsia="Times New Roman" w:ascii="Times New Roman"/>
            <w:spacing w:val="2"/>
            <w:w w:val="100"/>
            <w:position w:val="1"/>
            <w:sz w:val="22"/>
            <w:szCs w:val="22"/>
          </w:rPr>
          <w:t>c</w:t>
        </w:r>
        <w:r>
          <w:rPr>
            <w:rFonts w:cs="Times New Roman" w:hAnsi="Times New Roman" w:eastAsia="Times New Roman" w:ascii="Times New Roman"/>
            <w:spacing w:val="0"/>
            <w:w w:val="100"/>
            <w:position w:val="1"/>
            <w:sz w:val="22"/>
            <w:szCs w:val="22"/>
          </w:rPr>
          <w:t>o</w:t>
        </w:r>
        <w:r>
          <w:rPr>
            <w:rFonts w:cs="Times New Roman" w:hAnsi="Times New Roman" w:eastAsia="Times New Roman" w:ascii="Times New Roman"/>
            <w:spacing w:val="5"/>
            <w:w w:val="100"/>
            <w:position w:val="1"/>
            <w:sz w:val="22"/>
            <w:szCs w:val="22"/>
          </w:rPr>
          <w:t>.</w:t>
        </w:r>
        <w:r>
          <w:rPr>
            <w:rFonts w:cs="Times New Roman" w:hAnsi="Times New Roman" w:eastAsia="Times New Roman" w:ascii="Times New Roman"/>
            <w:spacing w:val="0"/>
            <w:w w:val="100"/>
            <w:position w:val="1"/>
            <w:sz w:val="22"/>
            <w:szCs w:val="22"/>
          </w:rPr>
          <w:t>u</w:t>
        </w:r>
        <w:r>
          <w:rPr>
            <w:rFonts w:cs="Times New Roman" w:hAnsi="Times New Roman" w:eastAsia="Times New Roman" w:ascii="Times New Roman"/>
            <w:spacing w:val="-10"/>
            <w:w w:val="100"/>
            <w:position w:val="1"/>
            <w:sz w:val="22"/>
            <w:szCs w:val="22"/>
          </w:rPr>
          <w:t>g</w:t>
        </w:r>
        <w:r>
          <w:rPr>
            <w:rFonts w:cs="Times New Roman" w:hAnsi="Times New Roman" w:eastAsia="Times New Roman" w:ascii="Times New Roman"/>
            <w:spacing w:val="9"/>
            <w:w w:val="100"/>
            <w:position w:val="1"/>
            <w:sz w:val="22"/>
            <w:szCs w:val="22"/>
          </w:rPr>
          <w:t>/</w:t>
        </w:r>
        <w:r>
          <w:rPr>
            <w:rFonts w:cs="Times New Roman" w:hAnsi="Times New Roman" w:eastAsia="Times New Roman" w:ascii="Times New Roman"/>
            <w:spacing w:val="-7"/>
            <w:w w:val="100"/>
            <w:position w:val="1"/>
            <w:sz w:val="22"/>
            <w:szCs w:val="22"/>
          </w:rPr>
          <w:t>B</w:t>
        </w:r>
        <w:r>
          <w:rPr>
            <w:rFonts w:cs="Times New Roman" w:hAnsi="Times New Roman" w:eastAsia="Times New Roman" w:ascii="Times New Roman"/>
            <w:spacing w:val="0"/>
            <w:w w:val="100"/>
            <w:position w:val="1"/>
            <w:sz w:val="22"/>
            <w:szCs w:val="22"/>
          </w:rPr>
          <w:t>u</w:t>
        </w:r>
        <w:r>
          <w:rPr>
            <w:rFonts w:cs="Times New Roman" w:hAnsi="Times New Roman" w:eastAsia="Times New Roman" w:ascii="Times New Roman"/>
            <w:spacing w:val="4"/>
            <w:w w:val="100"/>
            <w:position w:val="1"/>
            <w:sz w:val="22"/>
            <w:szCs w:val="22"/>
          </w:rPr>
          <w:t>s</w:t>
        </w:r>
        <w:r>
          <w:rPr>
            <w:rFonts w:cs="Times New Roman" w:hAnsi="Times New Roman" w:eastAsia="Times New Roman" w:ascii="Times New Roman"/>
            <w:spacing w:val="9"/>
            <w:w w:val="100"/>
            <w:position w:val="1"/>
            <w:sz w:val="22"/>
            <w:szCs w:val="22"/>
          </w:rPr>
          <w:t>i</w:t>
        </w:r>
        <w:r>
          <w:rPr>
            <w:rFonts w:cs="Times New Roman" w:hAnsi="Times New Roman" w:eastAsia="Times New Roman" w:ascii="Times New Roman"/>
            <w:spacing w:val="-10"/>
            <w:w w:val="100"/>
            <w:position w:val="1"/>
            <w:sz w:val="22"/>
            <w:szCs w:val="22"/>
          </w:rPr>
          <w:t>n</w:t>
        </w:r>
        <w:r>
          <w:rPr>
            <w:rFonts w:cs="Times New Roman" w:hAnsi="Times New Roman" w:eastAsia="Times New Roman" w:ascii="Times New Roman"/>
            <w:spacing w:val="2"/>
            <w:w w:val="100"/>
            <w:position w:val="1"/>
            <w:sz w:val="22"/>
            <w:szCs w:val="22"/>
          </w:rPr>
          <w:t>e</w:t>
        </w:r>
        <w:r>
          <w:rPr>
            <w:rFonts w:cs="Times New Roman" w:hAnsi="Times New Roman" w:eastAsia="Times New Roman" w:ascii="Times New Roman"/>
            <w:spacing w:val="4"/>
            <w:w w:val="100"/>
            <w:position w:val="1"/>
            <w:sz w:val="22"/>
            <w:szCs w:val="22"/>
          </w:rPr>
          <w:t>s</w:t>
        </w:r>
        <w:r>
          <w:rPr>
            <w:rFonts w:cs="Times New Roman" w:hAnsi="Times New Roman" w:eastAsia="Times New Roman" w:ascii="Times New Roman"/>
            <w:spacing w:val="4"/>
            <w:w w:val="100"/>
            <w:position w:val="1"/>
            <w:sz w:val="22"/>
            <w:szCs w:val="22"/>
          </w:rPr>
          <w:t>s</w:t>
        </w:r>
        <w:r>
          <w:rPr>
            <w:rFonts w:cs="Times New Roman" w:hAnsi="Times New Roman" w:eastAsia="Times New Roman" w:ascii="Times New Roman"/>
            <w:spacing w:val="-1"/>
            <w:w w:val="100"/>
            <w:position w:val="1"/>
            <w:sz w:val="22"/>
            <w:szCs w:val="22"/>
          </w:rPr>
          <w:t>/</w:t>
        </w:r>
        <w:r>
          <w:rPr>
            <w:rFonts w:cs="Times New Roman" w:hAnsi="Times New Roman" w:eastAsia="Times New Roman" w:ascii="Times New Roman"/>
            <w:spacing w:val="3"/>
            <w:w w:val="100"/>
            <w:position w:val="1"/>
            <w:sz w:val="22"/>
            <w:szCs w:val="22"/>
          </w:rPr>
          <w:t>C</w:t>
        </w:r>
        <w:r>
          <w:rPr>
            <w:rFonts w:cs="Times New Roman" w:hAnsi="Times New Roman" w:eastAsia="Times New Roman" w:ascii="Times New Roman"/>
            <w:spacing w:val="0"/>
            <w:w w:val="100"/>
            <w:position w:val="1"/>
            <w:sz w:val="22"/>
            <w:szCs w:val="22"/>
          </w:rPr>
          <w:t>o</w:t>
        </w:r>
        <w:r>
          <w:rPr>
            <w:rFonts w:cs="Times New Roman" w:hAnsi="Times New Roman" w:eastAsia="Times New Roman" w:ascii="Times New Roman"/>
            <w:spacing w:val="-1"/>
            <w:w w:val="100"/>
            <w:position w:val="1"/>
            <w:sz w:val="22"/>
            <w:szCs w:val="22"/>
          </w:rPr>
          <w:t>m</w:t>
        </w:r>
        <w:r>
          <w:rPr>
            <w:rFonts w:cs="Times New Roman" w:hAnsi="Times New Roman" w:eastAsia="Times New Roman" w:ascii="Times New Roman"/>
            <w:spacing w:val="-11"/>
            <w:w w:val="100"/>
            <w:position w:val="1"/>
            <w:sz w:val="22"/>
            <w:szCs w:val="22"/>
          </w:rPr>
          <w:t>m</w:t>
        </w:r>
        <w:r>
          <w:rPr>
            <w:rFonts w:cs="Times New Roman" w:hAnsi="Times New Roman" w:eastAsia="Times New Roman" w:ascii="Times New Roman"/>
            <w:spacing w:val="0"/>
            <w:w w:val="100"/>
            <w:position w:val="1"/>
            <w:sz w:val="22"/>
            <w:szCs w:val="22"/>
          </w:rPr>
          <w:t>od</w:t>
        </w:r>
        <w:r>
          <w:rPr>
            <w:rFonts w:cs="Times New Roman" w:hAnsi="Times New Roman" w:eastAsia="Times New Roman" w:ascii="Times New Roman"/>
            <w:spacing w:val="-1"/>
            <w:w w:val="100"/>
            <w:position w:val="1"/>
            <w:sz w:val="22"/>
            <w:szCs w:val="22"/>
          </w:rPr>
          <w:t>i</w:t>
        </w:r>
        <w:r>
          <w:rPr>
            <w:rFonts w:cs="Times New Roman" w:hAnsi="Times New Roman" w:eastAsia="Times New Roman" w:ascii="Times New Roman"/>
            <w:spacing w:val="-1"/>
            <w:w w:val="100"/>
            <w:position w:val="1"/>
            <w:sz w:val="22"/>
            <w:szCs w:val="22"/>
          </w:rPr>
          <w:t>t</w:t>
        </w:r>
        <w:r>
          <w:rPr>
            <w:rFonts w:cs="Times New Roman" w:hAnsi="Times New Roman" w:eastAsia="Times New Roman" w:ascii="Times New Roman"/>
            <w:spacing w:val="-1"/>
            <w:w w:val="100"/>
            <w:position w:val="1"/>
            <w:sz w:val="22"/>
            <w:szCs w:val="22"/>
          </w:rPr>
          <w:t>i</w:t>
        </w:r>
        <w:r>
          <w:rPr>
            <w:rFonts w:cs="Times New Roman" w:hAnsi="Times New Roman" w:eastAsia="Times New Roman" w:ascii="Times New Roman"/>
            <w:spacing w:val="2"/>
            <w:w w:val="100"/>
            <w:position w:val="1"/>
            <w:sz w:val="22"/>
            <w:szCs w:val="22"/>
          </w:rPr>
          <w:t>e</w:t>
        </w:r>
        <w:r>
          <w:rPr>
            <w:rFonts w:cs="Times New Roman" w:hAnsi="Times New Roman" w:eastAsia="Times New Roman" w:ascii="Times New Roman"/>
            <w:spacing w:val="4"/>
            <w:w w:val="100"/>
            <w:position w:val="1"/>
            <w:sz w:val="22"/>
            <w:szCs w:val="22"/>
          </w:rPr>
          <w:t>s</w:t>
        </w:r>
        <w:r>
          <w:rPr>
            <w:rFonts w:cs="Times New Roman" w:hAnsi="Times New Roman" w:eastAsia="Times New Roman" w:ascii="Times New Roman"/>
            <w:spacing w:val="-1"/>
            <w:w w:val="100"/>
            <w:position w:val="1"/>
            <w:sz w:val="22"/>
            <w:szCs w:val="22"/>
          </w:rPr>
          <w:t>/</w:t>
        </w:r>
        <w:r>
          <w:rPr>
            <w:rFonts w:cs="Times New Roman" w:hAnsi="Times New Roman" w:eastAsia="Times New Roman" w:ascii="Times New Roman"/>
            <w:spacing w:val="0"/>
            <w:w w:val="100"/>
            <w:position w:val="1"/>
            <w:sz w:val="22"/>
            <w:szCs w:val="22"/>
          </w:rPr>
          <w:t>68861</w:t>
        </w:r>
        <w:r>
          <w:rPr>
            <w:rFonts w:cs="Times New Roman" w:hAnsi="Times New Roman" w:eastAsia="Times New Roman" w:ascii="Times New Roman"/>
            <w:spacing w:val="7"/>
            <w:w w:val="100"/>
            <w:position w:val="1"/>
            <w:sz w:val="22"/>
            <w:szCs w:val="22"/>
          </w:rPr>
          <w:t>0</w:t>
        </w:r>
        <w:r>
          <w:rPr>
            <w:rFonts w:cs="Times New Roman" w:hAnsi="Times New Roman" w:eastAsia="Times New Roman" w:ascii="Times New Roman"/>
            <w:spacing w:val="-3"/>
            <w:w w:val="100"/>
            <w:position w:val="1"/>
            <w:sz w:val="22"/>
            <w:szCs w:val="22"/>
          </w:rPr>
          <w:t>-</w:t>
        </w:r>
        <w:r>
          <w:rPr>
            <w:rFonts w:cs="Times New Roman" w:hAnsi="Times New Roman" w:eastAsia="Times New Roman" w:ascii="Times New Roman"/>
            <w:spacing w:val="0"/>
            <w:w w:val="100"/>
            <w:position w:val="1"/>
            <w:sz w:val="22"/>
            <w:szCs w:val="22"/>
          </w:rPr>
          <w:t>74081</w:t>
        </w:r>
        <w:r>
          <w:rPr>
            <w:rFonts w:cs="Times New Roman" w:hAnsi="Times New Roman" w:eastAsia="Times New Roman" w:ascii="Times New Roman"/>
            <w:spacing w:val="1"/>
            <w:w w:val="100"/>
            <w:position w:val="1"/>
            <w:sz w:val="22"/>
            <w:szCs w:val="22"/>
          </w:rPr>
          <w:t>6</w:t>
        </w:r>
        <w:r>
          <w:rPr>
            <w:rFonts w:cs="Times New Roman" w:hAnsi="Times New Roman" w:eastAsia="Times New Roman" w:ascii="Times New Roman"/>
            <w:spacing w:val="-3"/>
            <w:w w:val="100"/>
            <w:position w:val="1"/>
            <w:sz w:val="22"/>
            <w:szCs w:val="22"/>
          </w:rPr>
          <w:t>-</w:t>
        </w:r>
        <w:r>
          <w:rPr>
            <w:rFonts w:cs="Times New Roman" w:hAnsi="Times New Roman" w:eastAsia="Times New Roman" w:ascii="Times New Roman"/>
            <w:spacing w:val="0"/>
            <w:w w:val="100"/>
            <w:position w:val="1"/>
            <w:sz w:val="22"/>
            <w:szCs w:val="22"/>
          </w:rPr>
          <w:t>ydq39</w:t>
        </w:r>
        <w:r>
          <w:rPr>
            <w:rFonts w:cs="Times New Roman" w:hAnsi="Times New Roman" w:eastAsia="Times New Roman" w:ascii="Times New Roman"/>
            <w:spacing w:val="4"/>
            <w:w w:val="100"/>
            <w:position w:val="1"/>
            <w:sz w:val="22"/>
            <w:szCs w:val="22"/>
          </w:rPr>
          <w:t>s</w:t>
        </w:r>
        <w:r>
          <w:rPr>
            <w:rFonts w:cs="Times New Roman" w:hAnsi="Times New Roman" w:eastAsia="Times New Roman" w:ascii="Times New Roman"/>
            <w:spacing w:val="-8"/>
            <w:w w:val="100"/>
            <w:position w:val="1"/>
            <w:sz w:val="22"/>
            <w:szCs w:val="22"/>
          </w:rPr>
          <w:t>z</w:t>
        </w:r>
        <w:r>
          <w:rPr>
            <w:rFonts w:cs="Times New Roman" w:hAnsi="Times New Roman" w:eastAsia="Times New Roman" w:ascii="Times New Roman"/>
            <w:spacing w:val="-1"/>
            <w:w w:val="100"/>
            <w:position w:val="1"/>
            <w:sz w:val="22"/>
            <w:szCs w:val="22"/>
          </w:rPr>
          <w:t>/</w:t>
        </w:r>
        <w:r>
          <w:rPr>
            <w:rFonts w:cs="Times New Roman" w:hAnsi="Times New Roman" w:eastAsia="Times New Roman" w:ascii="Times New Roman"/>
            <w:spacing w:val="9"/>
            <w:w w:val="100"/>
            <w:position w:val="1"/>
            <w:sz w:val="22"/>
            <w:szCs w:val="22"/>
          </w:rPr>
          <w:t>i</w:t>
        </w:r>
        <w:r>
          <w:rPr>
            <w:rFonts w:cs="Times New Roman" w:hAnsi="Times New Roman" w:eastAsia="Times New Roman" w:ascii="Times New Roman"/>
            <w:spacing w:val="-10"/>
            <w:w w:val="100"/>
            <w:position w:val="1"/>
            <w:sz w:val="22"/>
            <w:szCs w:val="22"/>
          </w:rPr>
          <w:t>n</w:t>
        </w:r>
        <w:r>
          <w:rPr>
            <w:rFonts w:cs="Times New Roman" w:hAnsi="Times New Roman" w:eastAsia="Times New Roman" w:ascii="Times New Roman"/>
            <w:spacing w:val="0"/>
            <w:w w:val="100"/>
            <w:position w:val="1"/>
            <w:sz w:val="22"/>
            <w:szCs w:val="22"/>
          </w:rPr>
          <w:t>d</w:t>
        </w:r>
        <w:r>
          <w:rPr>
            <w:rFonts w:cs="Times New Roman" w:hAnsi="Times New Roman" w:eastAsia="Times New Roman" w:ascii="Times New Roman"/>
            <w:spacing w:val="12"/>
            <w:w w:val="100"/>
            <w:position w:val="1"/>
            <w:sz w:val="22"/>
            <w:szCs w:val="22"/>
          </w:rPr>
          <w:t>e</w:t>
        </w:r>
        <w:r>
          <w:rPr>
            <w:rFonts w:cs="Times New Roman" w:hAnsi="Times New Roman" w:eastAsia="Times New Roman" w:ascii="Times New Roman"/>
            <w:spacing w:val="-10"/>
            <w:w w:val="100"/>
            <w:position w:val="1"/>
            <w:sz w:val="22"/>
            <w:szCs w:val="22"/>
          </w:rPr>
          <w:t>x</w:t>
        </w:r>
        <w:r>
          <w:rPr>
            <w:rFonts w:cs="Times New Roman" w:hAnsi="Times New Roman" w:eastAsia="Times New Roman" w:ascii="Times New Roman"/>
            <w:spacing w:val="15"/>
            <w:w w:val="100"/>
            <w:position w:val="1"/>
            <w:sz w:val="22"/>
            <w:szCs w:val="22"/>
          </w:rPr>
          <w:t>.</w:t>
        </w:r>
        <w:r>
          <w:rPr>
            <w:rFonts w:cs="Times New Roman" w:hAnsi="Times New Roman" w:eastAsia="Times New Roman" w:ascii="Times New Roman"/>
            <w:spacing w:val="-10"/>
            <w:w w:val="100"/>
            <w:position w:val="1"/>
            <w:sz w:val="22"/>
            <w:szCs w:val="22"/>
          </w:rPr>
          <w:t>h</w:t>
        </w:r>
        <w:r>
          <w:rPr>
            <w:rFonts w:cs="Times New Roman" w:hAnsi="Times New Roman" w:eastAsia="Times New Roman" w:ascii="Times New Roman"/>
            <w:spacing w:val="9"/>
            <w:w w:val="100"/>
            <w:position w:val="1"/>
            <w:sz w:val="22"/>
            <w:szCs w:val="22"/>
          </w:rPr>
          <w:t>t</w:t>
        </w:r>
        <w:r>
          <w:rPr>
            <w:rFonts w:cs="Times New Roman" w:hAnsi="Times New Roman" w:eastAsia="Times New Roman" w:ascii="Times New Roman"/>
            <w:spacing w:val="-11"/>
            <w:w w:val="100"/>
            <w:position w:val="1"/>
            <w:sz w:val="22"/>
            <w:szCs w:val="22"/>
          </w:rPr>
          <w:t>m</w:t>
        </w:r>
        <w:r>
          <w:rPr>
            <w:rFonts w:cs="Times New Roman" w:hAnsi="Times New Roman" w:eastAsia="Times New Roman" w:ascii="Times New Roman"/>
            <w:spacing w:val="0"/>
            <w:w w:val="100"/>
            <w:position w:val="1"/>
            <w:sz w:val="22"/>
            <w:szCs w:val="22"/>
          </w:rPr>
          <w:t>l</w:t>
        </w:r>
      </w:hyperlink>
      <w:r>
        <w:rPr>
          <w:rFonts w:cs="Times New Roman" w:hAnsi="Times New Roman" w:eastAsia="Times New Roman" w:ascii="Times New Roman"/>
          <w:spacing w:val="0"/>
          <w:w w:val="100"/>
          <w:position w:val="0"/>
          <w:sz w:val="22"/>
          <w:szCs w:val="22"/>
        </w:rPr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left"/>
        <w:spacing w:lineRule="exact" w:line="240"/>
        <w:ind w:left="101"/>
      </w:pPr>
      <w:r>
        <w:rPr>
          <w:rFonts w:cs="Book Antiqua" w:hAnsi="Book Antiqua" w:eastAsia="Book Antiqua" w:ascii="Book Antiqua"/>
          <w:spacing w:val="-4"/>
          <w:w w:val="100"/>
          <w:position w:val="1"/>
          <w:sz w:val="22"/>
          <w:szCs w:val="22"/>
        </w:rPr>
        <w:t>v</w:t>
      </w:r>
      <w:r>
        <w:rPr>
          <w:rFonts w:cs="Book Antiqua" w:hAnsi="Book Antiqua" w:eastAsia="Book Antiqua" w:ascii="Book Antiqua"/>
          <w:spacing w:val="0"/>
          <w:w w:val="100"/>
          <w:position w:val="1"/>
          <w:sz w:val="22"/>
          <w:szCs w:val="22"/>
        </w:rPr>
        <w:t>.</w:t>
      </w:r>
      <w:r>
        <w:rPr>
          <w:rFonts w:cs="Book Antiqua" w:hAnsi="Book Antiqua" w:eastAsia="Book Antiqua" w:ascii="Book Antiqua"/>
          <w:spacing w:val="0"/>
          <w:w w:val="100"/>
          <w:position w:val="1"/>
          <w:sz w:val="22"/>
          <w:szCs w:val="22"/>
        </w:rPr>
        <w:t>        </w:t>
      </w:r>
      <w:r>
        <w:rPr>
          <w:rFonts w:cs="Book Antiqua" w:hAnsi="Book Antiqua" w:eastAsia="Book Antiqua" w:ascii="Book Antiqua"/>
          <w:spacing w:val="51"/>
          <w:w w:val="100"/>
          <w:position w:val="1"/>
          <w:sz w:val="22"/>
          <w:szCs w:val="22"/>
        </w:rPr>
        <w:t> </w:t>
      </w:r>
      <w:hyperlink r:id="rId58">
        <w:r>
          <w:rPr>
            <w:rFonts w:cs="Times New Roman" w:hAnsi="Times New Roman" w:eastAsia="Times New Roman" w:ascii="Times New Roman"/>
            <w:spacing w:val="-10"/>
            <w:w w:val="100"/>
            <w:position w:val="1"/>
            <w:sz w:val="22"/>
            <w:szCs w:val="22"/>
          </w:rPr>
          <w:t>h</w:t>
        </w:r>
        <w:r>
          <w:rPr>
            <w:rFonts w:cs="Times New Roman" w:hAnsi="Times New Roman" w:eastAsia="Times New Roman" w:ascii="Times New Roman"/>
            <w:spacing w:val="-1"/>
            <w:w w:val="100"/>
            <w:position w:val="1"/>
            <w:sz w:val="22"/>
            <w:szCs w:val="22"/>
          </w:rPr>
          <w:t>t</w:t>
        </w:r>
        <w:r>
          <w:rPr>
            <w:rFonts w:cs="Times New Roman" w:hAnsi="Times New Roman" w:eastAsia="Times New Roman" w:ascii="Times New Roman"/>
            <w:spacing w:val="-1"/>
            <w:w w:val="100"/>
            <w:position w:val="1"/>
            <w:sz w:val="22"/>
            <w:szCs w:val="22"/>
          </w:rPr>
          <w:t>t</w:t>
        </w:r>
        <w:r>
          <w:rPr>
            <w:rFonts w:cs="Times New Roman" w:hAnsi="Times New Roman" w:eastAsia="Times New Roman" w:ascii="Times New Roman"/>
            <w:spacing w:val="0"/>
            <w:w w:val="100"/>
            <w:position w:val="1"/>
            <w:sz w:val="22"/>
            <w:szCs w:val="22"/>
          </w:rPr>
          <w:t>p</w:t>
        </w:r>
        <w:r>
          <w:rPr>
            <w:rFonts w:cs="Times New Roman" w:hAnsi="Times New Roman" w:eastAsia="Times New Roman" w:ascii="Times New Roman"/>
            <w:spacing w:val="-1"/>
            <w:w w:val="100"/>
            <w:position w:val="1"/>
            <w:sz w:val="22"/>
            <w:szCs w:val="22"/>
          </w:rPr>
          <w:t>:</w:t>
        </w:r>
        <w:r>
          <w:rPr>
            <w:rFonts w:cs="Times New Roman" w:hAnsi="Times New Roman" w:eastAsia="Times New Roman" w:ascii="Times New Roman"/>
            <w:spacing w:val="9"/>
            <w:w w:val="100"/>
            <w:position w:val="1"/>
            <w:sz w:val="22"/>
            <w:szCs w:val="22"/>
          </w:rPr>
          <w:t>/</w:t>
        </w:r>
        <w:r>
          <w:rPr>
            <w:rFonts w:cs="Times New Roman" w:hAnsi="Times New Roman" w:eastAsia="Times New Roman" w:ascii="Times New Roman"/>
            <w:spacing w:val="-1"/>
            <w:w w:val="100"/>
            <w:position w:val="1"/>
            <w:sz w:val="22"/>
            <w:szCs w:val="22"/>
          </w:rPr>
          <w:t>/</w:t>
        </w:r>
        <w:r>
          <w:rPr>
            <w:rFonts w:cs="Times New Roman" w:hAnsi="Times New Roman" w:eastAsia="Times New Roman" w:ascii="Times New Roman"/>
            <w:spacing w:val="1"/>
            <w:w w:val="100"/>
            <w:position w:val="1"/>
            <w:sz w:val="22"/>
            <w:szCs w:val="22"/>
          </w:rPr>
          <w:t>w</w:t>
        </w:r>
        <w:r>
          <w:rPr>
            <w:rFonts w:cs="Times New Roman" w:hAnsi="Times New Roman" w:eastAsia="Times New Roman" w:ascii="Times New Roman"/>
            <w:spacing w:val="1"/>
            <w:w w:val="100"/>
            <w:position w:val="1"/>
            <w:sz w:val="22"/>
            <w:szCs w:val="22"/>
          </w:rPr>
          <w:t>w</w:t>
        </w:r>
        <w:r>
          <w:rPr>
            <w:rFonts w:cs="Times New Roman" w:hAnsi="Times New Roman" w:eastAsia="Times New Roman" w:ascii="Times New Roman"/>
            <w:spacing w:val="-9"/>
            <w:w w:val="100"/>
            <w:position w:val="1"/>
            <w:sz w:val="22"/>
            <w:szCs w:val="22"/>
          </w:rPr>
          <w:t>w</w:t>
        </w:r>
        <w:r>
          <w:rPr>
            <w:rFonts w:cs="Times New Roman" w:hAnsi="Times New Roman" w:eastAsia="Times New Roman" w:ascii="Times New Roman"/>
            <w:spacing w:val="15"/>
            <w:w w:val="100"/>
            <w:position w:val="1"/>
            <w:sz w:val="22"/>
            <w:szCs w:val="22"/>
          </w:rPr>
          <w:t>.</w:t>
        </w:r>
        <w:r>
          <w:rPr>
            <w:rFonts w:cs="Times New Roman" w:hAnsi="Times New Roman" w:eastAsia="Times New Roman" w:ascii="Times New Roman"/>
            <w:spacing w:val="-10"/>
            <w:w w:val="100"/>
            <w:position w:val="1"/>
            <w:sz w:val="22"/>
            <w:szCs w:val="22"/>
          </w:rPr>
          <w:t>n</w:t>
        </w:r>
        <w:r>
          <w:rPr>
            <w:rFonts w:cs="Times New Roman" w:hAnsi="Times New Roman" w:eastAsia="Times New Roman" w:ascii="Times New Roman"/>
            <w:spacing w:val="2"/>
            <w:w w:val="100"/>
            <w:position w:val="1"/>
            <w:sz w:val="22"/>
            <w:szCs w:val="22"/>
          </w:rPr>
          <w:t>e</w:t>
        </w:r>
        <w:r>
          <w:rPr>
            <w:rFonts w:cs="Times New Roman" w:hAnsi="Times New Roman" w:eastAsia="Times New Roman" w:ascii="Times New Roman"/>
            <w:spacing w:val="-9"/>
            <w:w w:val="100"/>
            <w:position w:val="1"/>
            <w:sz w:val="22"/>
            <w:szCs w:val="22"/>
          </w:rPr>
          <w:t>w</w:t>
        </w:r>
        <w:r>
          <w:rPr>
            <w:rFonts w:cs="Times New Roman" w:hAnsi="Times New Roman" w:eastAsia="Times New Roman" w:ascii="Times New Roman"/>
            <w:spacing w:val="0"/>
            <w:w w:val="100"/>
            <w:position w:val="1"/>
            <w:sz w:val="22"/>
            <w:szCs w:val="22"/>
          </w:rPr>
          <w:t>v</w:t>
        </w:r>
        <w:r>
          <w:rPr>
            <w:rFonts w:cs="Times New Roman" w:hAnsi="Times New Roman" w:eastAsia="Times New Roman" w:ascii="Times New Roman"/>
            <w:spacing w:val="-1"/>
            <w:w w:val="100"/>
            <w:position w:val="1"/>
            <w:sz w:val="22"/>
            <w:szCs w:val="22"/>
          </w:rPr>
          <w:t>i</w:t>
        </w:r>
        <w:r>
          <w:rPr>
            <w:rFonts w:cs="Times New Roman" w:hAnsi="Times New Roman" w:eastAsia="Times New Roman" w:ascii="Times New Roman"/>
            <w:spacing w:val="4"/>
            <w:w w:val="100"/>
            <w:position w:val="1"/>
            <w:sz w:val="22"/>
            <w:szCs w:val="22"/>
          </w:rPr>
          <w:t>s</w:t>
        </w:r>
        <w:r>
          <w:rPr>
            <w:rFonts w:cs="Times New Roman" w:hAnsi="Times New Roman" w:eastAsia="Times New Roman" w:ascii="Times New Roman"/>
            <w:spacing w:val="-1"/>
            <w:w w:val="100"/>
            <w:position w:val="1"/>
            <w:sz w:val="22"/>
            <w:szCs w:val="22"/>
          </w:rPr>
          <w:t>i</w:t>
        </w:r>
        <w:r>
          <w:rPr>
            <w:rFonts w:cs="Times New Roman" w:hAnsi="Times New Roman" w:eastAsia="Times New Roman" w:ascii="Times New Roman"/>
            <w:spacing w:val="10"/>
            <w:w w:val="100"/>
            <w:position w:val="1"/>
            <w:sz w:val="22"/>
            <w:szCs w:val="22"/>
          </w:rPr>
          <w:t>o</w:t>
        </w:r>
        <w:r>
          <w:rPr>
            <w:rFonts w:cs="Times New Roman" w:hAnsi="Times New Roman" w:eastAsia="Times New Roman" w:ascii="Times New Roman"/>
            <w:spacing w:val="-10"/>
            <w:w w:val="100"/>
            <w:position w:val="1"/>
            <w:sz w:val="22"/>
            <w:szCs w:val="22"/>
          </w:rPr>
          <w:t>n</w:t>
        </w:r>
        <w:r>
          <w:rPr>
            <w:rFonts w:cs="Times New Roman" w:hAnsi="Times New Roman" w:eastAsia="Times New Roman" w:ascii="Times New Roman"/>
            <w:spacing w:val="5"/>
            <w:w w:val="100"/>
            <w:position w:val="1"/>
            <w:sz w:val="22"/>
            <w:szCs w:val="22"/>
          </w:rPr>
          <w:t>.</w:t>
        </w:r>
        <w:r>
          <w:rPr>
            <w:rFonts w:cs="Times New Roman" w:hAnsi="Times New Roman" w:eastAsia="Times New Roman" w:ascii="Times New Roman"/>
            <w:spacing w:val="2"/>
            <w:w w:val="100"/>
            <w:position w:val="1"/>
            <w:sz w:val="22"/>
            <w:szCs w:val="22"/>
          </w:rPr>
          <w:t>c</w:t>
        </w:r>
        <w:r>
          <w:rPr>
            <w:rFonts w:cs="Times New Roman" w:hAnsi="Times New Roman" w:eastAsia="Times New Roman" w:ascii="Times New Roman"/>
            <w:spacing w:val="0"/>
            <w:w w:val="100"/>
            <w:position w:val="1"/>
            <w:sz w:val="22"/>
            <w:szCs w:val="22"/>
          </w:rPr>
          <w:t>o</w:t>
        </w:r>
        <w:r>
          <w:rPr>
            <w:rFonts w:cs="Times New Roman" w:hAnsi="Times New Roman" w:eastAsia="Times New Roman" w:ascii="Times New Roman"/>
            <w:spacing w:val="5"/>
            <w:w w:val="100"/>
            <w:position w:val="1"/>
            <w:sz w:val="22"/>
            <w:szCs w:val="22"/>
          </w:rPr>
          <w:t>.</w:t>
        </w:r>
        <w:r>
          <w:rPr>
            <w:rFonts w:cs="Times New Roman" w:hAnsi="Times New Roman" w:eastAsia="Times New Roman" w:ascii="Times New Roman"/>
            <w:spacing w:val="0"/>
            <w:w w:val="100"/>
            <w:position w:val="1"/>
            <w:sz w:val="22"/>
            <w:szCs w:val="22"/>
          </w:rPr>
          <w:t>u</w:t>
        </w:r>
        <w:r>
          <w:rPr>
            <w:rFonts w:cs="Times New Roman" w:hAnsi="Times New Roman" w:eastAsia="Times New Roman" w:ascii="Times New Roman"/>
            <w:spacing w:val="-10"/>
            <w:w w:val="100"/>
            <w:position w:val="1"/>
            <w:sz w:val="22"/>
            <w:szCs w:val="22"/>
          </w:rPr>
          <w:t>g</w:t>
        </w:r>
        <w:r>
          <w:rPr>
            <w:rFonts w:cs="Times New Roman" w:hAnsi="Times New Roman" w:eastAsia="Times New Roman" w:ascii="Times New Roman"/>
            <w:spacing w:val="9"/>
            <w:w w:val="100"/>
            <w:position w:val="1"/>
            <w:sz w:val="22"/>
            <w:szCs w:val="22"/>
          </w:rPr>
          <w:t>/</w:t>
        </w:r>
        <w:r>
          <w:rPr>
            <w:rFonts w:cs="Times New Roman" w:hAnsi="Times New Roman" w:eastAsia="Times New Roman" w:ascii="Times New Roman"/>
            <w:spacing w:val="-10"/>
            <w:w w:val="100"/>
            <w:position w:val="1"/>
            <w:sz w:val="22"/>
            <w:szCs w:val="22"/>
          </w:rPr>
          <w:t>n</w:t>
        </w:r>
        <w:r>
          <w:rPr>
            <w:rFonts w:cs="Times New Roman" w:hAnsi="Times New Roman" w:eastAsia="Times New Roman" w:ascii="Times New Roman"/>
            <w:spacing w:val="12"/>
            <w:w w:val="100"/>
            <w:position w:val="1"/>
            <w:sz w:val="22"/>
            <w:szCs w:val="22"/>
          </w:rPr>
          <w:t>e</w:t>
        </w:r>
        <w:r>
          <w:rPr>
            <w:rFonts w:cs="Times New Roman" w:hAnsi="Times New Roman" w:eastAsia="Times New Roman" w:ascii="Times New Roman"/>
            <w:spacing w:val="-9"/>
            <w:w w:val="100"/>
            <w:position w:val="1"/>
            <w:sz w:val="22"/>
            <w:szCs w:val="22"/>
          </w:rPr>
          <w:t>w</w:t>
        </w:r>
        <w:r>
          <w:rPr>
            <w:rFonts w:cs="Times New Roman" w:hAnsi="Times New Roman" w:eastAsia="Times New Roman" w:ascii="Times New Roman"/>
            <w:spacing w:val="0"/>
            <w:w w:val="100"/>
            <w:position w:val="1"/>
            <w:sz w:val="22"/>
            <w:szCs w:val="22"/>
          </w:rPr>
          <w:t>_v</w:t>
        </w:r>
        <w:r>
          <w:rPr>
            <w:rFonts w:cs="Times New Roman" w:hAnsi="Times New Roman" w:eastAsia="Times New Roman" w:ascii="Times New Roman"/>
            <w:spacing w:val="-1"/>
            <w:w w:val="100"/>
            <w:position w:val="1"/>
            <w:sz w:val="22"/>
            <w:szCs w:val="22"/>
          </w:rPr>
          <w:t>i</w:t>
        </w:r>
        <w:r>
          <w:rPr>
            <w:rFonts w:cs="Times New Roman" w:hAnsi="Times New Roman" w:eastAsia="Times New Roman" w:ascii="Times New Roman"/>
            <w:spacing w:val="4"/>
            <w:w w:val="100"/>
            <w:position w:val="1"/>
            <w:sz w:val="22"/>
            <w:szCs w:val="22"/>
          </w:rPr>
          <w:t>s</w:t>
        </w:r>
        <w:r>
          <w:rPr>
            <w:rFonts w:cs="Times New Roman" w:hAnsi="Times New Roman" w:eastAsia="Times New Roman" w:ascii="Times New Roman"/>
            <w:spacing w:val="-1"/>
            <w:w w:val="100"/>
            <w:position w:val="1"/>
            <w:sz w:val="22"/>
            <w:szCs w:val="22"/>
          </w:rPr>
          <w:t>i</w:t>
        </w:r>
        <w:r>
          <w:rPr>
            <w:rFonts w:cs="Times New Roman" w:hAnsi="Times New Roman" w:eastAsia="Times New Roman" w:ascii="Times New Roman"/>
            <w:spacing w:val="0"/>
            <w:w w:val="100"/>
            <w:position w:val="1"/>
            <w:sz w:val="22"/>
            <w:szCs w:val="22"/>
          </w:rPr>
          <w:t>on</w:t>
        </w:r>
        <w:r>
          <w:rPr>
            <w:rFonts w:cs="Times New Roman" w:hAnsi="Times New Roman" w:eastAsia="Times New Roman" w:ascii="Times New Roman"/>
            <w:spacing w:val="9"/>
            <w:w w:val="100"/>
            <w:position w:val="1"/>
            <w:sz w:val="22"/>
            <w:szCs w:val="22"/>
          </w:rPr>
          <w:t>/</w:t>
        </w:r>
        <w:r>
          <w:rPr>
            <w:rFonts w:cs="Times New Roman" w:hAnsi="Times New Roman" w:eastAsia="Times New Roman" w:ascii="Times New Roman"/>
            <w:spacing w:val="-10"/>
            <w:w w:val="100"/>
            <w:position w:val="1"/>
            <w:sz w:val="22"/>
            <w:szCs w:val="22"/>
          </w:rPr>
          <w:t>n</w:t>
        </w:r>
        <w:r>
          <w:rPr>
            <w:rFonts w:cs="Times New Roman" w:hAnsi="Times New Roman" w:eastAsia="Times New Roman" w:ascii="Times New Roman"/>
            <w:spacing w:val="2"/>
            <w:w w:val="100"/>
            <w:position w:val="1"/>
            <w:sz w:val="22"/>
            <w:szCs w:val="22"/>
          </w:rPr>
          <w:t>e</w:t>
        </w:r>
        <w:r>
          <w:rPr>
            <w:rFonts w:cs="Times New Roman" w:hAnsi="Times New Roman" w:eastAsia="Times New Roman" w:ascii="Times New Roman"/>
            <w:spacing w:val="-9"/>
            <w:w w:val="100"/>
            <w:position w:val="1"/>
            <w:sz w:val="22"/>
            <w:szCs w:val="22"/>
          </w:rPr>
          <w:t>w</w:t>
        </w:r>
        <w:r>
          <w:rPr>
            <w:rFonts w:cs="Times New Roman" w:hAnsi="Times New Roman" w:eastAsia="Times New Roman" w:ascii="Times New Roman"/>
            <w:spacing w:val="4"/>
            <w:w w:val="100"/>
            <w:position w:val="1"/>
            <w:sz w:val="22"/>
            <w:szCs w:val="22"/>
          </w:rPr>
          <w:t>s</w:t>
        </w:r>
        <w:r>
          <w:rPr>
            <w:rFonts w:cs="Times New Roman" w:hAnsi="Times New Roman" w:eastAsia="Times New Roman" w:ascii="Times New Roman"/>
            <w:spacing w:val="-1"/>
            <w:w w:val="100"/>
            <w:position w:val="1"/>
            <w:sz w:val="22"/>
            <w:szCs w:val="22"/>
          </w:rPr>
          <w:t>/</w:t>
        </w:r>
        <w:r>
          <w:rPr>
            <w:rFonts w:cs="Times New Roman" w:hAnsi="Times New Roman" w:eastAsia="Times New Roman" w:ascii="Times New Roman"/>
            <w:spacing w:val="0"/>
            <w:w w:val="100"/>
            <w:position w:val="1"/>
            <w:sz w:val="22"/>
            <w:szCs w:val="22"/>
          </w:rPr>
          <w:t>1433362</w:t>
        </w:r>
        <w:r>
          <w:rPr>
            <w:rFonts w:cs="Times New Roman" w:hAnsi="Times New Roman" w:eastAsia="Times New Roman" w:ascii="Times New Roman"/>
            <w:spacing w:val="-1"/>
            <w:w w:val="100"/>
            <w:position w:val="1"/>
            <w:sz w:val="22"/>
            <w:szCs w:val="22"/>
          </w:rPr>
          <w:t>/</w:t>
        </w:r>
        <w:r>
          <w:rPr>
            <w:rFonts w:cs="Times New Roman" w:hAnsi="Times New Roman" w:eastAsia="Times New Roman" w:ascii="Times New Roman"/>
            <w:spacing w:val="10"/>
            <w:w w:val="100"/>
            <w:position w:val="1"/>
            <w:sz w:val="22"/>
            <w:szCs w:val="22"/>
          </w:rPr>
          <w:t>u</w:t>
        </w:r>
        <w:r>
          <w:rPr>
            <w:rFonts w:cs="Times New Roman" w:hAnsi="Times New Roman" w:eastAsia="Times New Roman" w:ascii="Times New Roman"/>
            <w:spacing w:val="-10"/>
            <w:w w:val="100"/>
            <w:position w:val="1"/>
            <w:sz w:val="22"/>
            <w:szCs w:val="22"/>
          </w:rPr>
          <w:t>g</w:t>
        </w:r>
        <w:r>
          <w:rPr>
            <w:rFonts w:cs="Times New Roman" w:hAnsi="Times New Roman" w:eastAsia="Times New Roman" w:ascii="Times New Roman"/>
            <w:spacing w:val="12"/>
            <w:w w:val="100"/>
            <w:position w:val="1"/>
            <w:sz w:val="22"/>
            <w:szCs w:val="22"/>
          </w:rPr>
          <w:t>a</w:t>
        </w:r>
        <w:r>
          <w:rPr>
            <w:rFonts w:cs="Times New Roman" w:hAnsi="Times New Roman" w:eastAsia="Times New Roman" w:ascii="Times New Roman"/>
            <w:spacing w:val="-10"/>
            <w:w w:val="100"/>
            <w:position w:val="1"/>
            <w:sz w:val="22"/>
            <w:szCs w:val="22"/>
          </w:rPr>
          <w:t>n</w:t>
        </w:r>
        <w:r>
          <w:rPr>
            <w:rFonts w:cs="Times New Roman" w:hAnsi="Times New Roman" w:eastAsia="Times New Roman" w:ascii="Times New Roman"/>
            <w:spacing w:val="0"/>
            <w:w w:val="100"/>
            <w:position w:val="1"/>
            <w:sz w:val="22"/>
            <w:szCs w:val="22"/>
          </w:rPr>
          <w:t>d</w:t>
        </w:r>
        <w:r>
          <w:rPr>
            <w:rFonts w:cs="Times New Roman" w:hAnsi="Times New Roman" w:eastAsia="Times New Roman" w:ascii="Times New Roman"/>
            <w:spacing w:val="9"/>
            <w:w w:val="100"/>
            <w:position w:val="1"/>
            <w:sz w:val="22"/>
            <w:szCs w:val="22"/>
          </w:rPr>
          <w:t>a</w:t>
        </w:r>
        <w:r>
          <w:rPr>
            <w:rFonts w:cs="Times New Roman" w:hAnsi="Times New Roman" w:eastAsia="Times New Roman" w:ascii="Times New Roman"/>
            <w:spacing w:val="-3"/>
            <w:w w:val="100"/>
            <w:position w:val="1"/>
            <w:sz w:val="22"/>
            <w:szCs w:val="22"/>
          </w:rPr>
          <w:t>-</w:t>
        </w:r>
        <w:r>
          <w:rPr>
            <w:rFonts w:cs="Times New Roman" w:hAnsi="Times New Roman" w:eastAsia="Times New Roman" w:ascii="Times New Roman"/>
            <w:spacing w:val="4"/>
            <w:w w:val="100"/>
            <w:position w:val="1"/>
            <w:sz w:val="22"/>
            <w:szCs w:val="22"/>
          </w:rPr>
          <w:t>s</w:t>
        </w:r>
        <w:r>
          <w:rPr>
            <w:rFonts w:cs="Times New Roman" w:hAnsi="Times New Roman" w:eastAsia="Times New Roman" w:ascii="Times New Roman"/>
            <w:spacing w:val="-1"/>
            <w:w w:val="100"/>
            <w:position w:val="1"/>
            <w:sz w:val="22"/>
            <w:szCs w:val="22"/>
          </w:rPr>
          <w:t>t</w:t>
        </w:r>
        <w:r>
          <w:rPr>
            <w:rFonts w:cs="Times New Roman" w:hAnsi="Times New Roman" w:eastAsia="Times New Roman" w:ascii="Times New Roman"/>
            <w:spacing w:val="2"/>
            <w:w w:val="100"/>
            <w:position w:val="1"/>
            <w:sz w:val="22"/>
            <w:szCs w:val="22"/>
          </w:rPr>
          <w:t>a</w:t>
        </w:r>
        <w:r>
          <w:rPr>
            <w:rFonts w:cs="Times New Roman" w:hAnsi="Times New Roman" w:eastAsia="Times New Roman" w:ascii="Times New Roman"/>
            <w:spacing w:val="-3"/>
            <w:w w:val="100"/>
            <w:position w:val="1"/>
            <w:sz w:val="22"/>
            <w:szCs w:val="22"/>
          </w:rPr>
          <w:t>r</w:t>
        </w:r>
        <w:r>
          <w:rPr>
            <w:rFonts w:cs="Times New Roman" w:hAnsi="Times New Roman" w:eastAsia="Times New Roman" w:ascii="Times New Roman"/>
            <w:spacing w:val="0"/>
            <w:w w:val="100"/>
            <w:position w:val="1"/>
            <w:sz w:val="22"/>
            <w:szCs w:val="22"/>
          </w:rPr>
          <w:t>t</w:t>
        </w:r>
        <w:r>
          <w:rPr>
            <w:rFonts w:cs="Times New Roman" w:hAnsi="Times New Roman" w:eastAsia="Times New Roman" w:ascii="Times New Roman"/>
            <w:spacing w:val="7"/>
            <w:w w:val="100"/>
            <w:position w:val="1"/>
            <w:sz w:val="22"/>
            <w:szCs w:val="22"/>
          </w:rPr>
          <w:t>-</w:t>
        </w:r>
        <w:r>
          <w:rPr>
            <w:rFonts w:cs="Times New Roman" w:hAnsi="Times New Roman" w:eastAsia="Times New Roman" w:ascii="Times New Roman"/>
            <w:spacing w:val="-11"/>
            <w:w w:val="100"/>
            <w:position w:val="1"/>
            <w:sz w:val="22"/>
            <w:szCs w:val="22"/>
          </w:rPr>
          <w:t>m</w:t>
        </w:r>
        <w:r>
          <w:rPr>
            <w:rFonts w:cs="Times New Roman" w:hAnsi="Times New Roman" w:eastAsia="Times New Roman" w:ascii="Times New Roman"/>
            <w:spacing w:val="12"/>
            <w:w w:val="100"/>
            <w:position w:val="1"/>
            <w:sz w:val="22"/>
            <w:szCs w:val="22"/>
          </w:rPr>
          <w:t>a</w:t>
        </w:r>
        <w:r>
          <w:rPr>
            <w:rFonts w:cs="Times New Roman" w:hAnsi="Times New Roman" w:eastAsia="Times New Roman" w:ascii="Times New Roman"/>
            <w:spacing w:val="-10"/>
            <w:w w:val="100"/>
            <w:position w:val="1"/>
            <w:sz w:val="22"/>
            <w:szCs w:val="22"/>
          </w:rPr>
          <w:t>n</w:t>
        </w:r>
        <w:r>
          <w:rPr>
            <w:rFonts w:cs="Times New Roman" w:hAnsi="Times New Roman" w:eastAsia="Times New Roman" w:ascii="Times New Roman"/>
            <w:spacing w:val="0"/>
            <w:w w:val="100"/>
            <w:position w:val="1"/>
            <w:sz w:val="22"/>
            <w:szCs w:val="22"/>
          </w:rPr>
          <w:t>u</w:t>
        </w:r>
        <w:r>
          <w:rPr>
            <w:rFonts w:cs="Times New Roman" w:hAnsi="Times New Roman" w:eastAsia="Times New Roman" w:ascii="Times New Roman"/>
            <w:spacing w:val="-3"/>
            <w:w w:val="100"/>
            <w:position w:val="1"/>
            <w:sz w:val="22"/>
            <w:szCs w:val="22"/>
          </w:rPr>
          <w:t>f</w:t>
        </w:r>
        <w:r>
          <w:rPr>
            <w:rFonts w:cs="Times New Roman" w:hAnsi="Times New Roman" w:eastAsia="Times New Roman" w:ascii="Times New Roman"/>
            <w:spacing w:val="3"/>
            <w:w w:val="100"/>
            <w:position w:val="1"/>
            <w:sz w:val="22"/>
            <w:szCs w:val="22"/>
          </w:rPr>
          <w:t>a</w:t>
        </w:r>
        <w:r>
          <w:rPr>
            <w:rFonts w:cs="Times New Roman" w:hAnsi="Times New Roman" w:eastAsia="Times New Roman" w:ascii="Times New Roman"/>
            <w:spacing w:val="2"/>
            <w:w w:val="100"/>
            <w:position w:val="1"/>
            <w:sz w:val="22"/>
            <w:szCs w:val="22"/>
          </w:rPr>
          <w:t>c</w:t>
        </w:r>
        <w:r>
          <w:rPr>
            <w:rFonts w:cs="Times New Roman" w:hAnsi="Times New Roman" w:eastAsia="Times New Roman" w:ascii="Times New Roman"/>
            <w:spacing w:val="-1"/>
            <w:w w:val="100"/>
            <w:position w:val="1"/>
            <w:sz w:val="22"/>
            <w:szCs w:val="22"/>
          </w:rPr>
          <w:t>t</w:t>
        </w:r>
        <w:r>
          <w:rPr>
            <w:rFonts w:cs="Times New Roman" w:hAnsi="Times New Roman" w:eastAsia="Times New Roman" w:ascii="Times New Roman"/>
            <w:spacing w:val="0"/>
            <w:w w:val="100"/>
            <w:position w:val="1"/>
            <w:sz w:val="22"/>
            <w:szCs w:val="22"/>
          </w:rPr>
          <w:t>u</w:t>
        </w:r>
        <w:r>
          <w:rPr>
            <w:rFonts w:cs="Times New Roman" w:hAnsi="Times New Roman" w:eastAsia="Times New Roman" w:ascii="Times New Roman"/>
            <w:spacing w:val="-3"/>
            <w:w w:val="100"/>
            <w:position w:val="1"/>
            <w:sz w:val="22"/>
            <w:szCs w:val="22"/>
          </w:rPr>
          <w:t>r</w:t>
        </w:r>
        <w:r>
          <w:rPr>
            <w:rFonts w:cs="Times New Roman" w:hAnsi="Times New Roman" w:eastAsia="Times New Roman" w:ascii="Times New Roman"/>
            <w:spacing w:val="9"/>
            <w:w w:val="100"/>
            <w:position w:val="1"/>
            <w:sz w:val="22"/>
            <w:szCs w:val="22"/>
          </w:rPr>
          <w:t>i</w:t>
        </w:r>
        <w:r>
          <w:rPr>
            <w:rFonts w:cs="Times New Roman" w:hAnsi="Times New Roman" w:eastAsia="Times New Roman" w:ascii="Times New Roman"/>
            <w:spacing w:val="0"/>
            <w:w w:val="100"/>
            <w:position w:val="1"/>
            <w:sz w:val="22"/>
            <w:szCs w:val="22"/>
          </w:rPr>
          <w:t>n</w:t>
        </w:r>
        <w:r>
          <w:rPr>
            <w:rFonts w:cs="Times New Roman" w:hAnsi="Times New Roman" w:eastAsia="Times New Roman" w:ascii="Times New Roman"/>
            <w:spacing w:val="1"/>
            <w:w w:val="100"/>
            <w:position w:val="1"/>
            <w:sz w:val="22"/>
            <w:szCs w:val="22"/>
          </w:rPr>
          <w:t>g</w:t>
        </w:r>
        <w:r>
          <w:rPr>
            <w:rFonts w:cs="Times New Roman" w:hAnsi="Times New Roman" w:eastAsia="Times New Roman" w:ascii="Times New Roman"/>
            <w:spacing w:val="-3"/>
            <w:w w:val="100"/>
            <w:position w:val="1"/>
            <w:sz w:val="22"/>
            <w:szCs w:val="22"/>
          </w:rPr>
          <w:t>-</w:t>
        </w:r>
        <w:r>
          <w:rPr>
            <w:rFonts w:cs="Times New Roman" w:hAnsi="Times New Roman" w:eastAsia="Times New Roman" w:ascii="Times New Roman"/>
            <w:spacing w:val="2"/>
            <w:w w:val="100"/>
            <w:position w:val="1"/>
            <w:sz w:val="22"/>
            <w:szCs w:val="22"/>
          </w:rPr>
          <w:t>ca</w:t>
        </w:r>
        <w:r>
          <w:rPr>
            <w:rFonts w:cs="Times New Roman" w:hAnsi="Times New Roman" w:eastAsia="Times New Roman" w:ascii="Times New Roman"/>
            <w:spacing w:val="-3"/>
            <w:w w:val="100"/>
            <w:position w:val="1"/>
            <w:sz w:val="22"/>
            <w:szCs w:val="22"/>
          </w:rPr>
          <w:t>r</w:t>
        </w:r>
        <w:r>
          <w:rPr>
            <w:rFonts w:cs="Times New Roman" w:hAnsi="Times New Roman" w:eastAsia="Times New Roman" w:ascii="Times New Roman"/>
            <w:spacing w:val="-3"/>
            <w:w w:val="100"/>
            <w:position w:val="1"/>
            <w:sz w:val="22"/>
            <w:szCs w:val="22"/>
          </w:rPr>
          <w:t>-</w:t>
        </w:r>
        <w:r>
          <w:rPr>
            <w:rFonts w:cs="Times New Roman" w:hAnsi="Times New Roman" w:eastAsia="Times New Roman" w:ascii="Times New Roman"/>
            <w:spacing w:val="4"/>
            <w:w w:val="100"/>
            <w:position w:val="1"/>
            <w:sz w:val="22"/>
            <w:szCs w:val="22"/>
          </w:rPr>
          <w:t>s</w:t>
        </w:r>
        <w:r>
          <w:rPr>
            <w:rFonts w:cs="Times New Roman" w:hAnsi="Times New Roman" w:eastAsia="Times New Roman" w:ascii="Times New Roman"/>
            <w:spacing w:val="0"/>
            <w:w w:val="100"/>
            <w:position w:val="1"/>
            <w:sz w:val="22"/>
            <w:szCs w:val="22"/>
          </w:rPr>
          <w:t>p</w:t>
        </w:r>
        <w:r>
          <w:rPr>
            <w:rFonts w:cs="Times New Roman" w:hAnsi="Times New Roman" w:eastAsia="Times New Roman" w:ascii="Times New Roman"/>
            <w:spacing w:val="2"/>
            <w:w w:val="100"/>
            <w:position w:val="1"/>
            <w:sz w:val="22"/>
            <w:szCs w:val="22"/>
          </w:rPr>
          <w:t>a</w:t>
        </w:r>
        <w:r>
          <w:rPr>
            <w:rFonts w:cs="Times New Roman" w:hAnsi="Times New Roman" w:eastAsia="Times New Roman" w:ascii="Times New Roman"/>
            <w:spacing w:val="-3"/>
            <w:w w:val="100"/>
            <w:position w:val="1"/>
            <w:sz w:val="22"/>
            <w:szCs w:val="22"/>
          </w:rPr>
          <w:t>r</w:t>
        </w:r>
        <w:r>
          <w:rPr>
            <w:rFonts w:cs="Times New Roman" w:hAnsi="Times New Roman" w:eastAsia="Times New Roman" w:ascii="Times New Roman"/>
            <w:spacing w:val="0"/>
            <w:w w:val="100"/>
            <w:position w:val="1"/>
            <w:sz w:val="22"/>
            <w:szCs w:val="22"/>
          </w:rPr>
          <w:t>e</w:t>
        </w:r>
      </w:hyperlink>
      <w:r>
        <w:rPr>
          <w:rFonts w:cs="Times New Roman" w:hAnsi="Times New Roman" w:eastAsia="Times New Roman" w:ascii="Times New Roman"/>
          <w:spacing w:val="0"/>
          <w:w w:val="100"/>
          <w:position w:val="0"/>
          <w:sz w:val="22"/>
          <w:szCs w:val="22"/>
        </w:rPr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left"/>
        <w:spacing w:lineRule="exact" w:line="260"/>
        <w:ind w:left="101"/>
      </w:pPr>
      <w:r>
        <w:rPr>
          <w:rFonts w:cs="Book Antiqua" w:hAnsi="Book Antiqua" w:eastAsia="Book Antiqua" w:ascii="Book Antiqua"/>
          <w:spacing w:val="-4"/>
          <w:w w:val="100"/>
          <w:position w:val="1"/>
          <w:sz w:val="22"/>
          <w:szCs w:val="22"/>
        </w:rPr>
        <w:t>v</w:t>
      </w:r>
      <w:r>
        <w:rPr>
          <w:rFonts w:cs="Book Antiqua" w:hAnsi="Book Antiqua" w:eastAsia="Book Antiqua" w:ascii="Book Antiqua"/>
          <w:spacing w:val="-4"/>
          <w:w w:val="100"/>
          <w:position w:val="1"/>
          <w:sz w:val="22"/>
          <w:szCs w:val="22"/>
        </w:rPr>
        <w:t>i</w:t>
      </w:r>
      <w:r>
        <w:rPr>
          <w:rFonts w:cs="Book Antiqua" w:hAnsi="Book Antiqua" w:eastAsia="Book Antiqua" w:ascii="Book Antiqua"/>
          <w:spacing w:val="0"/>
          <w:w w:val="100"/>
          <w:position w:val="1"/>
          <w:sz w:val="22"/>
          <w:szCs w:val="22"/>
        </w:rPr>
        <w:t>.</w:t>
      </w:r>
      <w:r>
        <w:rPr>
          <w:rFonts w:cs="Book Antiqua" w:hAnsi="Book Antiqua" w:eastAsia="Book Antiqua" w:ascii="Book Antiqua"/>
          <w:spacing w:val="0"/>
          <w:w w:val="100"/>
          <w:position w:val="1"/>
          <w:sz w:val="22"/>
          <w:szCs w:val="22"/>
        </w:rPr>
        <w:t>       </w:t>
      </w:r>
      <w:r>
        <w:rPr>
          <w:rFonts w:cs="Book Antiqua" w:hAnsi="Book Antiqua" w:eastAsia="Book Antiqua" w:ascii="Book Antiqua"/>
          <w:spacing w:val="46"/>
          <w:w w:val="100"/>
          <w:position w:val="1"/>
          <w:sz w:val="22"/>
          <w:szCs w:val="22"/>
        </w:rPr>
        <w:t> </w:t>
      </w:r>
      <w:hyperlink r:id="rId59">
        <w:r>
          <w:rPr>
            <w:rFonts w:cs="Times New Roman" w:hAnsi="Times New Roman" w:eastAsia="Times New Roman" w:ascii="Times New Roman"/>
            <w:spacing w:val="-10"/>
            <w:w w:val="100"/>
            <w:position w:val="1"/>
            <w:sz w:val="22"/>
            <w:szCs w:val="22"/>
          </w:rPr>
          <w:t>h</w:t>
        </w:r>
        <w:r>
          <w:rPr>
            <w:rFonts w:cs="Times New Roman" w:hAnsi="Times New Roman" w:eastAsia="Times New Roman" w:ascii="Times New Roman"/>
            <w:spacing w:val="-1"/>
            <w:w w:val="100"/>
            <w:position w:val="1"/>
            <w:sz w:val="22"/>
            <w:szCs w:val="22"/>
          </w:rPr>
          <w:t>t</w:t>
        </w:r>
        <w:r>
          <w:rPr>
            <w:rFonts w:cs="Times New Roman" w:hAnsi="Times New Roman" w:eastAsia="Times New Roman" w:ascii="Times New Roman"/>
            <w:spacing w:val="-1"/>
            <w:w w:val="100"/>
            <w:position w:val="1"/>
            <w:sz w:val="22"/>
            <w:szCs w:val="22"/>
          </w:rPr>
          <w:t>t</w:t>
        </w:r>
        <w:r>
          <w:rPr>
            <w:rFonts w:cs="Times New Roman" w:hAnsi="Times New Roman" w:eastAsia="Times New Roman" w:ascii="Times New Roman"/>
            <w:spacing w:val="0"/>
            <w:w w:val="100"/>
            <w:position w:val="1"/>
            <w:sz w:val="22"/>
            <w:szCs w:val="22"/>
          </w:rPr>
          <w:t>p</w:t>
        </w:r>
        <w:r>
          <w:rPr>
            <w:rFonts w:cs="Times New Roman" w:hAnsi="Times New Roman" w:eastAsia="Times New Roman" w:ascii="Times New Roman"/>
            <w:spacing w:val="-1"/>
            <w:w w:val="100"/>
            <w:position w:val="1"/>
            <w:sz w:val="22"/>
            <w:szCs w:val="22"/>
          </w:rPr>
          <w:t>:</w:t>
        </w:r>
        <w:r>
          <w:rPr>
            <w:rFonts w:cs="Times New Roman" w:hAnsi="Times New Roman" w:eastAsia="Times New Roman" w:ascii="Times New Roman"/>
            <w:spacing w:val="9"/>
            <w:w w:val="100"/>
            <w:position w:val="1"/>
            <w:sz w:val="22"/>
            <w:szCs w:val="22"/>
          </w:rPr>
          <w:t>/</w:t>
        </w:r>
        <w:r>
          <w:rPr>
            <w:rFonts w:cs="Times New Roman" w:hAnsi="Times New Roman" w:eastAsia="Times New Roman" w:ascii="Times New Roman"/>
            <w:spacing w:val="-1"/>
            <w:w w:val="100"/>
            <w:position w:val="1"/>
            <w:sz w:val="22"/>
            <w:szCs w:val="22"/>
          </w:rPr>
          <w:t>/</w:t>
        </w:r>
        <w:r>
          <w:rPr>
            <w:rFonts w:cs="Times New Roman" w:hAnsi="Times New Roman" w:eastAsia="Times New Roman" w:ascii="Times New Roman"/>
            <w:spacing w:val="1"/>
            <w:w w:val="100"/>
            <w:position w:val="1"/>
            <w:sz w:val="22"/>
            <w:szCs w:val="22"/>
          </w:rPr>
          <w:t>w</w:t>
        </w:r>
        <w:r>
          <w:rPr>
            <w:rFonts w:cs="Times New Roman" w:hAnsi="Times New Roman" w:eastAsia="Times New Roman" w:ascii="Times New Roman"/>
            <w:spacing w:val="1"/>
            <w:w w:val="100"/>
            <w:position w:val="1"/>
            <w:sz w:val="22"/>
            <w:szCs w:val="22"/>
          </w:rPr>
          <w:t>w</w:t>
        </w:r>
        <w:r>
          <w:rPr>
            <w:rFonts w:cs="Times New Roman" w:hAnsi="Times New Roman" w:eastAsia="Times New Roman" w:ascii="Times New Roman"/>
            <w:spacing w:val="-9"/>
            <w:w w:val="100"/>
            <w:position w:val="1"/>
            <w:sz w:val="22"/>
            <w:szCs w:val="22"/>
          </w:rPr>
          <w:t>w</w:t>
        </w:r>
        <w:r>
          <w:rPr>
            <w:rFonts w:cs="Times New Roman" w:hAnsi="Times New Roman" w:eastAsia="Times New Roman" w:ascii="Times New Roman"/>
            <w:spacing w:val="5"/>
            <w:w w:val="100"/>
            <w:position w:val="1"/>
            <w:sz w:val="22"/>
            <w:szCs w:val="22"/>
          </w:rPr>
          <w:t>.</w:t>
        </w:r>
        <w:r>
          <w:rPr>
            <w:rFonts w:cs="Times New Roman" w:hAnsi="Times New Roman" w:eastAsia="Times New Roman" w:ascii="Times New Roman"/>
            <w:spacing w:val="0"/>
            <w:w w:val="100"/>
            <w:position w:val="1"/>
            <w:sz w:val="22"/>
            <w:szCs w:val="22"/>
          </w:rPr>
          <w:t>vo</w:t>
        </w:r>
        <w:r>
          <w:rPr>
            <w:rFonts w:cs="Times New Roman" w:hAnsi="Times New Roman" w:eastAsia="Times New Roman" w:ascii="Times New Roman"/>
            <w:spacing w:val="2"/>
            <w:w w:val="100"/>
            <w:position w:val="1"/>
            <w:sz w:val="22"/>
            <w:szCs w:val="22"/>
          </w:rPr>
          <w:t>a</w:t>
        </w:r>
        <w:r>
          <w:rPr>
            <w:rFonts w:cs="Times New Roman" w:hAnsi="Times New Roman" w:eastAsia="Times New Roman" w:ascii="Times New Roman"/>
            <w:spacing w:val="-10"/>
            <w:w w:val="100"/>
            <w:position w:val="1"/>
            <w:sz w:val="22"/>
            <w:szCs w:val="22"/>
          </w:rPr>
          <w:t>n</w:t>
        </w:r>
        <w:r>
          <w:rPr>
            <w:rFonts w:cs="Times New Roman" w:hAnsi="Times New Roman" w:eastAsia="Times New Roman" w:ascii="Times New Roman"/>
            <w:spacing w:val="12"/>
            <w:w w:val="100"/>
            <w:position w:val="1"/>
            <w:sz w:val="22"/>
            <w:szCs w:val="22"/>
          </w:rPr>
          <w:t>e</w:t>
        </w:r>
        <w:r>
          <w:rPr>
            <w:rFonts w:cs="Times New Roman" w:hAnsi="Times New Roman" w:eastAsia="Times New Roman" w:ascii="Times New Roman"/>
            <w:spacing w:val="-9"/>
            <w:w w:val="100"/>
            <w:position w:val="1"/>
            <w:sz w:val="22"/>
            <w:szCs w:val="22"/>
          </w:rPr>
          <w:t>w</w:t>
        </w:r>
        <w:r>
          <w:rPr>
            <w:rFonts w:cs="Times New Roman" w:hAnsi="Times New Roman" w:eastAsia="Times New Roman" w:ascii="Times New Roman"/>
            <w:spacing w:val="4"/>
            <w:w w:val="100"/>
            <w:position w:val="1"/>
            <w:sz w:val="22"/>
            <w:szCs w:val="22"/>
          </w:rPr>
          <w:t>s</w:t>
        </w:r>
        <w:r>
          <w:rPr>
            <w:rFonts w:cs="Times New Roman" w:hAnsi="Times New Roman" w:eastAsia="Times New Roman" w:ascii="Times New Roman"/>
            <w:spacing w:val="5"/>
            <w:w w:val="100"/>
            <w:position w:val="1"/>
            <w:sz w:val="22"/>
            <w:szCs w:val="22"/>
          </w:rPr>
          <w:t>.</w:t>
        </w:r>
        <w:r>
          <w:rPr>
            <w:rFonts w:cs="Times New Roman" w:hAnsi="Times New Roman" w:eastAsia="Times New Roman" w:ascii="Times New Roman"/>
            <w:spacing w:val="2"/>
            <w:w w:val="100"/>
            <w:position w:val="1"/>
            <w:sz w:val="22"/>
            <w:szCs w:val="22"/>
          </w:rPr>
          <w:t>c</w:t>
        </w:r>
        <w:r>
          <w:rPr>
            <w:rFonts w:cs="Times New Roman" w:hAnsi="Times New Roman" w:eastAsia="Times New Roman" w:ascii="Times New Roman"/>
            <w:spacing w:val="0"/>
            <w:w w:val="100"/>
            <w:position w:val="1"/>
            <w:sz w:val="22"/>
            <w:szCs w:val="22"/>
          </w:rPr>
          <w:t>o</w:t>
        </w:r>
        <w:r>
          <w:rPr>
            <w:rFonts w:cs="Times New Roman" w:hAnsi="Times New Roman" w:eastAsia="Times New Roman" w:ascii="Times New Roman"/>
            <w:spacing w:val="-11"/>
            <w:w w:val="100"/>
            <w:position w:val="1"/>
            <w:sz w:val="22"/>
            <w:szCs w:val="22"/>
          </w:rPr>
          <w:t>m</w:t>
        </w:r>
        <w:r>
          <w:rPr>
            <w:rFonts w:cs="Times New Roman" w:hAnsi="Times New Roman" w:eastAsia="Times New Roman" w:ascii="Times New Roman"/>
            <w:spacing w:val="-1"/>
            <w:w w:val="100"/>
            <w:position w:val="1"/>
            <w:sz w:val="22"/>
            <w:szCs w:val="22"/>
          </w:rPr>
          <w:t>/</w:t>
        </w:r>
        <w:r>
          <w:rPr>
            <w:rFonts w:cs="Times New Roman" w:hAnsi="Times New Roman" w:eastAsia="Times New Roman" w:ascii="Times New Roman"/>
            <w:spacing w:val="2"/>
            <w:w w:val="100"/>
            <w:position w:val="1"/>
            <w:sz w:val="22"/>
            <w:szCs w:val="22"/>
          </w:rPr>
          <w:t>a</w:t>
        </w:r>
        <w:r>
          <w:rPr>
            <w:rFonts w:cs="Times New Roman" w:hAnsi="Times New Roman" w:eastAsia="Times New Roman" w:ascii="Times New Roman"/>
            <w:spacing w:val="-1"/>
            <w:w w:val="100"/>
            <w:position w:val="1"/>
            <w:sz w:val="22"/>
            <w:szCs w:val="22"/>
          </w:rPr>
          <w:t>/</w:t>
        </w:r>
        <w:r>
          <w:rPr>
            <w:rFonts w:cs="Times New Roman" w:hAnsi="Times New Roman" w:eastAsia="Times New Roman" w:ascii="Times New Roman"/>
            <w:spacing w:val="12"/>
            <w:w w:val="100"/>
            <w:position w:val="1"/>
            <w:sz w:val="22"/>
            <w:szCs w:val="22"/>
          </w:rPr>
          <w:t>c</w:t>
        </w:r>
        <w:r>
          <w:rPr>
            <w:rFonts w:cs="Times New Roman" w:hAnsi="Times New Roman" w:eastAsia="Times New Roman" w:ascii="Times New Roman"/>
            <w:spacing w:val="-10"/>
            <w:w w:val="100"/>
            <w:position w:val="1"/>
            <w:sz w:val="22"/>
            <w:szCs w:val="22"/>
          </w:rPr>
          <w:t>h</w:t>
        </w:r>
        <w:r>
          <w:rPr>
            <w:rFonts w:cs="Times New Roman" w:hAnsi="Times New Roman" w:eastAsia="Times New Roman" w:ascii="Times New Roman"/>
            <w:spacing w:val="9"/>
            <w:w w:val="100"/>
            <w:position w:val="1"/>
            <w:sz w:val="22"/>
            <w:szCs w:val="22"/>
          </w:rPr>
          <w:t>i</w:t>
        </w:r>
        <w:r>
          <w:rPr>
            <w:rFonts w:cs="Times New Roman" w:hAnsi="Times New Roman" w:eastAsia="Times New Roman" w:ascii="Times New Roman"/>
            <w:spacing w:val="-10"/>
            <w:w w:val="100"/>
            <w:position w:val="1"/>
            <w:sz w:val="22"/>
            <w:szCs w:val="22"/>
          </w:rPr>
          <w:t>n</w:t>
        </w:r>
        <w:r>
          <w:rPr>
            <w:rFonts w:cs="Times New Roman" w:hAnsi="Times New Roman" w:eastAsia="Times New Roman" w:ascii="Times New Roman"/>
            <w:spacing w:val="2"/>
            <w:w w:val="100"/>
            <w:position w:val="1"/>
            <w:sz w:val="22"/>
            <w:szCs w:val="22"/>
          </w:rPr>
          <w:t>e</w:t>
        </w:r>
        <w:r>
          <w:rPr>
            <w:rFonts w:cs="Times New Roman" w:hAnsi="Times New Roman" w:eastAsia="Times New Roman" w:ascii="Times New Roman"/>
            <w:spacing w:val="4"/>
            <w:w w:val="100"/>
            <w:position w:val="1"/>
            <w:sz w:val="22"/>
            <w:szCs w:val="22"/>
          </w:rPr>
          <w:t>s</w:t>
        </w:r>
        <w:r>
          <w:rPr>
            <w:rFonts w:cs="Times New Roman" w:hAnsi="Times New Roman" w:eastAsia="Times New Roman" w:ascii="Times New Roman"/>
            <w:spacing w:val="7"/>
            <w:w w:val="100"/>
            <w:position w:val="1"/>
            <w:sz w:val="22"/>
            <w:szCs w:val="22"/>
          </w:rPr>
          <w:t>e</w:t>
        </w:r>
        <w:r>
          <w:rPr>
            <w:rFonts w:cs="Times New Roman" w:hAnsi="Times New Roman" w:eastAsia="Times New Roman" w:ascii="Times New Roman"/>
            <w:spacing w:val="-3"/>
            <w:w w:val="100"/>
            <w:position w:val="1"/>
            <w:sz w:val="22"/>
            <w:szCs w:val="22"/>
          </w:rPr>
          <w:t>-</w:t>
        </w:r>
        <w:r>
          <w:rPr>
            <w:rFonts w:cs="Times New Roman" w:hAnsi="Times New Roman" w:eastAsia="Times New Roman" w:ascii="Times New Roman"/>
            <w:spacing w:val="-3"/>
            <w:w w:val="100"/>
            <w:position w:val="1"/>
            <w:sz w:val="22"/>
            <w:szCs w:val="22"/>
          </w:rPr>
          <w:t>f</w:t>
        </w:r>
        <w:r>
          <w:rPr>
            <w:rFonts w:cs="Times New Roman" w:hAnsi="Times New Roman" w:eastAsia="Times New Roman" w:ascii="Times New Roman"/>
            <w:spacing w:val="2"/>
            <w:w w:val="100"/>
            <w:position w:val="1"/>
            <w:sz w:val="22"/>
            <w:szCs w:val="22"/>
          </w:rPr>
          <w:t>a</w:t>
        </w:r>
        <w:r>
          <w:rPr>
            <w:rFonts w:cs="Times New Roman" w:hAnsi="Times New Roman" w:eastAsia="Times New Roman" w:ascii="Times New Roman"/>
            <w:spacing w:val="2"/>
            <w:w w:val="100"/>
            <w:position w:val="1"/>
            <w:sz w:val="22"/>
            <w:szCs w:val="22"/>
          </w:rPr>
          <w:t>c</w:t>
        </w:r>
        <w:r>
          <w:rPr>
            <w:rFonts w:cs="Times New Roman" w:hAnsi="Times New Roman" w:eastAsia="Times New Roman" w:ascii="Times New Roman"/>
            <w:spacing w:val="-1"/>
            <w:w w:val="100"/>
            <w:position w:val="1"/>
            <w:sz w:val="22"/>
            <w:szCs w:val="22"/>
          </w:rPr>
          <w:t>t</w:t>
        </w:r>
        <w:r>
          <w:rPr>
            <w:rFonts w:cs="Times New Roman" w:hAnsi="Times New Roman" w:eastAsia="Times New Roman" w:ascii="Times New Roman"/>
            <w:spacing w:val="0"/>
            <w:w w:val="100"/>
            <w:position w:val="1"/>
            <w:sz w:val="22"/>
            <w:szCs w:val="22"/>
          </w:rPr>
          <w:t>o</w:t>
        </w:r>
        <w:r>
          <w:rPr>
            <w:rFonts w:cs="Times New Roman" w:hAnsi="Times New Roman" w:eastAsia="Times New Roman" w:ascii="Times New Roman"/>
            <w:spacing w:val="-3"/>
            <w:w w:val="100"/>
            <w:position w:val="1"/>
            <w:sz w:val="22"/>
            <w:szCs w:val="22"/>
          </w:rPr>
          <w:t>r</w:t>
        </w:r>
        <w:r>
          <w:rPr>
            <w:rFonts w:cs="Times New Roman" w:hAnsi="Times New Roman" w:eastAsia="Times New Roman" w:ascii="Times New Roman"/>
            <w:spacing w:val="1"/>
            <w:w w:val="100"/>
            <w:position w:val="1"/>
            <w:sz w:val="22"/>
            <w:szCs w:val="22"/>
          </w:rPr>
          <w:t>y</w:t>
        </w:r>
        <w:r>
          <w:rPr>
            <w:rFonts w:cs="Times New Roman" w:hAnsi="Times New Roman" w:eastAsia="Times New Roman" w:ascii="Times New Roman"/>
            <w:spacing w:val="-3"/>
            <w:w w:val="100"/>
            <w:position w:val="1"/>
            <w:sz w:val="22"/>
            <w:szCs w:val="22"/>
          </w:rPr>
          <w:t>-</w:t>
        </w:r>
        <w:r>
          <w:rPr>
            <w:rFonts w:cs="Times New Roman" w:hAnsi="Times New Roman" w:eastAsia="Times New Roman" w:ascii="Times New Roman"/>
            <w:spacing w:val="-1"/>
            <w:w w:val="100"/>
            <w:position w:val="1"/>
            <w:sz w:val="22"/>
            <w:szCs w:val="22"/>
          </w:rPr>
          <w:t>t</w:t>
        </w:r>
        <w:r>
          <w:rPr>
            <w:rFonts w:cs="Times New Roman" w:hAnsi="Times New Roman" w:eastAsia="Times New Roman" w:ascii="Times New Roman"/>
            <w:spacing w:val="7"/>
            <w:w w:val="100"/>
            <w:position w:val="1"/>
            <w:sz w:val="22"/>
            <w:szCs w:val="22"/>
          </w:rPr>
          <w:t>r</w:t>
        </w:r>
        <w:r>
          <w:rPr>
            <w:rFonts w:cs="Times New Roman" w:hAnsi="Times New Roman" w:eastAsia="Times New Roman" w:ascii="Times New Roman"/>
            <w:spacing w:val="-1"/>
            <w:w w:val="100"/>
            <w:position w:val="1"/>
            <w:sz w:val="22"/>
            <w:szCs w:val="22"/>
          </w:rPr>
          <w:t>i</w:t>
        </w:r>
        <w:r>
          <w:rPr>
            <w:rFonts w:cs="Times New Roman" w:hAnsi="Times New Roman" w:eastAsia="Times New Roman" w:ascii="Times New Roman"/>
            <w:spacing w:val="2"/>
            <w:w w:val="100"/>
            <w:position w:val="1"/>
            <w:sz w:val="22"/>
            <w:szCs w:val="22"/>
          </w:rPr>
          <w:t>e</w:t>
        </w:r>
        <w:r>
          <w:rPr>
            <w:rFonts w:cs="Times New Roman" w:hAnsi="Times New Roman" w:eastAsia="Times New Roman" w:ascii="Times New Roman"/>
            <w:spacing w:val="5"/>
            <w:w w:val="100"/>
            <w:position w:val="1"/>
            <w:sz w:val="22"/>
            <w:szCs w:val="22"/>
          </w:rPr>
          <w:t>s</w:t>
        </w:r>
        <w:r>
          <w:rPr>
            <w:rFonts w:cs="Times New Roman" w:hAnsi="Times New Roman" w:eastAsia="Times New Roman" w:ascii="Times New Roman"/>
            <w:spacing w:val="-3"/>
            <w:w w:val="100"/>
            <w:position w:val="1"/>
            <w:sz w:val="22"/>
            <w:szCs w:val="22"/>
          </w:rPr>
          <w:t>-</w:t>
        </w:r>
        <w:r>
          <w:rPr>
            <w:rFonts w:cs="Times New Roman" w:hAnsi="Times New Roman" w:eastAsia="Times New Roman" w:ascii="Times New Roman"/>
            <w:spacing w:val="-1"/>
            <w:w w:val="100"/>
            <w:position w:val="1"/>
            <w:sz w:val="22"/>
            <w:szCs w:val="22"/>
          </w:rPr>
          <w:t>t</w:t>
        </w:r>
        <w:r>
          <w:rPr>
            <w:rFonts w:cs="Times New Roman" w:hAnsi="Times New Roman" w:eastAsia="Times New Roman" w:ascii="Times New Roman"/>
            <w:spacing w:val="0"/>
            <w:w w:val="100"/>
            <w:position w:val="1"/>
            <w:sz w:val="22"/>
            <w:szCs w:val="22"/>
          </w:rPr>
          <w:t>o</w:t>
        </w:r>
        <w:r>
          <w:rPr>
            <w:rFonts w:cs="Times New Roman" w:hAnsi="Times New Roman" w:eastAsia="Times New Roman" w:ascii="Times New Roman"/>
            <w:spacing w:val="-3"/>
            <w:w w:val="100"/>
            <w:position w:val="1"/>
            <w:sz w:val="22"/>
            <w:szCs w:val="22"/>
          </w:rPr>
          <w:t>-</w:t>
        </w:r>
        <w:r>
          <w:rPr>
            <w:rFonts w:cs="Times New Roman" w:hAnsi="Times New Roman" w:eastAsia="Times New Roman" w:ascii="Times New Roman"/>
            <w:spacing w:val="4"/>
            <w:w w:val="100"/>
            <w:position w:val="1"/>
            <w:sz w:val="22"/>
            <w:szCs w:val="22"/>
          </w:rPr>
          <w:t>s</w:t>
        </w:r>
        <w:r>
          <w:rPr>
            <w:rFonts w:cs="Times New Roman" w:hAnsi="Times New Roman" w:eastAsia="Times New Roman" w:ascii="Times New Roman"/>
            <w:spacing w:val="2"/>
            <w:w w:val="100"/>
            <w:position w:val="1"/>
            <w:sz w:val="22"/>
            <w:szCs w:val="22"/>
          </w:rPr>
          <w:t>e</w:t>
        </w:r>
        <w:r>
          <w:rPr>
            <w:rFonts w:cs="Times New Roman" w:hAnsi="Times New Roman" w:eastAsia="Times New Roman" w:ascii="Times New Roman"/>
            <w:spacing w:val="-1"/>
            <w:w w:val="100"/>
            <w:position w:val="1"/>
            <w:sz w:val="22"/>
            <w:szCs w:val="22"/>
          </w:rPr>
          <w:t>l</w:t>
        </w:r>
        <w:r>
          <w:rPr>
            <w:rFonts w:cs="Times New Roman" w:hAnsi="Times New Roman" w:eastAsia="Times New Roman" w:ascii="Times New Roman"/>
            <w:spacing w:val="0"/>
            <w:w w:val="100"/>
            <w:position w:val="1"/>
            <w:sz w:val="22"/>
            <w:szCs w:val="22"/>
          </w:rPr>
          <w:t>l</w:t>
        </w:r>
        <w:r>
          <w:rPr>
            <w:rFonts w:cs="Times New Roman" w:hAnsi="Times New Roman" w:eastAsia="Times New Roman" w:ascii="Times New Roman"/>
            <w:spacing w:val="-3"/>
            <w:w w:val="100"/>
            <w:position w:val="1"/>
            <w:sz w:val="22"/>
            <w:szCs w:val="22"/>
          </w:rPr>
          <w:t>-</w:t>
        </w:r>
        <w:r>
          <w:rPr>
            <w:rFonts w:cs="Times New Roman" w:hAnsi="Times New Roman" w:eastAsia="Times New Roman" w:ascii="Times New Roman"/>
            <w:spacing w:val="-1"/>
            <w:w w:val="100"/>
            <w:position w:val="1"/>
            <w:sz w:val="22"/>
            <w:szCs w:val="22"/>
          </w:rPr>
          <w:t>t</w:t>
        </w:r>
        <w:r>
          <w:rPr>
            <w:rFonts w:cs="Times New Roman" w:hAnsi="Times New Roman" w:eastAsia="Times New Roman" w:ascii="Times New Roman"/>
            <w:spacing w:val="-3"/>
            <w:w w:val="100"/>
            <w:position w:val="1"/>
            <w:sz w:val="22"/>
            <w:szCs w:val="22"/>
          </w:rPr>
          <w:t>r</w:t>
        </w:r>
        <w:r>
          <w:rPr>
            <w:rFonts w:cs="Times New Roman" w:hAnsi="Times New Roman" w:eastAsia="Times New Roman" w:ascii="Times New Roman"/>
            <w:spacing w:val="0"/>
            <w:w w:val="100"/>
            <w:position w:val="1"/>
            <w:sz w:val="22"/>
            <w:szCs w:val="22"/>
          </w:rPr>
          <w:t>u</w:t>
        </w:r>
        <w:r>
          <w:rPr>
            <w:rFonts w:cs="Times New Roman" w:hAnsi="Times New Roman" w:eastAsia="Times New Roman" w:ascii="Times New Roman"/>
            <w:spacing w:val="2"/>
            <w:w w:val="100"/>
            <w:position w:val="1"/>
            <w:sz w:val="22"/>
            <w:szCs w:val="22"/>
          </w:rPr>
          <w:t>c</w:t>
        </w:r>
        <w:r>
          <w:rPr>
            <w:rFonts w:cs="Times New Roman" w:hAnsi="Times New Roman" w:eastAsia="Times New Roman" w:ascii="Times New Roman"/>
            <w:spacing w:val="0"/>
            <w:w w:val="100"/>
            <w:position w:val="1"/>
            <w:sz w:val="22"/>
            <w:szCs w:val="22"/>
          </w:rPr>
          <w:t>k</w:t>
        </w:r>
        <w:r>
          <w:rPr>
            <w:rFonts w:cs="Times New Roman" w:hAnsi="Times New Roman" w:eastAsia="Times New Roman" w:ascii="Times New Roman"/>
            <w:spacing w:val="5"/>
            <w:w w:val="100"/>
            <w:position w:val="1"/>
            <w:sz w:val="22"/>
            <w:szCs w:val="22"/>
          </w:rPr>
          <w:t>s</w:t>
        </w:r>
        <w:r>
          <w:rPr>
            <w:rFonts w:cs="Times New Roman" w:hAnsi="Times New Roman" w:eastAsia="Times New Roman" w:ascii="Times New Roman"/>
            <w:spacing w:val="-3"/>
            <w:w w:val="100"/>
            <w:position w:val="1"/>
            <w:sz w:val="22"/>
            <w:szCs w:val="22"/>
          </w:rPr>
          <w:t>-</w:t>
        </w:r>
        <w:r>
          <w:rPr>
            <w:rFonts w:cs="Times New Roman" w:hAnsi="Times New Roman" w:eastAsia="Times New Roman" w:ascii="Times New Roman"/>
            <w:spacing w:val="-1"/>
            <w:w w:val="100"/>
            <w:position w:val="1"/>
            <w:sz w:val="22"/>
            <w:szCs w:val="22"/>
          </w:rPr>
          <w:t>t</w:t>
        </w:r>
        <w:r>
          <w:rPr>
            <w:rFonts w:cs="Times New Roman" w:hAnsi="Times New Roman" w:eastAsia="Times New Roman" w:ascii="Times New Roman"/>
            <w:spacing w:val="0"/>
            <w:w w:val="100"/>
            <w:position w:val="1"/>
            <w:sz w:val="22"/>
            <w:szCs w:val="22"/>
          </w:rPr>
          <w:t>o</w:t>
        </w:r>
        <w:r>
          <w:rPr>
            <w:rFonts w:cs="Times New Roman" w:hAnsi="Times New Roman" w:eastAsia="Times New Roman" w:ascii="Times New Roman"/>
            <w:spacing w:val="7"/>
            <w:w w:val="100"/>
            <w:position w:val="1"/>
            <w:sz w:val="22"/>
            <w:szCs w:val="22"/>
          </w:rPr>
          <w:t>-</w:t>
        </w:r>
        <w:r>
          <w:rPr>
            <w:rFonts w:cs="Times New Roman" w:hAnsi="Times New Roman" w:eastAsia="Times New Roman" w:ascii="Times New Roman"/>
            <w:spacing w:val="-9"/>
            <w:w w:val="100"/>
            <w:position w:val="1"/>
            <w:sz w:val="22"/>
            <w:szCs w:val="22"/>
          </w:rPr>
          <w:t>w</w:t>
        </w:r>
        <w:r>
          <w:rPr>
            <w:rFonts w:cs="Times New Roman" w:hAnsi="Times New Roman" w:eastAsia="Times New Roman" w:ascii="Times New Roman"/>
            <w:spacing w:val="2"/>
            <w:w w:val="100"/>
            <w:position w:val="1"/>
            <w:sz w:val="22"/>
            <w:szCs w:val="22"/>
          </w:rPr>
          <w:t>a</w:t>
        </w:r>
        <w:r>
          <w:rPr>
            <w:rFonts w:cs="Times New Roman" w:hAnsi="Times New Roman" w:eastAsia="Times New Roman" w:ascii="Times New Roman"/>
            <w:spacing w:val="-3"/>
            <w:w w:val="100"/>
            <w:position w:val="1"/>
            <w:sz w:val="22"/>
            <w:szCs w:val="22"/>
          </w:rPr>
          <w:t>r</w:t>
        </w:r>
        <w:r>
          <w:rPr>
            <w:rFonts w:cs="Times New Roman" w:hAnsi="Times New Roman" w:eastAsia="Times New Roman" w:ascii="Times New Roman"/>
            <w:spacing w:val="0"/>
            <w:w w:val="100"/>
            <w:position w:val="1"/>
            <w:sz w:val="22"/>
            <w:szCs w:val="22"/>
          </w:rPr>
          <w:t>y</w:t>
        </w:r>
        <w:r>
          <w:rPr>
            <w:rFonts w:cs="Times New Roman" w:hAnsi="Times New Roman" w:eastAsia="Times New Roman" w:ascii="Times New Roman"/>
            <w:spacing w:val="-3"/>
            <w:w w:val="100"/>
            <w:position w:val="1"/>
            <w:sz w:val="22"/>
            <w:szCs w:val="22"/>
          </w:rPr>
          <w:t>-</w:t>
        </w:r>
        <w:r>
          <w:rPr>
            <w:rFonts w:cs="Times New Roman" w:hAnsi="Times New Roman" w:eastAsia="Times New Roman" w:ascii="Times New Roman"/>
            <w:spacing w:val="10"/>
            <w:w w:val="100"/>
            <w:position w:val="1"/>
            <w:sz w:val="22"/>
            <w:szCs w:val="22"/>
          </w:rPr>
          <w:t>u</w:t>
        </w:r>
        <w:r>
          <w:rPr>
            <w:rFonts w:cs="Times New Roman" w:hAnsi="Times New Roman" w:eastAsia="Times New Roman" w:ascii="Times New Roman"/>
            <w:spacing w:val="-10"/>
            <w:w w:val="100"/>
            <w:position w:val="1"/>
            <w:sz w:val="22"/>
            <w:szCs w:val="22"/>
          </w:rPr>
          <w:t>g</w:t>
        </w:r>
        <w:r>
          <w:rPr>
            <w:rFonts w:cs="Times New Roman" w:hAnsi="Times New Roman" w:eastAsia="Times New Roman" w:ascii="Times New Roman"/>
            <w:spacing w:val="12"/>
            <w:w w:val="100"/>
            <w:position w:val="1"/>
            <w:sz w:val="22"/>
            <w:szCs w:val="22"/>
          </w:rPr>
          <w:t>a</w:t>
        </w:r>
        <w:r>
          <w:rPr>
            <w:rFonts w:cs="Times New Roman" w:hAnsi="Times New Roman" w:eastAsia="Times New Roman" w:ascii="Times New Roman"/>
            <w:spacing w:val="-10"/>
            <w:w w:val="100"/>
            <w:position w:val="1"/>
            <w:sz w:val="22"/>
            <w:szCs w:val="22"/>
          </w:rPr>
          <w:t>n</w:t>
        </w:r>
        <w:r>
          <w:rPr>
            <w:rFonts w:cs="Times New Roman" w:hAnsi="Times New Roman" w:eastAsia="Times New Roman" w:ascii="Times New Roman"/>
            <w:spacing w:val="0"/>
            <w:w w:val="100"/>
            <w:position w:val="1"/>
            <w:sz w:val="22"/>
            <w:szCs w:val="22"/>
          </w:rPr>
          <w:t>d</w:t>
        </w:r>
        <w:r>
          <w:rPr>
            <w:rFonts w:cs="Times New Roman" w:hAnsi="Times New Roman" w:eastAsia="Times New Roman" w:ascii="Times New Roman"/>
            <w:spacing w:val="12"/>
            <w:w w:val="100"/>
            <w:position w:val="1"/>
            <w:sz w:val="22"/>
            <w:szCs w:val="22"/>
          </w:rPr>
          <w:t>a</w:t>
        </w:r>
        <w:r>
          <w:rPr>
            <w:rFonts w:cs="Times New Roman" w:hAnsi="Times New Roman" w:eastAsia="Times New Roman" w:ascii="Times New Roman"/>
            <w:spacing w:val="-10"/>
            <w:w w:val="100"/>
            <w:position w:val="1"/>
            <w:sz w:val="22"/>
            <w:szCs w:val="22"/>
          </w:rPr>
          <w:t>n</w:t>
        </w:r>
        <w:r>
          <w:rPr>
            <w:rFonts w:cs="Times New Roman" w:hAnsi="Times New Roman" w:eastAsia="Times New Roman" w:ascii="Times New Roman"/>
            <w:spacing w:val="4"/>
            <w:w w:val="100"/>
            <w:position w:val="1"/>
            <w:sz w:val="22"/>
            <w:szCs w:val="22"/>
          </w:rPr>
          <w:t>s</w:t>
        </w:r>
        <w:r>
          <w:rPr>
            <w:rFonts w:cs="Times New Roman" w:hAnsi="Times New Roman" w:eastAsia="Times New Roman" w:ascii="Times New Roman"/>
            <w:spacing w:val="-1"/>
            <w:w w:val="100"/>
            <w:position w:val="1"/>
            <w:sz w:val="22"/>
            <w:szCs w:val="22"/>
          </w:rPr>
          <w:t>/</w:t>
        </w:r>
        <w:r>
          <w:rPr>
            <w:rFonts w:cs="Times New Roman" w:hAnsi="Times New Roman" w:eastAsia="Times New Roman" w:ascii="Times New Roman"/>
            <w:spacing w:val="0"/>
            <w:w w:val="100"/>
            <w:position w:val="1"/>
            <w:sz w:val="22"/>
            <w:szCs w:val="22"/>
          </w:rPr>
          <w:t>1688199</w:t>
        </w:r>
        <w:r>
          <w:rPr>
            <w:rFonts w:cs="Times New Roman" w:hAnsi="Times New Roman" w:eastAsia="Times New Roman" w:ascii="Times New Roman"/>
            <w:spacing w:val="5"/>
            <w:w w:val="100"/>
            <w:position w:val="1"/>
            <w:sz w:val="22"/>
            <w:szCs w:val="22"/>
          </w:rPr>
          <w:t>.</w:t>
        </w:r>
        <w:r>
          <w:rPr>
            <w:rFonts w:cs="Times New Roman" w:hAnsi="Times New Roman" w:eastAsia="Times New Roman" w:ascii="Times New Roman"/>
            <w:spacing w:val="-10"/>
            <w:w w:val="100"/>
            <w:position w:val="1"/>
            <w:sz w:val="22"/>
            <w:szCs w:val="22"/>
          </w:rPr>
          <w:t>h</w:t>
        </w:r>
        <w:r>
          <w:rPr>
            <w:rFonts w:cs="Times New Roman" w:hAnsi="Times New Roman" w:eastAsia="Times New Roman" w:ascii="Times New Roman"/>
            <w:spacing w:val="9"/>
            <w:w w:val="100"/>
            <w:position w:val="1"/>
            <w:sz w:val="22"/>
            <w:szCs w:val="22"/>
          </w:rPr>
          <w:t>t</w:t>
        </w:r>
        <w:r>
          <w:rPr>
            <w:rFonts w:cs="Times New Roman" w:hAnsi="Times New Roman" w:eastAsia="Times New Roman" w:ascii="Times New Roman"/>
            <w:spacing w:val="-11"/>
            <w:w w:val="100"/>
            <w:position w:val="1"/>
            <w:sz w:val="22"/>
            <w:szCs w:val="22"/>
          </w:rPr>
          <w:t>m</w:t>
        </w:r>
        <w:r>
          <w:rPr>
            <w:rFonts w:cs="Times New Roman" w:hAnsi="Times New Roman" w:eastAsia="Times New Roman" w:ascii="Times New Roman"/>
            <w:spacing w:val="0"/>
            <w:w w:val="100"/>
            <w:position w:val="1"/>
            <w:sz w:val="22"/>
            <w:szCs w:val="22"/>
          </w:rPr>
          <w:t>l</w:t>
        </w:r>
      </w:hyperlink>
      <w:r>
        <w:rPr>
          <w:rFonts w:cs="Times New Roman" w:hAnsi="Times New Roman" w:eastAsia="Times New Roman" w:ascii="Times New Roman"/>
          <w:spacing w:val="0"/>
          <w:w w:val="100"/>
          <w:position w:val="0"/>
          <w:sz w:val="22"/>
          <w:szCs w:val="22"/>
        </w:rPr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left"/>
        <w:spacing w:lineRule="exact" w:line="260"/>
        <w:ind w:left="101"/>
      </w:pPr>
      <w:r>
        <w:rPr>
          <w:rFonts w:cs="Book Antiqua" w:hAnsi="Book Antiqua" w:eastAsia="Book Antiqua" w:ascii="Book Antiqua"/>
          <w:spacing w:val="-4"/>
          <w:w w:val="100"/>
          <w:position w:val="1"/>
          <w:sz w:val="22"/>
          <w:szCs w:val="22"/>
        </w:rPr>
        <w:t>v</w:t>
      </w:r>
      <w:r>
        <w:rPr>
          <w:rFonts w:cs="Book Antiqua" w:hAnsi="Book Antiqua" w:eastAsia="Book Antiqua" w:ascii="Book Antiqua"/>
          <w:spacing w:val="-4"/>
          <w:w w:val="100"/>
          <w:position w:val="1"/>
          <w:sz w:val="22"/>
          <w:szCs w:val="22"/>
        </w:rPr>
        <w:t>i</w:t>
      </w:r>
      <w:r>
        <w:rPr>
          <w:rFonts w:cs="Book Antiqua" w:hAnsi="Book Antiqua" w:eastAsia="Book Antiqua" w:ascii="Book Antiqua"/>
          <w:spacing w:val="-4"/>
          <w:w w:val="100"/>
          <w:position w:val="1"/>
          <w:sz w:val="22"/>
          <w:szCs w:val="22"/>
        </w:rPr>
        <w:t>i</w:t>
      </w:r>
      <w:r>
        <w:rPr>
          <w:rFonts w:cs="Book Antiqua" w:hAnsi="Book Antiqua" w:eastAsia="Book Antiqua" w:ascii="Book Antiqua"/>
          <w:spacing w:val="0"/>
          <w:w w:val="100"/>
          <w:position w:val="1"/>
          <w:sz w:val="22"/>
          <w:szCs w:val="22"/>
        </w:rPr>
        <w:t>.</w:t>
      </w:r>
      <w:r>
        <w:rPr>
          <w:rFonts w:cs="Book Antiqua" w:hAnsi="Book Antiqua" w:eastAsia="Book Antiqua" w:ascii="Book Antiqua"/>
          <w:spacing w:val="0"/>
          <w:w w:val="100"/>
          <w:position w:val="1"/>
          <w:sz w:val="22"/>
          <w:szCs w:val="22"/>
        </w:rPr>
        <w:t>      </w:t>
      </w:r>
      <w:r>
        <w:rPr>
          <w:rFonts w:cs="Book Antiqua" w:hAnsi="Book Antiqua" w:eastAsia="Book Antiqua" w:ascii="Book Antiqua"/>
          <w:spacing w:val="40"/>
          <w:w w:val="100"/>
          <w:position w:val="1"/>
          <w:sz w:val="22"/>
          <w:szCs w:val="22"/>
        </w:rPr>
        <w:t> </w:t>
      </w:r>
      <w:hyperlink r:id="rId60">
        <w:r>
          <w:rPr>
            <w:rFonts w:cs="Times New Roman" w:hAnsi="Times New Roman" w:eastAsia="Times New Roman" w:ascii="Times New Roman"/>
            <w:spacing w:val="1"/>
            <w:w w:val="100"/>
            <w:position w:val="1"/>
            <w:sz w:val="22"/>
            <w:szCs w:val="22"/>
          </w:rPr>
          <w:t>w</w:t>
        </w:r>
        <w:r>
          <w:rPr>
            <w:rFonts w:cs="Times New Roman" w:hAnsi="Times New Roman" w:eastAsia="Times New Roman" w:ascii="Times New Roman"/>
            <w:spacing w:val="1"/>
            <w:w w:val="100"/>
            <w:position w:val="1"/>
            <w:sz w:val="22"/>
            <w:szCs w:val="22"/>
          </w:rPr>
          <w:t>w</w:t>
        </w:r>
        <w:r>
          <w:rPr>
            <w:rFonts w:cs="Times New Roman" w:hAnsi="Times New Roman" w:eastAsia="Times New Roman" w:ascii="Times New Roman"/>
            <w:spacing w:val="-9"/>
            <w:w w:val="100"/>
            <w:position w:val="1"/>
            <w:sz w:val="22"/>
            <w:szCs w:val="22"/>
          </w:rPr>
          <w:t>w</w:t>
        </w:r>
        <w:r>
          <w:rPr>
            <w:rFonts w:cs="Times New Roman" w:hAnsi="Times New Roman" w:eastAsia="Times New Roman" w:ascii="Times New Roman"/>
            <w:spacing w:val="5"/>
            <w:w w:val="100"/>
            <w:position w:val="1"/>
            <w:sz w:val="22"/>
            <w:szCs w:val="22"/>
          </w:rPr>
          <w:t>.</w:t>
        </w:r>
        <w:r>
          <w:rPr>
            <w:rFonts w:cs="Times New Roman" w:hAnsi="Times New Roman" w:eastAsia="Times New Roman" w:ascii="Times New Roman"/>
            <w:spacing w:val="2"/>
            <w:w w:val="100"/>
            <w:position w:val="1"/>
            <w:sz w:val="22"/>
            <w:szCs w:val="22"/>
          </w:rPr>
          <w:t>c</w:t>
        </w:r>
        <w:r>
          <w:rPr>
            <w:rFonts w:cs="Times New Roman" w:hAnsi="Times New Roman" w:eastAsia="Times New Roman" w:ascii="Times New Roman"/>
            <w:spacing w:val="-1"/>
            <w:w w:val="100"/>
            <w:position w:val="1"/>
            <w:sz w:val="22"/>
            <w:szCs w:val="22"/>
          </w:rPr>
          <w:t>i</w:t>
        </w:r>
        <w:r>
          <w:rPr>
            <w:rFonts w:cs="Times New Roman" w:hAnsi="Times New Roman" w:eastAsia="Times New Roman" w:ascii="Times New Roman"/>
            <w:spacing w:val="-1"/>
            <w:w w:val="100"/>
            <w:position w:val="1"/>
            <w:sz w:val="22"/>
            <w:szCs w:val="22"/>
          </w:rPr>
          <w:t>t</w:t>
        </w:r>
        <w:r>
          <w:rPr>
            <w:rFonts w:cs="Times New Roman" w:hAnsi="Times New Roman" w:eastAsia="Times New Roman" w:ascii="Times New Roman"/>
            <w:spacing w:val="-1"/>
            <w:w w:val="100"/>
            <w:position w:val="1"/>
            <w:sz w:val="22"/>
            <w:szCs w:val="22"/>
          </w:rPr>
          <w:t>i</w:t>
        </w:r>
        <w:r>
          <w:rPr>
            <w:rFonts w:cs="Times New Roman" w:hAnsi="Times New Roman" w:eastAsia="Times New Roman" w:ascii="Times New Roman"/>
            <w:spacing w:val="7"/>
            <w:w w:val="100"/>
            <w:position w:val="1"/>
            <w:sz w:val="22"/>
            <w:szCs w:val="22"/>
          </w:rPr>
          <w:t>f</w:t>
        </w:r>
        <w:r>
          <w:rPr>
            <w:rFonts w:cs="Times New Roman" w:hAnsi="Times New Roman" w:eastAsia="Times New Roman" w:ascii="Times New Roman"/>
            <w:spacing w:val="-11"/>
            <w:w w:val="100"/>
            <w:position w:val="1"/>
            <w:sz w:val="22"/>
            <w:szCs w:val="22"/>
          </w:rPr>
          <w:t>m</w:t>
        </w:r>
        <w:r>
          <w:rPr>
            <w:rFonts w:cs="Times New Roman" w:hAnsi="Times New Roman" w:eastAsia="Times New Roman" w:ascii="Times New Roman"/>
            <w:spacing w:val="10"/>
            <w:w w:val="100"/>
            <w:position w:val="1"/>
            <w:sz w:val="22"/>
            <w:szCs w:val="22"/>
          </w:rPr>
          <w:t>o</w:t>
        </w:r>
        <w:r>
          <w:rPr>
            <w:rFonts w:cs="Times New Roman" w:hAnsi="Times New Roman" w:eastAsia="Times New Roman" w:ascii="Times New Roman"/>
            <w:spacing w:val="-10"/>
            <w:w w:val="100"/>
            <w:position w:val="1"/>
            <w:sz w:val="22"/>
            <w:szCs w:val="22"/>
          </w:rPr>
          <w:t>n</w:t>
        </w:r>
        <w:r>
          <w:rPr>
            <w:rFonts w:cs="Times New Roman" w:hAnsi="Times New Roman" w:eastAsia="Times New Roman" w:ascii="Times New Roman"/>
            <w:spacing w:val="-1"/>
            <w:w w:val="100"/>
            <w:position w:val="1"/>
            <w:sz w:val="22"/>
            <w:szCs w:val="22"/>
          </w:rPr>
          <w:t>l</w:t>
        </w:r>
        <w:r>
          <w:rPr>
            <w:rFonts w:cs="Times New Roman" w:hAnsi="Times New Roman" w:eastAsia="Times New Roman" w:ascii="Times New Roman"/>
            <w:spacing w:val="9"/>
            <w:w w:val="100"/>
            <w:position w:val="1"/>
            <w:sz w:val="22"/>
            <w:szCs w:val="22"/>
          </w:rPr>
          <w:t>i</w:t>
        </w:r>
        <w:r>
          <w:rPr>
            <w:rFonts w:cs="Times New Roman" w:hAnsi="Times New Roman" w:eastAsia="Times New Roman" w:ascii="Times New Roman"/>
            <w:spacing w:val="-10"/>
            <w:w w:val="100"/>
            <w:position w:val="1"/>
            <w:sz w:val="22"/>
            <w:szCs w:val="22"/>
          </w:rPr>
          <w:t>n</w:t>
        </w:r>
        <w:r>
          <w:rPr>
            <w:rFonts w:cs="Times New Roman" w:hAnsi="Times New Roman" w:eastAsia="Times New Roman" w:ascii="Times New Roman"/>
            <w:spacing w:val="2"/>
            <w:w w:val="100"/>
            <w:position w:val="1"/>
            <w:sz w:val="22"/>
            <w:szCs w:val="22"/>
          </w:rPr>
          <w:t>e</w:t>
        </w:r>
        <w:r>
          <w:rPr>
            <w:rFonts w:cs="Times New Roman" w:hAnsi="Times New Roman" w:eastAsia="Times New Roman" w:ascii="Times New Roman"/>
            <w:spacing w:val="5"/>
            <w:w w:val="100"/>
            <w:position w:val="1"/>
            <w:sz w:val="22"/>
            <w:szCs w:val="22"/>
          </w:rPr>
          <w:t>.</w:t>
        </w:r>
        <w:r>
          <w:rPr>
            <w:rFonts w:cs="Times New Roman" w:hAnsi="Times New Roman" w:eastAsia="Times New Roman" w:ascii="Times New Roman"/>
            <w:spacing w:val="2"/>
            <w:w w:val="100"/>
            <w:position w:val="1"/>
            <w:sz w:val="22"/>
            <w:szCs w:val="22"/>
          </w:rPr>
          <w:t>c</w:t>
        </w:r>
        <w:r>
          <w:rPr>
            <w:rFonts w:cs="Times New Roman" w:hAnsi="Times New Roman" w:eastAsia="Times New Roman" w:ascii="Times New Roman"/>
            <w:spacing w:val="0"/>
            <w:w w:val="100"/>
            <w:position w:val="1"/>
            <w:sz w:val="22"/>
            <w:szCs w:val="22"/>
          </w:rPr>
          <w:t>om</w:t>
        </w:r>
      </w:hyperlink>
      <w:r>
        <w:rPr>
          <w:rFonts w:cs="Times New Roman" w:hAnsi="Times New Roman" w:eastAsia="Times New Roman" w:ascii="Times New Roman"/>
          <w:spacing w:val="0"/>
          <w:w w:val="100"/>
          <w:position w:val="0"/>
          <w:sz w:val="22"/>
          <w:szCs w:val="22"/>
        </w:rPr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left"/>
        <w:spacing w:lineRule="exact" w:line="260"/>
        <w:ind w:left="101"/>
      </w:pPr>
      <w:r>
        <w:rPr>
          <w:rFonts w:cs="Book Antiqua" w:hAnsi="Book Antiqua" w:eastAsia="Book Antiqua" w:ascii="Book Antiqua"/>
          <w:spacing w:val="-4"/>
          <w:w w:val="100"/>
          <w:position w:val="1"/>
          <w:sz w:val="22"/>
          <w:szCs w:val="22"/>
        </w:rPr>
        <w:t>v</w:t>
      </w:r>
      <w:r>
        <w:rPr>
          <w:rFonts w:cs="Book Antiqua" w:hAnsi="Book Antiqua" w:eastAsia="Book Antiqua" w:ascii="Book Antiqua"/>
          <w:spacing w:val="-4"/>
          <w:w w:val="100"/>
          <w:position w:val="1"/>
          <w:sz w:val="22"/>
          <w:szCs w:val="22"/>
        </w:rPr>
        <w:t>i</w:t>
      </w:r>
      <w:r>
        <w:rPr>
          <w:rFonts w:cs="Book Antiqua" w:hAnsi="Book Antiqua" w:eastAsia="Book Antiqua" w:ascii="Book Antiqua"/>
          <w:spacing w:val="6"/>
          <w:w w:val="100"/>
          <w:position w:val="1"/>
          <w:sz w:val="22"/>
          <w:szCs w:val="22"/>
        </w:rPr>
        <w:t>i</w:t>
      </w:r>
      <w:r>
        <w:rPr>
          <w:rFonts w:cs="Book Antiqua" w:hAnsi="Book Antiqua" w:eastAsia="Book Antiqua" w:ascii="Book Antiqua"/>
          <w:spacing w:val="-4"/>
          <w:w w:val="100"/>
          <w:position w:val="1"/>
          <w:sz w:val="22"/>
          <w:szCs w:val="22"/>
        </w:rPr>
        <w:t>i</w:t>
      </w:r>
      <w:r>
        <w:rPr>
          <w:rFonts w:cs="Book Antiqua" w:hAnsi="Book Antiqua" w:eastAsia="Book Antiqua" w:ascii="Book Antiqua"/>
          <w:spacing w:val="0"/>
          <w:w w:val="100"/>
          <w:position w:val="1"/>
          <w:sz w:val="22"/>
          <w:szCs w:val="22"/>
        </w:rPr>
        <w:t>.</w:t>
      </w:r>
      <w:r>
        <w:rPr>
          <w:rFonts w:cs="Book Antiqua" w:hAnsi="Book Antiqua" w:eastAsia="Book Antiqua" w:ascii="Book Antiqua"/>
          <w:spacing w:val="0"/>
          <w:w w:val="100"/>
          <w:position w:val="1"/>
          <w:sz w:val="22"/>
          <w:szCs w:val="22"/>
        </w:rPr>
        <w:t>     </w:t>
      </w:r>
      <w:r>
        <w:rPr>
          <w:rFonts w:cs="Book Antiqua" w:hAnsi="Book Antiqua" w:eastAsia="Book Antiqua" w:ascii="Book Antiqua"/>
          <w:spacing w:val="26"/>
          <w:w w:val="100"/>
          <w:position w:val="1"/>
          <w:sz w:val="22"/>
          <w:szCs w:val="22"/>
        </w:rPr>
        <w:t> </w:t>
      </w:r>
      <w:hyperlink r:id="rId61">
        <w:r>
          <w:rPr>
            <w:rFonts w:cs="Times New Roman" w:hAnsi="Times New Roman" w:eastAsia="Times New Roman" w:ascii="Times New Roman"/>
            <w:spacing w:val="-10"/>
            <w:w w:val="100"/>
            <w:position w:val="1"/>
            <w:sz w:val="22"/>
            <w:szCs w:val="22"/>
          </w:rPr>
          <w:t>h</w:t>
        </w:r>
        <w:r>
          <w:rPr>
            <w:rFonts w:cs="Times New Roman" w:hAnsi="Times New Roman" w:eastAsia="Times New Roman" w:ascii="Times New Roman"/>
            <w:spacing w:val="-1"/>
            <w:w w:val="100"/>
            <w:position w:val="1"/>
            <w:sz w:val="22"/>
            <w:szCs w:val="22"/>
          </w:rPr>
          <w:t>t</w:t>
        </w:r>
        <w:r>
          <w:rPr>
            <w:rFonts w:cs="Times New Roman" w:hAnsi="Times New Roman" w:eastAsia="Times New Roman" w:ascii="Times New Roman"/>
            <w:spacing w:val="-1"/>
            <w:w w:val="100"/>
            <w:position w:val="1"/>
            <w:sz w:val="22"/>
            <w:szCs w:val="22"/>
          </w:rPr>
          <w:t>t</w:t>
        </w:r>
        <w:r>
          <w:rPr>
            <w:rFonts w:cs="Times New Roman" w:hAnsi="Times New Roman" w:eastAsia="Times New Roman" w:ascii="Times New Roman"/>
            <w:spacing w:val="0"/>
            <w:w w:val="100"/>
            <w:position w:val="1"/>
            <w:sz w:val="22"/>
            <w:szCs w:val="22"/>
          </w:rPr>
          <w:t>p</w:t>
        </w:r>
        <w:r>
          <w:rPr>
            <w:rFonts w:cs="Times New Roman" w:hAnsi="Times New Roman" w:eastAsia="Times New Roman" w:ascii="Times New Roman"/>
            <w:spacing w:val="-1"/>
            <w:w w:val="100"/>
            <w:position w:val="1"/>
            <w:sz w:val="22"/>
            <w:szCs w:val="22"/>
          </w:rPr>
          <w:t>:</w:t>
        </w:r>
        <w:r>
          <w:rPr>
            <w:rFonts w:cs="Times New Roman" w:hAnsi="Times New Roman" w:eastAsia="Times New Roman" w:ascii="Times New Roman"/>
            <w:spacing w:val="9"/>
            <w:w w:val="100"/>
            <w:position w:val="1"/>
            <w:sz w:val="22"/>
            <w:szCs w:val="22"/>
          </w:rPr>
          <w:t>/</w:t>
        </w:r>
        <w:r>
          <w:rPr>
            <w:rFonts w:cs="Times New Roman" w:hAnsi="Times New Roman" w:eastAsia="Times New Roman" w:ascii="Times New Roman"/>
            <w:spacing w:val="-1"/>
            <w:w w:val="100"/>
            <w:position w:val="1"/>
            <w:sz w:val="22"/>
            <w:szCs w:val="22"/>
          </w:rPr>
          <w:t>/</w:t>
        </w:r>
        <w:r>
          <w:rPr>
            <w:rFonts w:cs="Times New Roman" w:hAnsi="Times New Roman" w:eastAsia="Times New Roman" w:ascii="Times New Roman"/>
            <w:spacing w:val="1"/>
            <w:w w:val="100"/>
            <w:position w:val="1"/>
            <w:sz w:val="22"/>
            <w:szCs w:val="22"/>
          </w:rPr>
          <w:t>w</w:t>
        </w:r>
        <w:r>
          <w:rPr>
            <w:rFonts w:cs="Times New Roman" w:hAnsi="Times New Roman" w:eastAsia="Times New Roman" w:ascii="Times New Roman"/>
            <w:spacing w:val="1"/>
            <w:w w:val="100"/>
            <w:position w:val="1"/>
            <w:sz w:val="22"/>
            <w:szCs w:val="22"/>
          </w:rPr>
          <w:t>w</w:t>
        </w:r>
        <w:r>
          <w:rPr>
            <w:rFonts w:cs="Times New Roman" w:hAnsi="Times New Roman" w:eastAsia="Times New Roman" w:ascii="Times New Roman"/>
            <w:spacing w:val="-9"/>
            <w:w w:val="100"/>
            <w:position w:val="1"/>
            <w:sz w:val="22"/>
            <w:szCs w:val="22"/>
          </w:rPr>
          <w:t>w</w:t>
        </w:r>
        <w:r>
          <w:rPr>
            <w:rFonts w:cs="Times New Roman" w:hAnsi="Times New Roman" w:eastAsia="Times New Roman" w:ascii="Times New Roman"/>
            <w:spacing w:val="15"/>
            <w:w w:val="100"/>
            <w:position w:val="1"/>
            <w:sz w:val="22"/>
            <w:szCs w:val="22"/>
          </w:rPr>
          <w:t>.</w:t>
        </w:r>
        <w:r>
          <w:rPr>
            <w:rFonts w:cs="Times New Roman" w:hAnsi="Times New Roman" w:eastAsia="Times New Roman" w:ascii="Times New Roman"/>
            <w:spacing w:val="-10"/>
            <w:w w:val="100"/>
            <w:position w:val="1"/>
            <w:sz w:val="22"/>
            <w:szCs w:val="22"/>
          </w:rPr>
          <w:t>n</w:t>
        </w:r>
        <w:r>
          <w:rPr>
            <w:rFonts w:cs="Times New Roman" w:hAnsi="Times New Roman" w:eastAsia="Times New Roman" w:ascii="Times New Roman"/>
            <w:spacing w:val="2"/>
            <w:w w:val="100"/>
            <w:position w:val="1"/>
            <w:sz w:val="22"/>
            <w:szCs w:val="22"/>
          </w:rPr>
          <w:t>e</w:t>
        </w:r>
        <w:r>
          <w:rPr>
            <w:rFonts w:cs="Times New Roman" w:hAnsi="Times New Roman" w:eastAsia="Times New Roman" w:ascii="Times New Roman"/>
            <w:spacing w:val="-9"/>
            <w:w w:val="100"/>
            <w:position w:val="1"/>
            <w:sz w:val="22"/>
            <w:szCs w:val="22"/>
          </w:rPr>
          <w:t>w</w:t>
        </w:r>
        <w:r>
          <w:rPr>
            <w:rFonts w:cs="Times New Roman" w:hAnsi="Times New Roman" w:eastAsia="Times New Roman" w:ascii="Times New Roman"/>
            <w:spacing w:val="0"/>
            <w:w w:val="100"/>
            <w:position w:val="1"/>
            <w:sz w:val="22"/>
            <w:szCs w:val="22"/>
          </w:rPr>
          <w:t>v</w:t>
        </w:r>
        <w:r>
          <w:rPr>
            <w:rFonts w:cs="Times New Roman" w:hAnsi="Times New Roman" w:eastAsia="Times New Roman" w:ascii="Times New Roman"/>
            <w:spacing w:val="-1"/>
            <w:w w:val="100"/>
            <w:position w:val="1"/>
            <w:sz w:val="22"/>
            <w:szCs w:val="22"/>
          </w:rPr>
          <w:t>i</w:t>
        </w:r>
        <w:r>
          <w:rPr>
            <w:rFonts w:cs="Times New Roman" w:hAnsi="Times New Roman" w:eastAsia="Times New Roman" w:ascii="Times New Roman"/>
            <w:spacing w:val="4"/>
            <w:w w:val="100"/>
            <w:position w:val="1"/>
            <w:sz w:val="22"/>
            <w:szCs w:val="22"/>
          </w:rPr>
          <w:t>s</w:t>
        </w:r>
        <w:r>
          <w:rPr>
            <w:rFonts w:cs="Times New Roman" w:hAnsi="Times New Roman" w:eastAsia="Times New Roman" w:ascii="Times New Roman"/>
            <w:spacing w:val="-1"/>
            <w:w w:val="100"/>
            <w:position w:val="1"/>
            <w:sz w:val="22"/>
            <w:szCs w:val="22"/>
          </w:rPr>
          <w:t>i</w:t>
        </w:r>
        <w:r>
          <w:rPr>
            <w:rFonts w:cs="Times New Roman" w:hAnsi="Times New Roman" w:eastAsia="Times New Roman" w:ascii="Times New Roman"/>
            <w:spacing w:val="10"/>
            <w:w w:val="100"/>
            <w:position w:val="1"/>
            <w:sz w:val="22"/>
            <w:szCs w:val="22"/>
          </w:rPr>
          <w:t>o</w:t>
        </w:r>
        <w:r>
          <w:rPr>
            <w:rFonts w:cs="Times New Roman" w:hAnsi="Times New Roman" w:eastAsia="Times New Roman" w:ascii="Times New Roman"/>
            <w:spacing w:val="-10"/>
            <w:w w:val="100"/>
            <w:position w:val="1"/>
            <w:sz w:val="22"/>
            <w:szCs w:val="22"/>
          </w:rPr>
          <w:t>n</w:t>
        </w:r>
        <w:r>
          <w:rPr>
            <w:rFonts w:cs="Times New Roman" w:hAnsi="Times New Roman" w:eastAsia="Times New Roman" w:ascii="Times New Roman"/>
            <w:spacing w:val="5"/>
            <w:w w:val="100"/>
            <w:position w:val="1"/>
            <w:sz w:val="22"/>
            <w:szCs w:val="22"/>
          </w:rPr>
          <w:t>.</w:t>
        </w:r>
        <w:r>
          <w:rPr>
            <w:rFonts w:cs="Times New Roman" w:hAnsi="Times New Roman" w:eastAsia="Times New Roman" w:ascii="Times New Roman"/>
            <w:spacing w:val="2"/>
            <w:w w:val="100"/>
            <w:position w:val="1"/>
            <w:sz w:val="22"/>
            <w:szCs w:val="22"/>
          </w:rPr>
          <w:t>c</w:t>
        </w:r>
        <w:r>
          <w:rPr>
            <w:rFonts w:cs="Times New Roman" w:hAnsi="Times New Roman" w:eastAsia="Times New Roman" w:ascii="Times New Roman"/>
            <w:spacing w:val="0"/>
            <w:w w:val="100"/>
            <w:position w:val="1"/>
            <w:sz w:val="22"/>
            <w:szCs w:val="22"/>
          </w:rPr>
          <w:t>o</w:t>
        </w:r>
        <w:r>
          <w:rPr>
            <w:rFonts w:cs="Times New Roman" w:hAnsi="Times New Roman" w:eastAsia="Times New Roman" w:ascii="Times New Roman"/>
            <w:spacing w:val="5"/>
            <w:w w:val="100"/>
            <w:position w:val="1"/>
            <w:sz w:val="22"/>
            <w:szCs w:val="22"/>
          </w:rPr>
          <w:t>.</w:t>
        </w:r>
        <w:r>
          <w:rPr>
            <w:rFonts w:cs="Times New Roman" w:hAnsi="Times New Roman" w:eastAsia="Times New Roman" w:ascii="Times New Roman"/>
            <w:spacing w:val="0"/>
            <w:w w:val="100"/>
            <w:position w:val="1"/>
            <w:sz w:val="22"/>
            <w:szCs w:val="22"/>
          </w:rPr>
          <w:t>u</w:t>
        </w:r>
        <w:r>
          <w:rPr>
            <w:rFonts w:cs="Times New Roman" w:hAnsi="Times New Roman" w:eastAsia="Times New Roman" w:ascii="Times New Roman"/>
            <w:spacing w:val="-10"/>
            <w:w w:val="100"/>
            <w:position w:val="1"/>
            <w:sz w:val="22"/>
            <w:szCs w:val="22"/>
          </w:rPr>
          <w:t>g</w:t>
        </w:r>
        <w:r>
          <w:rPr>
            <w:rFonts w:cs="Times New Roman" w:hAnsi="Times New Roman" w:eastAsia="Times New Roman" w:ascii="Times New Roman"/>
            <w:spacing w:val="9"/>
            <w:w w:val="100"/>
            <w:position w:val="1"/>
            <w:sz w:val="22"/>
            <w:szCs w:val="22"/>
          </w:rPr>
          <w:t>/</w:t>
        </w:r>
        <w:r>
          <w:rPr>
            <w:rFonts w:cs="Times New Roman" w:hAnsi="Times New Roman" w:eastAsia="Times New Roman" w:ascii="Times New Roman"/>
            <w:spacing w:val="-10"/>
            <w:w w:val="100"/>
            <w:position w:val="1"/>
            <w:sz w:val="22"/>
            <w:szCs w:val="22"/>
          </w:rPr>
          <w:t>n</w:t>
        </w:r>
        <w:r>
          <w:rPr>
            <w:rFonts w:cs="Times New Roman" w:hAnsi="Times New Roman" w:eastAsia="Times New Roman" w:ascii="Times New Roman"/>
            <w:spacing w:val="12"/>
            <w:w w:val="100"/>
            <w:position w:val="1"/>
            <w:sz w:val="22"/>
            <w:szCs w:val="22"/>
          </w:rPr>
          <w:t>e</w:t>
        </w:r>
        <w:r>
          <w:rPr>
            <w:rFonts w:cs="Times New Roman" w:hAnsi="Times New Roman" w:eastAsia="Times New Roman" w:ascii="Times New Roman"/>
            <w:spacing w:val="-9"/>
            <w:w w:val="100"/>
            <w:position w:val="1"/>
            <w:sz w:val="22"/>
            <w:szCs w:val="22"/>
          </w:rPr>
          <w:t>w</w:t>
        </w:r>
        <w:r>
          <w:rPr>
            <w:rFonts w:cs="Times New Roman" w:hAnsi="Times New Roman" w:eastAsia="Times New Roman" w:ascii="Times New Roman"/>
            <w:spacing w:val="0"/>
            <w:w w:val="100"/>
            <w:position w:val="1"/>
            <w:sz w:val="22"/>
            <w:szCs w:val="22"/>
          </w:rPr>
          <w:t>_v</w:t>
        </w:r>
        <w:r>
          <w:rPr>
            <w:rFonts w:cs="Times New Roman" w:hAnsi="Times New Roman" w:eastAsia="Times New Roman" w:ascii="Times New Roman"/>
            <w:spacing w:val="-1"/>
            <w:w w:val="100"/>
            <w:position w:val="1"/>
            <w:sz w:val="22"/>
            <w:szCs w:val="22"/>
          </w:rPr>
          <w:t>i</w:t>
        </w:r>
        <w:r>
          <w:rPr>
            <w:rFonts w:cs="Times New Roman" w:hAnsi="Times New Roman" w:eastAsia="Times New Roman" w:ascii="Times New Roman"/>
            <w:spacing w:val="4"/>
            <w:w w:val="100"/>
            <w:position w:val="1"/>
            <w:sz w:val="22"/>
            <w:szCs w:val="22"/>
          </w:rPr>
          <w:t>s</w:t>
        </w:r>
        <w:r>
          <w:rPr>
            <w:rFonts w:cs="Times New Roman" w:hAnsi="Times New Roman" w:eastAsia="Times New Roman" w:ascii="Times New Roman"/>
            <w:spacing w:val="-1"/>
            <w:w w:val="100"/>
            <w:position w:val="1"/>
            <w:sz w:val="22"/>
            <w:szCs w:val="22"/>
          </w:rPr>
          <w:t>i</w:t>
        </w:r>
        <w:r>
          <w:rPr>
            <w:rFonts w:cs="Times New Roman" w:hAnsi="Times New Roman" w:eastAsia="Times New Roman" w:ascii="Times New Roman"/>
            <w:spacing w:val="0"/>
            <w:w w:val="100"/>
            <w:position w:val="1"/>
            <w:sz w:val="22"/>
            <w:szCs w:val="22"/>
          </w:rPr>
          <w:t>on</w:t>
        </w:r>
        <w:r>
          <w:rPr>
            <w:rFonts w:cs="Times New Roman" w:hAnsi="Times New Roman" w:eastAsia="Times New Roman" w:ascii="Times New Roman"/>
            <w:spacing w:val="9"/>
            <w:w w:val="100"/>
            <w:position w:val="1"/>
            <w:sz w:val="22"/>
            <w:szCs w:val="22"/>
          </w:rPr>
          <w:t>/</w:t>
        </w:r>
        <w:r>
          <w:rPr>
            <w:rFonts w:cs="Times New Roman" w:hAnsi="Times New Roman" w:eastAsia="Times New Roman" w:ascii="Times New Roman"/>
            <w:spacing w:val="-10"/>
            <w:w w:val="100"/>
            <w:position w:val="1"/>
            <w:sz w:val="22"/>
            <w:szCs w:val="22"/>
          </w:rPr>
          <w:t>n</w:t>
        </w:r>
        <w:r>
          <w:rPr>
            <w:rFonts w:cs="Times New Roman" w:hAnsi="Times New Roman" w:eastAsia="Times New Roman" w:ascii="Times New Roman"/>
            <w:spacing w:val="2"/>
            <w:w w:val="100"/>
            <w:position w:val="1"/>
            <w:sz w:val="22"/>
            <w:szCs w:val="22"/>
          </w:rPr>
          <w:t>e</w:t>
        </w:r>
        <w:r>
          <w:rPr>
            <w:rFonts w:cs="Times New Roman" w:hAnsi="Times New Roman" w:eastAsia="Times New Roman" w:ascii="Times New Roman"/>
            <w:spacing w:val="-9"/>
            <w:w w:val="100"/>
            <w:position w:val="1"/>
            <w:sz w:val="22"/>
            <w:szCs w:val="22"/>
          </w:rPr>
          <w:t>w</w:t>
        </w:r>
        <w:r>
          <w:rPr>
            <w:rFonts w:cs="Times New Roman" w:hAnsi="Times New Roman" w:eastAsia="Times New Roman" w:ascii="Times New Roman"/>
            <w:spacing w:val="4"/>
            <w:w w:val="100"/>
            <w:position w:val="1"/>
            <w:sz w:val="22"/>
            <w:szCs w:val="22"/>
          </w:rPr>
          <w:t>s</w:t>
        </w:r>
        <w:r>
          <w:rPr>
            <w:rFonts w:cs="Times New Roman" w:hAnsi="Times New Roman" w:eastAsia="Times New Roman" w:ascii="Times New Roman"/>
            <w:spacing w:val="-1"/>
            <w:w w:val="100"/>
            <w:position w:val="1"/>
            <w:sz w:val="22"/>
            <w:szCs w:val="22"/>
          </w:rPr>
          <w:t>/</w:t>
        </w:r>
        <w:r>
          <w:rPr>
            <w:rFonts w:cs="Times New Roman" w:hAnsi="Times New Roman" w:eastAsia="Times New Roman" w:ascii="Times New Roman"/>
            <w:spacing w:val="0"/>
            <w:w w:val="100"/>
            <w:position w:val="1"/>
            <w:sz w:val="22"/>
            <w:szCs w:val="22"/>
          </w:rPr>
          <w:t>1433362</w:t>
        </w:r>
        <w:r>
          <w:rPr>
            <w:rFonts w:cs="Times New Roman" w:hAnsi="Times New Roman" w:eastAsia="Times New Roman" w:ascii="Times New Roman"/>
            <w:spacing w:val="-1"/>
            <w:w w:val="100"/>
            <w:position w:val="1"/>
            <w:sz w:val="22"/>
            <w:szCs w:val="22"/>
          </w:rPr>
          <w:t>/</w:t>
        </w:r>
        <w:r>
          <w:rPr>
            <w:rFonts w:cs="Times New Roman" w:hAnsi="Times New Roman" w:eastAsia="Times New Roman" w:ascii="Times New Roman"/>
            <w:spacing w:val="10"/>
            <w:w w:val="100"/>
            <w:position w:val="1"/>
            <w:sz w:val="22"/>
            <w:szCs w:val="22"/>
          </w:rPr>
          <w:t>u</w:t>
        </w:r>
        <w:r>
          <w:rPr>
            <w:rFonts w:cs="Times New Roman" w:hAnsi="Times New Roman" w:eastAsia="Times New Roman" w:ascii="Times New Roman"/>
            <w:spacing w:val="-10"/>
            <w:w w:val="100"/>
            <w:position w:val="1"/>
            <w:sz w:val="22"/>
            <w:szCs w:val="22"/>
          </w:rPr>
          <w:t>g</w:t>
        </w:r>
        <w:r>
          <w:rPr>
            <w:rFonts w:cs="Times New Roman" w:hAnsi="Times New Roman" w:eastAsia="Times New Roman" w:ascii="Times New Roman"/>
            <w:spacing w:val="12"/>
            <w:w w:val="100"/>
            <w:position w:val="1"/>
            <w:sz w:val="22"/>
            <w:szCs w:val="22"/>
          </w:rPr>
          <w:t>a</w:t>
        </w:r>
        <w:r>
          <w:rPr>
            <w:rFonts w:cs="Times New Roman" w:hAnsi="Times New Roman" w:eastAsia="Times New Roman" w:ascii="Times New Roman"/>
            <w:spacing w:val="-10"/>
            <w:w w:val="100"/>
            <w:position w:val="1"/>
            <w:sz w:val="22"/>
            <w:szCs w:val="22"/>
          </w:rPr>
          <w:t>n</w:t>
        </w:r>
        <w:r>
          <w:rPr>
            <w:rFonts w:cs="Times New Roman" w:hAnsi="Times New Roman" w:eastAsia="Times New Roman" w:ascii="Times New Roman"/>
            <w:spacing w:val="0"/>
            <w:w w:val="100"/>
            <w:position w:val="1"/>
            <w:sz w:val="22"/>
            <w:szCs w:val="22"/>
          </w:rPr>
          <w:t>d</w:t>
        </w:r>
        <w:r>
          <w:rPr>
            <w:rFonts w:cs="Times New Roman" w:hAnsi="Times New Roman" w:eastAsia="Times New Roman" w:ascii="Times New Roman"/>
            <w:spacing w:val="9"/>
            <w:w w:val="100"/>
            <w:position w:val="1"/>
            <w:sz w:val="22"/>
            <w:szCs w:val="22"/>
          </w:rPr>
          <w:t>a</w:t>
        </w:r>
        <w:r>
          <w:rPr>
            <w:rFonts w:cs="Times New Roman" w:hAnsi="Times New Roman" w:eastAsia="Times New Roman" w:ascii="Times New Roman"/>
            <w:spacing w:val="-3"/>
            <w:w w:val="100"/>
            <w:position w:val="1"/>
            <w:sz w:val="22"/>
            <w:szCs w:val="22"/>
          </w:rPr>
          <w:t>-</w:t>
        </w:r>
        <w:r>
          <w:rPr>
            <w:rFonts w:cs="Times New Roman" w:hAnsi="Times New Roman" w:eastAsia="Times New Roman" w:ascii="Times New Roman"/>
            <w:spacing w:val="4"/>
            <w:w w:val="100"/>
            <w:position w:val="1"/>
            <w:sz w:val="22"/>
            <w:szCs w:val="22"/>
          </w:rPr>
          <w:t>s</w:t>
        </w:r>
        <w:r>
          <w:rPr>
            <w:rFonts w:cs="Times New Roman" w:hAnsi="Times New Roman" w:eastAsia="Times New Roman" w:ascii="Times New Roman"/>
            <w:spacing w:val="-1"/>
            <w:w w:val="100"/>
            <w:position w:val="1"/>
            <w:sz w:val="22"/>
            <w:szCs w:val="22"/>
          </w:rPr>
          <w:t>t</w:t>
        </w:r>
        <w:r>
          <w:rPr>
            <w:rFonts w:cs="Times New Roman" w:hAnsi="Times New Roman" w:eastAsia="Times New Roman" w:ascii="Times New Roman"/>
            <w:spacing w:val="2"/>
            <w:w w:val="100"/>
            <w:position w:val="1"/>
            <w:sz w:val="22"/>
            <w:szCs w:val="22"/>
          </w:rPr>
          <w:t>a</w:t>
        </w:r>
        <w:r>
          <w:rPr>
            <w:rFonts w:cs="Times New Roman" w:hAnsi="Times New Roman" w:eastAsia="Times New Roman" w:ascii="Times New Roman"/>
            <w:spacing w:val="-3"/>
            <w:w w:val="100"/>
            <w:position w:val="1"/>
            <w:sz w:val="22"/>
            <w:szCs w:val="22"/>
          </w:rPr>
          <w:t>r</w:t>
        </w:r>
        <w:r>
          <w:rPr>
            <w:rFonts w:cs="Times New Roman" w:hAnsi="Times New Roman" w:eastAsia="Times New Roman" w:ascii="Times New Roman"/>
            <w:spacing w:val="0"/>
            <w:w w:val="100"/>
            <w:position w:val="1"/>
            <w:sz w:val="22"/>
            <w:szCs w:val="22"/>
          </w:rPr>
          <w:t>t</w:t>
        </w:r>
        <w:r>
          <w:rPr>
            <w:rFonts w:cs="Times New Roman" w:hAnsi="Times New Roman" w:eastAsia="Times New Roman" w:ascii="Times New Roman"/>
            <w:spacing w:val="7"/>
            <w:w w:val="100"/>
            <w:position w:val="1"/>
            <w:sz w:val="22"/>
            <w:szCs w:val="22"/>
          </w:rPr>
          <w:t>-</w:t>
        </w:r>
        <w:r>
          <w:rPr>
            <w:rFonts w:cs="Times New Roman" w:hAnsi="Times New Roman" w:eastAsia="Times New Roman" w:ascii="Times New Roman"/>
            <w:spacing w:val="-11"/>
            <w:w w:val="100"/>
            <w:position w:val="1"/>
            <w:sz w:val="22"/>
            <w:szCs w:val="22"/>
          </w:rPr>
          <w:t>m</w:t>
        </w:r>
        <w:r>
          <w:rPr>
            <w:rFonts w:cs="Times New Roman" w:hAnsi="Times New Roman" w:eastAsia="Times New Roman" w:ascii="Times New Roman"/>
            <w:spacing w:val="12"/>
            <w:w w:val="100"/>
            <w:position w:val="1"/>
            <w:sz w:val="22"/>
            <w:szCs w:val="22"/>
          </w:rPr>
          <w:t>a</w:t>
        </w:r>
        <w:r>
          <w:rPr>
            <w:rFonts w:cs="Times New Roman" w:hAnsi="Times New Roman" w:eastAsia="Times New Roman" w:ascii="Times New Roman"/>
            <w:spacing w:val="-10"/>
            <w:w w:val="100"/>
            <w:position w:val="1"/>
            <w:sz w:val="22"/>
            <w:szCs w:val="22"/>
          </w:rPr>
          <w:t>n</w:t>
        </w:r>
        <w:r>
          <w:rPr>
            <w:rFonts w:cs="Times New Roman" w:hAnsi="Times New Roman" w:eastAsia="Times New Roman" w:ascii="Times New Roman"/>
            <w:spacing w:val="0"/>
            <w:w w:val="100"/>
            <w:position w:val="1"/>
            <w:sz w:val="22"/>
            <w:szCs w:val="22"/>
          </w:rPr>
          <w:t>u</w:t>
        </w:r>
        <w:r>
          <w:rPr>
            <w:rFonts w:cs="Times New Roman" w:hAnsi="Times New Roman" w:eastAsia="Times New Roman" w:ascii="Times New Roman"/>
            <w:spacing w:val="-3"/>
            <w:w w:val="100"/>
            <w:position w:val="1"/>
            <w:sz w:val="22"/>
            <w:szCs w:val="22"/>
          </w:rPr>
          <w:t>f</w:t>
        </w:r>
        <w:r>
          <w:rPr>
            <w:rFonts w:cs="Times New Roman" w:hAnsi="Times New Roman" w:eastAsia="Times New Roman" w:ascii="Times New Roman"/>
            <w:spacing w:val="2"/>
            <w:w w:val="100"/>
            <w:position w:val="1"/>
            <w:sz w:val="22"/>
            <w:szCs w:val="22"/>
          </w:rPr>
          <w:t>a</w:t>
        </w:r>
        <w:r>
          <w:rPr>
            <w:rFonts w:cs="Times New Roman" w:hAnsi="Times New Roman" w:eastAsia="Times New Roman" w:ascii="Times New Roman"/>
            <w:spacing w:val="2"/>
            <w:w w:val="100"/>
            <w:position w:val="1"/>
            <w:sz w:val="22"/>
            <w:szCs w:val="22"/>
          </w:rPr>
          <w:t>c</w:t>
        </w:r>
        <w:r>
          <w:rPr>
            <w:rFonts w:cs="Times New Roman" w:hAnsi="Times New Roman" w:eastAsia="Times New Roman" w:ascii="Times New Roman"/>
            <w:spacing w:val="-1"/>
            <w:w w:val="100"/>
            <w:position w:val="1"/>
            <w:sz w:val="22"/>
            <w:szCs w:val="22"/>
          </w:rPr>
          <w:t>t</w:t>
        </w:r>
        <w:r>
          <w:rPr>
            <w:rFonts w:cs="Times New Roman" w:hAnsi="Times New Roman" w:eastAsia="Times New Roman" w:ascii="Times New Roman"/>
            <w:spacing w:val="0"/>
            <w:w w:val="100"/>
            <w:position w:val="1"/>
            <w:sz w:val="22"/>
            <w:szCs w:val="22"/>
          </w:rPr>
          <w:t>u</w:t>
        </w:r>
        <w:r>
          <w:rPr>
            <w:rFonts w:cs="Times New Roman" w:hAnsi="Times New Roman" w:eastAsia="Times New Roman" w:ascii="Times New Roman"/>
            <w:spacing w:val="-3"/>
            <w:w w:val="100"/>
            <w:position w:val="1"/>
            <w:sz w:val="22"/>
            <w:szCs w:val="22"/>
          </w:rPr>
          <w:t>r</w:t>
        </w:r>
        <w:r>
          <w:rPr>
            <w:rFonts w:cs="Times New Roman" w:hAnsi="Times New Roman" w:eastAsia="Times New Roman" w:ascii="Times New Roman"/>
            <w:spacing w:val="9"/>
            <w:w w:val="100"/>
            <w:position w:val="1"/>
            <w:sz w:val="22"/>
            <w:szCs w:val="22"/>
          </w:rPr>
          <w:t>i</w:t>
        </w:r>
        <w:r>
          <w:rPr>
            <w:rFonts w:cs="Times New Roman" w:hAnsi="Times New Roman" w:eastAsia="Times New Roman" w:ascii="Times New Roman"/>
            <w:spacing w:val="0"/>
            <w:w w:val="100"/>
            <w:position w:val="1"/>
            <w:sz w:val="22"/>
            <w:szCs w:val="22"/>
          </w:rPr>
          <w:t>n</w:t>
        </w:r>
        <w:r>
          <w:rPr>
            <w:rFonts w:cs="Times New Roman" w:hAnsi="Times New Roman" w:eastAsia="Times New Roman" w:ascii="Times New Roman"/>
            <w:spacing w:val="2"/>
            <w:w w:val="100"/>
            <w:position w:val="1"/>
            <w:sz w:val="22"/>
            <w:szCs w:val="22"/>
          </w:rPr>
          <w:t>g</w:t>
        </w:r>
        <w:r>
          <w:rPr>
            <w:rFonts w:cs="Times New Roman" w:hAnsi="Times New Roman" w:eastAsia="Times New Roman" w:ascii="Times New Roman"/>
            <w:spacing w:val="-3"/>
            <w:w w:val="100"/>
            <w:position w:val="1"/>
            <w:sz w:val="22"/>
            <w:szCs w:val="22"/>
          </w:rPr>
          <w:t>-</w:t>
        </w:r>
        <w:r>
          <w:rPr>
            <w:rFonts w:cs="Times New Roman" w:hAnsi="Times New Roman" w:eastAsia="Times New Roman" w:ascii="Times New Roman"/>
            <w:spacing w:val="2"/>
            <w:w w:val="100"/>
            <w:position w:val="1"/>
            <w:sz w:val="22"/>
            <w:szCs w:val="22"/>
          </w:rPr>
          <w:t>ca</w:t>
        </w:r>
        <w:r>
          <w:rPr>
            <w:rFonts w:cs="Times New Roman" w:hAnsi="Times New Roman" w:eastAsia="Times New Roman" w:ascii="Times New Roman"/>
            <w:spacing w:val="-3"/>
            <w:w w:val="100"/>
            <w:position w:val="1"/>
            <w:sz w:val="22"/>
            <w:szCs w:val="22"/>
          </w:rPr>
          <w:t>r</w:t>
        </w:r>
        <w:r>
          <w:rPr>
            <w:rFonts w:cs="Times New Roman" w:hAnsi="Times New Roman" w:eastAsia="Times New Roman" w:ascii="Times New Roman"/>
            <w:spacing w:val="-3"/>
            <w:w w:val="100"/>
            <w:position w:val="1"/>
            <w:sz w:val="22"/>
            <w:szCs w:val="22"/>
          </w:rPr>
          <w:t>-</w:t>
        </w:r>
        <w:r>
          <w:rPr>
            <w:rFonts w:cs="Times New Roman" w:hAnsi="Times New Roman" w:eastAsia="Times New Roman" w:ascii="Times New Roman"/>
            <w:spacing w:val="4"/>
            <w:w w:val="100"/>
            <w:position w:val="1"/>
            <w:sz w:val="22"/>
            <w:szCs w:val="22"/>
          </w:rPr>
          <w:t>s</w:t>
        </w:r>
        <w:r>
          <w:rPr>
            <w:rFonts w:cs="Times New Roman" w:hAnsi="Times New Roman" w:eastAsia="Times New Roman" w:ascii="Times New Roman"/>
            <w:spacing w:val="0"/>
            <w:w w:val="100"/>
            <w:position w:val="1"/>
            <w:sz w:val="22"/>
            <w:szCs w:val="22"/>
          </w:rPr>
          <w:t>p</w:t>
        </w:r>
        <w:r>
          <w:rPr>
            <w:rFonts w:cs="Times New Roman" w:hAnsi="Times New Roman" w:eastAsia="Times New Roman" w:ascii="Times New Roman"/>
            <w:spacing w:val="2"/>
            <w:w w:val="100"/>
            <w:position w:val="1"/>
            <w:sz w:val="22"/>
            <w:szCs w:val="22"/>
          </w:rPr>
          <w:t>a</w:t>
        </w:r>
        <w:r>
          <w:rPr>
            <w:rFonts w:cs="Times New Roman" w:hAnsi="Times New Roman" w:eastAsia="Times New Roman" w:ascii="Times New Roman"/>
            <w:spacing w:val="-3"/>
            <w:w w:val="100"/>
            <w:position w:val="1"/>
            <w:sz w:val="22"/>
            <w:szCs w:val="22"/>
          </w:rPr>
          <w:t>r</w:t>
        </w:r>
        <w:r>
          <w:rPr>
            <w:rFonts w:cs="Times New Roman" w:hAnsi="Times New Roman" w:eastAsia="Times New Roman" w:ascii="Times New Roman"/>
            <w:spacing w:val="0"/>
            <w:w w:val="100"/>
            <w:position w:val="1"/>
            <w:sz w:val="22"/>
            <w:szCs w:val="22"/>
          </w:rPr>
          <w:t>e</w:t>
        </w:r>
      </w:hyperlink>
      <w:r>
        <w:rPr>
          <w:rFonts w:cs="Times New Roman" w:hAnsi="Times New Roman" w:eastAsia="Times New Roman" w:ascii="Times New Roman"/>
          <w:spacing w:val="0"/>
          <w:w w:val="100"/>
          <w:position w:val="0"/>
          <w:sz w:val="22"/>
          <w:szCs w:val="22"/>
        </w:rPr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left"/>
        <w:spacing w:lineRule="exact" w:line="260"/>
        <w:ind w:left="101"/>
      </w:pPr>
      <w:r>
        <w:rPr>
          <w:rFonts w:cs="Book Antiqua" w:hAnsi="Book Antiqua" w:eastAsia="Book Antiqua" w:ascii="Book Antiqua"/>
          <w:spacing w:val="-4"/>
          <w:w w:val="100"/>
          <w:position w:val="1"/>
          <w:sz w:val="22"/>
          <w:szCs w:val="22"/>
        </w:rPr>
        <w:t>i</w:t>
      </w:r>
      <w:r>
        <w:rPr>
          <w:rFonts w:cs="Book Antiqua" w:hAnsi="Book Antiqua" w:eastAsia="Book Antiqua" w:ascii="Book Antiqua"/>
          <w:spacing w:val="-4"/>
          <w:w w:val="100"/>
          <w:position w:val="1"/>
          <w:sz w:val="22"/>
          <w:szCs w:val="22"/>
        </w:rPr>
        <w:t>x</w:t>
      </w:r>
      <w:r>
        <w:rPr>
          <w:rFonts w:cs="Book Antiqua" w:hAnsi="Book Antiqua" w:eastAsia="Book Antiqua" w:ascii="Book Antiqua"/>
          <w:spacing w:val="0"/>
          <w:w w:val="100"/>
          <w:position w:val="1"/>
          <w:sz w:val="22"/>
          <w:szCs w:val="22"/>
        </w:rPr>
        <w:t>.</w:t>
      </w:r>
      <w:r>
        <w:rPr>
          <w:rFonts w:cs="Book Antiqua" w:hAnsi="Book Antiqua" w:eastAsia="Book Antiqua" w:ascii="Book Antiqua"/>
          <w:spacing w:val="0"/>
          <w:w w:val="100"/>
          <w:position w:val="1"/>
          <w:sz w:val="22"/>
          <w:szCs w:val="22"/>
        </w:rPr>
        <w:t>       </w:t>
      </w:r>
      <w:r>
        <w:rPr>
          <w:rFonts w:cs="Book Antiqua" w:hAnsi="Book Antiqua" w:eastAsia="Book Antiqua" w:ascii="Book Antiqua"/>
          <w:spacing w:val="55"/>
          <w:w w:val="100"/>
          <w:position w:val="1"/>
          <w:sz w:val="22"/>
          <w:szCs w:val="22"/>
        </w:rPr>
        <w:t> </w:t>
      </w:r>
      <w:hyperlink r:id="rId62">
        <w:r>
          <w:rPr>
            <w:rFonts w:cs="Times New Roman" w:hAnsi="Times New Roman" w:eastAsia="Times New Roman" w:ascii="Times New Roman"/>
            <w:spacing w:val="-10"/>
            <w:w w:val="100"/>
            <w:position w:val="1"/>
            <w:sz w:val="22"/>
            <w:szCs w:val="22"/>
          </w:rPr>
          <w:t>h</w:t>
        </w:r>
        <w:r>
          <w:rPr>
            <w:rFonts w:cs="Times New Roman" w:hAnsi="Times New Roman" w:eastAsia="Times New Roman" w:ascii="Times New Roman"/>
            <w:spacing w:val="-1"/>
            <w:w w:val="100"/>
            <w:position w:val="1"/>
            <w:sz w:val="22"/>
            <w:szCs w:val="22"/>
          </w:rPr>
          <w:t>t</w:t>
        </w:r>
        <w:r>
          <w:rPr>
            <w:rFonts w:cs="Times New Roman" w:hAnsi="Times New Roman" w:eastAsia="Times New Roman" w:ascii="Times New Roman"/>
            <w:spacing w:val="-1"/>
            <w:w w:val="100"/>
            <w:position w:val="1"/>
            <w:sz w:val="22"/>
            <w:szCs w:val="22"/>
          </w:rPr>
          <w:t>t</w:t>
        </w:r>
        <w:r>
          <w:rPr>
            <w:rFonts w:cs="Times New Roman" w:hAnsi="Times New Roman" w:eastAsia="Times New Roman" w:ascii="Times New Roman"/>
            <w:spacing w:val="0"/>
            <w:w w:val="100"/>
            <w:position w:val="1"/>
            <w:sz w:val="22"/>
            <w:szCs w:val="22"/>
          </w:rPr>
          <w:t>p</w:t>
        </w:r>
        <w:r>
          <w:rPr>
            <w:rFonts w:cs="Times New Roman" w:hAnsi="Times New Roman" w:eastAsia="Times New Roman" w:ascii="Times New Roman"/>
            <w:spacing w:val="-1"/>
            <w:w w:val="100"/>
            <w:position w:val="1"/>
            <w:sz w:val="22"/>
            <w:szCs w:val="22"/>
          </w:rPr>
          <w:t>:</w:t>
        </w:r>
        <w:r>
          <w:rPr>
            <w:rFonts w:cs="Times New Roman" w:hAnsi="Times New Roman" w:eastAsia="Times New Roman" w:ascii="Times New Roman"/>
            <w:spacing w:val="9"/>
            <w:w w:val="100"/>
            <w:position w:val="1"/>
            <w:sz w:val="22"/>
            <w:szCs w:val="22"/>
          </w:rPr>
          <w:t>/</w:t>
        </w:r>
        <w:r>
          <w:rPr>
            <w:rFonts w:cs="Times New Roman" w:hAnsi="Times New Roman" w:eastAsia="Times New Roman" w:ascii="Times New Roman"/>
            <w:spacing w:val="-1"/>
            <w:w w:val="100"/>
            <w:position w:val="1"/>
            <w:sz w:val="22"/>
            <w:szCs w:val="22"/>
          </w:rPr>
          <w:t>/</w:t>
        </w:r>
        <w:r>
          <w:rPr>
            <w:rFonts w:cs="Times New Roman" w:hAnsi="Times New Roman" w:eastAsia="Times New Roman" w:ascii="Times New Roman"/>
            <w:spacing w:val="1"/>
            <w:w w:val="100"/>
            <w:position w:val="1"/>
            <w:sz w:val="22"/>
            <w:szCs w:val="22"/>
          </w:rPr>
          <w:t>w</w:t>
        </w:r>
        <w:r>
          <w:rPr>
            <w:rFonts w:cs="Times New Roman" w:hAnsi="Times New Roman" w:eastAsia="Times New Roman" w:ascii="Times New Roman"/>
            <w:spacing w:val="1"/>
            <w:w w:val="100"/>
            <w:position w:val="1"/>
            <w:sz w:val="22"/>
            <w:szCs w:val="22"/>
          </w:rPr>
          <w:t>w</w:t>
        </w:r>
        <w:r>
          <w:rPr>
            <w:rFonts w:cs="Times New Roman" w:hAnsi="Times New Roman" w:eastAsia="Times New Roman" w:ascii="Times New Roman"/>
            <w:spacing w:val="-9"/>
            <w:w w:val="100"/>
            <w:position w:val="1"/>
            <w:sz w:val="22"/>
            <w:szCs w:val="22"/>
          </w:rPr>
          <w:t>w</w:t>
        </w:r>
        <w:r>
          <w:rPr>
            <w:rFonts w:cs="Times New Roman" w:hAnsi="Times New Roman" w:eastAsia="Times New Roman" w:ascii="Times New Roman"/>
            <w:spacing w:val="5"/>
            <w:w w:val="100"/>
            <w:position w:val="1"/>
            <w:sz w:val="22"/>
            <w:szCs w:val="22"/>
          </w:rPr>
          <w:t>.</w:t>
        </w:r>
        <w:r>
          <w:rPr>
            <w:rFonts w:cs="Times New Roman" w:hAnsi="Times New Roman" w:eastAsia="Times New Roman" w:ascii="Times New Roman"/>
            <w:spacing w:val="0"/>
            <w:w w:val="100"/>
            <w:position w:val="1"/>
            <w:sz w:val="22"/>
            <w:szCs w:val="22"/>
          </w:rPr>
          <w:t>vo</w:t>
        </w:r>
        <w:r>
          <w:rPr>
            <w:rFonts w:cs="Times New Roman" w:hAnsi="Times New Roman" w:eastAsia="Times New Roman" w:ascii="Times New Roman"/>
            <w:spacing w:val="2"/>
            <w:w w:val="100"/>
            <w:position w:val="1"/>
            <w:sz w:val="22"/>
            <w:szCs w:val="22"/>
          </w:rPr>
          <w:t>a</w:t>
        </w:r>
        <w:r>
          <w:rPr>
            <w:rFonts w:cs="Times New Roman" w:hAnsi="Times New Roman" w:eastAsia="Times New Roman" w:ascii="Times New Roman"/>
            <w:spacing w:val="-10"/>
            <w:w w:val="100"/>
            <w:position w:val="1"/>
            <w:sz w:val="22"/>
            <w:szCs w:val="22"/>
          </w:rPr>
          <w:t>n</w:t>
        </w:r>
        <w:r>
          <w:rPr>
            <w:rFonts w:cs="Times New Roman" w:hAnsi="Times New Roman" w:eastAsia="Times New Roman" w:ascii="Times New Roman"/>
            <w:spacing w:val="12"/>
            <w:w w:val="100"/>
            <w:position w:val="1"/>
            <w:sz w:val="22"/>
            <w:szCs w:val="22"/>
          </w:rPr>
          <w:t>e</w:t>
        </w:r>
        <w:r>
          <w:rPr>
            <w:rFonts w:cs="Times New Roman" w:hAnsi="Times New Roman" w:eastAsia="Times New Roman" w:ascii="Times New Roman"/>
            <w:spacing w:val="-9"/>
            <w:w w:val="100"/>
            <w:position w:val="1"/>
            <w:sz w:val="22"/>
            <w:szCs w:val="22"/>
          </w:rPr>
          <w:t>w</w:t>
        </w:r>
        <w:r>
          <w:rPr>
            <w:rFonts w:cs="Times New Roman" w:hAnsi="Times New Roman" w:eastAsia="Times New Roman" w:ascii="Times New Roman"/>
            <w:spacing w:val="4"/>
            <w:w w:val="100"/>
            <w:position w:val="1"/>
            <w:sz w:val="22"/>
            <w:szCs w:val="22"/>
          </w:rPr>
          <w:t>s</w:t>
        </w:r>
        <w:r>
          <w:rPr>
            <w:rFonts w:cs="Times New Roman" w:hAnsi="Times New Roman" w:eastAsia="Times New Roman" w:ascii="Times New Roman"/>
            <w:spacing w:val="5"/>
            <w:w w:val="100"/>
            <w:position w:val="1"/>
            <w:sz w:val="22"/>
            <w:szCs w:val="22"/>
          </w:rPr>
          <w:t>.</w:t>
        </w:r>
        <w:r>
          <w:rPr>
            <w:rFonts w:cs="Times New Roman" w:hAnsi="Times New Roman" w:eastAsia="Times New Roman" w:ascii="Times New Roman"/>
            <w:spacing w:val="2"/>
            <w:w w:val="100"/>
            <w:position w:val="1"/>
            <w:sz w:val="22"/>
            <w:szCs w:val="22"/>
          </w:rPr>
          <w:t>c</w:t>
        </w:r>
        <w:r>
          <w:rPr>
            <w:rFonts w:cs="Times New Roman" w:hAnsi="Times New Roman" w:eastAsia="Times New Roman" w:ascii="Times New Roman"/>
            <w:spacing w:val="0"/>
            <w:w w:val="100"/>
            <w:position w:val="1"/>
            <w:sz w:val="22"/>
            <w:szCs w:val="22"/>
          </w:rPr>
          <w:t>o</w:t>
        </w:r>
        <w:r>
          <w:rPr>
            <w:rFonts w:cs="Times New Roman" w:hAnsi="Times New Roman" w:eastAsia="Times New Roman" w:ascii="Times New Roman"/>
            <w:spacing w:val="-11"/>
            <w:w w:val="100"/>
            <w:position w:val="1"/>
            <w:sz w:val="22"/>
            <w:szCs w:val="22"/>
          </w:rPr>
          <w:t>m</w:t>
        </w:r>
        <w:r>
          <w:rPr>
            <w:rFonts w:cs="Times New Roman" w:hAnsi="Times New Roman" w:eastAsia="Times New Roman" w:ascii="Times New Roman"/>
            <w:spacing w:val="-1"/>
            <w:w w:val="100"/>
            <w:position w:val="1"/>
            <w:sz w:val="22"/>
            <w:szCs w:val="22"/>
          </w:rPr>
          <w:t>/</w:t>
        </w:r>
        <w:r>
          <w:rPr>
            <w:rFonts w:cs="Times New Roman" w:hAnsi="Times New Roman" w:eastAsia="Times New Roman" w:ascii="Times New Roman"/>
            <w:spacing w:val="2"/>
            <w:w w:val="100"/>
            <w:position w:val="1"/>
            <w:sz w:val="22"/>
            <w:szCs w:val="22"/>
          </w:rPr>
          <w:t>a</w:t>
        </w:r>
        <w:r>
          <w:rPr>
            <w:rFonts w:cs="Times New Roman" w:hAnsi="Times New Roman" w:eastAsia="Times New Roman" w:ascii="Times New Roman"/>
            <w:spacing w:val="-1"/>
            <w:w w:val="100"/>
            <w:position w:val="1"/>
            <w:sz w:val="22"/>
            <w:szCs w:val="22"/>
          </w:rPr>
          <w:t>/</w:t>
        </w:r>
        <w:r>
          <w:rPr>
            <w:rFonts w:cs="Times New Roman" w:hAnsi="Times New Roman" w:eastAsia="Times New Roman" w:ascii="Times New Roman"/>
            <w:spacing w:val="12"/>
            <w:w w:val="100"/>
            <w:position w:val="1"/>
            <w:sz w:val="22"/>
            <w:szCs w:val="22"/>
          </w:rPr>
          <w:t>c</w:t>
        </w:r>
        <w:r>
          <w:rPr>
            <w:rFonts w:cs="Times New Roman" w:hAnsi="Times New Roman" w:eastAsia="Times New Roman" w:ascii="Times New Roman"/>
            <w:spacing w:val="-10"/>
            <w:w w:val="100"/>
            <w:position w:val="1"/>
            <w:sz w:val="22"/>
            <w:szCs w:val="22"/>
          </w:rPr>
          <w:t>h</w:t>
        </w:r>
        <w:r>
          <w:rPr>
            <w:rFonts w:cs="Times New Roman" w:hAnsi="Times New Roman" w:eastAsia="Times New Roman" w:ascii="Times New Roman"/>
            <w:spacing w:val="9"/>
            <w:w w:val="100"/>
            <w:position w:val="1"/>
            <w:sz w:val="22"/>
            <w:szCs w:val="22"/>
          </w:rPr>
          <w:t>i</w:t>
        </w:r>
        <w:r>
          <w:rPr>
            <w:rFonts w:cs="Times New Roman" w:hAnsi="Times New Roman" w:eastAsia="Times New Roman" w:ascii="Times New Roman"/>
            <w:spacing w:val="-10"/>
            <w:w w:val="100"/>
            <w:position w:val="1"/>
            <w:sz w:val="22"/>
            <w:szCs w:val="22"/>
          </w:rPr>
          <w:t>n</w:t>
        </w:r>
        <w:r>
          <w:rPr>
            <w:rFonts w:cs="Times New Roman" w:hAnsi="Times New Roman" w:eastAsia="Times New Roman" w:ascii="Times New Roman"/>
            <w:spacing w:val="2"/>
            <w:w w:val="100"/>
            <w:position w:val="1"/>
            <w:sz w:val="22"/>
            <w:szCs w:val="22"/>
          </w:rPr>
          <w:t>e</w:t>
        </w:r>
        <w:r>
          <w:rPr>
            <w:rFonts w:cs="Times New Roman" w:hAnsi="Times New Roman" w:eastAsia="Times New Roman" w:ascii="Times New Roman"/>
            <w:spacing w:val="4"/>
            <w:w w:val="100"/>
            <w:position w:val="1"/>
            <w:sz w:val="22"/>
            <w:szCs w:val="22"/>
          </w:rPr>
          <w:t>s</w:t>
        </w:r>
        <w:r>
          <w:rPr>
            <w:rFonts w:cs="Times New Roman" w:hAnsi="Times New Roman" w:eastAsia="Times New Roman" w:ascii="Times New Roman"/>
            <w:spacing w:val="7"/>
            <w:w w:val="100"/>
            <w:position w:val="1"/>
            <w:sz w:val="22"/>
            <w:szCs w:val="22"/>
          </w:rPr>
          <w:t>e</w:t>
        </w:r>
        <w:r>
          <w:rPr>
            <w:rFonts w:cs="Times New Roman" w:hAnsi="Times New Roman" w:eastAsia="Times New Roman" w:ascii="Times New Roman"/>
            <w:spacing w:val="-3"/>
            <w:w w:val="100"/>
            <w:position w:val="1"/>
            <w:sz w:val="22"/>
            <w:szCs w:val="22"/>
          </w:rPr>
          <w:t>-</w:t>
        </w:r>
        <w:r>
          <w:rPr>
            <w:rFonts w:cs="Times New Roman" w:hAnsi="Times New Roman" w:eastAsia="Times New Roman" w:ascii="Times New Roman"/>
            <w:spacing w:val="-3"/>
            <w:w w:val="100"/>
            <w:position w:val="1"/>
            <w:sz w:val="22"/>
            <w:szCs w:val="22"/>
          </w:rPr>
          <w:t>f</w:t>
        </w:r>
        <w:r>
          <w:rPr>
            <w:rFonts w:cs="Times New Roman" w:hAnsi="Times New Roman" w:eastAsia="Times New Roman" w:ascii="Times New Roman"/>
            <w:spacing w:val="2"/>
            <w:w w:val="100"/>
            <w:position w:val="1"/>
            <w:sz w:val="22"/>
            <w:szCs w:val="22"/>
          </w:rPr>
          <w:t>a</w:t>
        </w:r>
        <w:r>
          <w:rPr>
            <w:rFonts w:cs="Times New Roman" w:hAnsi="Times New Roman" w:eastAsia="Times New Roman" w:ascii="Times New Roman"/>
            <w:spacing w:val="2"/>
            <w:w w:val="100"/>
            <w:position w:val="1"/>
            <w:sz w:val="22"/>
            <w:szCs w:val="22"/>
          </w:rPr>
          <w:t>c</w:t>
        </w:r>
        <w:r>
          <w:rPr>
            <w:rFonts w:cs="Times New Roman" w:hAnsi="Times New Roman" w:eastAsia="Times New Roman" w:ascii="Times New Roman"/>
            <w:spacing w:val="-1"/>
            <w:w w:val="100"/>
            <w:position w:val="1"/>
            <w:sz w:val="22"/>
            <w:szCs w:val="22"/>
          </w:rPr>
          <w:t>t</w:t>
        </w:r>
        <w:r>
          <w:rPr>
            <w:rFonts w:cs="Times New Roman" w:hAnsi="Times New Roman" w:eastAsia="Times New Roman" w:ascii="Times New Roman"/>
            <w:spacing w:val="0"/>
            <w:w w:val="100"/>
            <w:position w:val="1"/>
            <w:sz w:val="22"/>
            <w:szCs w:val="22"/>
          </w:rPr>
          <w:t>o</w:t>
        </w:r>
        <w:r>
          <w:rPr>
            <w:rFonts w:cs="Times New Roman" w:hAnsi="Times New Roman" w:eastAsia="Times New Roman" w:ascii="Times New Roman"/>
            <w:spacing w:val="-3"/>
            <w:w w:val="100"/>
            <w:position w:val="1"/>
            <w:sz w:val="22"/>
            <w:szCs w:val="22"/>
          </w:rPr>
          <w:t>r</w:t>
        </w:r>
        <w:r>
          <w:rPr>
            <w:rFonts w:cs="Times New Roman" w:hAnsi="Times New Roman" w:eastAsia="Times New Roman" w:ascii="Times New Roman"/>
            <w:spacing w:val="1"/>
            <w:w w:val="100"/>
            <w:position w:val="1"/>
            <w:sz w:val="22"/>
            <w:szCs w:val="22"/>
          </w:rPr>
          <w:t>y</w:t>
        </w:r>
        <w:r>
          <w:rPr>
            <w:rFonts w:cs="Times New Roman" w:hAnsi="Times New Roman" w:eastAsia="Times New Roman" w:ascii="Times New Roman"/>
            <w:spacing w:val="-3"/>
            <w:w w:val="100"/>
            <w:position w:val="1"/>
            <w:sz w:val="22"/>
            <w:szCs w:val="22"/>
          </w:rPr>
          <w:t>-</w:t>
        </w:r>
        <w:r>
          <w:rPr>
            <w:rFonts w:cs="Times New Roman" w:hAnsi="Times New Roman" w:eastAsia="Times New Roman" w:ascii="Times New Roman"/>
            <w:spacing w:val="-1"/>
            <w:w w:val="100"/>
            <w:position w:val="1"/>
            <w:sz w:val="22"/>
            <w:szCs w:val="22"/>
          </w:rPr>
          <w:t>t</w:t>
        </w:r>
        <w:r>
          <w:rPr>
            <w:rFonts w:cs="Times New Roman" w:hAnsi="Times New Roman" w:eastAsia="Times New Roman" w:ascii="Times New Roman"/>
            <w:spacing w:val="7"/>
            <w:w w:val="100"/>
            <w:position w:val="1"/>
            <w:sz w:val="22"/>
            <w:szCs w:val="22"/>
          </w:rPr>
          <w:t>r</w:t>
        </w:r>
        <w:r>
          <w:rPr>
            <w:rFonts w:cs="Times New Roman" w:hAnsi="Times New Roman" w:eastAsia="Times New Roman" w:ascii="Times New Roman"/>
            <w:spacing w:val="-1"/>
            <w:w w:val="100"/>
            <w:position w:val="1"/>
            <w:sz w:val="22"/>
            <w:szCs w:val="22"/>
          </w:rPr>
          <w:t>i</w:t>
        </w:r>
        <w:r>
          <w:rPr>
            <w:rFonts w:cs="Times New Roman" w:hAnsi="Times New Roman" w:eastAsia="Times New Roman" w:ascii="Times New Roman"/>
            <w:spacing w:val="2"/>
            <w:w w:val="100"/>
            <w:position w:val="1"/>
            <w:sz w:val="22"/>
            <w:szCs w:val="22"/>
          </w:rPr>
          <w:t>e</w:t>
        </w:r>
        <w:r>
          <w:rPr>
            <w:rFonts w:cs="Times New Roman" w:hAnsi="Times New Roman" w:eastAsia="Times New Roman" w:ascii="Times New Roman"/>
            <w:spacing w:val="5"/>
            <w:w w:val="100"/>
            <w:position w:val="1"/>
            <w:sz w:val="22"/>
            <w:szCs w:val="22"/>
          </w:rPr>
          <w:t>s</w:t>
        </w:r>
        <w:r>
          <w:rPr>
            <w:rFonts w:cs="Times New Roman" w:hAnsi="Times New Roman" w:eastAsia="Times New Roman" w:ascii="Times New Roman"/>
            <w:spacing w:val="-3"/>
            <w:w w:val="100"/>
            <w:position w:val="1"/>
            <w:sz w:val="22"/>
            <w:szCs w:val="22"/>
          </w:rPr>
          <w:t>-</w:t>
        </w:r>
        <w:r>
          <w:rPr>
            <w:rFonts w:cs="Times New Roman" w:hAnsi="Times New Roman" w:eastAsia="Times New Roman" w:ascii="Times New Roman"/>
            <w:spacing w:val="-1"/>
            <w:w w:val="100"/>
            <w:position w:val="1"/>
            <w:sz w:val="22"/>
            <w:szCs w:val="22"/>
          </w:rPr>
          <w:t>t</w:t>
        </w:r>
        <w:r>
          <w:rPr>
            <w:rFonts w:cs="Times New Roman" w:hAnsi="Times New Roman" w:eastAsia="Times New Roman" w:ascii="Times New Roman"/>
            <w:spacing w:val="0"/>
            <w:w w:val="100"/>
            <w:position w:val="1"/>
            <w:sz w:val="22"/>
            <w:szCs w:val="22"/>
          </w:rPr>
          <w:t>o</w:t>
        </w:r>
        <w:r>
          <w:rPr>
            <w:rFonts w:cs="Times New Roman" w:hAnsi="Times New Roman" w:eastAsia="Times New Roman" w:ascii="Times New Roman"/>
            <w:spacing w:val="-3"/>
            <w:w w:val="100"/>
            <w:position w:val="1"/>
            <w:sz w:val="22"/>
            <w:szCs w:val="22"/>
          </w:rPr>
          <w:t>-</w:t>
        </w:r>
        <w:r>
          <w:rPr>
            <w:rFonts w:cs="Times New Roman" w:hAnsi="Times New Roman" w:eastAsia="Times New Roman" w:ascii="Times New Roman"/>
            <w:spacing w:val="4"/>
            <w:w w:val="100"/>
            <w:position w:val="1"/>
            <w:sz w:val="22"/>
            <w:szCs w:val="22"/>
          </w:rPr>
          <w:t>s</w:t>
        </w:r>
        <w:r>
          <w:rPr>
            <w:rFonts w:cs="Times New Roman" w:hAnsi="Times New Roman" w:eastAsia="Times New Roman" w:ascii="Times New Roman"/>
            <w:spacing w:val="2"/>
            <w:w w:val="100"/>
            <w:position w:val="1"/>
            <w:sz w:val="22"/>
            <w:szCs w:val="22"/>
          </w:rPr>
          <w:t>e</w:t>
        </w:r>
        <w:r>
          <w:rPr>
            <w:rFonts w:cs="Times New Roman" w:hAnsi="Times New Roman" w:eastAsia="Times New Roman" w:ascii="Times New Roman"/>
            <w:spacing w:val="-1"/>
            <w:w w:val="100"/>
            <w:position w:val="1"/>
            <w:sz w:val="22"/>
            <w:szCs w:val="22"/>
          </w:rPr>
          <w:t>l</w:t>
        </w:r>
        <w:r>
          <w:rPr>
            <w:rFonts w:cs="Times New Roman" w:hAnsi="Times New Roman" w:eastAsia="Times New Roman" w:ascii="Times New Roman"/>
            <w:spacing w:val="0"/>
            <w:w w:val="100"/>
            <w:position w:val="1"/>
            <w:sz w:val="22"/>
            <w:szCs w:val="22"/>
          </w:rPr>
          <w:t>l</w:t>
        </w:r>
        <w:r>
          <w:rPr>
            <w:rFonts w:cs="Times New Roman" w:hAnsi="Times New Roman" w:eastAsia="Times New Roman" w:ascii="Times New Roman"/>
            <w:spacing w:val="-3"/>
            <w:w w:val="100"/>
            <w:position w:val="1"/>
            <w:sz w:val="22"/>
            <w:szCs w:val="22"/>
          </w:rPr>
          <w:t>-</w:t>
        </w:r>
        <w:r>
          <w:rPr>
            <w:rFonts w:cs="Times New Roman" w:hAnsi="Times New Roman" w:eastAsia="Times New Roman" w:ascii="Times New Roman"/>
            <w:spacing w:val="-1"/>
            <w:w w:val="100"/>
            <w:position w:val="1"/>
            <w:sz w:val="22"/>
            <w:szCs w:val="22"/>
          </w:rPr>
          <w:t>t</w:t>
        </w:r>
        <w:r>
          <w:rPr>
            <w:rFonts w:cs="Times New Roman" w:hAnsi="Times New Roman" w:eastAsia="Times New Roman" w:ascii="Times New Roman"/>
            <w:spacing w:val="-3"/>
            <w:w w:val="100"/>
            <w:position w:val="1"/>
            <w:sz w:val="22"/>
            <w:szCs w:val="22"/>
          </w:rPr>
          <w:t>r</w:t>
        </w:r>
        <w:r>
          <w:rPr>
            <w:rFonts w:cs="Times New Roman" w:hAnsi="Times New Roman" w:eastAsia="Times New Roman" w:ascii="Times New Roman"/>
            <w:spacing w:val="0"/>
            <w:w w:val="100"/>
            <w:position w:val="1"/>
            <w:sz w:val="22"/>
            <w:szCs w:val="22"/>
          </w:rPr>
          <w:t>u</w:t>
        </w:r>
        <w:r>
          <w:rPr>
            <w:rFonts w:cs="Times New Roman" w:hAnsi="Times New Roman" w:eastAsia="Times New Roman" w:ascii="Times New Roman"/>
            <w:spacing w:val="2"/>
            <w:w w:val="100"/>
            <w:position w:val="1"/>
            <w:sz w:val="22"/>
            <w:szCs w:val="22"/>
          </w:rPr>
          <w:t>c</w:t>
        </w:r>
        <w:r>
          <w:rPr>
            <w:rFonts w:cs="Times New Roman" w:hAnsi="Times New Roman" w:eastAsia="Times New Roman" w:ascii="Times New Roman"/>
            <w:spacing w:val="0"/>
            <w:w w:val="100"/>
            <w:position w:val="1"/>
            <w:sz w:val="22"/>
            <w:szCs w:val="22"/>
          </w:rPr>
          <w:t>k</w:t>
        </w:r>
        <w:r>
          <w:rPr>
            <w:rFonts w:cs="Times New Roman" w:hAnsi="Times New Roman" w:eastAsia="Times New Roman" w:ascii="Times New Roman"/>
            <w:spacing w:val="5"/>
            <w:w w:val="100"/>
            <w:position w:val="1"/>
            <w:sz w:val="22"/>
            <w:szCs w:val="22"/>
          </w:rPr>
          <w:t>s</w:t>
        </w:r>
        <w:r>
          <w:rPr>
            <w:rFonts w:cs="Times New Roman" w:hAnsi="Times New Roman" w:eastAsia="Times New Roman" w:ascii="Times New Roman"/>
            <w:spacing w:val="-3"/>
            <w:w w:val="100"/>
            <w:position w:val="1"/>
            <w:sz w:val="22"/>
            <w:szCs w:val="22"/>
          </w:rPr>
          <w:t>-</w:t>
        </w:r>
        <w:r>
          <w:rPr>
            <w:rFonts w:cs="Times New Roman" w:hAnsi="Times New Roman" w:eastAsia="Times New Roman" w:ascii="Times New Roman"/>
            <w:spacing w:val="-1"/>
            <w:w w:val="100"/>
            <w:position w:val="1"/>
            <w:sz w:val="22"/>
            <w:szCs w:val="22"/>
          </w:rPr>
          <w:t>t</w:t>
        </w:r>
        <w:r>
          <w:rPr>
            <w:rFonts w:cs="Times New Roman" w:hAnsi="Times New Roman" w:eastAsia="Times New Roman" w:ascii="Times New Roman"/>
            <w:spacing w:val="0"/>
            <w:w w:val="100"/>
            <w:position w:val="1"/>
            <w:sz w:val="22"/>
            <w:szCs w:val="22"/>
          </w:rPr>
          <w:t>o</w:t>
        </w:r>
        <w:r>
          <w:rPr>
            <w:rFonts w:cs="Times New Roman" w:hAnsi="Times New Roman" w:eastAsia="Times New Roman" w:ascii="Times New Roman"/>
            <w:spacing w:val="7"/>
            <w:w w:val="100"/>
            <w:position w:val="1"/>
            <w:sz w:val="22"/>
            <w:szCs w:val="22"/>
          </w:rPr>
          <w:t>-</w:t>
        </w:r>
        <w:r>
          <w:rPr>
            <w:rFonts w:cs="Times New Roman" w:hAnsi="Times New Roman" w:eastAsia="Times New Roman" w:ascii="Times New Roman"/>
            <w:spacing w:val="-9"/>
            <w:w w:val="100"/>
            <w:position w:val="1"/>
            <w:sz w:val="22"/>
            <w:szCs w:val="22"/>
          </w:rPr>
          <w:t>w</w:t>
        </w:r>
        <w:r>
          <w:rPr>
            <w:rFonts w:cs="Times New Roman" w:hAnsi="Times New Roman" w:eastAsia="Times New Roman" w:ascii="Times New Roman"/>
            <w:spacing w:val="2"/>
            <w:w w:val="100"/>
            <w:position w:val="1"/>
            <w:sz w:val="22"/>
            <w:szCs w:val="22"/>
          </w:rPr>
          <w:t>a</w:t>
        </w:r>
        <w:r>
          <w:rPr>
            <w:rFonts w:cs="Times New Roman" w:hAnsi="Times New Roman" w:eastAsia="Times New Roman" w:ascii="Times New Roman"/>
            <w:spacing w:val="-3"/>
            <w:w w:val="100"/>
            <w:position w:val="1"/>
            <w:sz w:val="22"/>
            <w:szCs w:val="22"/>
          </w:rPr>
          <w:t>r</w:t>
        </w:r>
        <w:r>
          <w:rPr>
            <w:rFonts w:cs="Times New Roman" w:hAnsi="Times New Roman" w:eastAsia="Times New Roman" w:ascii="Times New Roman"/>
            <w:spacing w:val="0"/>
            <w:w w:val="100"/>
            <w:position w:val="1"/>
            <w:sz w:val="22"/>
            <w:szCs w:val="22"/>
          </w:rPr>
          <w:t>y</w:t>
        </w:r>
        <w:r>
          <w:rPr>
            <w:rFonts w:cs="Times New Roman" w:hAnsi="Times New Roman" w:eastAsia="Times New Roman" w:ascii="Times New Roman"/>
            <w:spacing w:val="-3"/>
            <w:w w:val="100"/>
            <w:position w:val="1"/>
            <w:sz w:val="22"/>
            <w:szCs w:val="22"/>
          </w:rPr>
          <w:t>-</w:t>
        </w:r>
        <w:r>
          <w:rPr>
            <w:rFonts w:cs="Times New Roman" w:hAnsi="Times New Roman" w:eastAsia="Times New Roman" w:ascii="Times New Roman"/>
            <w:spacing w:val="10"/>
            <w:w w:val="100"/>
            <w:position w:val="1"/>
            <w:sz w:val="22"/>
            <w:szCs w:val="22"/>
          </w:rPr>
          <w:t>u</w:t>
        </w:r>
        <w:r>
          <w:rPr>
            <w:rFonts w:cs="Times New Roman" w:hAnsi="Times New Roman" w:eastAsia="Times New Roman" w:ascii="Times New Roman"/>
            <w:spacing w:val="-10"/>
            <w:w w:val="100"/>
            <w:position w:val="1"/>
            <w:sz w:val="22"/>
            <w:szCs w:val="22"/>
          </w:rPr>
          <w:t>g</w:t>
        </w:r>
        <w:r>
          <w:rPr>
            <w:rFonts w:cs="Times New Roman" w:hAnsi="Times New Roman" w:eastAsia="Times New Roman" w:ascii="Times New Roman"/>
            <w:spacing w:val="12"/>
            <w:w w:val="100"/>
            <w:position w:val="1"/>
            <w:sz w:val="22"/>
            <w:szCs w:val="22"/>
          </w:rPr>
          <w:t>a</w:t>
        </w:r>
        <w:r>
          <w:rPr>
            <w:rFonts w:cs="Times New Roman" w:hAnsi="Times New Roman" w:eastAsia="Times New Roman" w:ascii="Times New Roman"/>
            <w:spacing w:val="-10"/>
            <w:w w:val="100"/>
            <w:position w:val="1"/>
            <w:sz w:val="22"/>
            <w:szCs w:val="22"/>
          </w:rPr>
          <w:t>n</w:t>
        </w:r>
        <w:r>
          <w:rPr>
            <w:rFonts w:cs="Times New Roman" w:hAnsi="Times New Roman" w:eastAsia="Times New Roman" w:ascii="Times New Roman"/>
            <w:spacing w:val="0"/>
            <w:w w:val="100"/>
            <w:position w:val="1"/>
            <w:sz w:val="22"/>
            <w:szCs w:val="22"/>
          </w:rPr>
          <w:t>d</w:t>
        </w:r>
        <w:r>
          <w:rPr>
            <w:rFonts w:cs="Times New Roman" w:hAnsi="Times New Roman" w:eastAsia="Times New Roman" w:ascii="Times New Roman"/>
            <w:spacing w:val="12"/>
            <w:w w:val="100"/>
            <w:position w:val="1"/>
            <w:sz w:val="22"/>
            <w:szCs w:val="22"/>
          </w:rPr>
          <w:t>a</w:t>
        </w:r>
        <w:r>
          <w:rPr>
            <w:rFonts w:cs="Times New Roman" w:hAnsi="Times New Roman" w:eastAsia="Times New Roman" w:ascii="Times New Roman"/>
            <w:spacing w:val="-10"/>
            <w:w w:val="100"/>
            <w:position w:val="1"/>
            <w:sz w:val="22"/>
            <w:szCs w:val="22"/>
          </w:rPr>
          <w:t>n</w:t>
        </w:r>
        <w:r>
          <w:rPr>
            <w:rFonts w:cs="Times New Roman" w:hAnsi="Times New Roman" w:eastAsia="Times New Roman" w:ascii="Times New Roman"/>
            <w:spacing w:val="4"/>
            <w:w w:val="100"/>
            <w:position w:val="1"/>
            <w:sz w:val="22"/>
            <w:szCs w:val="22"/>
          </w:rPr>
          <w:t>s</w:t>
        </w:r>
        <w:r>
          <w:rPr>
            <w:rFonts w:cs="Times New Roman" w:hAnsi="Times New Roman" w:eastAsia="Times New Roman" w:ascii="Times New Roman"/>
            <w:spacing w:val="-1"/>
            <w:w w:val="100"/>
            <w:position w:val="1"/>
            <w:sz w:val="22"/>
            <w:szCs w:val="22"/>
          </w:rPr>
          <w:t>/</w:t>
        </w:r>
        <w:r>
          <w:rPr>
            <w:rFonts w:cs="Times New Roman" w:hAnsi="Times New Roman" w:eastAsia="Times New Roman" w:ascii="Times New Roman"/>
            <w:spacing w:val="0"/>
            <w:w w:val="100"/>
            <w:position w:val="1"/>
            <w:sz w:val="22"/>
            <w:szCs w:val="22"/>
          </w:rPr>
          <w:t>1688199</w:t>
        </w:r>
        <w:r>
          <w:rPr>
            <w:rFonts w:cs="Times New Roman" w:hAnsi="Times New Roman" w:eastAsia="Times New Roman" w:ascii="Times New Roman"/>
            <w:spacing w:val="5"/>
            <w:w w:val="100"/>
            <w:position w:val="1"/>
            <w:sz w:val="22"/>
            <w:szCs w:val="22"/>
          </w:rPr>
          <w:t>.</w:t>
        </w:r>
        <w:r>
          <w:rPr>
            <w:rFonts w:cs="Times New Roman" w:hAnsi="Times New Roman" w:eastAsia="Times New Roman" w:ascii="Times New Roman"/>
            <w:spacing w:val="-10"/>
            <w:w w:val="100"/>
            <w:position w:val="1"/>
            <w:sz w:val="22"/>
            <w:szCs w:val="22"/>
          </w:rPr>
          <w:t>h</w:t>
        </w:r>
        <w:r>
          <w:rPr>
            <w:rFonts w:cs="Times New Roman" w:hAnsi="Times New Roman" w:eastAsia="Times New Roman" w:ascii="Times New Roman"/>
            <w:spacing w:val="9"/>
            <w:w w:val="100"/>
            <w:position w:val="1"/>
            <w:sz w:val="22"/>
            <w:szCs w:val="22"/>
          </w:rPr>
          <w:t>t</w:t>
        </w:r>
        <w:r>
          <w:rPr>
            <w:rFonts w:cs="Times New Roman" w:hAnsi="Times New Roman" w:eastAsia="Times New Roman" w:ascii="Times New Roman"/>
            <w:spacing w:val="-11"/>
            <w:w w:val="100"/>
            <w:position w:val="1"/>
            <w:sz w:val="22"/>
            <w:szCs w:val="22"/>
          </w:rPr>
          <w:t>m</w:t>
        </w:r>
        <w:r>
          <w:rPr>
            <w:rFonts w:cs="Times New Roman" w:hAnsi="Times New Roman" w:eastAsia="Times New Roman" w:ascii="Times New Roman"/>
            <w:spacing w:val="0"/>
            <w:w w:val="100"/>
            <w:position w:val="1"/>
            <w:sz w:val="22"/>
            <w:szCs w:val="22"/>
          </w:rPr>
          <w:t>l</w:t>
        </w:r>
      </w:hyperlink>
      <w:r>
        <w:rPr>
          <w:rFonts w:cs="Times New Roman" w:hAnsi="Times New Roman" w:eastAsia="Times New Roman" w:ascii="Times New Roman"/>
          <w:spacing w:val="0"/>
          <w:w w:val="100"/>
          <w:position w:val="0"/>
          <w:sz w:val="22"/>
          <w:szCs w:val="22"/>
        </w:rPr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left"/>
        <w:spacing w:lineRule="exact" w:line="260"/>
        <w:ind w:left="101"/>
      </w:pPr>
      <w:hyperlink r:id="rId63">
        <w:r>
          <w:rPr>
            <w:rFonts w:cs="Book Antiqua" w:hAnsi="Book Antiqua" w:eastAsia="Book Antiqua" w:ascii="Book Antiqua"/>
            <w:spacing w:val="-4"/>
            <w:w w:val="100"/>
            <w:position w:val="1"/>
            <w:sz w:val="22"/>
            <w:szCs w:val="22"/>
          </w:rPr>
          <w:t>x</w:t>
        </w:r>
        <w:r>
          <w:rPr>
            <w:rFonts w:cs="Book Antiqua" w:hAnsi="Book Antiqua" w:eastAsia="Book Antiqua" w:ascii="Book Antiqua"/>
            <w:spacing w:val="0"/>
            <w:w w:val="100"/>
            <w:position w:val="1"/>
            <w:sz w:val="22"/>
            <w:szCs w:val="22"/>
          </w:rPr>
          <w:t>.</w:t>
        </w:r>
        <w:r>
          <w:rPr>
            <w:rFonts w:cs="Book Antiqua" w:hAnsi="Book Antiqua" w:eastAsia="Book Antiqua" w:ascii="Book Antiqua"/>
            <w:spacing w:val="0"/>
            <w:w w:val="100"/>
            <w:position w:val="1"/>
            <w:sz w:val="22"/>
            <w:szCs w:val="22"/>
          </w:rPr>
          <w:t>         </w:t>
        </w:r>
        <w:r>
          <w:rPr>
            <w:rFonts w:cs="Book Antiqua" w:hAnsi="Book Antiqua" w:eastAsia="Book Antiqua" w:ascii="Book Antiqua"/>
            <w:spacing w:val="5"/>
            <w:w w:val="100"/>
            <w:position w:val="1"/>
            <w:sz w:val="22"/>
            <w:szCs w:val="22"/>
          </w:rPr>
          <w:t> </w:t>
        </w:r>
        <w:r>
          <w:rPr>
            <w:rFonts w:cs="Times New Roman" w:hAnsi="Times New Roman" w:eastAsia="Times New Roman" w:ascii="Times New Roman"/>
            <w:spacing w:val="-10"/>
            <w:w w:val="100"/>
            <w:position w:val="1"/>
            <w:sz w:val="22"/>
            <w:szCs w:val="22"/>
          </w:rPr>
          <w:t>h</w:t>
        </w:r>
        <w:r>
          <w:rPr>
            <w:rFonts w:cs="Times New Roman" w:hAnsi="Times New Roman" w:eastAsia="Times New Roman" w:ascii="Times New Roman"/>
            <w:spacing w:val="-1"/>
            <w:w w:val="100"/>
            <w:position w:val="1"/>
            <w:sz w:val="22"/>
            <w:szCs w:val="22"/>
          </w:rPr>
          <w:t>t</w:t>
        </w:r>
        <w:r>
          <w:rPr>
            <w:rFonts w:cs="Times New Roman" w:hAnsi="Times New Roman" w:eastAsia="Times New Roman" w:ascii="Times New Roman"/>
            <w:spacing w:val="-1"/>
            <w:w w:val="100"/>
            <w:position w:val="1"/>
            <w:sz w:val="22"/>
            <w:szCs w:val="22"/>
          </w:rPr>
          <w:t>t</w:t>
        </w:r>
        <w:r>
          <w:rPr>
            <w:rFonts w:cs="Times New Roman" w:hAnsi="Times New Roman" w:eastAsia="Times New Roman" w:ascii="Times New Roman"/>
            <w:spacing w:val="0"/>
            <w:w w:val="100"/>
            <w:position w:val="1"/>
            <w:sz w:val="22"/>
            <w:szCs w:val="22"/>
          </w:rPr>
          <w:t>p</w:t>
        </w:r>
        <w:r>
          <w:rPr>
            <w:rFonts w:cs="Times New Roman" w:hAnsi="Times New Roman" w:eastAsia="Times New Roman" w:ascii="Times New Roman"/>
            <w:spacing w:val="-1"/>
            <w:w w:val="100"/>
            <w:position w:val="1"/>
            <w:sz w:val="22"/>
            <w:szCs w:val="22"/>
          </w:rPr>
          <w:t>:</w:t>
        </w:r>
        <w:r>
          <w:rPr>
            <w:rFonts w:cs="Times New Roman" w:hAnsi="Times New Roman" w:eastAsia="Times New Roman" w:ascii="Times New Roman"/>
            <w:spacing w:val="9"/>
            <w:w w:val="100"/>
            <w:position w:val="1"/>
            <w:sz w:val="22"/>
            <w:szCs w:val="22"/>
          </w:rPr>
          <w:t>/</w:t>
        </w:r>
        <w:r>
          <w:rPr>
            <w:rFonts w:cs="Times New Roman" w:hAnsi="Times New Roman" w:eastAsia="Times New Roman" w:ascii="Times New Roman"/>
            <w:spacing w:val="-1"/>
            <w:w w:val="100"/>
            <w:position w:val="1"/>
            <w:sz w:val="22"/>
            <w:szCs w:val="22"/>
          </w:rPr>
          <w:t>/</w:t>
        </w:r>
        <w:r>
          <w:rPr>
            <w:rFonts w:cs="Times New Roman" w:hAnsi="Times New Roman" w:eastAsia="Times New Roman" w:ascii="Times New Roman"/>
            <w:spacing w:val="1"/>
            <w:w w:val="100"/>
            <w:position w:val="1"/>
            <w:sz w:val="22"/>
            <w:szCs w:val="22"/>
          </w:rPr>
          <w:t>w</w:t>
        </w:r>
        <w:r>
          <w:rPr>
            <w:rFonts w:cs="Times New Roman" w:hAnsi="Times New Roman" w:eastAsia="Times New Roman" w:ascii="Times New Roman"/>
            <w:spacing w:val="1"/>
            <w:w w:val="100"/>
            <w:position w:val="1"/>
            <w:sz w:val="22"/>
            <w:szCs w:val="22"/>
          </w:rPr>
          <w:t>w</w:t>
        </w:r>
        <w:r>
          <w:rPr>
            <w:rFonts w:cs="Times New Roman" w:hAnsi="Times New Roman" w:eastAsia="Times New Roman" w:ascii="Times New Roman"/>
            <w:spacing w:val="-9"/>
            <w:w w:val="100"/>
            <w:position w:val="1"/>
            <w:sz w:val="22"/>
            <w:szCs w:val="22"/>
          </w:rPr>
          <w:t>w</w:t>
        </w:r>
        <w:r>
          <w:rPr>
            <w:rFonts w:cs="Times New Roman" w:hAnsi="Times New Roman" w:eastAsia="Times New Roman" w:ascii="Times New Roman"/>
            <w:spacing w:val="5"/>
            <w:w w:val="100"/>
            <w:position w:val="1"/>
            <w:sz w:val="22"/>
            <w:szCs w:val="22"/>
          </w:rPr>
          <w:t>.</w:t>
        </w:r>
        <w:r>
          <w:rPr>
            <w:rFonts w:cs="Times New Roman" w:hAnsi="Times New Roman" w:eastAsia="Times New Roman" w:ascii="Times New Roman"/>
            <w:spacing w:val="-1"/>
            <w:w w:val="100"/>
            <w:position w:val="1"/>
            <w:sz w:val="22"/>
            <w:szCs w:val="22"/>
          </w:rPr>
          <w:t>l</w:t>
        </w:r>
        <w:r>
          <w:rPr>
            <w:rFonts w:cs="Times New Roman" w:hAnsi="Times New Roman" w:eastAsia="Times New Roman" w:ascii="Times New Roman"/>
            <w:spacing w:val="-1"/>
            <w:w w:val="100"/>
            <w:position w:val="1"/>
            <w:sz w:val="22"/>
            <w:szCs w:val="22"/>
          </w:rPr>
          <w:t>i</w:t>
        </w:r>
        <w:r>
          <w:rPr>
            <w:rFonts w:cs="Times New Roman" w:hAnsi="Times New Roman" w:eastAsia="Times New Roman" w:ascii="Times New Roman"/>
            <w:spacing w:val="0"/>
            <w:w w:val="100"/>
            <w:position w:val="1"/>
            <w:sz w:val="22"/>
            <w:szCs w:val="22"/>
          </w:rPr>
          <w:t>v</w:t>
        </w:r>
        <w:r>
          <w:rPr>
            <w:rFonts w:cs="Times New Roman" w:hAnsi="Times New Roman" w:eastAsia="Times New Roman" w:ascii="Times New Roman"/>
            <w:spacing w:val="12"/>
            <w:w w:val="100"/>
            <w:position w:val="1"/>
            <w:sz w:val="22"/>
            <w:szCs w:val="22"/>
          </w:rPr>
          <w:t>e</w:t>
        </w:r>
        <w:r>
          <w:rPr>
            <w:rFonts w:cs="Times New Roman" w:hAnsi="Times New Roman" w:eastAsia="Times New Roman" w:ascii="Times New Roman"/>
            <w:spacing w:val="-11"/>
            <w:w w:val="100"/>
            <w:position w:val="1"/>
            <w:sz w:val="22"/>
            <w:szCs w:val="22"/>
          </w:rPr>
          <w:t>m</w:t>
        </w:r>
        <w:r>
          <w:rPr>
            <w:rFonts w:cs="Times New Roman" w:hAnsi="Times New Roman" w:eastAsia="Times New Roman" w:ascii="Times New Roman"/>
            <w:spacing w:val="9"/>
            <w:w w:val="100"/>
            <w:position w:val="1"/>
            <w:sz w:val="22"/>
            <w:szCs w:val="22"/>
          </w:rPr>
          <w:t>i</w:t>
        </w:r>
        <w:r>
          <w:rPr>
            <w:rFonts w:cs="Times New Roman" w:hAnsi="Times New Roman" w:eastAsia="Times New Roman" w:ascii="Times New Roman"/>
            <w:spacing w:val="-10"/>
            <w:w w:val="100"/>
            <w:position w:val="1"/>
            <w:sz w:val="22"/>
            <w:szCs w:val="22"/>
          </w:rPr>
          <w:t>n</w:t>
        </w:r>
        <w:r>
          <w:rPr>
            <w:rFonts w:cs="Times New Roman" w:hAnsi="Times New Roman" w:eastAsia="Times New Roman" w:ascii="Times New Roman"/>
            <w:spacing w:val="-1"/>
            <w:w w:val="100"/>
            <w:position w:val="1"/>
            <w:sz w:val="22"/>
            <w:szCs w:val="22"/>
          </w:rPr>
          <w:t>t</w:t>
        </w:r>
        <w:r>
          <w:rPr>
            <w:rFonts w:cs="Times New Roman" w:hAnsi="Times New Roman" w:eastAsia="Times New Roman" w:ascii="Times New Roman"/>
            <w:spacing w:val="5"/>
            <w:w w:val="100"/>
            <w:position w:val="1"/>
            <w:sz w:val="22"/>
            <w:szCs w:val="22"/>
          </w:rPr>
          <w:t>.</w:t>
        </w:r>
        <w:r>
          <w:rPr>
            <w:rFonts w:cs="Times New Roman" w:hAnsi="Times New Roman" w:eastAsia="Times New Roman" w:ascii="Times New Roman"/>
            <w:spacing w:val="2"/>
            <w:w w:val="100"/>
            <w:position w:val="1"/>
            <w:sz w:val="22"/>
            <w:szCs w:val="22"/>
          </w:rPr>
          <w:t>c</w:t>
        </w:r>
        <w:r>
          <w:rPr>
            <w:rFonts w:cs="Times New Roman" w:hAnsi="Times New Roman" w:eastAsia="Times New Roman" w:ascii="Times New Roman"/>
            <w:spacing w:val="0"/>
            <w:w w:val="100"/>
            <w:position w:val="1"/>
            <w:sz w:val="22"/>
            <w:szCs w:val="22"/>
          </w:rPr>
          <w:t>o</w:t>
        </w:r>
        <w:r>
          <w:rPr>
            <w:rFonts w:cs="Times New Roman" w:hAnsi="Times New Roman" w:eastAsia="Times New Roman" w:ascii="Times New Roman"/>
            <w:spacing w:val="-1"/>
            <w:w w:val="100"/>
            <w:position w:val="1"/>
            <w:sz w:val="22"/>
            <w:szCs w:val="22"/>
          </w:rPr>
          <w:t>m</w:t>
        </w:r>
        <w:r>
          <w:rPr>
            <w:rFonts w:cs="Times New Roman" w:hAnsi="Times New Roman" w:eastAsia="Times New Roman" w:ascii="Times New Roman"/>
            <w:spacing w:val="-1"/>
            <w:w w:val="100"/>
            <w:position w:val="1"/>
            <w:sz w:val="22"/>
            <w:szCs w:val="22"/>
          </w:rPr>
          <w:t>/</w:t>
        </w:r>
        <w:r>
          <w:rPr>
            <w:rFonts w:cs="Times New Roman" w:hAnsi="Times New Roman" w:eastAsia="Times New Roman" w:ascii="Times New Roman"/>
            <w:spacing w:val="3"/>
            <w:w w:val="100"/>
            <w:position w:val="1"/>
            <w:sz w:val="22"/>
            <w:szCs w:val="22"/>
          </w:rPr>
          <w:t>C</w:t>
        </w:r>
        <w:r>
          <w:rPr>
            <w:rFonts w:cs="Times New Roman" w:hAnsi="Times New Roman" w:eastAsia="Times New Roman" w:ascii="Times New Roman"/>
            <w:spacing w:val="0"/>
            <w:w w:val="100"/>
            <w:position w:val="1"/>
            <w:sz w:val="22"/>
            <w:szCs w:val="22"/>
          </w:rPr>
          <w:t>o</w:t>
        </w:r>
        <w:r>
          <w:rPr>
            <w:rFonts w:cs="Times New Roman" w:hAnsi="Times New Roman" w:eastAsia="Times New Roman" w:ascii="Times New Roman"/>
            <w:spacing w:val="-11"/>
            <w:w w:val="100"/>
            <w:position w:val="1"/>
            <w:sz w:val="22"/>
            <w:szCs w:val="22"/>
          </w:rPr>
          <w:t>m</w:t>
        </w:r>
        <w:r>
          <w:rPr>
            <w:rFonts w:cs="Times New Roman" w:hAnsi="Times New Roman" w:eastAsia="Times New Roman" w:ascii="Times New Roman"/>
            <w:spacing w:val="0"/>
            <w:w w:val="100"/>
            <w:position w:val="1"/>
            <w:sz w:val="22"/>
            <w:szCs w:val="22"/>
          </w:rPr>
          <w:t>p</w:t>
        </w:r>
        <w:r>
          <w:rPr>
            <w:rFonts w:cs="Times New Roman" w:hAnsi="Times New Roman" w:eastAsia="Times New Roman" w:ascii="Times New Roman"/>
            <w:spacing w:val="12"/>
            <w:w w:val="100"/>
            <w:position w:val="1"/>
            <w:sz w:val="22"/>
            <w:szCs w:val="22"/>
          </w:rPr>
          <w:t>a</w:t>
        </w:r>
        <w:r>
          <w:rPr>
            <w:rFonts w:cs="Times New Roman" w:hAnsi="Times New Roman" w:eastAsia="Times New Roman" w:ascii="Times New Roman"/>
            <w:spacing w:val="-10"/>
            <w:w w:val="100"/>
            <w:position w:val="1"/>
            <w:sz w:val="22"/>
            <w:szCs w:val="22"/>
          </w:rPr>
          <w:t>n</w:t>
        </w:r>
        <w:r>
          <w:rPr>
            <w:rFonts w:cs="Times New Roman" w:hAnsi="Times New Roman" w:eastAsia="Times New Roman" w:ascii="Times New Roman"/>
            <w:spacing w:val="-1"/>
            <w:w w:val="100"/>
            <w:position w:val="1"/>
            <w:sz w:val="22"/>
            <w:szCs w:val="22"/>
          </w:rPr>
          <w:t>i</w:t>
        </w:r>
        <w:r>
          <w:rPr>
            <w:rFonts w:cs="Times New Roman" w:hAnsi="Times New Roman" w:eastAsia="Times New Roman" w:ascii="Times New Roman"/>
            <w:spacing w:val="2"/>
            <w:w w:val="100"/>
            <w:position w:val="1"/>
            <w:sz w:val="22"/>
            <w:szCs w:val="22"/>
          </w:rPr>
          <w:t>e</w:t>
        </w:r>
        <w:r>
          <w:rPr>
            <w:rFonts w:cs="Times New Roman" w:hAnsi="Times New Roman" w:eastAsia="Times New Roman" w:ascii="Times New Roman"/>
            <w:spacing w:val="4"/>
            <w:w w:val="100"/>
            <w:position w:val="1"/>
            <w:sz w:val="22"/>
            <w:szCs w:val="22"/>
          </w:rPr>
          <w:t>s</w:t>
        </w:r>
        <w:r>
          <w:rPr>
            <w:rFonts w:cs="Times New Roman" w:hAnsi="Times New Roman" w:eastAsia="Times New Roman" w:ascii="Times New Roman"/>
            <w:spacing w:val="-1"/>
            <w:w w:val="100"/>
            <w:position w:val="1"/>
            <w:sz w:val="22"/>
            <w:szCs w:val="22"/>
          </w:rPr>
          <w:t>/</w:t>
        </w:r>
        <w:r>
          <w:rPr>
            <w:rFonts w:cs="Times New Roman" w:hAnsi="Times New Roman" w:eastAsia="Times New Roman" w:ascii="Times New Roman"/>
            <w:spacing w:val="-3"/>
            <w:w w:val="100"/>
            <w:position w:val="1"/>
            <w:sz w:val="22"/>
            <w:szCs w:val="22"/>
          </w:rPr>
          <w:t>r</w:t>
        </w:r>
        <w:r>
          <w:rPr>
            <w:rFonts w:cs="Times New Roman" w:hAnsi="Times New Roman" w:eastAsia="Times New Roman" w:ascii="Times New Roman"/>
            <w:spacing w:val="0"/>
            <w:w w:val="100"/>
            <w:position w:val="1"/>
            <w:sz w:val="22"/>
            <w:szCs w:val="22"/>
          </w:rPr>
          <w:t>p</w:t>
        </w:r>
        <w:r>
          <w:rPr>
            <w:rFonts w:cs="Times New Roman" w:hAnsi="Times New Roman" w:eastAsia="Times New Roman" w:ascii="Times New Roman"/>
            <w:spacing w:val="10"/>
            <w:w w:val="100"/>
            <w:position w:val="1"/>
            <w:sz w:val="22"/>
            <w:szCs w:val="22"/>
          </w:rPr>
          <w:t>0</w:t>
        </w:r>
        <w:r>
          <w:rPr>
            <w:rFonts w:cs="Times New Roman" w:hAnsi="Times New Roman" w:eastAsia="Times New Roman" w:ascii="Times New Roman"/>
            <w:spacing w:val="1"/>
            <w:w w:val="100"/>
            <w:position w:val="1"/>
            <w:sz w:val="22"/>
            <w:szCs w:val="22"/>
          </w:rPr>
          <w:t>w</w:t>
        </w:r>
        <w:r>
          <w:rPr>
            <w:rFonts w:cs="Times New Roman" w:hAnsi="Times New Roman" w:eastAsia="Times New Roman" w:ascii="Times New Roman"/>
            <w:spacing w:val="-13"/>
            <w:w w:val="100"/>
            <w:position w:val="1"/>
            <w:sz w:val="22"/>
            <w:szCs w:val="22"/>
          </w:rPr>
          <w:t>I</w:t>
        </w:r>
        <w:r>
          <w:rPr>
            <w:rFonts w:cs="Times New Roman" w:hAnsi="Times New Roman" w:eastAsia="Times New Roman" w:ascii="Times New Roman"/>
            <w:spacing w:val="10"/>
            <w:w w:val="100"/>
            <w:position w:val="1"/>
            <w:sz w:val="22"/>
            <w:szCs w:val="22"/>
          </w:rPr>
          <w:t>5</w:t>
        </w:r>
        <w:r>
          <w:rPr>
            <w:rFonts w:cs="Times New Roman" w:hAnsi="Times New Roman" w:eastAsia="Times New Roman" w:ascii="Times New Roman"/>
            <w:spacing w:val="-9"/>
            <w:w w:val="100"/>
            <w:position w:val="1"/>
            <w:sz w:val="22"/>
            <w:szCs w:val="22"/>
          </w:rPr>
          <w:t>w</w:t>
        </w:r>
        <w:r>
          <w:rPr>
            <w:rFonts w:cs="Times New Roman" w:hAnsi="Times New Roman" w:eastAsia="Times New Roman" w:ascii="Times New Roman"/>
            <w:spacing w:val="1"/>
            <w:w w:val="100"/>
            <w:position w:val="1"/>
            <w:sz w:val="22"/>
            <w:szCs w:val="22"/>
          </w:rPr>
          <w:t>O</w:t>
        </w:r>
        <w:r>
          <w:rPr>
            <w:rFonts w:cs="Times New Roman" w:hAnsi="Times New Roman" w:eastAsia="Times New Roman" w:ascii="Times New Roman"/>
            <w:spacing w:val="10"/>
            <w:w w:val="100"/>
            <w:position w:val="1"/>
            <w:sz w:val="22"/>
            <w:szCs w:val="22"/>
          </w:rPr>
          <w:t>o</w:t>
        </w:r>
        <w:r>
          <w:rPr>
            <w:rFonts w:cs="Times New Roman" w:hAnsi="Times New Roman" w:eastAsia="Times New Roman" w:ascii="Times New Roman"/>
            <w:spacing w:val="-9"/>
            <w:w w:val="100"/>
            <w:position w:val="1"/>
            <w:sz w:val="22"/>
            <w:szCs w:val="22"/>
          </w:rPr>
          <w:t>U</w:t>
        </w:r>
        <w:r>
          <w:rPr>
            <w:rFonts w:cs="Times New Roman" w:hAnsi="Times New Roman" w:eastAsia="Times New Roman" w:ascii="Times New Roman"/>
            <w:spacing w:val="1"/>
            <w:w w:val="100"/>
            <w:position w:val="1"/>
            <w:sz w:val="22"/>
            <w:szCs w:val="22"/>
          </w:rPr>
          <w:t>O</w:t>
        </w:r>
        <w:r>
          <w:rPr>
            <w:rFonts w:cs="Times New Roman" w:hAnsi="Times New Roman" w:eastAsia="Times New Roman" w:ascii="Times New Roman"/>
            <w:spacing w:val="1"/>
            <w:w w:val="100"/>
            <w:position w:val="1"/>
            <w:sz w:val="22"/>
            <w:szCs w:val="22"/>
          </w:rPr>
          <w:t>N</w:t>
        </w:r>
        <w:r>
          <w:rPr>
            <w:rFonts w:cs="Times New Roman" w:hAnsi="Times New Roman" w:eastAsia="Times New Roman" w:ascii="Times New Roman"/>
            <w:spacing w:val="-1"/>
            <w:w w:val="100"/>
            <w:position w:val="1"/>
            <w:sz w:val="22"/>
            <w:szCs w:val="22"/>
          </w:rPr>
          <w:t>l</w:t>
        </w:r>
        <w:r>
          <w:rPr>
            <w:rFonts w:cs="Times New Roman" w:hAnsi="Times New Roman" w:eastAsia="Times New Roman" w:ascii="Times New Roman"/>
            <w:spacing w:val="11"/>
            <w:w w:val="100"/>
            <w:position w:val="1"/>
            <w:sz w:val="22"/>
            <w:szCs w:val="22"/>
          </w:rPr>
          <w:t>D</w:t>
        </w:r>
        <w:r>
          <w:rPr>
            <w:rFonts w:cs="Times New Roman" w:hAnsi="Times New Roman" w:eastAsia="Times New Roman" w:ascii="Times New Roman"/>
            <w:spacing w:val="-10"/>
            <w:w w:val="100"/>
            <w:position w:val="1"/>
            <w:sz w:val="22"/>
            <w:szCs w:val="22"/>
          </w:rPr>
          <w:t>x</w:t>
        </w:r>
        <w:r>
          <w:rPr>
            <w:rFonts w:cs="Times New Roman" w:hAnsi="Times New Roman" w:eastAsia="Times New Roman" w:ascii="Times New Roman"/>
            <w:spacing w:val="0"/>
            <w:w w:val="100"/>
            <w:position w:val="1"/>
            <w:sz w:val="22"/>
            <w:szCs w:val="22"/>
          </w:rPr>
          <w:t>y</w:t>
        </w:r>
        <w:r>
          <w:rPr>
            <w:rFonts w:cs="Times New Roman" w:hAnsi="Times New Roman" w:eastAsia="Times New Roman" w:ascii="Times New Roman"/>
            <w:spacing w:val="9"/>
            <w:w w:val="100"/>
            <w:position w:val="1"/>
            <w:sz w:val="22"/>
            <w:szCs w:val="22"/>
          </w:rPr>
          <w:t>t</w:t>
        </w:r>
        <w:r>
          <w:rPr>
            <w:rFonts w:cs="Times New Roman" w:hAnsi="Times New Roman" w:eastAsia="Times New Roman" w:ascii="Times New Roman"/>
            <w:spacing w:val="0"/>
            <w:w w:val="100"/>
            <w:position w:val="1"/>
            <w:sz w:val="22"/>
            <w:szCs w:val="22"/>
          </w:rPr>
          <w:t>h</w:t>
        </w:r>
        <w:r>
          <w:rPr>
            <w:rFonts w:cs="Times New Roman" w:hAnsi="Times New Roman" w:eastAsia="Times New Roman" w:ascii="Times New Roman"/>
            <w:spacing w:val="-4"/>
            <w:w w:val="100"/>
            <w:position w:val="1"/>
            <w:sz w:val="22"/>
            <w:szCs w:val="22"/>
          </w:rPr>
          <w:t>L</w:t>
        </w:r>
        <w:r>
          <w:rPr>
            <w:rFonts w:cs="Times New Roman" w:hAnsi="Times New Roman" w:eastAsia="Times New Roman" w:ascii="Times New Roman"/>
            <w:spacing w:val="-8"/>
            <w:w w:val="100"/>
            <w:position w:val="1"/>
            <w:sz w:val="22"/>
            <w:szCs w:val="22"/>
          </w:rPr>
          <w:t>z</w:t>
        </w:r>
        <w:r>
          <w:rPr>
            <w:rFonts w:cs="Times New Roman" w:hAnsi="Times New Roman" w:eastAsia="Times New Roman" w:ascii="Times New Roman"/>
            <w:spacing w:val="-2"/>
            <w:w w:val="100"/>
            <w:position w:val="1"/>
            <w:sz w:val="22"/>
            <w:szCs w:val="22"/>
          </w:rPr>
          <w:t>P</w:t>
        </w:r>
        <w:r>
          <w:rPr>
            <w:rFonts w:cs="Times New Roman" w:hAnsi="Times New Roman" w:eastAsia="Times New Roman" w:ascii="Times New Roman"/>
            <w:spacing w:val="1"/>
            <w:w w:val="100"/>
            <w:position w:val="1"/>
            <w:sz w:val="22"/>
            <w:szCs w:val="22"/>
          </w:rPr>
          <w:t>N</w:t>
        </w:r>
        <w:r>
          <w:rPr>
            <w:rFonts w:cs="Times New Roman" w:hAnsi="Times New Roman" w:eastAsia="Times New Roman" w:ascii="Times New Roman"/>
            <w:spacing w:val="-1"/>
            <w:w w:val="100"/>
            <w:position w:val="1"/>
            <w:sz w:val="22"/>
            <w:szCs w:val="22"/>
          </w:rPr>
          <w:t>/</w:t>
        </w:r>
        <w:r>
          <w:rPr>
            <w:rFonts w:cs="Times New Roman" w:hAnsi="Times New Roman" w:eastAsia="Times New Roman" w:ascii="Times New Roman"/>
            <w:spacing w:val="5"/>
            <w:w w:val="100"/>
            <w:position w:val="1"/>
            <w:sz w:val="22"/>
            <w:szCs w:val="22"/>
          </w:rPr>
          <w:t>T</w:t>
        </w:r>
        <w:r>
          <w:rPr>
            <w:rFonts w:cs="Times New Roman" w:hAnsi="Times New Roman" w:eastAsia="Times New Roman" w:ascii="Times New Roman"/>
            <w:spacing w:val="1"/>
            <w:w w:val="100"/>
            <w:position w:val="1"/>
            <w:sz w:val="22"/>
            <w:szCs w:val="22"/>
          </w:rPr>
          <w:t>V</w:t>
        </w:r>
        <w:r>
          <w:rPr>
            <w:rFonts w:cs="Times New Roman" w:hAnsi="Times New Roman" w:eastAsia="Times New Roman" w:ascii="Times New Roman"/>
            <w:spacing w:val="8"/>
            <w:w w:val="100"/>
            <w:position w:val="1"/>
            <w:sz w:val="22"/>
            <w:szCs w:val="22"/>
          </w:rPr>
          <w:t>S</w:t>
        </w:r>
        <w:r>
          <w:rPr>
            <w:rFonts w:cs="Times New Roman" w:hAnsi="Times New Roman" w:eastAsia="Times New Roman" w:ascii="Times New Roman"/>
            <w:spacing w:val="-3"/>
            <w:w w:val="100"/>
            <w:position w:val="1"/>
            <w:sz w:val="22"/>
            <w:szCs w:val="22"/>
          </w:rPr>
          <w:t>-</w:t>
        </w:r>
        <w:r>
          <w:rPr>
            <w:rFonts w:cs="Times New Roman" w:hAnsi="Times New Roman" w:eastAsia="Times New Roman" w:ascii="Times New Roman"/>
            <w:spacing w:val="4"/>
            <w:w w:val="100"/>
            <w:position w:val="1"/>
            <w:sz w:val="22"/>
            <w:szCs w:val="22"/>
          </w:rPr>
          <w:t>s</w:t>
        </w:r>
        <w:r>
          <w:rPr>
            <w:rFonts w:cs="Times New Roman" w:hAnsi="Times New Roman" w:eastAsia="Times New Roman" w:ascii="Times New Roman"/>
            <w:spacing w:val="2"/>
            <w:w w:val="100"/>
            <w:position w:val="1"/>
            <w:sz w:val="22"/>
            <w:szCs w:val="22"/>
          </w:rPr>
          <w:t>e</w:t>
        </w:r>
        <w:r>
          <w:rPr>
            <w:rFonts w:cs="Times New Roman" w:hAnsi="Times New Roman" w:eastAsia="Times New Roman" w:ascii="Times New Roman"/>
            <w:spacing w:val="-1"/>
            <w:w w:val="100"/>
            <w:position w:val="1"/>
            <w:sz w:val="22"/>
            <w:szCs w:val="22"/>
          </w:rPr>
          <w:t>t</w:t>
        </w:r>
        <w:r>
          <w:rPr>
            <w:rFonts w:cs="Times New Roman" w:hAnsi="Times New Roman" w:eastAsia="Times New Roman" w:ascii="Times New Roman"/>
            <w:spacing w:val="5"/>
            <w:w w:val="100"/>
            <w:position w:val="1"/>
            <w:sz w:val="22"/>
            <w:szCs w:val="22"/>
          </w:rPr>
          <w:t>s</w:t>
        </w:r>
        <w:r>
          <w:rPr>
            <w:rFonts w:cs="Times New Roman" w:hAnsi="Times New Roman" w:eastAsia="Times New Roman" w:ascii="Times New Roman"/>
            <w:spacing w:val="-3"/>
            <w:w w:val="100"/>
            <w:position w:val="1"/>
            <w:sz w:val="22"/>
            <w:szCs w:val="22"/>
          </w:rPr>
          <w:t>-</w:t>
        </w:r>
        <w:r>
          <w:rPr>
            <w:rFonts w:cs="Times New Roman" w:hAnsi="Times New Roman" w:eastAsia="Times New Roman" w:ascii="Times New Roman"/>
            <w:spacing w:val="0"/>
            <w:w w:val="100"/>
            <w:position w:val="1"/>
            <w:sz w:val="22"/>
            <w:szCs w:val="22"/>
          </w:rPr>
          <w:t>u</w:t>
        </w:r>
        <w:r>
          <w:rPr>
            <w:rFonts w:cs="Times New Roman" w:hAnsi="Times New Roman" w:eastAsia="Times New Roman" w:ascii="Times New Roman"/>
            <w:spacing w:val="1"/>
            <w:w w:val="100"/>
            <w:position w:val="1"/>
            <w:sz w:val="22"/>
            <w:szCs w:val="22"/>
          </w:rPr>
          <w:t>p</w:t>
        </w:r>
        <w:r>
          <w:rPr>
            <w:rFonts w:cs="Times New Roman" w:hAnsi="Times New Roman" w:eastAsia="Times New Roman" w:ascii="Times New Roman"/>
            <w:spacing w:val="-3"/>
            <w:w w:val="100"/>
            <w:position w:val="1"/>
            <w:sz w:val="22"/>
            <w:szCs w:val="22"/>
          </w:rPr>
          <w:t>-</w:t>
        </w:r>
        <w:r>
          <w:rPr>
            <w:rFonts w:cs="Times New Roman" w:hAnsi="Times New Roman" w:eastAsia="Times New Roman" w:ascii="Times New Roman"/>
            <w:spacing w:val="2"/>
            <w:w w:val="100"/>
            <w:position w:val="1"/>
            <w:sz w:val="22"/>
            <w:szCs w:val="22"/>
          </w:rPr>
          <w:t>a</w:t>
        </w:r>
        <w:r>
          <w:rPr>
            <w:rFonts w:cs="Times New Roman" w:hAnsi="Times New Roman" w:eastAsia="Times New Roman" w:ascii="Times New Roman"/>
            <w:spacing w:val="4"/>
            <w:w w:val="100"/>
            <w:position w:val="1"/>
            <w:sz w:val="22"/>
            <w:szCs w:val="22"/>
          </w:rPr>
          <w:t>s</w:t>
        </w:r>
        <w:r>
          <w:rPr>
            <w:rFonts w:cs="Times New Roman" w:hAnsi="Times New Roman" w:eastAsia="Times New Roman" w:ascii="Times New Roman"/>
            <w:spacing w:val="4"/>
            <w:w w:val="100"/>
            <w:position w:val="1"/>
            <w:sz w:val="22"/>
            <w:szCs w:val="22"/>
          </w:rPr>
          <w:t>s</w:t>
        </w:r>
        <w:r>
          <w:rPr>
            <w:rFonts w:cs="Times New Roman" w:hAnsi="Times New Roman" w:eastAsia="Times New Roman" w:ascii="Times New Roman"/>
            <w:spacing w:val="2"/>
            <w:w w:val="100"/>
            <w:position w:val="1"/>
            <w:sz w:val="22"/>
            <w:szCs w:val="22"/>
          </w:rPr>
          <w:t>e</w:t>
        </w:r>
        <w:r>
          <w:rPr>
            <w:rFonts w:cs="Times New Roman" w:hAnsi="Times New Roman" w:eastAsia="Times New Roman" w:ascii="Times New Roman"/>
            <w:spacing w:val="-11"/>
            <w:w w:val="100"/>
            <w:position w:val="1"/>
            <w:sz w:val="22"/>
            <w:szCs w:val="22"/>
          </w:rPr>
          <w:t>m</w:t>
        </w:r>
        <w:r>
          <w:rPr>
            <w:rFonts w:cs="Times New Roman" w:hAnsi="Times New Roman" w:eastAsia="Times New Roman" w:ascii="Times New Roman"/>
            <w:spacing w:val="0"/>
            <w:w w:val="100"/>
            <w:position w:val="1"/>
            <w:sz w:val="22"/>
            <w:szCs w:val="22"/>
          </w:rPr>
          <w:t>b</w:t>
        </w:r>
        <w:r>
          <w:rPr>
            <w:rFonts w:cs="Times New Roman" w:hAnsi="Times New Roman" w:eastAsia="Times New Roman" w:ascii="Times New Roman"/>
            <w:spacing w:val="-1"/>
            <w:w w:val="100"/>
            <w:position w:val="1"/>
            <w:sz w:val="22"/>
            <w:szCs w:val="22"/>
          </w:rPr>
          <w:t>l</w:t>
        </w:r>
        <w:r>
          <w:rPr>
            <w:rFonts w:cs="Times New Roman" w:hAnsi="Times New Roman" w:eastAsia="Times New Roman" w:ascii="Times New Roman"/>
            <w:spacing w:val="1"/>
            <w:w w:val="100"/>
            <w:position w:val="1"/>
            <w:sz w:val="22"/>
            <w:szCs w:val="22"/>
          </w:rPr>
          <w:t>y</w:t>
        </w:r>
        <w:r>
          <w:rPr>
            <w:rFonts w:cs="Times New Roman" w:hAnsi="Times New Roman" w:eastAsia="Times New Roman" w:ascii="Times New Roman"/>
            <w:spacing w:val="-3"/>
            <w:w w:val="100"/>
            <w:position w:val="1"/>
            <w:sz w:val="22"/>
            <w:szCs w:val="22"/>
          </w:rPr>
          <w:t>-</w:t>
        </w:r>
        <w:r>
          <w:rPr>
            <w:rFonts w:cs="Times New Roman" w:hAnsi="Times New Roman" w:eastAsia="Times New Roman" w:ascii="Times New Roman"/>
            <w:spacing w:val="0"/>
            <w:w w:val="100"/>
            <w:position w:val="1"/>
            <w:sz w:val="22"/>
            <w:szCs w:val="22"/>
          </w:rPr>
          <w:t>p</w:t>
        </w:r>
        <w:r>
          <w:rPr>
            <w:rFonts w:cs="Times New Roman" w:hAnsi="Times New Roman" w:eastAsia="Times New Roman" w:ascii="Times New Roman"/>
            <w:spacing w:val="-1"/>
            <w:w w:val="100"/>
            <w:position w:val="1"/>
            <w:sz w:val="22"/>
            <w:szCs w:val="22"/>
          </w:rPr>
          <w:t>l</w:t>
        </w:r>
        <w:r>
          <w:rPr>
            <w:rFonts w:cs="Times New Roman" w:hAnsi="Times New Roman" w:eastAsia="Times New Roman" w:ascii="Times New Roman"/>
            <w:spacing w:val="12"/>
            <w:w w:val="100"/>
            <w:position w:val="1"/>
            <w:sz w:val="22"/>
            <w:szCs w:val="22"/>
          </w:rPr>
          <w:t>a</w:t>
        </w:r>
        <w:r>
          <w:rPr>
            <w:rFonts w:cs="Times New Roman" w:hAnsi="Times New Roman" w:eastAsia="Times New Roman" w:ascii="Times New Roman"/>
            <w:spacing w:val="-10"/>
            <w:w w:val="100"/>
            <w:position w:val="1"/>
            <w:sz w:val="22"/>
            <w:szCs w:val="22"/>
          </w:rPr>
          <w:t>n</w:t>
        </w:r>
        <w:r>
          <w:rPr>
            <w:rFonts w:cs="Times New Roman" w:hAnsi="Times New Roman" w:eastAsia="Times New Roman" w:ascii="Times New Roman"/>
            <w:spacing w:val="-1"/>
            <w:w w:val="100"/>
            <w:position w:val="1"/>
            <w:sz w:val="22"/>
            <w:szCs w:val="22"/>
          </w:rPr>
          <w:t>t</w:t>
        </w:r>
        <w:r>
          <w:rPr>
            <w:rFonts w:cs="Times New Roman" w:hAnsi="Times New Roman" w:eastAsia="Times New Roman" w:ascii="Times New Roman"/>
            <w:spacing w:val="-3"/>
            <w:w w:val="100"/>
            <w:position w:val="1"/>
            <w:sz w:val="22"/>
            <w:szCs w:val="22"/>
          </w:rPr>
          <w:t>-</w:t>
        </w:r>
        <w:r>
          <w:rPr>
            <w:rFonts w:cs="Times New Roman" w:hAnsi="Times New Roman" w:eastAsia="Times New Roman" w:ascii="Times New Roman"/>
            <w:spacing w:val="9"/>
            <w:w w:val="100"/>
            <w:position w:val="1"/>
            <w:sz w:val="22"/>
            <w:szCs w:val="22"/>
          </w:rPr>
          <w:t>i</w:t>
        </w:r>
        <w:r>
          <w:rPr>
            <w:rFonts w:cs="Times New Roman" w:hAnsi="Times New Roman" w:eastAsia="Times New Roman" w:ascii="Times New Roman"/>
            <w:spacing w:val="0"/>
            <w:w w:val="100"/>
            <w:position w:val="1"/>
            <w:sz w:val="22"/>
            <w:szCs w:val="22"/>
          </w:rPr>
          <w:t>n-</w:t>
        </w:r>
      </w:hyperlink>
      <w:r>
        <w:rPr>
          <w:rFonts w:cs="Times New Roman" w:hAnsi="Times New Roman" w:eastAsia="Times New Roman" w:ascii="Times New Roman"/>
          <w:spacing w:val="0"/>
          <w:w w:val="100"/>
          <w:position w:val="0"/>
          <w:sz w:val="22"/>
          <w:szCs w:val="22"/>
        </w:rPr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left"/>
        <w:spacing w:lineRule="exact" w:line="240"/>
        <w:ind w:left="822"/>
      </w:pPr>
      <w:hyperlink r:id="rId64">
        <w:r>
          <w:rPr>
            <w:rFonts w:cs="Times New Roman" w:hAnsi="Times New Roman" w:eastAsia="Times New Roman" w:ascii="Times New Roman"/>
            <w:spacing w:val="1"/>
            <w:w w:val="100"/>
            <w:sz w:val="22"/>
            <w:szCs w:val="22"/>
          </w:rPr>
          <w:t>U</w:t>
        </w:r>
        <w:r>
          <w:rPr>
            <w:rFonts w:cs="Times New Roman" w:hAnsi="Times New Roman" w:eastAsia="Times New Roman" w:ascii="Times New Roman"/>
            <w:spacing w:val="-10"/>
            <w:w w:val="100"/>
            <w:sz w:val="22"/>
            <w:szCs w:val="22"/>
          </w:rPr>
          <w:t>g</w:t>
        </w:r>
        <w:r>
          <w:rPr>
            <w:rFonts w:cs="Times New Roman" w:hAnsi="Times New Roman" w:eastAsia="Times New Roman" w:ascii="Times New Roman"/>
            <w:spacing w:val="12"/>
            <w:w w:val="100"/>
            <w:sz w:val="22"/>
            <w:szCs w:val="22"/>
          </w:rPr>
          <w:t>a</w:t>
        </w:r>
        <w:r>
          <w:rPr>
            <w:rFonts w:cs="Times New Roman" w:hAnsi="Times New Roman" w:eastAsia="Times New Roman" w:ascii="Times New Roman"/>
            <w:spacing w:val="-10"/>
            <w:w w:val="100"/>
            <w:sz w:val="22"/>
            <w:szCs w:val="22"/>
          </w:rPr>
          <w:t>n</w:t>
        </w:r>
        <w:r>
          <w:rPr>
            <w:rFonts w:cs="Times New Roman" w:hAnsi="Times New Roman" w:eastAsia="Times New Roman" w:ascii="Times New Roman"/>
            <w:spacing w:val="0"/>
            <w:w w:val="100"/>
            <w:sz w:val="22"/>
            <w:szCs w:val="22"/>
          </w:rPr>
          <w:t>d</w:t>
        </w:r>
        <w:r>
          <w:rPr>
            <w:rFonts w:cs="Times New Roman" w:hAnsi="Times New Roman" w:eastAsia="Times New Roman" w:ascii="Times New Roman"/>
            <w:spacing w:val="3"/>
            <w:w w:val="100"/>
            <w:sz w:val="22"/>
            <w:szCs w:val="22"/>
          </w:rPr>
          <w:t>a</w:t>
        </w:r>
        <w:r>
          <w:rPr>
            <w:rFonts w:cs="Times New Roman" w:hAnsi="Times New Roman" w:eastAsia="Times New Roman" w:ascii="Times New Roman"/>
            <w:spacing w:val="-3"/>
            <w:w w:val="100"/>
            <w:sz w:val="22"/>
            <w:szCs w:val="22"/>
          </w:rPr>
          <w:t>-</w:t>
        </w:r>
        <w:r>
          <w:rPr>
            <w:rFonts w:cs="Times New Roman" w:hAnsi="Times New Roman" w:eastAsia="Times New Roman" w:ascii="Times New Roman"/>
            <w:spacing w:val="-1"/>
            <w:w w:val="100"/>
            <w:sz w:val="22"/>
            <w:szCs w:val="22"/>
          </w:rPr>
          <w:t>t</w:t>
        </w:r>
        <w:r>
          <w:rPr>
            <w:rFonts w:cs="Times New Roman" w:hAnsi="Times New Roman" w:eastAsia="Times New Roman" w:ascii="Times New Roman"/>
            <w:spacing w:val="0"/>
            <w:w w:val="100"/>
            <w:sz w:val="22"/>
            <w:szCs w:val="22"/>
          </w:rPr>
          <w:t>o</w:t>
        </w:r>
        <w:r>
          <w:rPr>
            <w:rFonts w:cs="Times New Roman" w:hAnsi="Times New Roman" w:eastAsia="Times New Roman" w:ascii="Times New Roman"/>
            <w:spacing w:val="7"/>
            <w:w w:val="100"/>
            <w:sz w:val="22"/>
            <w:szCs w:val="22"/>
          </w:rPr>
          <w:t>-</w:t>
        </w:r>
        <w:r>
          <w:rPr>
            <w:rFonts w:cs="Times New Roman" w:hAnsi="Times New Roman" w:eastAsia="Times New Roman" w:ascii="Times New Roman"/>
            <w:spacing w:val="-3"/>
            <w:w w:val="100"/>
            <w:sz w:val="22"/>
            <w:szCs w:val="22"/>
          </w:rPr>
          <w:t>r</w:t>
        </w:r>
        <w:r>
          <w:rPr>
            <w:rFonts w:cs="Times New Roman" w:hAnsi="Times New Roman" w:eastAsia="Times New Roman" w:ascii="Times New Roman"/>
            <w:spacing w:val="0"/>
            <w:w w:val="100"/>
            <w:sz w:val="22"/>
            <w:szCs w:val="22"/>
          </w:rPr>
          <w:t>o</w:t>
        </w:r>
        <w:r>
          <w:rPr>
            <w:rFonts w:cs="Times New Roman" w:hAnsi="Times New Roman" w:eastAsia="Times New Roman" w:ascii="Times New Roman"/>
            <w:spacing w:val="-1"/>
            <w:w w:val="100"/>
            <w:sz w:val="22"/>
            <w:szCs w:val="22"/>
          </w:rPr>
          <w:t>l</w:t>
        </w:r>
        <w:r>
          <w:rPr>
            <w:rFonts w:cs="Times New Roman" w:hAnsi="Times New Roman" w:eastAsia="Times New Roman" w:ascii="Times New Roman"/>
            <w:spacing w:val="-1"/>
            <w:w w:val="100"/>
            <w:sz w:val="22"/>
            <w:szCs w:val="22"/>
          </w:rPr>
          <w:t>l</w:t>
        </w:r>
        <w:r>
          <w:rPr>
            <w:rFonts w:cs="Times New Roman" w:hAnsi="Times New Roman" w:eastAsia="Times New Roman" w:ascii="Times New Roman"/>
            <w:spacing w:val="-3"/>
            <w:w w:val="100"/>
            <w:sz w:val="22"/>
            <w:szCs w:val="22"/>
          </w:rPr>
          <w:t>-</w:t>
        </w:r>
        <w:r>
          <w:rPr>
            <w:rFonts w:cs="Times New Roman" w:hAnsi="Times New Roman" w:eastAsia="Times New Roman" w:ascii="Times New Roman"/>
            <w:spacing w:val="0"/>
            <w:w w:val="100"/>
            <w:sz w:val="22"/>
            <w:szCs w:val="22"/>
          </w:rPr>
          <w:t>ou</w:t>
        </w:r>
        <w:r>
          <w:rPr>
            <w:rFonts w:cs="Times New Roman" w:hAnsi="Times New Roman" w:eastAsia="Times New Roman" w:ascii="Times New Roman"/>
            <w:spacing w:val="-1"/>
            <w:w w:val="100"/>
            <w:sz w:val="22"/>
            <w:szCs w:val="22"/>
          </w:rPr>
          <w:t>t</w:t>
        </w:r>
        <w:r>
          <w:rPr>
            <w:rFonts w:cs="Times New Roman" w:hAnsi="Times New Roman" w:eastAsia="Times New Roman" w:ascii="Times New Roman"/>
            <w:spacing w:val="-3"/>
            <w:w w:val="100"/>
            <w:sz w:val="22"/>
            <w:szCs w:val="22"/>
          </w:rPr>
          <w:t>-</w:t>
        </w:r>
        <w:r>
          <w:rPr>
            <w:rFonts w:cs="Times New Roman" w:hAnsi="Times New Roman" w:eastAsia="Times New Roman" w:ascii="Times New Roman"/>
            <w:spacing w:val="10"/>
            <w:w w:val="100"/>
            <w:sz w:val="22"/>
            <w:szCs w:val="22"/>
          </w:rPr>
          <w:t>2</w:t>
        </w:r>
        <w:r>
          <w:rPr>
            <w:rFonts w:cs="Times New Roman" w:hAnsi="Times New Roman" w:eastAsia="Times New Roman" w:ascii="Times New Roman"/>
            <w:spacing w:val="7"/>
            <w:w w:val="100"/>
            <w:sz w:val="22"/>
            <w:szCs w:val="22"/>
          </w:rPr>
          <w:t>-</w:t>
        </w:r>
        <w:r>
          <w:rPr>
            <w:rFonts w:cs="Times New Roman" w:hAnsi="Times New Roman" w:eastAsia="Times New Roman" w:ascii="Times New Roman"/>
            <w:spacing w:val="-10"/>
            <w:w w:val="100"/>
            <w:sz w:val="22"/>
            <w:szCs w:val="22"/>
          </w:rPr>
          <w:t>n</w:t>
        </w:r>
        <w:r>
          <w:rPr>
            <w:rFonts w:cs="Times New Roman" w:hAnsi="Times New Roman" w:eastAsia="Times New Roman" w:ascii="Times New Roman"/>
            <w:spacing w:val="2"/>
            <w:w w:val="100"/>
            <w:sz w:val="22"/>
            <w:szCs w:val="22"/>
          </w:rPr>
          <w:t>e</w:t>
        </w:r>
        <w:r>
          <w:rPr>
            <w:rFonts w:cs="Times New Roman" w:hAnsi="Times New Roman" w:eastAsia="Times New Roman" w:ascii="Times New Roman"/>
            <w:spacing w:val="2"/>
            <w:w w:val="100"/>
            <w:sz w:val="22"/>
            <w:szCs w:val="22"/>
          </w:rPr>
          <w:t>w</w:t>
        </w:r>
        <w:r>
          <w:rPr>
            <w:rFonts w:cs="Times New Roman" w:hAnsi="Times New Roman" w:eastAsia="Times New Roman" w:ascii="Times New Roman"/>
            <w:spacing w:val="-3"/>
            <w:w w:val="100"/>
            <w:sz w:val="22"/>
            <w:szCs w:val="22"/>
          </w:rPr>
          <w:t>-</w:t>
        </w:r>
        <w:r>
          <w:rPr>
            <w:rFonts w:cs="Times New Roman" w:hAnsi="Times New Roman" w:eastAsia="Times New Roman" w:ascii="Times New Roman"/>
            <w:spacing w:val="0"/>
            <w:w w:val="100"/>
            <w:sz w:val="22"/>
            <w:szCs w:val="22"/>
          </w:rPr>
          <w:t>p</w:t>
        </w:r>
        <w:r>
          <w:rPr>
            <w:rFonts w:cs="Times New Roman" w:hAnsi="Times New Roman" w:eastAsia="Times New Roman" w:ascii="Times New Roman"/>
            <w:spacing w:val="-3"/>
            <w:w w:val="100"/>
            <w:sz w:val="22"/>
            <w:szCs w:val="22"/>
          </w:rPr>
          <w:t>r</w:t>
        </w:r>
        <w:r>
          <w:rPr>
            <w:rFonts w:cs="Times New Roman" w:hAnsi="Times New Roman" w:eastAsia="Times New Roman" w:ascii="Times New Roman"/>
            <w:spacing w:val="0"/>
            <w:w w:val="100"/>
            <w:sz w:val="22"/>
            <w:szCs w:val="22"/>
          </w:rPr>
          <w:t>od</w:t>
        </w:r>
        <w:r>
          <w:rPr>
            <w:rFonts w:cs="Times New Roman" w:hAnsi="Times New Roman" w:eastAsia="Times New Roman" w:ascii="Times New Roman"/>
            <w:spacing w:val="15"/>
            <w:w w:val="100"/>
            <w:sz w:val="22"/>
            <w:szCs w:val="22"/>
          </w:rPr>
          <w:t>.</w:t>
        </w:r>
        <w:r>
          <w:rPr>
            <w:rFonts w:cs="Times New Roman" w:hAnsi="Times New Roman" w:eastAsia="Times New Roman" w:ascii="Times New Roman"/>
            <w:spacing w:val="-10"/>
            <w:w w:val="100"/>
            <w:sz w:val="22"/>
            <w:szCs w:val="22"/>
          </w:rPr>
          <w:t>h</w:t>
        </w:r>
        <w:r>
          <w:rPr>
            <w:rFonts w:cs="Times New Roman" w:hAnsi="Times New Roman" w:eastAsia="Times New Roman" w:ascii="Times New Roman"/>
            <w:spacing w:val="9"/>
            <w:w w:val="100"/>
            <w:sz w:val="22"/>
            <w:szCs w:val="22"/>
          </w:rPr>
          <w:t>t</w:t>
        </w:r>
        <w:r>
          <w:rPr>
            <w:rFonts w:cs="Times New Roman" w:hAnsi="Times New Roman" w:eastAsia="Times New Roman" w:ascii="Times New Roman"/>
            <w:spacing w:val="-11"/>
            <w:w w:val="100"/>
            <w:sz w:val="22"/>
            <w:szCs w:val="22"/>
          </w:rPr>
          <w:t>m</w:t>
        </w:r>
        <w:r>
          <w:rPr>
            <w:rFonts w:cs="Times New Roman" w:hAnsi="Times New Roman" w:eastAsia="Times New Roman" w:ascii="Times New Roman"/>
            <w:spacing w:val="0"/>
            <w:w w:val="100"/>
            <w:sz w:val="22"/>
            <w:szCs w:val="22"/>
          </w:rPr>
          <w:t>l</w:t>
        </w:r>
      </w:hyperlink>
    </w:p>
    <w:p>
      <w:pPr>
        <w:rPr>
          <w:rFonts w:cs="Times New Roman" w:hAnsi="Times New Roman" w:eastAsia="Times New Roman" w:ascii="Times New Roman"/>
          <w:sz w:val="22"/>
          <w:szCs w:val="22"/>
        </w:rPr>
        <w:jc w:val="left"/>
        <w:spacing w:lineRule="exact" w:line="260"/>
        <w:ind w:left="101"/>
      </w:pPr>
      <w:r>
        <w:rPr>
          <w:rFonts w:cs="Book Antiqua" w:hAnsi="Book Antiqua" w:eastAsia="Book Antiqua" w:ascii="Book Antiqua"/>
          <w:spacing w:val="-4"/>
          <w:w w:val="100"/>
          <w:position w:val="1"/>
          <w:sz w:val="22"/>
          <w:szCs w:val="22"/>
        </w:rPr>
        <w:t>x</w:t>
      </w:r>
      <w:r>
        <w:rPr>
          <w:rFonts w:cs="Book Antiqua" w:hAnsi="Book Antiqua" w:eastAsia="Book Antiqua" w:ascii="Book Antiqua"/>
          <w:spacing w:val="-4"/>
          <w:w w:val="100"/>
          <w:position w:val="1"/>
          <w:sz w:val="22"/>
          <w:szCs w:val="22"/>
        </w:rPr>
        <w:t>i</w:t>
      </w:r>
      <w:r>
        <w:rPr>
          <w:rFonts w:cs="Book Antiqua" w:hAnsi="Book Antiqua" w:eastAsia="Book Antiqua" w:ascii="Book Antiqua"/>
          <w:spacing w:val="0"/>
          <w:w w:val="100"/>
          <w:position w:val="1"/>
          <w:sz w:val="22"/>
          <w:szCs w:val="22"/>
        </w:rPr>
        <w:t>.</w:t>
      </w:r>
      <w:r>
        <w:rPr>
          <w:rFonts w:cs="Book Antiqua" w:hAnsi="Book Antiqua" w:eastAsia="Book Antiqua" w:ascii="Book Antiqua"/>
          <w:spacing w:val="0"/>
          <w:w w:val="100"/>
          <w:position w:val="1"/>
          <w:sz w:val="22"/>
          <w:szCs w:val="22"/>
        </w:rPr>
        <w:t>       </w:t>
      </w:r>
      <w:r>
        <w:rPr>
          <w:rFonts w:cs="Book Antiqua" w:hAnsi="Book Antiqua" w:eastAsia="Book Antiqua" w:ascii="Book Antiqua"/>
          <w:spacing w:val="55"/>
          <w:w w:val="100"/>
          <w:position w:val="1"/>
          <w:sz w:val="22"/>
          <w:szCs w:val="22"/>
        </w:rPr>
        <w:t> </w:t>
      </w:r>
      <w:hyperlink r:id="rId65">
        <w:r>
          <w:rPr>
            <w:rFonts w:cs="Times New Roman" w:hAnsi="Times New Roman" w:eastAsia="Times New Roman" w:ascii="Times New Roman"/>
            <w:spacing w:val="-10"/>
            <w:w w:val="100"/>
            <w:position w:val="1"/>
            <w:sz w:val="22"/>
            <w:szCs w:val="22"/>
          </w:rPr>
          <w:t>h</w:t>
        </w:r>
        <w:r>
          <w:rPr>
            <w:rFonts w:cs="Times New Roman" w:hAnsi="Times New Roman" w:eastAsia="Times New Roman" w:ascii="Times New Roman"/>
            <w:spacing w:val="-1"/>
            <w:w w:val="100"/>
            <w:position w:val="1"/>
            <w:sz w:val="22"/>
            <w:szCs w:val="22"/>
          </w:rPr>
          <w:t>t</w:t>
        </w:r>
        <w:r>
          <w:rPr>
            <w:rFonts w:cs="Times New Roman" w:hAnsi="Times New Roman" w:eastAsia="Times New Roman" w:ascii="Times New Roman"/>
            <w:spacing w:val="-1"/>
            <w:w w:val="100"/>
            <w:position w:val="1"/>
            <w:sz w:val="22"/>
            <w:szCs w:val="22"/>
          </w:rPr>
          <w:t>t</w:t>
        </w:r>
        <w:r>
          <w:rPr>
            <w:rFonts w:cs="Times New Roman" w:hAnsi="Times New Roman" w:eastAsia="Times New Roman" w:ascii="Times New Roman"/>
            <w:spacing w:val="0"/>
            <w:w w:val="100"/>
            <w:position w:val="1"/>
            <w:sz w:val="22"/>
            <w:szCs w:val="22"/>
          </w:rPr>
          <w:t>p</w:t>
        </w:r>
        <w:r>
          <w:rPr>
            <w:rFonts w:cs="Times New Roman" w:hAnsi="Times New Roman" w:eastAsia="Times New Roman" w:ascii="Times New Roman"/>
            <w:spacing w:val="-1"/>
            <w:w w:val="100"/>
            <w:position w:val="1"/>
            <w:sz w:val="22"/>
            <w:szCs w:val="22"/>
          </w:rPr>
          <w:t>:</w:t>
        </w:r>
        <w:r>
          <w:rPr>
            <w:rFonts w:cs="Times New Roman" w:hAnsi="Times New Roman" w:eastAsia="Times New Roman" w:ascii="Times New Roman"/>
            <w:spacing w:val="9"/>
            <w:w w:val="100"/>
            <w:position w:val="1"/>
            <w:sz w:val="22"/>
            <w:szCs w:val="22"/>
          </w:rPr>
          <w:t>/</w:t>
        </w:r>
        <w:r>
          <w:rPr>
            <w:rFonts w:cs="Times New Roman" w:hAnsi="Times New Roman" w:eastAsia="Times New Roman" w:ascii="Times New Roman"/>
            <w:spacing w:val="-1"/>
            <w:w w:val="100"/>
            <w:position w:val="1"/>
            <w:sz w:val="22"/>
            <w:szCs w:val="22"/>
          </w:rPr>
          <w:t>/</w:t>
        </w:r>
        <w:r>
          <w:rPr>
            <w:rFonts w:cs="Times New Roman" w:hAnsi="Times New Roman" w:eastAsia="Times New Roman" w:ascii="Times New Roman"/>
            <w:spacing w:val="1"/>
            <w:w w:val="100"/>
            <w:position w:val="1"/>
            <w:sz w:val="22"/>
            <w:szCs w:val="22"/>
          </w:rPr>
          <w:t>w</w:t>
        </w:r>
        <w:r>
          <w:rPr>
            <w:rFonts w:cs="Times New Roman" w:hAnsi="Times New Roman" w:eastAsia="Times New Roman" w:ascii="Times New Roman"/>
            <w:spacing w:val="1"/>
            <w:w w:val="100"/>
            <w:position w:val="1"/>
            <w:sz w:val="22"/>
            <w:szCs w:val="22"/>
          </w:rPr>
          <w:t>w</w:t>
        </w:r>
        <w:r>
          <w:rPr>
            <w:rFonts w:cs="Times New Roman" w:hAnsi="Times New Roman" w:eastAsia="Times New Roman" w:ascii="Times New Roman"/>
            <w:spacing w:val="-7"/>
            <w:w w:val="100"/>
            <w:position w:val="1"/>
            <w:sz w:val="22"/>
            <w:szCs w:val="22"/>
          </w:rPr>
          <w:t>w</w:t>
        </w:r>
        <w:r>
          <w:rPr>
            <w:rFonts w:cs="Times New Roman" w:hAnsi="Times New Roman" w:eastAsia="Times New Roman" w:ascii="Times New Roman"/>
            <w:spacing w:val="5"/>
            <w:w w:val="100"/>
            <w:position w:val="1"/>
            <w:sz w:val="22"/>
            <w:szCs w:val="22"/>
          </w:rPr>
          <w:t>.</w:t>
        </w:r>
        <w:r>
          <w:rPr>
            <w:rFonts w:cs="Times New Roman" w:hAnsi="Times New Roman" w:eastAsia="Times New Roman" w:ascii="Times New Roman"/>
            <w:spacing w:val="0"/>
            <w:w w:val="100"/>
            <w:position w:val="1"/>
            <w:sz w:val="22"/>
            <w:szCs w:val="22"/>
          </w:rPr>
          <w:t>o</w:t>
        </w:r>
        <w:r>
          <w:rPr>
            <w:rFonts w:cs="Times New Roman" w:hAnsi="Times New Roman" w:eastAsia="Times New Roman" w:ascii="Times New Roman"/>
            <w:spacing w:val="-1"/>
            <w:w w:val="100"/>
            <w:position w:val="1"/>
            <w:sz w:val="22"/>
            <w:szCs w:val="22"/>
          </w:rPr>
          <w:t>i</w:t>
        </w:r>
        <w:r>
          <w:rPr>
            <w:rFonts w:cs="Times New Roman" w:hAnsi="Times New Roman" w:eastAsia="Times New Roman" w:ascii="Times New Roman"/>
            <w:spacing w:val="2"/>
            <w:w w:val="100"/>
            <w:position w:val="1"/>
            <w:sz w:val="22"/>
            <w:szCs w:val="22"/>
          </w:rPr>
          <w:t>c</w:t>
        </w:r>
        <w:r>
          <w:rPr>
            <w:rFonts w:cs="Times New Roman" w:hAnsi="Times New Roman" w:eastAsia="Times New Roman" w:ascii="Times New Roman"/>
            <w:spacing w:val="2"/>
            <w:w w:val="100"/>
            <w:position w:val="1"/>
            <w:sz w:val="22"/>
            <w:szCs w:val="22"/>
          </w:rPr>
          <w:t>a</w:t>
        </w:r>
        <w:r>
          <w:rPr>
            <w:rFonts w:cs="Times New Roman" w:hAnsi="Times New Roman" w:eastAsia="Times New Roman" w:ascii="Times New Roman"/>
            <w:spacing w:val="5"/>
            <w:w w:val="100"/>
            <w:position w:val="1"/>
            <w:sz w:val="22"/>
            <w:szCs w:val="22"/>
          </w:rPr>
          <w:t>.</w:t>
        </w:r>
        <w:r>
          <w:rPr>
            <w:rFonts w:cs="Times New Roman" w:hAnsi="Times New Roman" w:eastAsia="Times New Roman" w:ascii="Times New Roman"/>
            <w:spacing w:val="-10"/>
            <w:w w:val="100"/>
            <w:position w:val="1"/>
            <w:sz w:val="22"/>
            <w:szCs w:val="22"/>
          </w:rPr>
          <w:t>n</w:t>
        </w:r>
        <w:r>
          <w:rPr>
            <w:rFonts w:cs="Times New Roman" w:hAnsi="Times New Roman" w:eastAsia="Times New Roman" w:ascii="Times New Roman"/>
            <w:spacing w:val="2"/>
            <w:w w:val="100"/>
            <w:position w:val="1"/>
            <w:sz w:val="22"/>
            <w:szCs w:val="22"/>
          </w:rPr>
          <w:t>e</w:t>
        </w:r>
        <w:r>
          <w:rPr>
            <w:rFonts w:cs="Times New Roman" w:hAnsi="Times New Roman" w:eastAsia="Times New Roman" w:ascii="Times New Roman"/>
            <w:spacing w:val="-1"/>
            <w:w w:val="100"/>
            <w:position w:val="1"/>
            <w:sz w:val="22"/>
            <w:szCs w:val="22"/>
          </w:rPr>
          <w:t>t</w:t>
        </w:r>
        <w:r>
          <w:rPr>
            <w:rFonts w:cs="Times New Roman" w:hAnsi="Times New Roman" w:eastAsia="Times New Roman" w:ascii="Times New Roman"/>
            <w:spacing w:val="-1"/>
            <w:w w:val="100"/>
            <w:position w:val="1"/>
            <w:sz w:val="22"/>
            <w:szCs w:val="22"/>
          </w:rPr>
          <w:t>/</w:t>
        </w:r>
        <w:r>
          <w:rPr>
            <w:rFonts w:cs="Times New Roman" w:hAnsi="Times New Roman" w:eastAsia="Times New Roman" w:ascii="Times New Roman"/>
            <w:spacing w:val="2"/>
            <w:w w:val="100"/>
            <w:position w:val="1"/>
            <w:sz w:val="22"/>
            <w:szCs w:val="22"/>
          </w:rPr>
          <w:t>c</w:t>
        </w:r>
        <w:r>
          <w:rPr>
            <w:rFonts w:cs="Times New Roman" w:hAnsi="Times New Roman" w:eastAsia="Times New Roman" w:ascii="Times New Roman"/>
            <w:spacing w:val="2"/>
            <w:w w:val="100"/>
            <w:position w:val="1"/>
            <w:sz w:val="22"/>
            <w:szCs w:val="22"/>
          </w:rPr>
          <w:t>a</w:t>
        </w:r>
        <w:r>
          <w:rPr>
            <w:rFonts w:cs="Times New Roman" w:hAnsi="Times New Roman" w:eastAsia="Times New Roman" w:ascii="Times New Roman"/>
            <w:spacing w:val="-1"/>
            <w:w w:val="100"/>
            <w:position w:val="1"/>
            <w:sz w:val="22"/>
            <w:szCs w:val="22"/>
          </w:rPr>
          <w:t>t</w:t>
        </w:r>
        <w:r>
          <w:rPr>
            <w:rFonts w:cs="Times New Roman" w:hAnsi="Times New Roman" w:eastAsia="Times New Roman" w:ascii="Times New Roman"/>
            <w:spacing w:val="2"/>
            <w:w w:val="100"/>
            <w:position w:val="1"/>
            <w:sz w:val="22"/>
            <w:szCs w:val="22"/>
          </w:rPr>
          <w:t>e</w:t>
        </w:r>
        <w:r>
          <w:rPr>
            <w:rFonts w:cs="Times New Roman" w:hAnsi="Times New Roman" w:eastAsia="Times New Roman" w:ascii="Times New Roman"/>
            <w:spacing w:val="-10"/>
            <w:w w:val="100"/>
            <w:position w:val="1"/>
            <w:sz w:val="22"/>
            <w:szCs w:val="22"/>
          </w:rPr>
          <w:t>g</w:t>
        </w:r>
        <w:r>
          <w:rPr>
            <w:rFonts w:cs="Times New Roman" w:hAnsi="Times New Roman" w:eastAsia="Times New Roman" w:ascii="Times New Roman"/>
            <w:spacing w:val="10"/>
            <w:w w:val="100"/>
            <w:position w:val="1"/>
            <w:sz w:val="22"/>
            <w:szCs w:val="22"/>
          </w:rPr>
          <w:t>o</w:t>
        </w:r>
        <w:r>
          <w:rPr>
            <w:rFonts w:cs="Times New Roman" w:hAnsi="Times New Roman" w:eastAsia="Times New Roman" w:ascii="Times New Roman"/>
            <w:spacing w:val="-3"/>
            <w:w w:val="100"/>
            <w:position w:val="1"/>
            <w:sz w:val="22"/>
            <w:szCs w:val="22"/>
          </w:rPr>
          <w:t>r</w:t>
        </w:r>
        <w:r>
          <w:rPr>
            <w:rFonts w:cs="Times New Roman" w:hAnsi="Times New Roman" w:eastAsia="Times New Roman" w:ascii="Times New Roman"/>
            <w:spacing w:val="0"/>
            <w:w w:val="100"/>
            <w:position w:val="1"/>
            <w:sz w:val="22"/>
            <w:szCs w:val="22"/>
          </w:rPr>
          <w:t>y</w:t>
        </w:r>
        <w:r>
          <w:rPr>
            <w:rFonts w:cs="Times New Roman" w:hAnsi="Times New Roman" w:eastAsia="Times New Roman" w:ascii="Times New Roman"/>
            <w:spacing w:val="-1"/>
            <w:w w:val="100"/>
            <w:position w:val="1"/>
            <w:sz w:val="22"/>
            <w:szCs w:val="22"/>
          </w:rPr>
          <w:t>/</w:t>
        </w:r>
        <w:r>
          <w:rPr>
            <w:rFonts w:cs="Times New Roman" w:hAnsi="Times New Roman" w:eastAsia="Times New Roman" w:ascii="Times New Roman"/>
            <w:spacing w:val="2"/>
            <w:w w:val="100"/>
            <w:position w:val="1"/>
            <w:sz w:val="22"/>
            <w:szCs w:val="22"/>
          </w:rPr>
          <w:t>e</w:t>
        </w:r>
        <w:r>
          <w:rPr>
            <w:rFonts w:cs="Times New Roman" w:hAnsi="Times New Roman" w:eastAsia="Times New Roman" w:ascii="Times New Roman"/>
            <w:spacing w:val="2"/>
            <w:w w:val="100"/>
            <w:position w:val="1"/>
            <w:sz w:val="22"/>
            <w:szCs w:val="22"/>
          </w:rPr>
          <w:t>c</w:t>
        </w:r>
        <w:r>
          <w:rPr>
            <w:rFonts w:cs="Times New Roman" w:hAnsi="Times New Roman" w:eastAsia="Times New Roman" w:ascii="Times New Roman"/>
            <w:spacing w:val="0"/>
            <w:w w:val="100"/>
            <w:position w:val="1"/>
            <w:sz w:val="22"/>
            <w:szCs w:val="22"/>
          </w:rPr>
          <w:t>o</w:t>
        </w:r>
        <w:r>
          <w:rPr>
            <w:rFonts w:cs="Times New Roman" w:hAnsi="Times New Roman" w:eastAsia="Times New Roman" w:ascii="Times New Roman"/>
            <w:spacing w:val="-10"/>
            <w:w w:val="100"/>
            <w:position w:val="1"/>
            <w:sz w:val="22"/>
            <w:szCs w:val="22"/>
          </w:rPr>
          <w:t>n</w:t>
        </w:r>
        <w:r>
          <w:rPr>
            <w:rFonts w:cs="Times New Roman" w:hAnsi="Times New Roman" w:eastAsia="Times New Roman" w:ascii="Times New Roman"/>
            <w:spacing w:val="10"/>
            <w:w w:val="100"/>
            <w:position w:val="1"/>
            <w:sz w:val="22"/>
            <w:szCs w:val="22"/>
          </w:rPr>
          <w:t>o</w:t>
        </w:r>
        <w:r>
          <w:rPr>
            <w:rFonts w:cs="Times New Roman" w:hAnsi="Times New Roman" w:eastAsia="Times New Roman" w:ascii="Times New Roman"/>
            <w:spacing w:val="-11"/>
            <w:w w:val="100"/>
            <w:position w:val="1"/>
            <w:sz w:val="22"/>
            <w:szCs w:val="22"/>
          </w:rPr>
          <w:t>m</w:t>
        </w:r>
        <w:r>
          <w:rPr>
            <w:rFonts w:cs="Times New Roman" w:hAnsi="Times New Roman" w:eastAsia="Times New Roman" w:ascii="Times New Roman"/>
            <w:spacing w:val="-1"/>
            <w:w w:val="100"/>
            <w:position w:val="1"/>
            <w:sz w:val="22"/>
            <w:szCs w:val="22"/>
          </w:rPr>
          <w:t>i</w:t>
        </w:r>
        <w:r>
          <w:rPr>
            <w:rFonts w:cs="Times New Roman" w:hAnsi="Times New Roman" w:eastAsia="Times New Roman" w:ascii="Times New Roman"/>
            <w:spacing w:val="16"/>
            <w:w w:val="100"/>
            <w:position w:val="1"/>
            <w:sz w:val="22"/>
            <w:szCs w:val="22"/>
          </w:rPr>
          <w:t>c</w:t>
        </w:r>
        <w:r>
          <w:rPr>
            <w:rFonts w:cs="Times New Roman" w:hAnsi="Times New Roman" w:eastAsia="Times New Roman" w:ascii="Times New Roman"/>
            <w:spacing w:val="-3"/>
            <w:w w:val="100"/>
            <w:position w:val="1"/>
            <w:sz w:val="22"/>
            <w:szCs w:val="22"/>
          </w:rPr>
          <w:t>-</w:t>
        </w:r>
        <w:r>
          <w:rPr>
            <w:rFonts w:cs="Times New Roman" w:hAnsi="Times New Roman" w:eastAsia="Times New Roman" w:ascii="Times New Roman"/>
            <w:spacing w:val="2"/>
            <w:w w:val="100"/>
            <w:position w:val="1"/>
            <w:sz w:val="22"/>
            <w:szCs w:val="22"/>
          </w:rPr>
          <w:t>c</w:t>
        </w:r>
        <w:r>
          <w:rPr>
            <w:rFonts w:cs="Times New Roman" w:hAnsi="Times New Roman" w:eastAsia="Times New Roman" w:ascii="Times New Roman"/>
            <w:spacing w:val="0"/>
            <w:w w:val="100"/>
            <w:position w:val="1"/>
            <w:sz w:val="22"/>
            <w:szCs w:val="22"/>
          </w:rPr>
          <w:t>o</w:t>
        </w:r>
        <w:r>
          <w:rPr>
            <w:rFonts w:cs="Times New Roman" w:hAnsi="Times New Roman" w:eastAsia="Times New Roman" w:ascii="Times New Roman"/>
            <w:spacing w:val="-10"/>
            <w:w w:val="100"/>
            <w:position w:val="1"/>
            <w:sz w:val="22"/>
            <w:szCs w:val="22"/>
          </w:rPr>
          <w:t>n</w:t>
        </w:r>
        <w:r>
          <w:rPr>
            <w:rFonts w:cs="Times New Roman" w:hAnsi="Times New Roman" w:eastAsia="Times New Roman" w:ascii="Times New Roman"/>
            <w:spacing w:val="9"/>
            <w:w w:val="100"/>
            <w:position w:val="1"/>
            <w:sz w:val="22"/>
            <w:szCs w:val="22"/>
          </w:rPr>
          <w:t>t</w:t>
        </w:r>
        <w:r>
          <w:rPr>
            <w:rFonts w:cs="Times New Roman" w:hAnsi="Times New Roman" w:eastAsia="Times New Roman" w:ascii="Times New Roman"/>
            <w:spacing w:val="-3"/>
            <w:w w:val="100"/>
            <w:position w:val="1"/>
            <w:sz w:val="22"/>
            <w:szCs w:val="22"/>
          </w:rPr>
          <w:t>r</w:t>
        </w:r>
        <w:r>
          <w:rPr>
            <w:rFonts w:cs="Times New Roman" w:hAnsi="Times New Roman" w:eastAsia="Times New Roman" w:ascii="Times New Roman"/>
            <w:spacing w:val="-1"/>
            <w:w w:val="100"/>
            <w:position w:val="1"/>
            <w:sz w:val="22"/>
            <w:szCs w:val="22"/>
          </w:rPr>
          <w:t>i</w:t>
        </w:r>
        <w:r>
          <w:rPr>
            <w:rFonts w:cs="Times New Roman" w:hAnsi="Times New Roman" w:eastAsia="Times New Roman" w:ascii="Times New Roman"/>
            <w:spacing w:val="0"/>
            <w:w w:val="100"/>
            <w:position w:val="1"/>
            <w:sz w:val="22"/>
            <w:szCs w:val="22"/>
          </w:rPr>
          <w:t>bu</w:t>
        </w:r>
        <w:r>
          <w:rPr>
            <w:rFonts w:cs="Times New Roman" w:hAnsi="Times New Roman" w:eastAsia="Times New Roman" w:ascii="Times New Roman"/>
            <w:spacing w:val="-1"/>
            <w:w w:val="100"/>
            <w:position w:val="1"/>
            <w:sz w:val="22"/>
            <w:szCs w:val="22"/>
          </w:rPr>
          <w:t>t</w:t>
        </w:r>
        <w:r>
          <w:rPr>
            <w:rFonts w:cs="Times New Roman" w:hAnsi="Times New Roman" w:eastAsia="Times New Roman" w:ascii="Times New Roman"/>
            <w:spacing w:val="-1"/>
            <w:w w:val="100"/>
            <w:position w:val="1"/>
            <w:sz w:val="22"/>
            <w:szCs w:val="22"/>
          </w:rPr>
          <w:t>i</w:t>
        </w:r>
        <w:r>
          <w:rPr>
            <w:rFonts w:cs="Times New Roman" w:hAnsi="Times New Roman" w:eastAsia="Times New Roman" w:ascii="Times New Roman"/>
            <w:spacing w:val="10"/>
            <w:w w:val="100"/>
            <w:position w:val="1"/>
            <w:sz w:val="22"/>
            <w:szCs w:val="22"/>
          </w:rPr>
          <w:t>o</w:t>
        </w:r>
        <w:r>
          <w:rPr>
            <w:rFonts w:cs="Times New Roman" w:hAnsi="Times New Roman" w:eastAsia="Times New Roman" w:ascii="Times New Roman"/>
            <w:spacing w:val="-10"/>
            <w:w w:val="100"/>
            <w:position w:val="1"/>
            <w:sz w:val="22"/>
            <w:szCs w:val="22"/>
          </w:rPr>
          <w:t>n</w:t>
        </w:r>
        <w:r>
          <w:rPr>
            <w:rFonts w:cs="Times New Roman" w:hAnsi="Times New Roman" w:eastAsia="Times New Roman" w:ascii="Times New Roman"/>
            <w:spacing w:val="4"/>
            <w:w w:val="100"/>
            <w:position w:val="1"/>
            <w:sz w:val="22"/>
            <w:szCs w:val="22"/>
          </w:rPr>
          <w:t>s</w:t>
        </w:r>
        <w:r>
          <w:rPr>
            <w:rFonts w:cs="Times New Roman" w:hAnsi="Times New Roman" w:eastAsia="Times New Roman" w:ascii="Times New Roman"/>
            <w:spacing w:val="-1"/>
            <w:w w:val="100"/>
            <w:position w:val="1"/>
            <w:sz w:val="22"/>
            <w:szCs w:val="22"/>
          </w:rPr>
          <w:t>/</w:t>
        </w:r>
        <w:r>
          <w:rPr>
            <w:rFonts w:cs="Times New Roman" w:hAnsi="Times New Roman" w:eastAsia="Times New Roman" w:ascii="Times New Roman"/>
            <w:spacing w:val="2"/>
            <w:w w:val="100"/>
            <w:position w:val="1"/>
            <w:sz w:val="22"/>
            <w:szCs w:val="22"/>
          </w:rPr>
          <w:t>a</w:t>
        </w:r>
        <w:r>
          <w:rPr>
            <w:rFonts w:cs="Times New Roman" w:hAnsi="Times New Roman" w:eastAsia="Times New Roman" w:ascii="Times New Roman"/>
            <w:spacing w:val="0"/>
            <w:w w:val="100"/>
            <w:position w:val="1"/>
            <w:sz w:val="22"/>
            <w:szCs w:val="22"/>
          </w:rPr>
          <w:t>u</w:t>
        </w:r>
        <w:r>
          <w:rPr>
            <w:rFonts w:cs="Times New Roman" w:hAnsi="Times New Roman" w:eastAsia="Times New Roman" w:ascii="Times New Roman"/>
            <w:spacing w:val="-1"/>
            <w:w w:val="100"/>
            <w:position w:val="1"/>
            <w:sz w:val="22"/>
            <w:szCs w:val="22"/>
          </w:rPr>
          <w:t>t</w:t>
        </w:r>
        <w:r>
          <w:rPr>
            <w:rFonts w:cs="Times New Roman" w:hAnsi="Times New Roman" w:eastAsia="Times New Roman" w:ascii="Times New Roman"/>
            <w:spacing w:val="1"/>
            <w:w w:val="100"/>
            <w:position w:val="1"/>
            <w:sz w:val="22"/>
            <w:szCs w:val="22"/>
          </w:rPr>
          <w:t>o</w:t>
        </w:r>
        <w:r>
          <w:rPr>
            <w:rFonts w:cs="Times New Roman" w:hAnsi="Times New Roman" w:eastAsia="Times New Roman" w:ascii="Times New Roman"/>
            <w:spacing w:val="-3"/>
            <w:w w:val="100"/>
            <w:position w:val="1"/>
            <w:sz w:val="22"/>
            <w:szCs w:val="22"/>
          </w:rPr>
          <w:t>-</w:t>
        </w:r>
        <w:r>
          <w:rPr>
            <w:rFonts w:cs="Times New Roman" w:hAnsi="Times New Roman" w:eastAsia="Times New Roman" w:ascii="Times New Roman"/>
            <w:spacing w:val="-1"/>
            <w:w w:val="100"/>
            <w:position w:val="1"/>
            <w:sz w:val="22"/>
            <w:szCs w:val="22"/>
          </w:rPr>
          <w:t>j</w:t>
        </w:r>
        <w:r>
          <w:rPr>
            <w:rFonts w:cs="Times New Roman" w:hAnsi="Times New Roman" w:eastAsia="Times New Roman" w:ascii="Times New Roman"/>
            <w:spacing w:val="0"/>
            <w:w w:val="100"/>
            <w:position w:val="1"/>
            <w:sz w:val="22"/>
            <w:szCs w:val="22"/>
          </w:rPr>
          <w:t>ob</w:t>
        </w:r>
        <w:r>
          <w:rPr>
            <w:rFonts w:cs="Times New Roman" w:hAnsi="Times New Roman" w:eastAsia="Times New Roman" w:ascii="Times New Roman"/>
            <w:spacing w:val="4"/>
            <w:w w:val="100"/>
            <w:position w:val="1"/>
            <w:sz w:val="22"/>
            <w:szCs w:val="22"/>
          </w:rPr>
          <w:t>s</w:t>
        </w:r>
        <w:r>
          <w:rPr>
            <w:rFonts w:cs="Times New Roman" w:hAnsi="Times New Roman" w:eastAsia="Times New Roman" w:ascii="Times New Roman"/>
            <w:spacing w:val="0"/>
            <w:w w:val="100"/>
            <w:position w:val="1"/>
            <w:sz w:val="22"/>
            <w:szCs w:val="22"/>
          </w:rPr>
          <w:t>/</w:t>
        </w:r>
      </w:hyperlink>
      <w:r>
        <w:rPr>
          <w:rFonts w:cs="Times New Roman" w:hAnsi="Times New Roman" w:eastAsia="Times New Roman" w:ascii="Times New Roman"/>
          <w:spacing w:val="0"/>
          <w:w w:val="100"/>
          <w:position w:val="0"/>
          <w:sz w:val="22"/>
          <w:szCs w:val="22"/>
        </w:rPr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left"/>
        <w:spacing w:lineRule="exact" w:line="260"/>
        <w:ind w:left="101"/>
      </w:pPr>
      <w:r>
        <w:rPr>
          <w:rFonts w:cs="Book Antiqua" w:hAnsi="Book Antiqua" w:eastAsia="Book Antiqua" w:ascii="Book Antiqua"/>
          <w:spacing w:val="-4"/>
          <w:w w:val="100"/>
          <w:position w:val="1"/>
          <w:sz w:val="22"/>
          <w:szCs w:val="22"/>
        </w:rPr>
        <w:t>x</w:t>
      </w:r>
      <w:r>
        <w:rPr>
          <w:rFonts w:cs="Book Antiqua" w:hAnsi="Book Antiqua" w:eastAsia="Book Antiqua" w:ascii="Book Antiqua"/>
          <w:spacing w:val="-4"/>
          <w:w w:val="100"/>
          <w:position w:val="1"/>
          <w:sz w:val="22"/>
          <w:szCs w:val="22"/>
        </w:rPr>
        <w:t>i</w:t>
      </w:r>
      <w:r>
        <w:rPr>
          <w:rFonts w:cs="Book Antiqua" w:hAnsi="Book Antiqua" w:eastAsia="Book Antiqua" w:ascii="Book Antiqua"/>
          <w:spacing w:val="-4"/>
          <w:w w:val="100"/>
          <w:position w:val="1"/>
          <w:sz w:val="22"/>
          <w:szCs w:val="22"/>
        </w:rPr>
        <w:t>i</w:t>
      </w:r>
      <w:r>
        <w:rPr>
          <w:rFonts w:cs="Book Antiqua" w:hAnsi="Book Antiqua" w:eastAsia="Book Antiqua" w:ascii="Book Antiqua"/>
          <w:spacing w:val="0"/>
          <w:w w:val="100"/>
          <w:position w:val="1"/>
          <w:sz w:val="22"/>
          <w:szCs w:val="22"/>
        </w:rPr>
        <w:t>.</w:t>
      </w:r>
      <w:r>
        <w:rPr>
          <w:rFonts w:cs="Book Antiqua" w:hAnsi="Book Antiqua" w:eastAsia="Book Antiqua" w:ascii="Book Antiqua"/>
          <w:spacing w:val="0"/>
          <w:w w:val="100"/>
          <w:position w:val="1"/>
          <w:sz w:val="22"/>
          <w:szCs w:val="22"/>
        </w:rPr>
        <w:t>      </w:t>
      </w:r>
      <w:r>
        <w:rPr>
          <w:rFonts w:cs="Book Antiqua" w:hAnsi="Book Antiqua" w:eastAsia="Book Antiqua" w:ascii="Book Antiqua"/>
          <w:spacing w:val="50"/>
          <w:w w:val="100"/>
          <w:position w:val="1"/>
          <w:sz w:val="22"/>
          <w:szCs w:val="22"/>
        </w:rPr>
        <w:t> </w:t>
      </w:r>
      <w:hyperlink r:id="rId66">
        <w:r>
          <w:rPr>
            <w:rFonts w:cs="Times New Roman" w:hAnsi="Times New Roman" w:eastAsia="Times New Roman" w:ascii="Times New Roman"/>
            <w:spacing w:val="-10"/>
            <w:w w:val="100"/>
            <w:position w:val="1"/>
            <w:sz w:val="22"/>
            <w:szCs w:val="22"/>
          </w:rPr>
          <w:t>h</w:t>
        </w:r>
        <w:r>
          <w:rPr>
            <w:rFonts w:cs="Times New Roman" w:hAnsi="Times New Roman" w:eastAsia="Times New Roman" w:ascii="Times New Roman"/>
            <w:spacing w:val="-1"/>
            <w:w w:val="100"/>
            <w:position w:val="1"/>
            <w:sz w:val="22"/>
            <w:szCs w:val="22"/>
          </w:rPr>
          <w:t>t</w:t>
        </w:r>
        <w:r>
          <w:rPr>
            <w:rFonts w:cs="Times New Roman" w:hAnsi="Times New Roman" w:eastAsia="Times New Roman" w:ascii="Times New Roman"/>
            <w:spacing w:val="-1"/>
            <w:w w:val="100"/>
            <w:position w:val="1"/>
            <w:sz w:val="22"/>
            <w:szCs w:val="22"/>
          </w:rPr>
          <w:t>t</w:t>
        </w:r>
        <w:r>
          <w:rPr>
            <w:rFonts w:cs="Times New Roman" w:hAnsi="Times New Roman" w:eastAsia="Times New Roman" w:ascii="Times New Roman"/>
            <w:spacing w:val="0"/>
            <w:w w:val="100"/>
            <w:position w:val="1"/>
            <w:sz w:val="22"/>
            <w:szCs w:val="22"/>
          </w:rPr>
          <w:t>p</w:t>
        </w:r>
        <w:r>
          <w:rPr>
            <w:rFonts w:cs="Times New Roman" w:hAnsi="Times New Roman" w:eastAsia="Times New Roman" w:ascii="Times New Roman"/>
            <w:spacing w:val="-1"/>
            <w:w w:val="100"/>
            <w:position w:val="1"/>
            <w:sz w:val="22"/>
            <w:szCs w:val="22"/>
          </w:rPr>
          <w:t>:</w:t>
        </w:r>
        <w:r>
          <w:rPr>
            <w:rFonts w:cs="Times New Roman" w:hAnsi="Times New Roman" w:eastAsia="Times New Roman" w:ascii="Times New Roman"/>
            <w:spacing w:val="9"/>
            <w:w w:val="100"/>
            <w:position w:val="1"/>
            <w:sz w:val="22"/>
            <w:szCs w:val="22"/>
          </w:rPr>
          <w:t>/</w:t>
        </w:r>
        <w:r>
          <w:rPr>
            <w:rFonts w:cs="Times New Roman" w:hAnsi="Times New Roman" w:eastAsia="Times New Roman" w:ascii="Times New Roman"/>
            <w:spacing w:val="-1"/>
            <w:w w:val="100"/>
            <w:position w:val="1"/>
            <w:sz w:val="22"/>
            <w:szCs w:val="22"/>
          </w:rPr>
          <w:t>/</w:t>
        </w:r>
        <w:r>
          <w:rPr>
            <w:rFonts w:cs="Times New Roman" w:hAnsi="Times New Roman" w:eastAsia="Times New Roman" w:ascii="Times New Roman"/>
            <w:spacing w:val="2"/>
            <w:w w:val="100"/>
            <w:position w:val="1"/>
            <w:sz w:val="22"/>
            <w:szCs w:val="22"/>
          </w:rPr>
          <w:t>a</w:t>
        </w:r>
        <w:r>
          <w:rPr>
            <w:rFonts w:cs="Times New Roman" w:hAnsi="Times New Roman" w:eastAsia="Times New Roman" w:ascii="Times New Roman"/>
            <w:spacing w:val="-1"/>
            <w:w w:val="100"/>
            <w:position w:val="1"/>
            <w:sz w:val="22"/>
            <w:szCs w:val="22"/>
          </w:rPr>
          <w:t>l</w:t>
        </w:r>
        <w:r>
          <w:rPr>
            <w:rFonts w:cs="Times New Roman" w:hAnsi="Times New Roman" w:eastAsia="Times New Roman" w:ascii="Times New Roman"/>
            <w:spacing w:val="-1"/>
            <w:w w:val="100"/>
            <w:position w:val="1"/>
            <w:sz w:val="22"/>
            <w:szCs w:val="22"/>
          </w:rPr>
          <w:t>l</w:t>
        </w:r>
        <w:r>
          <w:rPr>
            <w:rFonts w:cs="Times New Roman" w:hAnsi="Times New Roman" w:eastAsia="Times New Roman" w:ascii="Times New Roman"/>
            <w:spacing w:val="2"/>
            <w:w w:val="100"/>
            <w:position w:val="1"/>
            <w:sz w:val="22"/>
            <w:szCs w:val="22"/>
          </w:rPr>
          <w:t>a</w:t>
        </w:r>
        <w:r>
          <w:rPr>
            <w:rFonts w:cs="Times New Roman" w:hAnsi="Times New Roman" w:eastAsia="Times New Roman" w:ascii="Times New Roman"/>
            <w:spacing w:val="-3"/>
            <w:w w:val="100"/>
            <w:position w:val="1"/>
            <w:sz w:val="22"/>
            <w:szCs w:val="22"/>
          </w:rPr>
          <w:t>f</w:t>
        </w:r>
        <w:r>
          <w:rPr>
            <w:rFonts w:cs="Times New Roman" w:hAnsi="Times New Roman" w:eastAsia="Times New Roman" w:ascii="Times New Roman"/>
            <w:spacing w:val="-3"/>
            <w:w w:val="100"/>
            <w:position w:val="1"/>
            <w:sz w:val="22"/>
            <w:szCs w:val="22"/>
          </w:rPr>
          <w:t>r</w:t>
        </w:r>
        <w:r>
          <w:rPr>
            <w:rFonts w:cs="Times New Roman" w:hAnsi="Times New Roman" w:eastAsia="Times New Roman" w:ascii="Times New Roman"/>
            <w:spacing w:val="-1"/>
            <w:w w:val="100"/>
            <w:position w:val="1"/>
            <w:sz w:val="22"/>
            <w:szCs w:val="22"/>
          </w:rPr>
          <w:t>i</w:t>
        </w:r>
        <w:r>
          <w:rPr>
            <w:rFonts w:cs="Times New Roman" w:hAnsi="Times New Roman" w:eastAsia="Times New Roman" w:ascii="Times New Roman"/>
            <w:spacing w:val="2"/>
            <w:w w:val="100"/>
            <w:position w:val="1"/>
            <w:sz w:val="22"/>
            <w:szCs w:val="22"/>
          </w:rPr>
          <w:t>c</w:t>
        </w:r>
        <w:r>
          <w:rPr>
            <w:rFonts w:cs="Times New Roman" w:hAnsi="Times New Roman" w:eastAsia="Times New Roman" w:ascii="Times New Roman"/>
            <w:spacing w:val="2"/>
            <w:w w:val="100"/>
            <w:position w:val="1"/>
            <w:sz w:val="22"/>
            <w:szCs w:val="22"/>
          </w:rPr>
          <w:t>a</w:t>
        </w:r>
        <w:r>
          <w:rPr>
            <w:rFonts w:cs="Times New Roman" w:hAnsi="Times New Roman" w:eastAsia="Times New Roman" w:ascii="Times New Roman"/>
            <w:spacing w:val="5"/>
            <w:w w:val="100"/>
            <w:position w:val="1"/>
            <w:sz w:val="22"/>
            <w:szCs w:val="22"/>
          </w:rPr>
          <w:t>.</w:t>
        </w:r>
        <w:r>
          <w:rPr>
            <w:rFonts w:cs="Times New Roman" w:hAnsi="Times New Roman" w:eastAsia="Times New Roman" w:ascii="Times New Roman"/>
            <w:spacing w:val="2"/>
            <w:w w:val="100"/>
            <w:position w:val="1"/>
            <w:sz w:val="22"/>
            <w:szCs w:val="22"/>
          </w:rPr>
          <w:t>c</w:t>
        </w:r>
        <w:r>
          <w:rPr>
            <w:rFonts w:cs="Times New Roman" w:hAnsi="Times New Roman" w:eastAsia="Times New Roman" w:ascii="Times New Roman"/>
            <w:spacing w:val="0"/>
            <w:w w:val="100"/>
            <w:position w:val="1"/>
            <w:sz w:val="22"/>
            <w:szCs w:val="22"/>
          </w:rPr>
          <w:t>o</w:t>
        </w:r>
        <w:r>
          <w:rPr>
            <w:rFonts w:cs="Times New Roman" w:hAnsi="Times New Roman" w:eastAsia="Times New Roman" w:ascii="Times New Roman"/>
            <w:spacing w:val="-11"/>
            <w:w w:val="100"/>
            <w:position w:val="1"/>
            <w:sz w:val="22"/>
            <w:szCs w:val="22"/>
          </w:rPr>
          <w:t>m</w:t>
        </w:r>
        <w:r>
          <w:rPr>
            <w:rFonts w:cs="Times New Roman" w:hAnsi="Times New Roman" w:eastAsia="Times New Roman" w:ascii="Times New Roman"/>
            <w:spacing w:val="-1"/>
            <w:w w:val="100"/>
            <w:position w:val="1"/>
            <w:sz w:val="22"/>
            <w:szCs w:val="22"/>
          </w:rPr>
          <w:t>/</w:t>
        </w:r>
        <w:r>
          <w:rPr>
            <w:rFonts w:cs="Times New Roman" w:hAnsi="Times New Roman" w:eastAsia="Times New Roman" w:ascii="Times New Roman"/>
            <w:spacing w:val="4"/>
            <w:w w:val="100"/>
            <w:position w:val="1"/>
            <w:sz w:val="22"/>
            <w:szCs w:val="22"/>
          </w:rPr>
          <w:t>s</w:t>
        </w:r>
        <w:r>
          <w:rPr>
            <w:rFonts w:cs="Times New Roman" w:hAnsi="Times New Roman" w:eastAsia="Times New Roman" w:ascii="Times New Roman"/>
            <w:spacing w:val="-1"/>
            <w:w w:val="100"/>
            <w:position w:val="1"/>
            <w:sz w:val="22"/>
            <w:szCs w:val="22"/>
          </w:rPr>
          <w:t>t</w:t>
        </w:r>
        <w:r>
          <w:rPr>
            <w:rFonts w:cs="Times New Roman" w:hAnsi="Times New Roman" w:eastAsia="Times New Roman" w:ascii="Times New Roman"/>
            <w:spacing w:val="0"/>
            <w:w w:val="100"/>
            <w:position w:val="1"/>
            <w:sz w:val="22"/>
            <w:szCs w:val="22"/>
          </w:rPr>
          <w:t>o</w:t>
        </w:r>
        <w:r>
          <w:rPr>
            <w:rFonts w:cs="Times New Roman" w:hAnsi="Times New Roman" w:eastAsia="Times New Roman" w:ascii="Times New Roman"/>
            <w:spacing w:val="-3"/>
            <w:w w:val="100"/>
            <w:position w:val="1"/>
            <w:sz w:val="22"/>
            <w:szCs w:val="22"/>
          </w:rPr>
          <w:t>r</w:t>
        </w:r>
        <w:r>
          <w:rPr>
            <w:rFonts w:cs="Times New Roman" w:hAnsi="Times New Roman" w:eastAsia="Times New Roman" w:ascii="Times New Roman"/>
            <w:spacing w:val="-1"/>
            <w:w w:val="100"/>
            <w:position w:val="1"/>
            <w:sz w:val="22"/>
            <w:szCs w:val="22"/>
          </w:rPr>
          <w:t>i</w:t>
        </w:r>
        <w:r>
          <w:rPr>
            <w:rFonts w:cs="Times New Roman" w:hAnsi="Times New Roman" w:eastAsia="Times New Roman" w:ascii="Times New Roman"/>
            <w:spacing w:val="2"/>
            <w:w w:val="100"/>
            <w:position w:val="1"/>
            <w:sz w:val="22"/>
            <w:szCs w:val="22"/>
          </w:rPr>
          <w:t>e</w:t>
        </w:r>
        <w:r>
          <w:rPr>
            <w:rFonts w:cs="Times New Roman" w:hAnsi="Times New Roman" w:eastAsia="Times New Roman" w:ascii="Times New Roman"/>
            <w:spacing w:val="4"/>
            <w:w w:val="100"/>
            <w:position w:val="1"/>
            <w:sz w:val="22"/>
            <w:szCs w:val="22"/>
          </w:rPr>
          <w:t>s</w:t>
        </w:r>
        <w:r>
          <w:rPr>
            <w:rFonts w:cs="Times New Roman" w:hAnsi="Times New Roman" w:eastAsia="Times New Roman" w:ascii="Times New Roman"/>
            <w:spacing w:val="-1"/>
            <w:w w:val="100"/>
            <w:position w:val="1"/>
            <w:sz w:val="22"/>
            <w:szCs w:val="22"/>
          </w:rPr>
          <w:t>/</w:t>
        </w:r>
        <w:r>
          <w:rPr>
            <w:rFonts w:cs="Times New Roman" w:hAnsi="Times New Roman" w:eastAsia="Times New Roman" w:ascii="Times New Roman"/>
            <w:spacing w:val="0"/>
            <w:w w:val="100"/>
            <w:position w:val="1"/>
            <w:sz w:val="22"/>
            <w:szCs w:val="22"/>
          </w:rPr>
          <w:t>200305140348</w:t>
        </w:r>
        <w:r>
          <w:rPr>
            <w:rFonts w:cs="Times New Roman" w:hAnsi="Times New Roman" w:eastAsia="Times New Roman" w:ascii="Times New Roman"/>
            <w:spacing w:val="5"/>
            <w:w w:val="100"/>
            <w:position w:val="1"/>
            <w:sz w:val="22"/>
            <w:szCs w:val="22"/>
          </w:rPr>
          <w:t>.</w:t>
        </w:r>
        <w:r>
          <w:rPr>
            <w:rFonts w:cs="Times New Roman" w:hAnsi="Times New Roman" w:eastAsia="Times New Roman" w:ascii="Times New Roman"/>
            <w:spacing w:val="-10"/>
            <w:w w:val="100"/>
            <w:position w:val="1"/>
            <w:sz w:val="22"/>
            <w:szCs w:val="22"/>
          </w:rPr>
          <w:t>h</w:t>
        </w:r>
        <w:r>
          <w:rPr>
            <w:rFonts w:cs="Times New Roman" w:hAnsi="Times New Roman" w:eastAsia="Times New Roman" w:ascii="Times New Roman"/>
            <w:spacing w:val="9"/>
            <w:w w:val="100"/>
            <w:position w:val="1"/>
            <w:sz w:val="22"/>
            <w:szCs w:val="22"/>
          </w:rPr>
          <w:t>t</w:t>
        </w:r>
        <w:r>
          <w:rPr>
            <w:rFonts w:cs="Times New Roman" w:hAnsi="Times New Roman" w:eastAsia="Times New Roman" w:ascii="Times New Roman"/>
            <w:spacing w:val="-11"/>
            <w:w w:val="100"/>
            <w:position w:val="1"/>
            <w:sz w:val="22"/>
            <w:szCs w:val="22"/>
          </w:rPr>
          <w:t>m</w:t>
        </w:r>
        <w:r>
          <w:rPr>
            <w:rFonts w:cs="Times New Roman" w:hAnsi="Times New Roman" w:eastAsia="Times New Roman" w:ascii="Times New Roman"/>
            <w:spacing w:val="0"/>
            <w:w w:val="100"/>
            <w:position w:val="1"/>
            <w:sz w:val="22"/>
            <w:szCs w:val="22"/>
          </w:rPr>
          <w:t>l</w:t>
        </w:r>
      </w:hyperlink>
      <w:r>
        <w:rPr>
          <w:rFonts w:cs="Times New Roman" w:hAnsi="Times New Roman" w:eastAsia="Times New Roman" w:ascii="Times New Roman"/>
          <w:spacing w:val="0"/>
          <w:w w:val="100"/>
          <w:position w:val="0"/>
          <w:sz w:val="22"/>
          <w:szCs w:val="22"/>
        </w:rPr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left"/>
        <w:spacing w:lineRule="exact" w:line="260"/>
        <w:ind w:left="101"/>
      </w:pPr>
      <w:hyperlink r:id="rId67">
        <w:r>
          <w:rPr>
            <w:rFonts w:cs="Book Antiqua" w:hAnsi="Book Antiqua" w:eastAsia="Book Antiqua" w:ascii="Book Antiqua"/>
            <w:spacing w:val="-4"/>
            <w:w w:val="100"/>
            <w:position w:val="1"/>
            <w:sz w:val="22"/>
            <w:szCs w:val="22"/>
          </w:rPr>
          <w:t>x</w:t>
        </w:r>
        <w:r>
          <w:rPr>
            <w:rFonts w:cs="Book Antiqua" w:hAnsi="Book Antiqua" w:eastAsia="Book Antiqua" w:ascii="Book Antiqua"/>
            <w:spacing w:val="-4"/>
            <w:w w:val="100"/>
            <w:position w:val="1"/>
            <w:sz w:val="22"/>
            <w:szCs w:val="22"/>
          </w:rPr>
          <w:t>i</w:t>
        </w:r>
        <w:r>
          <w:rPr>
            <w:rFonts w:cs="Book Antiqua" w:hAnsi="Book Antiqua" w:eastAsia="Book Antiqua" w:ascii="Book Antiqua"/>
            <w:spacing w:val="6"/>
            <w:w w:val="100"/>
            <w:position w:val="1"/>
            <w:sz w:val="22"/>
            <w:szCs w:val="22"/>
          </w:rPr>
          <w:t>i</w:t>
        </w:r>
        <w:r>
          <w:rPr>
            <w:rFonts w:cs="Book Antiqua" w:hAnsi="Book Antiqua" w:eastAsia="Book Antiqua" w:ascii="Book Antiqua"/>
            <w:spacing w:val="-4"/>
            <w:w w:val="100"/>
            <w:position w:val="1"/>
            <w:sz w:val="22"/>
            <w:szCs w:val="22"/>
          </w:rPr>
          <w:t>i</w:t>
        </w:r>
        <w:r>
          <w:rPr>
            <w:rFonts w:cs="Book Antiqua" w:hAnsi="Book Antiqua" w:eastAsia="Book Antiqua" w:ascii="Book Antiqua"/>
            <w:spacing w:val="0"/>
            <w:w w:val="100"/>
            <w:position w:val="1"/>
            <w:sz w:val="22"/>
            <w:szCs w:val="22"/>
          </w:rPr>
          <w:t>.</w:t>
        </w:r>
        <w:r>
          <w:rPr>
            <w:rFonts w:cs="Book Antiqua" w:hAnsi="Book Antiqua" w:eastAsia="Book Antiqua" w:ascii="Book Antiqua"/>
            <w:spacing w:val="0"/>
            <w:w w:val="100"/>
            <w:position w:val="1"/>
            <w:sz w:val="22"/>
            <w:szCs w:val="22"/>
          </w:rPr>
          <w:t>     </w:t>
        </w:r>
        <w:r>
          <w:rPr>
            <w:rFonts w:cs="Book Antiqua" w:hAnsi="Book Antiqua" w:eastAsia="Book Antiqua" w:ascii="Book Antiqua"/>
            <w:spacing w:val="36"/>
            <w:w w:val="100"/>
            <w:position w:val="1"/>
            <w:sz w:val="22"/>
            <w:szCs w:val="22"/>
          </w:rPr>
          <w:t> </w:t>
        </w:r>
        <w:r>
          <w:rPr>
            <w:rFonts w:cs="Times New Roman" w:hAnsi="Times New Roman" w:eastAsia="Times New Roman" w:ascii="Times New Roman"/>
            <w:spacing w:val="-10"/>
            <w:w w:val="100"/>
            <w:position w:val="1"/>
            <w:sz w:val="22"/>
            <w:szCs w:val="22"/>
          </w:rPr>
          <w:t>h</w:t>
        </w:r>
        <w:r>
          <w:rPr>
            <w:rFonts w:cs="Times New Roman" w:hAnsi="Times New Roman" w:eastAsia="Times New Roman" w:ascii="Times New Roman"/>
            <w:spacing w:val="-1"/>
            <w:w w:val="100"/>
            <w:position w:val="1"/>
            <w:sz w:val="22"/>
            <w:szCs w:val="22"/>
          </w:rPr>
          <w:t>t</w:t>
        </w:r>
        <w:r>
          <w:rPr>
            <w:rFonts w:cs="Times New Roman" w:hAnsi="Times New Roman" w:eastAsia="Times New Roman" w:ascii="Times New Roman"/>
            <w:spacing w:val="-1"/>
            <w:w w:val="100"/>
            <w:position w:val="1"/>
            <w:sz w:val="22"/>
            <w:szCs w:val="22"/>
          </w:rPr>
          <w:t>t</w:t>
        </w:r>
        <w:r>
          <w:rPr>
            <w:rFonts w:cs="Times New Roman" w:hAnsi="Times New Roman" w:eastAsia="Times New Roman" w:ascii="Times New Roman"/>
            <w:spacing w:val="0"/>
            <w:w w:val="100"/>
            <w:position w:val="1"/>
            <w:sz w:val="22"/>
            <w:szCs w:val="22"/>
          </w:rPr>
          <w:t>p</w:t>
        </w:r>
        <w:r>
          <w:rPr>
            <w:rFonts w:cs="Times New Roman" w:hAnsi="Times New Roman" w:eastAsia="Times New Roman" w:ascii="Times New Roman"/>
            <w:spacing w:val="4"/>
            <w:w w:val="100"/>
            <w:position w:val="1"/>
            <w:sz w:val="22"/>
            <w:szCs w:val="22"/>
          </w:rPr>
          <w:t>s</w:t>
        </w:r>
        <w:r>
          <w:rPr>
            <w:rFonts w:cs="Times New Roman" w:hAnsi="Times New Roman" w:eastAsia="Times New Roman" w:ascii="Times New Roman"/>
            <w:spacing w:val="-1"/>
            <w:w w:val="100"/>
            <w:position w:val="1"/>
            <w:sz w:val="22"/>
            <w:szCs w:val="22"/>
          </w:rPr>
          <w:t>:</w:t>
        </w:r>
        <w:r>
          <w:rPr>
            <w:rFonts w:cs="Times New Roman" w:hAnsi="Times New Roman" w:eastAsia="Times New Roman" w:ascii="Times New Roman"/>
            <w:spacing w:val="-1"/>
            <w:w w:val="100"/>
            <w:position w:val="1"/>
            <w:sz w:val="22"/>
            <w:szCs w:val="22"/>
          </w:rPr>
          <w:t>/</w:t>
        </w:r>
        <w:r>
          <w:rPr>
            <w:rFonts w:cs="Times New Roman" w:hAnsi="Times New Roman" w:eastAsia="Times New Roman" w:ascii="Times New Roman"/>
            <w:spacing w:val="9"/>
            <w:w w:val="100"/>
            <w:position w:val="1"/>
            <w:sz w:val="22"/>
            <w:szCs w:val="22"/>
          </w:rPr>
          <w:t>/</w:t>
        </w:r>
        <w:r>
          <w:rPr>
            <w:rFonts w:cs="Times New Roman" w:hAnsi="Times New Roman" w:eastAsia="Times New Roman" w:ascii="Times New Roman"/>
            <w:spacing w:val="1"/>
            <w:w w:val="100"/>
            <w:position w:val="1"/>
            <w:sz w:val="22"/>
            <w:szCs w:val="22"/>
          </w:rPr>
          <w:t>w</w:t>
        </w:r>
        <w:r>
          <w:rPr>
            <w:rFonts w:cs="Times New Roman" w:hAnsi="Times New Roman" w:eastAsia="Times New Roman" w:ascii="Times New Roman"/>
            <w:spacing w:val="1"/>
            <w:w w:val="100"/>
            <w:position w:val="1"/>
            <w:sz w:val="22"/>
            <w:szCs w:val="22"/>
          </w:rPr>
          <w:t>w</w:t>
        </w:r>
        <w:r>
          <w:rPr>
            <w:rFonts w:cs="Times New Roman" w:hAnsi="Times New Roman" w:eastAsia="Times New Roman" w:ascii="Times New Roman"/>
            <w:spacing w:val="-9"/>
            <w:w w:val="100"/>
            <w:position w:val="1"/>
            <w:sz w:val="22"/>
            <w:szCs w:val="22"/>
          </w:rPr>
          <w:t>w</w:t>
        </w:r>
        <w:r>
          <w:rPr>
            <w:rFonts w:cs="Times New Roman" w:hAnsi="Times New Roman" w:eastAsia="Times New Roman" w:ascii="Times New Roman"/>
            <w:spacing w:val="5"/>
            <w:w w:val="100"/>
            <w:position w:val="1"/>
            <w:sz w:val="22"/>
            <w:szCs w:val="22"/>
          </w:rPr>
          <w:t>.</w:t>
        </w:r>
        <w:r>
          <w:rPr>
            <w:rFonts w:cs="Times New Roman" w:hAnsi="Times New Roman" w:eastAsia="Times New Roman" w:ascii="Times New Roman"/>
            <w:spacing w:val="-10"/>
            <w:w w:val="100"/>
            <w:position w:val="1"/>
            <w:sz w:val="22"/>
            <w:szCs w:val="22"/>
          </w:rPr>
          <w:t>h</w:t>
        </w:r>
        <w:r>
          <w:rPr>
            <w:rFonts w:cs="Times New Roman" w:hAnsi="Times New Roman" w:eastAsia="Times New Roman" w:ascii="Times New Roman"/>
            <w:spacing w:val="0"/>
            <w:w w:val="100"/>
            <w:position w:val="1"/>
            <w:sz w:val="22"/>
            <w:szCs w:val="22"/>
          </w:rPr>
          <w:t>k</w:t>
        </w:r>
        <w:r>
          <w:rPr>
            <w:rFonts w:cs="Times New Roman" w:hAnsi="Times New Roman" w:eastAsia="Times New Roman" w:ascii="Times New Roman"/>
            <w:spacing w:val="4"/>
            <w:w w:val="100"/>
            <w:position w:val="1"/>
            <w:sz w:val="22"/>
            <w:szCs w:val="22"/>
          </w:rPr>
          <w:t>s</w:t>
        </w:r>
        <w:r>
          <w:rPr>
            <w:rFonts w:cs="Times New Roman" w:hAnsi="Times New Roman" w:eastAsia="Times New Roman" w:ascii="Times New Roman"/>
            <w:spacing w:val="5"/>
            <w:w w:val="100"/>
            <w:position w:val="1"/>
            <w:sz w:val="22"/>
            <w:szCs w:val="22"/>
          </w:rPr>
          <w:t>.</w:t>
        </w:r>
        <w:r>
          <w:rPr>
            <w:rFonts w:cs="Times New Roman" w:hAnsi="Times New Roman" w:eastAsia="Times New Roman" w:ascii="Times New Roman"/>
            <w:spacing w:val="-10"/>
            <w:w w:val="100"/>
            <w:position w:val="1"/>
            <w:sz w:val="22"/>
            <w:szCs w:val="22"/>
          </w:rPr>
          <w:t>h</w:t>
        </w:r>
        <w:r>
          <w:rPr>
            <w:rFonts w:cs="Times New Roman" w:hAnsi="Times New Roman" w:eastAsia="Times New Roman" w:ascii="Times New Roman"/>
            <w:spacing w:val="2"/>
            <w:w w:val="100"/>
            <w:position w:val="1"/>
            <w:sz w:val="22"/>
            <w:szCs w:val="22"/>
          </w:rPr>
          <w:t>a</w:t>
        </w:r>
        <w:r>
          <w:rPr>
            <w:rFonts w:cs="Times New Roman" w:hAnsi="Times New Roman" w:eastAsia="Times New Roman" w:ascii="Times New Roman"/>
            <w:spacing w:val="-3"/>
            <w:w w:val="100"/>
            <w:position w:val="1"/>
            <w:sz w:val="22"/>
            <w:szCs w:val="22"/>
          </w:rPr>
          <w:t>r</w:t>
        </w:r>
        <w:r>
          <w:rPr>
            <w:rFonts w:cs="Times New Roman" w:hAnsi="Times New Roman" w:eastAsia="Times New Roman" w:ascii="Times New Roman"/>
            <w:spacing w:val="0"/>
            <w:w w:val="100"/>
            <w:position w:val="1"/>
            <w:sz w:val="22"/>
            <w:szCs w:val="22"/>
          </w:rPr>
          <w:t>v</w:t>
        </w:r>
        <w:r>
          <w:rPr>
            <w:rFonts w:cs="Times New Roman" w:hAnsi="Times New Roman" w:eastAsia="Times New Roman" w:ascii="Times New Roman"/>
            <w:spacing w:val="12"/>
            <w:w w:val="100"/>
            <w:position w:val="1"/>
            <w:sz w:val="22"/>
            <w:szCs w:val="22"/>
          </w:rPr>
          <w:t>a</w:t>
        </w:r>
        <w:r>
          <w:rPr>
            <w:rFonts w:cs="Times New Roman" w:hAnsi="Times New Roman" w:eastAsia="Times New Roman" w:ascii="Times New Roman"/>
            <w:spacing w:val="-3"/>
            <w:w w:val="100"/>
            <w:position w:val="1"/>
            <w:sz w:val="22"/>
            <w:szCs w:val="22"/>
          </w:rPr>
          <w:t>r</w:t>
        </w:r>
        <w:r>
          <w:rPr>
            <w:rFonts w:cs="Times New Roman" w:hAnsi="Times New Roman" w:eastAsia="Times New Roman" w:ascii="Times New Roman"/>
            <w:spacing w:val="0"/>
            <w:w w:val="100"/>
            <w:position w:val="1"/>
            <w:sz w:val="22"/>
            <w:szCs w:val="22"/>
          </w:rPr>
          <w:t>d</w:t>
        </w:r>
        <w:r>
          <w:rPr>
            <w:rFonts w:cs="Times New Roman" w:hAnsi="Times New Roman" w:eastAsia="Times New Roman" w:ascii="Times New Roman"/>
            <w:spacing w:val="5"/>
            <w:w w:val="100"/>
            <w:position w:val="1"/>
            <w:sz w:val="22"/>
            <w:szCs w:val="22"/>
          </w:rPr>
          <w:t>.</w:t>
        </w:r>
        <w:r>
          <w:rPr>
            <w:rFonts w:cs="Times New Roman" w:hAnsi="Times New Roman" w:eastAsia="Times New Roman" w:ascii="Times New Roman"/>
            <w:spacing w:val="2"/>
            <w:w w:val="100"/>
            <w:position w:val="1"/>
            <w:sz w:val="22"/>
            <w:szCs w:val="22"/>
          </w:rPr>
          <w:t>e</w:t>
        </w:r>
        <w:r>
          <w:rPr>
            <w:rFonts w:cs="Times New Roman" w:hAnsi="Times New Roman" w:eastAsia="Times New Roman" w:ascii="Times New Roman"/>
            <w:spacing w:val="0"/>
            <w:w w:val="100"/>
            <w:position w:val="1"/>
            <w:sz w:val="22"/>
            <w:szCs w:val="22"/>
          </w:rPr>
          <w:t>du</w:t>
        </w:r>
        <w:r>
          <w:rPr>
            <w:rFonts w:cs="Times New Roman" w:hAnsi="Times New Roman" w:eastAsia="Times New Roman" w:ascii="Times New Roman"/>
            <w:spacing w:val="-1"/>
            <w:w w:val="100"/>
            <w:position w:val="1"/>
            <w:sz w:val="22"/>
            <w:szCs w:val="22"/>
          </w:rPr>
          <w:t>/</w:t>
        </w:r>
        <w:r>
          <w:rPr>
            <w:rFonts w:cs="Times New Roman" w:hAnsi="Times New Roman" w:eastAsia="Times New Roman" w:ascii="Times New Roman"/>
            <w:spacing w:val="-7"/>
            <w:w w:val="100"/>
            <w:position w:val="1"/>
            <w:sz w:val="22"/>
            <w:szCs w:val="22"/>
          </w:rPr>
          <w:t>m</w:t>
        </w:r>
        <w:r>
          <w:rPr>
            <w:rFonts w:cs="Times New Roman" w:hAnsi="Times New Roman" w:eastAsia="Times New Roman" w:ascii="Times New Roman"/>
            <w:spacing w:val="0"/>
            <w:w w:val="100"/>
            <w:position w:val="1"/>
            <w:sz w:val="22"/>
            <w:szCs w:val="22"/>
          </w:rPr>
          <w:t>-</w:t>
        </w:r>
      </w:hyperlink>
      <w:r>
        <w:rPr>
          <w:rFonts w:cs="Times New Roman" w:hAnsi="Times New Roman" w:eastAsia="Times New Roman" w:ascii="Times New Roman"/>
          <w:spacing w:val="0"/>
          <w:w w:val="100"/>
          <w:position w:val="0"/>
          <w:sz w:val="22"/>
          <w:szCs w:val="22"/>
        </w:rPr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left"/>
        <w:spacing w:lineRule="exact" w:line="240"/>
        <w:ind w:left="822"/>
      </w:pPr>
      <w:hyperlink r:id="rId68">
        <w:r>
          <w:rPr>
            <w:rFonts w:cs="Times New Roman" w:hAnsi="Times New Roman" w:eastAsia="Times New Roman" w:ascii="Times New Roman"/>
            <w:spacing w:val="-3"/>
            <w:w w:val="100"/>
            <w:sz w:val="22"/>
            <w:szCs w:val="22"/>
          </w:rPr>
          <w:t>r</w:t>
        </w:r>
        <w:r>
          <w:rPr>
            <w:rFonts w:cs="Times New Roman" w:hAnsi="Times New Roman" w:eastAsia="Times New Roman" w:ascii="Times New Roman"/>
            <w:spacing w:val="2"/>
            <w:w w:val="100"/>
            <w:sz w:val="22"/>
            <w:szCs w:val="22"/>
          </w:rPr>
          <w:t>c</w:t>
        </w:r>
        <w:r>
          <w:rPr>
            <w:rFonts w:cs="Times New Roman" w:hAnsi="Times New Roman" w:eastAsia="Times New Roman" w:ascii="Times New Roman"/>
            <w:spacing w:val="0"/>
            <w:w w:val="100"/>
            <w:sz w:val="22"/>
            <w:szCs w:val="22"/>
          </w:rPr>
          <w:t>b</w:t>
        </w:r>
        <w:r>
          <w:rPr>
            <w:rFonts w:cs="Times New Roman" w:hAnsi="Times New Roman" w:eastAsia="Times New Roman" w:ascii="Times New Roman"/>
            <w:spacing w:val="-10"/>
            <w:w w:val="100"/>
            <w:sz w:val="22"/>
            <w:szCs w:val="22"/>
          </w:rPr>
          <w:t>g</w:t>
        </w:r>
        <w:r>
          <w:rPr>
            <w:rFonts w:cs="Times New Roman" w:hAnsi="Times New Roman" w:eastAsia="Times New Roman" w:ascii="Times New Roman"/>
            <w:spacing w:val="-1"/>
            <w:w w:val="100"/>
            <w:sz w:val="22"/>
            <w:szCs w:val="22"/>
          </w:rPr>
          <w:t>/</w:t>
        </w:r>
        <w:r>
          <w:rPr>
            <w:rFonts w:cs="Times New Roman" w:hAnsi="Times New Roman" w:eastAsia="Times New Roman" w:ascii="Times New Roman"/>
            <w:spacing w:val="3"/>
            <w:w w:val="100"/>
            <w:sz w:val="22"/>
            <w:szCs w:val="22"/>
          </w:rPr>
          <w:t>C</w:t>
        </w:r>
        <w:r>
          <w:rPr>
            <w:rFonts w:cs="Times New Roman" w:hAnsi="Times New Roman" w:eastAsia="Times New Roman" w:ascii="Times New Roman"/>
            <w:spacing w:val="7"/>
            <w:w w:val="100"/>
            <w:sz w:val="22"/>
            <w:szCs w:val="22"/>
          </w:rPr>
          <w:t>S</w:t>
        </w:r>
        <w:r>
          <w:rPr>
            <w:rFonts w:cs="Times New Roman" w:hAnsi="Times New Roman" w:eastAsia="Times New Roman" w:ascii="Times New Roman"/>
            <w:spacing w:val="3"/>
            <w:w w:val="100"/>
            <w:sz w:val="22"/>
            <w:szCs w:val="22"/>
          </w:rPr>
          <w:t>R</w:t>
        </w:r>
        <w:r>
          <w:rPr>
            <w:rFonts w:cs="Times New Roman" w:hAnsi="Times New Roman" w:eastAsia="Times New Roman" w:ascii="Times New Roman"/>
            <w:spacing w:val="-13"/>
            <w:w w:val="100"/>
            <w:sz w:val="22"/>
            <w:szCs w:val="22"/>
          </w:rPr>
          <w:t>I</w:t>
        </w:r>
        <w:r>
          <w:rPr>
            <w:rFonts w:cs="Times New Roman" w:hAnsi="Times New Roman" w:eastAsia="Times New Roman" w:ascii="Times New Roman"/>
            <w:spacing w:val="-1"/>
            <w:w w:val="100"/>
            <w:sz w:val="22"/>
            <w:szCs w:val="22"/>
          </w:rPr>
          <w:t>/</w:t>
        </w:r>
        <w:r>
          <w:rPr>
            <w:rFonts w:cs="Times New Roman" w:hAnsi="Times New Roman" w:eastAsia="Times New Roman" w:ascii="Times New Roman"/>
            <w:spacing w:val="0"/>
            <w:w w:val="100"/>
            <w:sz w:val="22"/>
            <w:szCs w:val="22"/>
          </w:rPr>
          <w:t>pub</w:t>
        </w:r>
        <w:r>
          <w:rPr>
            <w:rFonts w:cs="Times New Roman" w:hAnsi="Times New Roman" w:eastAsia="Times New Roman" w:ascii="Times New Roman"/>
            <w:spacing w:val="-1"/>
            <w:w w:val="100"/>
            <w:sz w:val="22"/>
            <w:szCs w:val="22"/>
          </w:rPr>
          <w:t>l</w:t>
        </w:r>
        <w:r>
          <w:rPr>
            <w:rFonts w:cs="Times New Roman" w:hAnsi="Times New Roman" w:eastAsia="Times New Roman" w:ascii="Times New Roman"/>
            <w:spacing w:val="-1"/>
            <w:w w:val="100"/>
            <w:sz w:val="22"/>
            <w:szCs w:val="22"/>
          </w:rPr>
          <w:t>i</w:t>
        </w:r>
        <w:r>
          <w:rPr>
            <w:rFonts w:cs="Times New Roman" w:hAnsi="Times New Roman" w:eastAsia="Times New Roman" w:ascii="Times New Roman"/>
            <w:spacing w:val="2"/>
            <w:w w:val="100"/>
            <w:sz w:val="22"/>
            <w:szCs w:val="22"/>
          </w:rPr>
          <w:t>c</w:t>
        </w:r>
        <w:r>
          <w:rPr>
            <w:rFonts w:cs="Times New Roman" w:hAnsi="Times New Roman" w:eastAsia="Times New Roman" w:ascii="Times New Roman"/>
            <w:spacing w:val="2"/>
            <w:w w:val="100"/>
            <w:sz w:val="22"/>
            <w:szCs w:val="22"/>
          </w:rPr>
          <w:t>a</w:t>
        </w:r>
        <w:r>
          <w:rPr>
            <w:rFonts w:cs="Times New Roman" w:hAnsi="Times New Roman" w:eastAsia="Times New Roman" w:ascii="Times New Roman"/>
            <w:spacing w:val="-1"/>
            <w:w w:val="100"/>
            <w:sz w:val="22"/>
            <w:szCs w:val="22"/>
          </w:rPr>
          <w:t>t</w:t>
        </w:r>
        <w:r>
          <w:rPr>
            <w:rFonts w:cs="Times New Roman" w:hAnsi="Times New Roman" w:eastAsia="Times New Roman" w:ascii="Times New Roman"/>
            <w:spacing w:val="-1"/>
            <w:w w:val="100"/>
            <w:sz w:val="22"/>
            <w:szCs w:val="22"/>
          </w:rPr>
          <w:t>i</w:t>
        </w:r>
        <w:r>
          <w:rPr>
            <w:rFonts w:cs="Times New Roman" w:hAnsi="Times New Roman" w:eastAsia="Times New Roman" w:ascii="Times New Roman"/>
            <w:spacing w:val="10"/>
            <w:w w:val="100"/>
            <w:sz w:val="22"/>
            <w:szCs w:val="22"/>
          </w:rPr>
          <w:t>o</w:t>
        </w:r>
        <w:r>
          <w:rPr>
            <w:rFonts w:cs="Times New Roman" w:hAnsi="Times New Roman" w:eastAsia="Times New Roman" w:ascii="Times New Roman"/>
            <w:spacing w:val="-10"/>
            <w:w w:val="100"/>
            <w:sz w:val="22"/>
            <w:szCs w:val="22"/>
          </w:rPr>
          <w:t>n</w:t>
        </w:r>
        <w:r>
          <w:rPr>
            <w:rFonts w:cs="Times New Roman" w:hAnsi="Times New Roman" w:eastAsia="Times New Roman" w:ascii="Times New Roman"/>
            <w:spacing w:val="4"/>
            <w:w w:val="100"/>
            <w:sz w:val="22"/>
            <w:szCs w:val="22"/>
          </w:rPr>
          <w:t>s</w:t>
        </w:r>
        <w:r>
          <w:rPr>
            <w:rFonts w:cs="Times New Roman" w:hAnsi="Times New Roman" w:eastAsia="Times New Roman" w:ascii="Times New Roman"/>
            <w:spacing w:val="-1"/>
            <w:w w:val="100"/>
            <w:sz w:val="22"/>
            <w:szCs w:val="22"/>
          </w:rPr>
          <w:t>/</w:t>
        </w:r>
        <w:r>
          <w:rPr>
            <w:rFonts w:cs="Times New Roman" w:hAnsi="Times New Roman" w:eastAsia="Times New Roman" w:ascii="Times New Roman"/>
            <w:spacing w:val="-3"/>
            <w:w w:val="100"/>
            <w:sz w:val="22"/>
            <w:szCs w:val="22"/>
          </w:rPr>
          <w:t>r</w:t>
        </w:r>
        <w:r>
          <w:rPr>
            <w:rFonts w:cs="Times New Roman" w:hAnsi="Times New Roman" w:eastAsia="Times New Roman" w:ascii="Times New Roman"/>
            <w:spacing w:val="2"/>
            <w:w w:val="100"/>
            <w:sz w:val="22"/>
            <w:szCs w:val="22"/>
          </w:rPr>
          <w:t>e</w:t>
        </w:r>
        <w:r>
          <w:rPr>
            <w:rFonts w:cs="Times New Roman" w:hAnsi="Times New Roman" w:eastAsia="Times New Roman" w:ascii="Times New Roman"/>
            <w:spacing w:val="0"/>
            <w:w w:val="100"/>
            <w:sz w:val="22"/>
            <w:szCs w:val="22"/>
          </w:rPr>
          <w:t>po</w:t>
        </w:r>
        <w:r>
          <w:rPr>
            <w:rFonts w:cs="Times New Roman" w:hAnsi="Times New Roman" w:eastAsia="Times New Roman" w:ascii="Times New Roman"/>
            <w:spacing w:val="-3"/>
            <w:w w:val="100"/>
            <w:sz w:val="22"/>
            <w:szCs w:val="22"/>
          </w:rPr>
          <w:t>r</w:t>
        </w:r>
        <w:r>
          <w:rPr>
            <w:rFonts w:cs="Times New Roman" w:hAnsi="Times New Roman" w:eastAsia="Times New Roman" w:ascii="Times New Roman"/>
            <w:spacing w:val="-1"/>
            <w:w w:val="100"/>
            <w:sz w:val="22"/>
            <w:szCs w:val="22"/>
          </w:rPr>
          <w:t>t</w:t>
        </w:r>
        <w:r>
          <w:rPr>
            <w:rFonts w:cs="Times New Roman" w:hAnsi="Times New Roman" w:eastAsia="Times New Roman" w:ascii="Times New Roman"/>
            <w:spacing w:val="0"/>
            <w:w w:val="100"/>
            <w:sz w:val="22"/>
            <w:szCs w:val="22"/>
          </w:rPr>
          <w:t>_29</w:t>
        </w:r>
        <w:r>
          <w:rPr>
            <w:rFonts w:cs="Times New Roman" w:hAnsi="Times New Roman" w:eastAsia="Times New Roman" w:ascii="Times New Roman"/>
            <w:spacing w:val="10"/>
            <w:w w:val="100"/>
            <w:sz w:val="22"/>
            <w:szCs w:val="22"/>
          </w:rPr>
          <w:t>_</w:t>
        </w:r>
        <w:r>
          <w:rPr>
            <w:rFonts w:cs="Times New Roman" w:hAnsi="Times New Roman" w:eastAsia="Times New Roman" w:ascii="Times New Roman"/>
            <w:spacing w:val="-9"/>
            <w:w w:val="100"/>
            <w:sz w:val="22"/>
            <w:szCs w:val="22"/>
          </w:rPr>
          <w:t>H</w:t>
        </w:r>
        <w:r>
          <w:rPr>
            <w:rFonts w:cs="Times New Roman" w:hAnsi="Times New Roman" w:eastAsia="Times New Roman" w:ascii="Times New Roman"/>
            <w:spacing w:val="2"/>
            <w:w w:val="100"/>
            <w:sz w:val="22"/>
            <w:szCs w:val="22"/>
          </w:rPr>
          <w:t>a</w:t>
        </w:r>
        <w:r>
          <w:rPr>
            <w:rFonts w:cs="Times New Roman" w:hAnsi="Times New Roman" w:eastAsia="Times New Roman" w:ascii="Times New Roman"/>
            <w:spacing w:val="-3"/>
            <w:w w:val="100"/>
            <w:sz w:val="22"/>
            <w:szCs w:val="22"/>
          </w:rPr>
          <w:t>r</w:t>
        </w:r>
        <w:r>
          <w:rPr>
            <w:rFonts w:cs="Times New Roman" w:hAnsi="Times New Roman" w:eastAsia="Times New Roman" w:ascii="Times New Roman"/>
            <w:spacing w:val="0"/>
            <w:w w:val="100"/>
            <w:sz w:val="22"/>
            <w:szCs w:val="22"/>
          </w:rPr>
          <w:t>v</w:t>
        </w:r>
        <w:r>
          <w:rPr>
            <w:rFonts w:cs="Times New Roman" w:hAnsi="Times New Roman" w:eastAsia="Times New Roman" w:ascii="Times New Roman"/>
            <w:spacing w:val="2"/>
            <w:w w:val="100"/>
            <w:sz w:val="22"/>
            <w:szCs w:val="22"/>
          </w:rPr>
          <w:t>a</w:t>
        </w:r>
        <w:r>
          <w:rPr>
            <w:rFonts w:cs="Times New Roman" w:hAnsi="Times New Roman" w:eastAsia="Times New Roman" w:ascii="Times New Roman"/>
            <w:spacing w:val="-3"/>
            <w:w w:val="100"/>
            <w:sz w:val="22"/>
            <w:szCs w:val="22"/>
          </w:rPr>
          <w:t>r</w:t>
        </w:r>
        <w:r>
          <w:rPr>
            <w:rFonts w:cs="Times New Roman" w:hAnsi="Times New Roman" w:eastAsia="Times New Roman" w:ascii="Times New Roman"/>
            <w:spacing w:val="10"/>
            <w:w w:val="100"/>
            <w:sz w:val="22"/>
            <w:szCs w:val="22"/>
          </w:rPr>
          <w:t>d</w:t>
        </w:r>
        <w:r>
          <w:rPr>
            <w:rFonts w:cs="Times New Roman" w:hAnsi="Times New Roman" w:eastAsia="Times New Roman" w:ascii="Times New Roman"/>
            <w:spacing w:val="-3"/>
            <w:w w:val="100"/>
            <w:sz w:val="22"/>
            <w:szCs w:val="22"/>
          </w:rPr>
          <w:t>%</w:t>
        </w:r>
        <w:r>
          <w:rPr>
            <w:rFonts w:cs="Times New Roman" w:hAnsi="Times New Roman" w:eastAsia="Times New Roman" w:ascii="Times New Roman"/>
            <w:spacing w:val="0"/>
            <w:w w:val="100"/>
            <w:sz w:val="22"/>
            <w:szCs w:val="22"/>
          </w:rPr>
          <w:t>20</w:t>
        </w:r>
        <w:r>
          <w:rPr>
            <w:rFonts w:cs="Times New Roman" w:hAnsi="Times New Roman" w:eastAsia="Times New Roman" w:ascii="Times New Roman"/>
            <w:spacing w:val="-4"/>
            <w:w w:val="100"/>
            <w:sz w:val="22"/>
            <w:szCs w:val="22"/>
          </w:rPr>
          <w:t>E</w:t>
        </w:r>
        <w:r>
          <w:rPr>
            <w:rFonts w:cs="Times New Roman" w:hAnsi="Times New Roman" w:eastAsia="Times New Roman" w:ascii="Times New Roman"/>
            <w:spacing w:val="1"/>
            <w:w w:val="100"/>
            <w:sz w:val="22"/>
            <w:szCs w:val="22"/>
          </w:rPr>
          <w:t>O</w:t>
        </w:r>
        <w:r>
          <w:rPr>
            <w:rFonts w:cs="Times New Roman" w:hAnsi="Times New Roman" w:eastAsia="Times New Roman" w:ascii="Times New Roman"/>
            <w:spacing w:val="-3"/>
            <w:w w:val="100"/>
            <w:sz w:val="22"/>
            <w:szCs w:val="22"/>
          </w:rPr>
          <w:t>%</w:t>
        </w:r>
        <w:r>
          <w:rPr>
            <w:rFonts w:cs="Times New Roman" w:hAnsi="Times New Roman" w:eastAsia="Times New Roman" w:ascii="Times New Roman"/>
            <w:spacing w:val="0"/>
            <w:w w:val="100"/>
            <w:sz w:val="22"/>
            <w:szCs w:val="22"/>
          </w:rPr>
          <w:t>20</w:t>
        </w:r>
        <w:r>
          <w:rPr>
            <w:rFonts w:cs="Times New Roman" w:hAnsi="Times New Roman" w:eastAsia="Times New Roman" w:ascii="Times New Roman"/>
            <w:spacing w:val="1"/>
            <w:w w:val="100"/>
            <w:sz w:val="22"/>
            <w:szCs w:val="22"/>
          </w:rPr>
          <w:t>D</w:t>
        </w:r>
        <w:r>
          <w:rPr>
            <w:rFonts w:cs="Times New Roman" w:hAnsi="Times New Roman" w:eastAsia="Times New Roman" w:ascii="Times New Roman"/>
            <w:spacing w:val="-1"/>
            <w:w w:val="100"/>
            <w:sz w:val="22"/>
            <w:szCs w:val="22"/>
          </w:rPr>
          <w:t>i</w:t>
        </w:r>
        <w:r>
          <w:rPr>
            <w:rFonts w:cs="Times New Roman" w:hAnsi="Times New Roman" w:eastAsia="Times New Roman" w:ascii="Times New Roman"/>
            <w:spacing w:val="2"/>
            <w:w w:val="100"/>
            <w:sz w:val="22"/>
            <w:szCs w:val="22"/>
          </w:rPr>
          <w:t>a</w:t>
        </w:r>
        <w:r>
          <w:rPr>
            <w:rFonts w:cs="Times New Roman" w:hAnsi="Times New Roman" w:eastAsia="Times New Roman" w:ascii="Times New Roman"/>
            <w:spacing w:val="-1"/>
            <w:w w:val="100"/>
            <w:sz w:val="22"/>
            <w:szCs w:val="22"/>
          </w:rPr>
          <w:t>l</w:t>
        </w:r>
        <w:r>
          <w:rPr>
            <w:rFonts w:cs="Times New Roman" w:hAnsi="Times New Roman" w:eastAsia="Times New Roman" w:ascii="Times New Roman"/>
            <w:spacing w:val="10"/>
            <w:w w:val="100"/>
            <w:sz w:val="22"/>
            <w:szCs w:val="22"/>
          </w:rPr>
          <w:t>o</w:t>
        </w:r>
        <w:r>
          <w:rPr>
            <w:rFonts w:cs="Times New Roman" w:hAnsi="Times New Roman" w:eastAsia="Times New Roman" w:ascii="Times New Roman"/>
            <w:spacing w:val="-10"/>
            <w:w w:val="100"/>
            <w:sz w:val="22"/>
            <w:szCs w:val="22"/>
          </w:rPr>
          <w:t>g</w:t>
        </w:r>
        <w:r>
          <w:rPr>
            <w:rFonts w:cs="Times New Roman" w:hAnsi="Times New Roman" w:eastAsia="Times New Roman" w:ascii="Times New Roman"/>
            <w:spacing w:val="0"/>
            <w:w w:val="100"/>
            <w:sz w:val="22"/>
            <w:szCs w:val="22"/>
          </w:rPr>
          <w:t>u</w:t>
        </w:r>
        <w:r>
          <w:rPr>
            <w:rFonts w:cs="Times New Roman" w:hAnsi="Times New Roman" w:eastAsia="Times New Roman" w:ascii="Times New Roman"/>
            <w:spacing w:val="2"/>
            <w:w w:val="100"/>
            <w:sz w:val="22"/>
            <w:szCs w:val="22"/>
          </w:rPr>
          <w:t>e</w:t>
        </w:r>
        <w:r>
          <w:rPr>
            <w:rFonts w:cs="Times New Roman" w:hAnsi="Times New Roman" w:eastAsia="Times New Roman" w:ascii="Times New Roman"/>
            <w:spacing w:val="-3"/>
            <w:w w:val="100"/>
            <w:sz w:val="22"/>
            <w:szCs w:val="22"/>
          </w:rPr>
          <w:t>%</w:t>
        </w:r>
        <w:r>
          <w:rPr>
            <w:rFonts w:cs="Times New Roman" w:hAnsi="Times New Roman" w:eastAsia="Times New Roman" w:ascii="Times New Roman"/>
            <w:spacing w:val="0"/>
            <w:w w:val="100"/>
            <w:sz w:val="22"/>
            <w:szCs w:val="22"/>
          </w:rPr>
          <w:t>2</w:t>
        </w:r>
        <w:r>
          <w:rPr>
            <w:rFonts w:cs="Times New Roman" w:hAnsi="Times New Roman" w:eastAsia="Times New Roman" w:ascii="Times New Roman"/>
            <w:spacing w:val="10"/>
            <w:w w:val="100"/>
            <w:sz w:val="22"/>
            <w:szCs w:val="22"/>
          </w:rPr>
          <w:t>0</w:t>
        </w:r>
        <w:r>
          <w:rPr>
            <w:rFonts w:cs="Times New Roman" w:hAnsi="Times New Roman" w:eastAsia="Times New Roman" w:ascii="Times New Roman"/>
            <w:spacing w:val="-2"/>
            <w:w w:val="100"/>
            <w:sz w:val="22"/>
            <w:szCs w:val="22"/>
          </w:rPr>
          <w:t>S</w:t>
        </w:r>
        <w:r>
          <w:rPr>
            <w:rFonts w:cs="Times New Roman" w:hAnsi="Times New Roman" w:eastAsia="Times New Roman" w:ascii="Times New Roman"/>
            <w:spacing w:val="10"/>
            <w:w w:val="100"/>
            <w:sz w:val="22"/>
            <w:szCs w:val="22"/>
          </w:rPr>
          <w:t>u</w:t>
        </w:r>
        <w:r>
          <w:rPr>
            <w:rFonts w:cs="Times New Roman" w:hAnsi="Times New Roman" w:eastAsia="Times New Roman" w:ascii="Times New Roman"/>
            <w:spacing w:val="-1"/>
            <w:w w:val="100"/>
            <w:sz w:val="22"/>
            <w:szCs w:val="22"/>
          </w:rPr>
          <w:t>m</w:t>
        </w:r>
        <w:r>
          <w:rPr>
            <w:rFonts w:cs="Times New Roman" w:hAnsi="Times New Roman" w:eastAsia="Times New Roman" w:ascii="Times New Roman"/>
            <w:spacing w:val="-11"/>
            <w:w w:val="100"/>
            <w:sz w:val="22"/>
            <w:szCs w:val="22"/>
          </w:rPr>
          <w:t>m</w:t>
        </w:r>
        <w:r>
          <w:rPr>
            <w:rFonts w:cs="Times New Roman" w:hAnsi="Times New Roman" w:eastAsia="Times New Roman" w:ascii="Times New Roman"/>
            <w:spacing w:val="2"/>
            <w:w w:val="100"/>
            <w:sz w:val="22"/>
            <w:szCs w:val="22"/>
          </w:rPr>
          <w:t>a</w:t>
        </w:r>
        <w:r>
          <w:rPr>
            <w:rFonts w:cs="Times New Roman" w:hAnsi="Times New Roman" w:eastAsia="Times New Roman" w:ascii="Times New Roman"/>
            <w:spacing w:val="-3"/>
            <w:w w:val="100"/>
            <w:sz w:val="22"/>
            <w:szCs w:val="22"/>
          </w:rPr>
          <w:t>r</w:t>
        </w:r>
        <w:r>
          <w:rPr>
            <w:rFonts w:cs="Times New Roman" w:hAnsi="Times New Roman" w:eastAsia="Times New Roman" w:ascii="Times New Roman"/>
            <w:spacing w:val="0"/>
            <w:w w:val="100"/>
            <w:sz w:val="22"/>
            <w:szCs w:val="22"/>
          </w:rPr>
          <w:t>y</w:t>
        </w:r>
        <w:r>
          <w:rPr>
            <w:rFonts w:cs="Times New Roman" w:hAnsi="Times New Roman" w:eastAsia="Times New Roman" w:ascii="Times New Roman"/>
            <w:spacing w:val="-3"/>
            <w:w w:val="100"/>
            <w:sz w:val="22"/>
            <w:szCs w:val="22"/>
          </w:rPr>
          <w:t>%</w:t>
        </w:r>
        <w:r>
          <w:rPr>
            <w:rFonts w:cs="Times New Roman" w:hAnsi="Times New Roman" w:eastAsia="Times New Roman" w:ascii="Times New Roman"/>
            <w:spacing w:val="0"/>
            <w:w w:val="100"/>
            <w:sz w:val="22"/>
            <w:szCs w:val="22"/>
          </w:rPr>
          <w:t>2020071018</w:t>
        </w:r>
        <w:r>
          <w:rPr>
            <w:rFonts w:cs="Times New Roman" w:hAnsi="Times New Roman" w:eastAsia="Times New Roman" w:ascii="Times New Roman"/>
            <w:spacing w:val="5"/>
            <w:w w:val="100"/>
            <w:sz w:val="22"/>
            <w:szCs w:val="22"/>
          </w:rPr>
          <w:t>.</w:t>
        </w:r>
        <w:r>
          <w:rPr>
            <w:rFonts w:cs="Times New Roman" w:hAnsi="Times New Roman" w:eastAsia="Times New Roman" w:ascii="Times New Roman"/>
            <w:spacing w:val="0"/>
            <w:w w:val="100"/>
            <w:sz w:val="22"/>
            <w:szCs w:val="22"/>
          </w:rPr>
          <w:t>pdf</w:t>
        </w:r>
      </w:hyperlink>
    </w:p>
    <w:p>
      <w:pPr>
        <w:rPr>
          <w:rFonts w:cs="Times New Roman" w:hAnsi="Times New Roman" w:eastAsia="Times New Roman" w:ascii="Times New Roman"/>
          <w:sz w:val="22"/>
          <w:szCs w:val="22"/>
        </w:rPr>
        <w:jc w:val="left"/>
        <w:spacing w:before="3" w:lineRule="auto" w:line="233"/>
        <w:ind w:left="822" w:right="2461" w:hanging="721"/>
      </w:pPr>
      <w:hyperlink r:id="rId69">
        <w:r>
          <w:rPr>
            <w:rFonts w:cs="Book Antiqua" w:hAnsi="Book Antiqua" w:eastAsia="Book Antiqua" w:ascii="Book Antiqua"/>
            <w:spacing w:val="-4"/>
            <w:w w:val="100"/>
            <w:sz w:val="22"/>
            <w:szCs w:val="22"/>
          </w:rPr>
          <w:t>x</w:t>
        </w:r>
        <w:r>
          <w:rPr>
            <w:rFonts w:cs="Book Antiqua" w:hAnsi="Book Antiqua" w:eastAsia="Book Antiqua" w:ascii="Book Antiqua"/>
            <w:spacing w:val="-4"/>
            <w:w w:val="100"/>
            <w:sz w:val="22"/>
            <w:szCs w:val="22"/>
          </w:rPr>
          <w:t>i</w:t>
        </w:r>
        <w:r>
          <w:rPr>
            <w:rFonts w:cs="Book Antiqua" w:hAnsi="Book Antiqua" w:eastAsia="Book Antiqua" w:ascii="Book Antiqua"/>
            <w:spacing w:val="-4"/>
            <w:w w:val="100"/>
            <w:sz w:val="22"/>
            <w:szCs w:val="22"/>
          </w:rPr>
          <w:t>v</w:t>
        </w:r>
        <w:r>
          <w:rPr>
            <w:rFonts w:cs="Book Antiqua" w:hAnsi="Book Antiqua" w:eastAsia="Book Antiqua" w:ascii="Book Antiqua"/>
            <w:spacing w:val="0"/>
            <w:w w:val="100"/>
            <w:sz w:val="22"/>
            <w:szCs w:val="22"/>
          </w:rPr>
          <w:t>.</w:t>
        </w:r>
        <w:r>
          <w:rPr>
            <w:rFonts w:cs="Book Antiqua" w:hAnsi="Book Antiqua" w:eastAsia="Book Antiqua" w:ascii="Book Antiqua"/>
            <w:spacing w:val="0"/>
            <w:w w:val="100"/>
            <w:sz w:val="22"/>
            <w:szCs w:val="22"/>
          </w:rPr>
          <w:t>     </w:t>
        </w:r>
        <w:r>
          <w:rPr>
            <w:rFonts w:cs="Book Antiqua" w:hAnsi="Book Antiqua" w:eastAsia="Book Antiqua" w:ascii="Book Antiqua"/>
            <w:spacing w:val="46"/>
            <w:w w:val="100"/>
            <w:sz w:val="22"/>
            <w:szCs w:val="22"/>
          </w:rPr>
          <w:t> </w:t>
        </w:r>
        <w:r>
          <w:rPr>
            <w:rFonts w:cs="Times New Roman" w:hAnsi="Times New Roman" w:eastAsia="Times New Roman" w:ascii="Times New Roman"/>
            <w:spacing w:val="-10"/>
            <w:w w:val="100"/>
            <w:sz w:val="22"/>
            <w:szCs w:val="22"/>
          </w:rPr>
          <w:t>h</w:t>
        </w:r>
        <w:r>
          <w:rPr>
            <w:rFonts w:cs="Times New Roman" w:hAnsi="Times New Roman" w:eastAsia="Times New Roman" w:ascii="Times New Roman"/>
            <w:spacing w:val="-1"/>
            <w:w w:val="100"/>
            <w:sz w:val="22"/>
            <w:szCs w:val="22"/>
          </w:rPr>
          <w:t>t</w:t>
        </w:r>
        <w:r>
          <w:rPr>
            <w:rFonts w:cs="Times New Roman" w:hAnsi="Times New Roman" w:eastAsia="Times New Roman" w:ascii="Times New Roman"/>
            <w:spacing w:val="-1"/>
            <w:w w:val="100"/>
            <w:sz w:val="22"/>
            <w:szCs w:val="22"/>
          </w:rPr>
          <w:t>t</w:t>
        </w:r>
        <w:r>
          <w:rPr>
            <w:rFonts w:cs="Times New Roman" w:hAnsi="Times New Roman" w:eastAsia="Times New Roman" w:ascii="Times New Roman"/>
            <w:spacing w:val="0"/>
            <w:w w:val="100"/>
            <w:sz w:val="22"/>
            <w:szCs w:val="22"/>
          </w:rPr>
          <w:t>p</w:t>
        </w:r>
        <w:r>
          <w:rPr>
            <w:rFonts w:cs="Times New Roman" w:hAnsi="Times New Roman" w:eastAsia="Times New Roman" w:ascii="Times New Roman"/>
            <w:spacing w:val="4"/>
            <w:w w:val="100"/>
            <w:sz w:val="22"/>
            <w:szCs w:val="22"/>
          </w:rPr>
          <w:t>s</w:t>
        </w:r>
        <w:r>
          <w:rPr>
            <w:rFonts w:cs="Times New Roman" w:hAnsi="Times New Roman" w:eastAsia="Times New Roman" w:ascii="Times New Roman"/>
            <w:spacing w:val="-1"/>
            <w:w w:val="100"/>
            <w:sz w:val="22"/>
            <w:szCs w:val="22"/>
          </w:rPr>
          <w:t>:</w:t>
        </w:r>
        <w:r>
          <w:rPr>
            <w:rFonts w:cs="Times New Roman" w:hAnsi="Times New Roman" w:eastAsia="Times New Roman" w:ascii="Times New Roman"/>
            <w:spacing w:val="-1"/>
            <w:w w:val="100"/>
            <w:sz w:val="22"/>
            <w:szCs w:val="22"/>
          </w:rPr>
          <w:t>/</w:t>
        </w:r>
        <w:r>
          <w:rPr>
            <w:rFonts w:cs="Times New Roman" w:hAnsi="Times New Roman" w:eastAsia="Times New Roman" w:ascii="Times New Roman"/>
            <w:spacing w:val="9"/>
            <w:w w:val="100"/>
            <w:sz w:val="22"/>
            <w:szCs w:val="22"/>
          </w:rPr>
          <w:t>/</w:t>
        </w:r>
        <w:r>
          <w:rPr>
            <w:rFonts w:cs="Times New Roman" w:hAnsi="Times New Roman" w:eastAsia="Times New Roman" w:ascii="Times New Roman"/>
            <w:spacing w:val="1"/>
            <w:w w:val="100"/>
            <w:sz w:val="22"/>
            <w:szCs w:val="22"/>
          </w:rPr>
          <w:t>w</w:t>
        </w:r>
        <w:r>
          <w:rPr>
            <w:rFonts w:cs="Times New Roman" w:hAnsi="Times New Roman" w:eastAsia="Times New Roman" w:ascii="Times New Roman"/>
            <w:spacing w:val="1"/>
            <w:w w:val="100"/>
            <w:sz w:val="22"/>
            <w:szCs w:val="22"/>
          </w:rPr>
          <w:t>w</w:t>
        </w:r>
        <w:r>
          <w:rPr>
            <w:rFonts w:cs="Times New Roman" w:hAnsi="Times New Roman" w:eastAsia="Times New Roman" w:ascii="Times New Roman"/>
            <w:spacing w:val="-9"/>
            <w:w w:val="100"/>
            <w:sz w:val="22"/>
            <w:szCs w:val="22"/>
          </w:rPr>
          <w:t>w</w:t>
        </w:r>
        <w:r>
          <w:rPr>
            <w:rFonts w:cs="Times New Roman" w:hAnsi="Times New Roman" w:eastAsia="Times New Roman" w:ascii="Times New Roman"/>
            <w:spacing w:val="5"/>
            <w:w w:val="100"/>
            <w:sz w:val="22"/>
            <w:szCs w:val="22"/>
          </w:rPr>
          <w:t>.</w:t>
        </w:r>
        <w:r>
          <w:rPr>
            <w:rFonts w:cs="Times New Roman" w:hAnsi="Times New Roman" w:eastAsia="Times New Roman" w:ascii="Times New Roman"/>
            <w:spacing w:val="-10"/>
            <w:w w:val="100"/>
            <w:sz w:val="22"/>
            <w:szCs w:val="22"/>
          </w:rPr>
          <w:t>h</w:t>
        </w:r>
        <w:r>
          <w:rPr>
            <w:rFonts w:cs="Times New Roman" w:hAnsi="Times New Roman" w:eastAsia="Times New Roman" w:ascii="Times New Roman"/>
            <w:spacing w:val="0"/>
            <w:w w:val="100"/>
            <w:sz w:val="22"/>
            <w:szCs w:val="22"/>
          </w:rPr>
          <w:t>k</w:t>
        </w:r>
        <w:r>
          <w:rPr>
            <w:rFonts w:cs="Times New Roman" w:hAnsi="Times New Roman" w:eastAsia="Times New Roman" w:ascii="Times New Roman"/>
            <w:spacing w:val="4"/>
            <w:w w:val="100"/>
            <w:sz w:val="22"/>
            <w:szCs w:val="22"/>
          </w:rPr>
          <w:t>s</w:t>
        </w:r>
        <w:r>
          <w:rPr>
            <w:rFonts w:cs="Times New Roman" w:hAnsi="Times New Roman" w:eastAsia="Times New Roman" w:ascii="Times New Roman"/>
            <w:spacing w:val="5"/>
            <w:w w:val="100"/>
            <w:sz w:val="22"/>
            <w:szCs w:val="22"/>
          </w:rPr>
          <w:t>.</w:t>
        </w:r>
        <w:r>
          <w:rPr>
            <w:rFonts w:cs="Times New Roman" w:hAnsi="Times New Roman" w:eastAsia="Times New Roman" w:ascii="Times New Roman"/>
            <w:spacing w:val="-10"/>
            <w:w w:val="100"/>
            <w:sz w:val="22"/>
            <w:szCs w:val="22"/>
          </w:rPr>
          <w:t>h</w:t>
        </w:r>
        <w:r>
          <w:rPr>
            <w:rFonts w:cs="Times New Roman" w:hAnsi="Times New Roman" w:eastAsia="Times New Roman" w:ascii="Times New Roman"/>
            <w:spacing w:val="2"/>
            <w:w w:val="100"/>
            <w:sz w:val="22"/>
            <w:szCs w:val="22"/>
          </w:rPr>
          <w:t>a</w:t>
        </w:r>
        <w:r>
          <w:rPr>
            <w:rFonts w:cs="Times New Roman" w:hAnsi="Times New Roman" w:eastAsia="Times New Roman" w:ascii="Times New Roman"/>
            <w:spacing w:val="-3"/>
            <w:w w:val="100"/>
            <w:sz w:val="22"/>
            <w:szCs w:val="22"/>
          </w:rPr>
          <w:t>r</w:t>
        </w:r>
        <w:r>
          <w:rPr>
            <w:rFonts w:cs="Times New Roman" w:hAnsi="Times New Roman" w:eastAsia="Times New Roman" w:ascii="Times New Roman"/>
            <w:spacing w:val="0"/>
            <w:w w:val="100"/>
            <w:sz w:val="22"/>
            <w:szCs w:val="22"/>
          </w:rPr>
          <w:t>v</w:t>
        </w:r>
        <w:r>
          <w:rPr>
            <w:rFonts w:cs="Times New Roman" w:hAnsi="Times New Roman" w:eastAsia="Times New Roman" w:ascii="Times New Roman"/>
            <w:spacing w:val="12"/>
            <w:w w:val="100"/>
            <w:sz w:val="22"/>
            <w:szCs w:val="22"/>
          </w:rPr>
          <w:t>a</w:t>
        </w:r>
        <w:r>
          <w:rPr>
            <w:rFonts w:cs="Times New Roman" w:hAnsi="Times New Roman" w:eastAsia="Times New Roman" w:ascii="Times New Roman"/>
            <w:spacing w:val="-3"/>
            <w:w w:val="100"/>
            <w:sz w:val="22"/>
            <w:szCs w:val="22"/>
          </w:rPr>
          <w:t>r</w:t>
        </w:r>
        <w:r>
          <w:rPr>
            <w:rFonts w:cs="Times New Roman" w:hAnsi="Times New Roman" w:eastAsia="Times New Roman" w:ascii="Times New Roman"/>
            <w:spacing w:val="0"/>
            <w:w w:val="100"/>
            <w:sz w:val="22"/>
            <w:szCs w:val="22"/>
          </w:rPr>
          <w:t>d</w:t>
        </w:r>
        <w:r>
          <w:rPr>
            <w:rFonts w:cs="Times New Roman" w:hAnsi="Times New Roman" w:eastAsia="Times New Roman" w:ascii="Times New Roman"/>
            <w:spacing w:val="5"/>
            <w:w w:val="100"/>
            <w:sz w:val="22"/>
            <w:szCs w:val="22"/>
          </w:rPr>
          <w:t>.</w:t>
        </w:r>
        <w:r>
          <w:rPr>
            <w:rFonts w:cs="Times New Roman" w:hAnsi="Times New Roman" w:eastAsia="Times New Roman" w:ascii="Times New Roman"/>
            <w:spacing w:val="2"/>
            <w:w w:val="100"/>
            <w:sz w:val="22"/>
            <w:szCs w:val="22"/>
          </w:rPr>
          <w:t>e</w:t>
        </w:r>
        <w:r>
          <w:rPr>
            <w:rFonts w:cs="Times New Roman" w:hAnsi="Times New Roman" w:eastAsia="Times New Roman" w:ascii="Times New Roman"/>
            <w:spacing w:val="0"/>
            <w:w w:val="100"/>
            <w:sz w:val="22"/>
            <w:szCs w:val="22"/>
          </w:rPr>
          <w:t>du</w:t>
        </w:r>
        <w:r>
          <w:rPr>
            <w:rFonts w:cs="Times New Roman" w:hAnsi="Times New Roman" w:eastAsia="Times New Roman" w:ascii="Times New Roman"/>
            <w:spacing w:val="-1"/>
            <w:w w:val="100"/>
            <w:sz w:val="22"/>
            <w:szCs w:val="22"/>
          </w:rPr>
          <w:t>/</w:t>
        </w:r>
        <w:r>
          <w:rPr>
            <w:rFonts w:cs="Times New Roman" w:hAnsi="Times New Roman" w:eastAsia="Times New Roman" w:ascii="Times New Roman"/>
            <w:spacing w:val="-7"/>
            <w:w w:val="100"/>
            <w:sz w:val="22"/>
            <w:szCs w:val="22"/>
          </w:rPr>
          <w:t>m</w:t>
        </w:r>
        <w:r>
          <w:rPr>
            <w:rFonts w:cs="Times New Roman" w:hAnsi="Times New Roman" w:eastAsia="Times New Roman" w:ascii="Times New Roman"/>
            <w:spacing w:val="0"/>
            <w:w w:val="100"/>
            <w:sz w:val="22"/>
            <w:szCs w:val="22"/>
          </w:rPr>
          <w:t>-</w:t>
        </w:r>
      </w:hyperlink>
      <w:hyperlink r:id="rId70">
        <w:r>
          <w:rPr>
            <w:rFonts w:cs="Times New Roman" w:hAnsi="Times New Roman" w:eastAsia="Times New Roman" w:ascii="Times New Roman"/>
            <w:spacing w:val="0"/>
            <w:w w:val="100"/>
            <w:sz w:val="22"/>
            <w:szCs w:val="22"/>
          </w:rPr>
          <w:t> </w:t>
        </w:r>
        <w:r>
          <w:rPr>
            <w:rFonts w:cs="Times New Roman" w:hAnsi="Times New Roman" w:eastAsia="Times New Roman" w:ascii="Times New Roman"/>
            <w:spacing w:val="-3"/>
            <w:w w:val="100"/>
            <w:sz w:val="22"/>
            <w:szCs w:val="22"/>
          </w:rPr>
          <w:t>r</w:t>
        </w:r>
        <w:r>
          <w:rPr>
            <w:rFonts w:cs="Times New Roman" w:hAnsi="Times New Roman" w:eastAsia="Times New Roman" w:ascii="Times New Roman"/>
            <w:spacing w:val="2"/>
            <w:w w:val="100"/>
            <w:sz w:val="22"/>
            <w:szCs w:val="22"/>
          </w:rPr>
          <w:t>c</w:t>
        </w:r>
        <w:r>
          <w:rPr>
            <w:rFonts w:cs="Times New Roman" w:hAnsi="Times New Roman" w:eastAsia="Times New Roman" w:ascii="Times New Roman"/>
            <w:spacing w:val="0"/>
            <w:w w:val="100"/>
            <w:sz w:val="22"/>
            <w:szCs w:val="22"/>
          </w:rPr>
          <w:t>b</w:t>
        </w:r>
        <w:r>
          <w:rPr>
            <w:rFonts w:cs="Times New Roman" w:hAnsi="Times New Roman" w:eastAsia="Times New Roman" w:ascii="Times New Roman"/>
            <w:spacing w:val="-10"/>
            <w:w w:val="100"/>
            <w:sz w:val="22"/>
            <w:szCs w:val="22"/>
          </w:rPr>
          <w:t>g</w:t>
        </w:r>
        <w:r>
          <w:rPr>
            <w:rFonts w:cs="Times New Roman" w:hAnsi="Times New Roman" w:eastAsia="Times New Roman" w:ascii="Times New Roman"/>
            <w:spacing w:val="-1"/>
            <w:w w:val="100"/>
            <w:sz w:val="22"/>
            <w:szCs w:val="22"/>
          </w:rPr>
          <w:t>/</w:t>
        </w:r>
        <w:r>
          <w:rPr>
            <w:rFonts w:cs="Times New Roman" w:hAnsi="Times New Roman" w:eastAsia="Times New Roman" w:ascii="Times New Roman"/>
            <w:spacing w:val="3"/>
            <w:w w:val="100"/>
            <w:sz w:val="22"/>
            <w:szCs w:val="22"/>
          </w:rPr>
          <w:t>C</w:t>
        </w:r>
        <w:r>
          <w:rPr>
            <w:rFonts w:cs="Times New Roman" w:hAnsi="Times New Roman" w:eastAsia="Times New Roman" w:ascii="Times New Roman"/>
            <w:spacing w:val="7"/>
            <w:w w:val="100"/>
            <w:sz w:val="22"/>
            <w:szCs w:val="22"/>
          </w:rPr>
          <w:t>S</w:t>
        </w:r>
        <w:r>
          <w:rPr>
            <w:rFonts w:cs="Times New Roman" w:hAnsi="Times New Roman" w:eastAsia="Times New Roman" w:ascii="Times New Roman"/>
            <w:spacing w:val="3"/>
            <w:w w:val="100"/>
            <w:sz w:val="22"/>
            <w:szCs w:val="22"/>
          </w:rPr>
          <w:t>R</w:t>
        </w:r>
        <w:r>
          <w:rPr>
            <w:rFonts w:cs="Times New Roman" w:hAnsi="Times New Roman" w:eastAsia="Times New Roman" w:ascii="Times New Roman"/>
            <w:spacing w:val="-13"/>
            <w:w w:val="100"/>
            <w:sz w:val="22"/>
            <w:szCs w:val="22"/>
          </w:rPr>
          <w:t>I</w:t>
        </w:r>
        <w:r>
          <w:rPr>
            <w:rFonts w:cs="Times New Roman" w:hAnsi="Times New Roman" w:eastAsia="Times New Roman" w:ascii="Times New Roman"/>
            <w:spacing w:val="-1"/>
            <w:w w:val="100"/>
            <w:sz w:val="22"/>
            <w:szCs w:val="22"/>
          </w:rPr>
          <w:t>/</w:t>
        </w:r>
        <w:r>
          <w:rPr>
            <w:rFonts w:cs="Times New Roman" w:hAnsi="Times New Roman" w:eastAsia="Times New Roman" w:ascii="Times New Roman"/>
            <w:spacing w:val="0"/>
            <w:w w:val="100"/>
            <w:sz w:val="22"/>
            <w:szCs w:val="22"/>
          </w:rPr>
          <w:t>pub</w:t>
        </w:r>
        <w:r>
          <w:rPr>
            <w:rFonts w:cs="Times New Roman" w:hAnsi="Times New Roman" w:eastAsia="Times New Roman" w:ascii="Times New Roman"/>
            <w:spacing w:val="-1"/>
            <w:w w:val="100"/>
            <w:sz w:val="22"/>
            <w:szCs w:val="22"/>
          </w:rPr>
          <w:t>l</w:t>
        </w:r>
        <w:r>
          <w:rPr>
            <w:rFonts w:cs="Times New Roman" w:hAnsi="Times New Roman" w:eastAsia="Times New Roman" w:ascii="Times New Roman"/>
            <w:spacing w:val="-1"/>
            <w:w w:val="100"/>
            <w:sz w:val="22"/>
            <w:szCs w:val="22"/>
          </w:rPr>
          <w:t>i</w:t>
        </w:r>
        <w:r>
          <w:rPr>
            <w:rFonts w:cs="Times New Roman" w:hAnsi="Times New Roman" w:eastAsia="Times New Roman" w:ascii="Times New Roman"/>
            <w:spacing w:val="2"/>
            <w:w w:val="100"/>
            <w:sz w:val="22"/>
            <w:szCs w:val="22"/>
          </w:rPr>
          <w:t>c</w:t>
        </w:r>
        <w:r>
          <w:rPr>
            <w:rFonts w:cs="Times New Roman" w:hAnsi="Times New Roman" w:eastAsia="Times New Roman" w:ascii="Times New Roman"/>
            <w:spacing w:val="2"/>
            <w:w w:val="100"/>
            <w:sz w:val="22"/>
            <w:szCs w:val="22"/>
          </w:rPr>
          <w:t>a</w:t>
        </w:r>
        <w:r>
          <w:rPr>
            <w:rFonts w:cs="Times New Roman" w:hAnsi="Times New Roman" w:eastAsia="Times New Roman" w:ascii="Times New Roman"/>
            <w:spacing w:val="-1"/>
            <w:w w:val="100"/>
            <w:sz w:val="22"/>
            <w:szCs w:val="22"/>
          </w:rPr>
          <w:t>t</w:t>
        </w:r>
        <w:r>
          <w:rPr>
            <w:rFonts w:cs="Times New Roman" w:hAnsi="Times New Roman" w:eastAsia="Times New Roman" w:ascii="Times New Roman"/>
            <w:spacing w:val="-1"/>
            <w:w w:val="100"/>
            <w:sz w:val="22"/>
            <w:szCs w:val="22"/>
          </w:rPr>
          <w:t>i</w:t>
        </w:r>
        <w:r>
          <w:rPr>
            <w:rFonts w:cs="Times New Roman" w:hAnsi="Times New Roman" w:eastAsia="Times New Roman" w:ascii="Times New Roman"/>
            <w:spacing w:val="10"/>
            <w:w w:val="100"/>
            <w:sz w:val="22"/>
            <w:szCs w:val="22"/>
          </w:rPr>
          <w:t>o</w:t>
        </w:r>
        <w:r>
          <w:rPr>
            <w:rFonts w:cs="Times New Roman" w:hAnsi="Times New Roman" w:eastAsia="Times New Roman" w:ascii="Times New Roman"/>
            <w:spacing w:val="-10"/>
            <w:w w:val="100"/>
            <w:sz w:val="22"/>
            <w:szCs w:val="22"/>
          </w:rPr>
          <w:t>n</w:t>
        </w:r>
        <w:r>
          <w:rPr>
            <w:rFonts w:cs="Times New Roman" w:hAnsi="Times New Roman" w:eastAsia="Times New Roman" w:ascii="Times New Roman"/>
            <w:spacing w:val="4"/>
            <w:w w:val="100"/>
            <w:sz w:val="22"/>
            <w:szCs w:val="22"/>
          </w:rPr>
          <w:t>s</w:t>
        </w:r>
        <w:r>
          <w:rPr>
            <w:rFonts w:cs="Times New Roman" w:hAnsi="Times New Roman" w:eastAsia="Times New Roman" w:ascii="Times New Roman"/>
            <w:spacing w:val="-1"/>
            <w:w w:val="100"/>
            <w:sz w:val="22"/>
            <w:szCs w:val="22"/>
          </w:rPr>
          <w:t>/</w:t>
        </w:r>
        <w:r>
          <w:rPr>
            <w:rFonts w:cs="Times New Roman" w:hAnsi="Times New Roman" w:eastAsia="Times New Roman" w:ascii="Times New Roman"/>
            <w:spacing w:val="-3"/>
            <w:w w:val="100"/>
            <w:sz w:val="22"/>
            <w:szCs w:val="22"/>
          </w:rPr>
          <w:t>r</w:t>
        </w:r>
        <w:r>
          <w:rPr>
            <w:rFonts w:cs="Times New Roman" w:hAnsi="Times New Roman" w:eastAsia="Times New Roman" w:ascii="Times New Roman"/>
            <w:spacing w:val="2"/>
            <w:w w:val="100"/>
            <w:sz w:val="22"/>
            <w:szCs w:val="22"/>
          </w:rPr>
          <w:t>e</w:t>
        </w:r>
        <w:r>
          <w:rPr>
            <w:rFonts w:cs="Times New Roman" w:hAnsi="Times New Roman" w:eastAsia="Times New Roman" w:ascii="Times New Roman"/>
            <w:spacing w:val="0"/>
            <w:w w:val="100"/>
            <w:sz w:val="22"/>
            <w:szCs w:val="22"/>
          </w:rPr>
          <w:t>po</w:t>
        </w:r>
        <w:r>
          <w:rPr>
            <w:rFonts w:cs="Times New Roman" w:hAnsi="Times New Roman" w:eastAsia="Times New Roman" w:ascii="Times New Roman"/>
            <w:spacing w:val="-3"/>
            <w:w w:val="100"/>
            <w:sz w:val="22"/>
            <w:szCs w:val="22"/>
          </w:rPr>
          <w:t>r</w:t>
        </w:r>
        <w:r>
          <w:rPr>
            <w:rFonts w:cs="Times New Roman" w:hAnsi="Times New Roman" w:eastAsia="Times New Roman" w:ascii="Times New Roman"/>
            <w:spacing w:val="-1"/>
            <w:w w:val="100"/>
            <w:sz w:val="22"/>
            <w:szCs w:val="22"/>
          </w:rPr>
          <w:t>t</w:t>
        </w:r>
        <w:r>
          <w:rPr>
            <w:rFonts w:cs="Times New Roman" w:hAnsi="Times New Roman" w:eastAsia="Times New Roman" w:ascii="Times New Roman"/>
            <w:spacing w:val="0"/>
            <w:w w:val="100"/>
            <w:sz w:val="22"/>
            <w:szCs w:val="22"/>
          </w:rPr>
          <w:t>_17</w:t>
        </w:r>
        <w:r>
          <w:rPr>
            <w:rFonts w:cs="Times New Roman" w:hAnsi="Times New Roman" w:eastAsia="Times New Roman" w:ascii="Times New Roman"/>
            <w:spacing w:val="10"/>
            <w:w w:val="100"/>
            <w:sz w:val="22"/>
            <w:szCs w:val="22"/>
          </w:rPr>
          <w:t>_</w:t>
        </w:r>
        <w:r>
          <w:rPr>
            <w:rFonts w:cs="Times New Roman" w:hAnsi="Times New Roman" w:eastAsia="Times New Roman" w:ascii="Times New Roman"/>
            <w:spacing w:val="-4"/>
            <w:w w:val="100"/>
            <w:sz w:val="22"/>
            <w:szCs w:val="22"/>
          </w:rPr>
          <w:t>E</w:t>
        </w:r>
        <w:r>
          <w:rPr>
            <w:rFonts w:cs="Times New Roman" w:hAnsi="Times New Roman" w:eastAsia="Times New Roman" w:ascii="Times New Roman"/>
            <w:spacing w:val="1"/>
            <w:w w:val="100"/>
            <w:sz w:val="22"/>
            <w:szCs w:val="22"/>
          </w:rPr>
          <w:t>O</w:t>
        </w:r>
        <w:r>
          <w:rPr>
            <w:rFonts w:cs="Times New Roman" w:hAnsi="Times New Roman" w:eastAsia="Times New Roman" w:ascii="Times New Roman"/>
            <w:spacing w:val="-3"/>
            <w:w w:val="100"/>
            <w:sz w:val="22"/>
            <w:szCs w:val="22"/>
          </w:rPr>
          <w:t>%</w:t>
        </w:r>
        <w:r>
          <w:rPr>
            <w:rFonts w:cs="Times New Roman" w:hAnsi="Times New Roman" w:eastAsia="Times New Roman" w:ascii="Times New Roman"/>
            <w:spacing w:val="0"/>
            <w:w w:val="100"/>
            <w:sz w:val="22"/>
            <w:szCs w:val="22"/>
          </w:rPr>
          <w:t>20</w:t>
        </w:r>
        <w:r>
          <w:rPr>
            <w:rFonts w:cs="Times New Roman" w:hAnsi="Times New Roman" w:eastAsia="Times New Roman" w:ascii="Times New Roman"/>
            <w:spacing w:val="7"/>
            <w:w w:val="100"/>
            <w:sz w:val="22"/>
            <w:szCs w:val="22"/>
          </w:rPr>
          <w:t>F</w:t>
        </w:r>
        <w:r>
          <w:rPr>
            <w:rFonts w:cs="Times New Roman" w:hAnsi="Times New Roman" w:eastAsia="Times New Roman" w:ascii="Times New Roman"/>
            <w:spacing w:val="-3"/>
            <w:w w:val="100"/>
            <w:sz w:val="22"/>
            <w:szCs w:val="22"/>
          </w:rPr>
          <w:t>r</w:t>
        </w:r>
        <w:r>
          <w:rPr>
            <w:rFonts w:cs="Times New Roman" w:hAnsi="Times New Roman" w:eastAsia="Times New Roman" w:ascii="Times New Roman"/>
            <w:spacing w:val="2"/>
            <w:w w:val="100"/>
            <w:sz w:val="22"/>
            <w:szCs w:val="22"/>
          </w:rPr>
          <w:t>a</w:t>
        </w:r>
        <w:r>
          <w:rPr>
            <w:rFonts w:cs="Times New Roman" w:hAnsi="Times New Roman" w:eastAsia="Times New Roman" w:ascii="Times New Roman"/>
            <w:spacing w:val="-1"/>
            <w:w w:val="100"/>
            <w:sz w:val="22"/>
            <w:szCs w:val="22"/>
          </w:rPr>
          <w:t>m</w:t>
        </w:r>
        <w:r>
          <w:rPr>
            <w:rFonts w:cs="Times New Roman" w:hAnsi="Times New Roman" w:eastAsia="Times New Roman" w:ascii="Times New Roman"/>
            <w:spacing w:val="9"/>
            <w:w w:val="100"/>
            <w:sz w:val="22"/>
            <w:szCs w:val="22"/>
          </w:rPr>
          <w:t>i</w:t>
        </w:r>
        <w:r>
          <w:rPr>
            <w:rFonts w:cs="Times New Roman" w:hAnsi="Times New Roman" w:eastAsia="Times New Roman" w:ascii="Times New Roman"/>
            <w:spacing w:val="0"/>
            <w:w w:val="100"/>
            <w:sz w:val="22"/>
            <w:szCs w:val="22"/>
          </w:rPr>
          <w:t>n</w:t>
        </w:r>
        <w:r>
          <w:rPr>
            <w:rFonts w:cs="Times New Roman" w:hAnsi="Times New Roman" w:eastAsia="Times New Roman" w:ascii="Times New Roman"/>
            <w:spacing w:val="-10"/>
            <w:w w:val="100"/>
            <w:sz w:val="22"/>
            <w:szCs w:val="22"/>
          </w:rPr>
          <w:t>g</w:t>
        </w:r>
        <w:r>
          <w:rPr>
            <w:rFonts w:cs="Times New Roman" w:hAnsi="Times New Roman" w:eastAsia="Times New Roman" w:ascii="Times New Roman"/>
            <w:spacing w:val="-3"/>
            <w:w w:val="100"/>
            <w:sz w:val="22"/>
            <w:szCs w:val="22"/>
          </w:rPr>
          <w:t>%</w:t>
        </w:r>
        <w:r>
          <w:rPr>
            <w:rFonts w:cs="Times New Roman" w:hAnsi="Times New Roman" w:eastAsia="Times New Roman" w:ascii="Times New Roman"/>
            <w:spacing w:val="0"/>
            <w:w w:val="100"/>
            <w:sz w:val="22"/>
            <w:szCs w:val="22"/>
          </w:rPr>
          <w:t>20</w:t>
        </w:r>
        <w:r>
          <w:rPr>
            <w:rFonts w:cs="Times New Roman" w:hAnsi="Times New Roman" w:eastAsia="Times New Roman" w:ascii="Times New Roman"/>
            <w:spacing w:val="-2"/>
            <w:w w:val="100"/>
            <w:sz w:val="22"/>
            <w:szCs w:val="22"/>
          </w:rPr>
          <w:t>P</w:t>
        </w:r>
        <w:r>
          <w:rPr>
            <w:rFonts w:cs="Times New Roman" w:hAnsi="Times New Roman" w:eastAsia="Times New Roman" w:ascii="Times New Roman"/>
            <w:spacing w:val="2"/>
            <w:w w:val="100"/>
            <w:sz w:val="22"/>
            <w:szCs w:val="22"/>
          </w:rPr>
          <w:t>a</w:t>
        </w:r>
        <w:r>
          <w:rPr>
            <w:rFonts w:cs="Times New Roman" w:hAnsi="Times New Roman" w:eastAsia="Times New Roman" w:ascii="Times New Roman"/>
            <w:spacing w:val="0"/>
            <w:w w:val="100"/>
            <w:sz w:val="22"/>
            <w:szCs w:val="22"/>
          </w:rPr>
          <w:t>p</w:t>
        </w:r>
        <w:r>
          <w:rPr>
            <w:rFonts w:cs="Times New Roman" w:hAnsi="Times New Roman" w:eastAsia="Times New Roman" w:ascii="Times New Roman"/>
            <w:spacing w:val="2"/>
            <w:w w:val="100"/>
            <w:sz w:val="22"/>
            <w:szCs w:val="22"/>
          </w:rPr>
          <w:t>e</w:t>
        </w:r>
        <w:r>
          <w:rPr>
            <w:rFonts w:cs="Times New Roman" w:hAnsi="Times New Roman" w:eastAsia="Times New Roman" w:ascii="Times New Roman"/>
            <w:spacing w:val="-3"/>
            <w:w w:val="100"/>
            <w:sz w:val="22"/>
            <w:szCs w:val="22"/>
          </w:rPr>
          <w:t>r</w:t>
        </w:r>
        <w:r>
          <w:rPr>
            <w:rFonts w:cs="Times New Roman" w:hAnsi="Times New Roman" w:eastAsia="Times New Roman" w:ascii="Times New Roman"/>
            <w:spacing w:val="-3"/>
            <w:w w:val="100"/>
            <w:sz w:val="22"/>
            <w:szCs w:val="22"/>
          </w:rPr>
          <w:t>%</w:t>
        </w:r>
        <w:r>
          <w:rPr>
            <w:rFonts w:cs="Times New Roman" w:hAnsi="Times New Roman" w:eastAsia="Times New Roman" w:ascii="Times New Roman"/>
            <w:spacing w:val="0"/>
            <w:w w:val="100"/>
            <w:sz w:val="22"/>
            <w:szCs w:val="22"/>
          </w:rPr>
          <w:t>2</w:t>
        </w:r>
        <w:r>
          <w:rPr>
            <w:rFonts w:cs="Times New Roman" w:hAnsi="Times New Roman" w:eastAsia="Times New Roman" w:ascii="Times New Roman"/>
            <w:spacing w:val="10"/>
            <w:w w:val="100"/>
            <w:sz w:val="22"/>
            <w:szCs w:val="22"/>
          </w:rPr>
          <w:t>0</w:t>
        </w:r>
        <w:r>
          <w:rPr>
            <w:rFonts w:cs="Times New Roman" w:hAnsi="Times New Roman" w:eastAsia="Times New Roman" w:ascii="Times New Roman"/>
            <w:spacing w:val="-2"/>
            <w:w w:val="100"/>
            <w:sz w:val="22"/>
            <w:szCs w:val="22"/>
          </w:rPr>
          <w:t>F</w:t>
        </w:r>
        <w:r>
          <w:rPr>
            <w:rFonts w:cs="Times New Roman" w:hAnsi="Times New Roman" w:eastAsia="Times New Roman" w:ascii="Times New Roman"/>
            <w:spacing w:val="9"/>
            <w:w w:val="100"/>
            <w:sz w:val="22"/>
            <w:szCs w:val="22"/>
          </w:rPr>
          <w:t>i</w:t>
        </w:r>
        <w:r>
          <w:rPr>
            <w:rFonts w:cs="Times New Roman" w:hAnsi="Times New Roman" w:eastAsia="Times New Roman" w:ascii="Times New Roman"/>
            <w:spacing w:val="-10"/>
            <w:w w:val="100"/>
            <w:sz w:val="22"/>
            <w:szCs w:val="22"/>
          </w:rPr>
          <w:t>n</w:t>
        </w:r>
        <w:r>
          <w:rPr>
            <w:rFonts w:cs="Times New Roman" w:hAnsi="Times New Roman" w:eastAsia="Times New Roman" w:ascii="Times New Roman"/>
            <w:spacing w:val="2"/>
            <w:w w:val="100"/>
            <w:sz w:val="22"/>
            <w:szCs w:val="22"/>
          </w:rPr>
          <w:t>a</w:t>
        </w:r>
        <w:r>
          <w:rPr>
            <w:rFonts w:cs="Times New Roman" w:hAnsi="Times New Roman" w:eastAsia="Times New Roman" w:ascii="Times New Roman"/>
            <w:spacing w:val="-1"/>
            <w:w w:val="100"/>
            <w:sz w:val="22"/>
            <w:szCs w:val="22"/>
          </w:rPr>
          <w:t>l</w:t>
        </w:r>
        <w:r>
          <w:rPr>
            <w:rFonts w:cs="Times New Roman" w:hAnsi="Times New Roman" w:eastAsia="Times New Roman" w:ascii="Times New Roman"/>
            <w:spacing w:val="5"/>
            <w:w w:val="100"/>
            <w:sz w:val="22"/>
            <w:szCs w:val="22"/>
          </w:rPr>
          <w:t>.</w:t>
        </w:r>
        <w:r>
          <w:rPr>
            <w:rFonts w:cs="Times New Roman" w:hAnsi="Times New Roman" w:eastAsia="Times New Roman" w:ascii="Times New Roman"/>
            <w:spacing w:val="0"/>
            <w:w w:val="100"/>
            <w:sz w:val="22"/>
            <w:szCs w:val="22"/>
          </w:rPr>
          <w:t>pdf</w:t>
        </w:r>
      </w:hyperlink>
    </w:p>
    <w:p>
      <w:pPr>
        <w:rPr>
          <w:rFonts w:cs="Times New Roman" w:hAnsi="Times New Roman" w:eastAsia="Times New Roman" w:ascii="Times New Roman"/>
          <w:sz w:val="22"/>
          <w:szCs w:val="22"/>
        </w:rPr>
        <w:jc w:val="left"/>
        <w:spacing w:lineRule="exact" w:line="260"/>
        <w:ind w:left="101"/>
      </w:pPr>
      <w:hyperlink r:id="rId71">
        <w:r>
          <w:rPr>
            <w:rFonts w:cs="Book Antiqua" w:hAnsi="Book Antiqua" w:eastAsia="Book Antiqua" w:ascii="Book Antiqua"/>
            <w:spacing w:val="-4"/>
            <w:w w:val="100"/>
            <w:position w:val="1"/>
            <w:sz w:val="22"/>
            <w:szCs w:val="22"/>
          </w:rPr>
          <w:t>x</w:t>
        </w:r>
        <w:r>
          <w:rPr>
            <w:rFonts w:cs="Book Antiqua" w:hAnsi="Book Antiqua" w:eastAsia="Book Antiqua" w:ascii="Book Antiqua"/>
            <w:spacing w:val="-4"/>
            <w:w w:val="100"/>
            <w:position w:val="1"/>
            <w:sz w:val="22"/>
            <w:szCs w:val="22"/>
          </w:rPr>
          <w:t>v</w:t>
        </w:r>
        <w:r>
          <w:rPr>
            <w:rFonts w:cs="Book Antiqua" w:hAnsi="Book Antiqua" w:eastAsia="Book Antiqua" w:ascii="Book Antiqua"/>
            <w:spacing w:val="0"/>
            <w:w w:val="100"/>
            <w:position w:val="1"/>
            <w:sz w:val="22"/>
            <w:szCs w:val="22"/>
          </w:rPr>
          <w:t>.</w:t>
        </w:r>
        <w:r>
          <w:rPr>
            <w:rFonts w:cs="Book Antiqua" w:hAnsi="Book Antiqua" w:eastAsia="Book Antiqua" w:ascii="Book Antiqua"/>
            <w:spacing w:val="0"/>
            <w:w w:val="100"/>
            <w:position w:val="1"/>
            <w:sz w:val="22"/>
            <w:szCs w:val="22"/>
          </w:rPr>
          <w:t>      </w:t>
        </w:r>
        <w:r>
          <w:rPr>
            <w:rFonts w:cs="Book Antiqua" w:hAnsi="Book Antiqua" w:eastAsia="Book Antiqua" w:ascii="Book Antiqua"/>
            <w:spacing w:val="51"/>
            <w:w w:val="100"/>
            <w:position w:val="1"/>
            <w:sz w:val="22"/>
            <w:szCs w:val="22"/>
          </w:rPr>
          <w:t> </w:t>
        </w:r>
        <w:r>
          <w:rPr>
            <w:rFonts w:cs="Times New Roman" w:hAnsi="Times New Roman" w:eastAsia="Times New Roman" w:ascii="Times New Roman"/>
            <w:spacing w:val="-10"/>
            <w:w w:val="100"/>
            <w:position w:val="1"/>
            <w:sz w:val="22"/>
            <w:szCs w:val="22"/>
          </w:rPr>
          <w:t>h</w:t>
        </w:r>
        <w:r>
          <w:rPr>
            <w:rFonts w:cs="Times New Roman" w:hAnsi="Times New Roman" w:eastAsia="Times New Roman" w:ascii="Times New Roman"/>
            <w:spacing w:val="-1"/>
            <w:w w:val="100"/>
            <w:position w:val="1"/>
            <w:sz w:val="22"/>
            <w:szCs w:val="22"/>
          </w:rPr>
          <w:t>t</w:t>
        </w:r>
        <w:r>
          <w:rPr>
            <w:rFonts w:cs="Times New Roman" w:hAnsi="Times New Roman" w:eastAsia="Times New Roman" w:ascii="Times New Roman"/>
            <w:spacing w:val="-1"/>
            <w:w w:val="100"/>
            <w:position w:val="1"/>
            <w:sz w:val="22"/>
            <w:szCs w:val="22"/>
          </w:rPr>
          <w:t>t</w:t>
        </w:r>
        <w:r>
          <w:rPr>
            <w:rFonts w:cs="Times New Roman" w:hAnsi="Times New Roman" w:eastAsia="Times New Roman" w:ascii="Times New Roman"/>
            <w:spacing w:val="0"/>
            <w:w w:val="100"/>
            <w:position w:val="1"/>
            <w:sz w:val="22"/>
            <w:szCs w:val="22"/>
          </w:rPr>
          <w:t>p</w:t>
        </w:r>
        <w:r>
          <w:rPr>
            <w:rFonts w:cs="Times New Roman" w:hAnsi="Times New Roman" w:eastAsia="Times New Roman" w:ascii="Times New Roman"/>
            <w:spacing w:val="-1"/>
            <w:w w:val="100"/>
            <w:position w:val="1"/>
            <w:sz w:val="22"/>
            <w:szCs w:val="22"/>
          </w:rPr>
          <w:t>:</w:t>
        </w:r>
        <w:r>
          <w:rPr>
            <w:rFonts w:cs="Times New Roman" w:hAnsi="Times New Roman" w:eastAsia="Times New Roman" w:ascii="Times New Roman"/>
            <w:spacing w:val="9"/>
            <w:w w:val="100"/>
            <w:position w:val="1"/>
            <w:sz w:val="22"/>
            <w:szCs w:val="22"/>
          </w:rPr>
          <w:t>/</w:t>
        </w:r>
        <w:r>
          <w:rPr>
            <w:rFonts w:cs="Times New Roman" w:hAnsi="Times New Roman" w:eastAsia="Times New Roman" w:ascii="Times New Roman"/>
            <w:spacing w:val="-1"/>
            <w:w w:val="100"/>
            <w:position w:val="1"/>
            <w:sz w:val="22"/>
            <w:szCs w:val="22"/>
          </w:rPr>
          <w:t>/</w:t>
        </w:r>
        <w:r>
          <w:rPr>
            <w:rFonts w:cs="Times New Roman" w:hAnsi="Times New Roman" w:eastAsia="Times New Roman" w:ascii="Times New Roman"/>
            <w:spacing w:val="1"/>
            <w:w w:val="100"/>
            <w:position w:val="1"/>
            <w:sz w:val="22"/>
            <w:szCs w:val="22"/>
          </w:rPr>
          <w:t>w</w:t>
        </w:r>
        <w:r>
          <w:rPr>
            <w:rFonts w:cs="Times New Roman" w:hAnsi="Times New Roman" w:eastAsia="Times New Roman" w:ascii="Times New Roman"/>
            <w:spacing w:val="1"/>
            <w:w w:val="100"/>
            <w:position w:val="1"/>
            <w:sz w:val="22"/>
            <w:szCs w:val="22"/>
          </w:rPr>
          <w:t>w</w:t>
        </w:r>
        <w:r>
          <w:rPr>
            <w:rFonts w:cs="Times New Roman" w:hAnsi="Times New Roman" w:eastAsia="Times New Roman" w:ascii="Times New Roman"/>
            <w:spacing w:val="-9"/>
            <w:w w:val="100"/>
            <w:position w:val="1"/>
            <w:sz w:val="22"/>
            <w:szCs w:val="22"/>
          </w:rPr>
          <w:t>w</w:t>
        </w:r>
        <w:r>
          <w:rPr>
            <w:rFonts w:cs="Times New Roman" w:hAnsi="Times New Roman" w:eastAsia="Times New Roman" w:ascii="Times New Roman"/>
            <w:spacing w:val="15"/>
            <w:w w:val="100"/>
            <w:position w:val="1"/>
            <w:sz w:val="22"/>
            <w:szCs w:val="22"/>
          </w:rPr>
          <w:t>.</w:t>
        </w:r>
        <w:r>
          <w:rPr>
            <w:rFonts w:cs="Times New Roman" w:hAnsi="Times New Roman" w:eastAsia="Times New Roman" w:ascii="Times New Roman"/>
            <w:spacing w:val="-10"/>
            <w:w w:val="100"/>
            <w:position w:val="1"/>
            <w:sz w:val="22"/>
            <w:szCs w:val="22"/>
          </w:rPr>
          <w:t>h</w:t>
        </w:r>
        <w:r>
          <w:rPr>
            <w:rFonts w:cs="Times New Roman" w:hAnsi="Times New Roman" w:eastAsia="Times New Roman" w:ascii="Times New Roman"/>
            <w:spacing w:val="0"/>
            <w:w w:val="100"/>
            <w:position w:val="1"/>
            <w:sz w:val="22"/>
            <w:szCs w:val="22"/>
          </w:rPr>
          <w:t>b</w:t>
        </w:r>
        <w:r>
          <w:rPr>
            <w:rFonts w:cs="Times New Roman" w:hAnsi="Times New Roman" w:eastAsia="Times New Roman" w:ascii="Times New Roman"/>
            <w:spacing w:val="4"/>
            <w:w w:val="100"/>
            <w:position w:val="1"/>
            <w:sz w:val="22"/>
            <w:szCs w:val="22"/>
          </w:rPr>
          <w:t>s</w:t>
        </w:r>
        <w:r>
          <w:rPr>
            <w:rFonts w:cs="Times New Roman" w:hAnsi="Times New Roman" w:eastAsia="Times New Roman" w:ascii="Times New Roman"/>
            <w:spacing w:val="5"/>
            <w:w w:val="100"/>
            <w:position w:val="1"/>
            <w:sz w:val="22"/>
            <w:szCs w:val="22"/>
          </w:rPr>
          <w:t>.</w:t>
        </w:r>
        <w:r>
          <w:rPr>
            <w:rFonts w:cs="Times New Roman" w:hAnsi="Times New Roman" w:eastAsia="Times New Roman" w:ascii="Times New Roman"/>
            <w:spacing w:val="2"/>
            <w:w w:val="100"/>
            <w:position w:val="1"/>
            <w:sz w:val="22"/>
            <w:szCs w:val="22"/>
          </w:rPr>
          <w:t>e</w:t>
        </w:r>
        <w:r>
          <w:rPr>
            <w:rFonts w:cs="Times New Roman" w:hAnsi="Times New Roman" w:eastAsia="Times New Roman" w:ascii="Times New Roman"/>
            <w:spacing w:val="0"/>
            <w:w w:val="100"/>
            <w:position w:val="1"/>
            <w:sz w:val="22"/>
            <w:szCs w:val="22"/>
          </w:rPr>
          <w:t>du</w:t>
        </w:r>
        <w:r>
          <w:rPr>
            <w:rFonts w:cs="Times New Roman" w:hAnsi="Times New Roman" w:eastAsia="Times New Roman" w:ascii="Times New Roman"/>
            <w:spacing w:val="-1"/>
            <w:w w:val="100"/>
            <w:position w:val="1"/>
            <w:sz w:val="22"/>
            <w:szCs w:val="22"/>
          </w:rPr>
          <w:t>/</w:t>
        </w:r>
        <w:r>
          <w:rPr>
            <w:rFonts w:cs="Times New Roman" w:hAnsi="Times New Roman" w:eastAsia="Times New Roman" w:ascii="Times New Roman"/>
            <w:spacing w:val="-3"/>
            <w:w w:val="100"/>
            <w:position w:val="1"/>
            <w:sz w:val="22"/>
            <w:szCs w:val="22"/>
          </w:rPr>
          <w:t>f</w:t>
        </w:r>
        <w:r>
          <w:rPr>
            <w:rFonts w:cs="Times New Roman" w:hAnsi="Times New Roman" w:eastAsia="Times New Roman" w:ascii="Times New Roman"/>
            <w:spacing w:val="2"/>
            <w:w w:val="100"/>
            <w:position w:val="1"/>
            <w:sz w:val="22"/>
            <w:szCs w:val="22"/>
          </w:rPr>
          <w:t>a</w:t>
        </w:r>
        <w:r>
          <w:rPr>
            <w:rFonts w:cs="Times New Roman" w:hAnsi="Times New Roman" w:eastAsia="Times New Roman" w:ascii="Times New Roman"/>
            <w:spacing w:val="2"/>
            <w:w w:val="100"/>
            <w:position w:val="1"/>
            <w:sz w:val="22"/>
            <w:szCs w:val="22"/>
          </w:rPr>
          <w:t>c</w:t>
        </w:r>
        <w:r>
          <w:rPr>
            <w:rFonts w:cs="Times New Roman" w:hAnsi="Times New Roman" w:eastAsia="Times New Roman" w:ascii="Times New Roman"/>
            <w:spacing w:val="0"/>
            <w:w w:val="100"/>
            <w:position w:val="1"/>
            <w:sz w:val="22"/>
            <w:szCs w:val="22"/>
          </w:rPr>
          <w:t>u</w:t>
        </w:r>
        <w:r>
          <w:rPr>
            <w:rFonts w:cs="Times New Roman" w:hAnsi="Times New Roman" w:eastAsia="Times New Roman" w:ascii="Times New Roman"/>
            <w:spacing w:val="-1"/>
            <w:w w:val="100"/>
            <w:position w:val="1"/>
            <w:sz w:val="22"/>
            <w:szCs w:val="22"/>
          </w:rPr>
          <w:t>l</w:t>
        </w:r>
        <w:r>
          <w:rPr>
            <w:rFonts w:cs="Times New Roman" w:hAnsi="Times New Roman" w:eastAsia="Times New Roman" w:ascii="Times New Roman"/>
            <w:spacing w:val="2"/>
            <w:w w:val="100"/>
            <w:position w:val="1"/>
            <w:sz w:val="22"/>
            <w:szCs w:val="22"/>
          </w:rPr>
          <w:t>t</w:t>
        </w:r>
        <w:r>
          <w:rPr>
            <w:rFonts w:cs="Times New Roman" w:hAnsi="Times New Roman" w:eastAsia="Times New Roman" w:ascii="Times New Roman"/>
            <w:spacing w:val="0"/>
            <w:w w:val="100"/>
            <w:position w:val="1"/>
            <w:sz w:val="22"/>
            <w:szCs w:val="22"/>
          </w:rPr>
          <w:t>y</w:t>
        </w:r>
        <w:r>
          <w:rPr>
            <w:rFonts w:cs="Times New Roman" w:hAnsi="Times New Roman" w:eastAsia="Times New Roman" w:ascii="Times New Roman"/>
            <w:spacing w:val="-1"/>
            <w:w w:val="100"/>
            <w:position w:val="1"/>
            <w:sz w:val="22"/>
            <w:szCs w:val="22"/>
          </w:rPr>
          <w:t>/</w:t>
        </w:r>
        <w:r>
          <w:rPr>
            <w:rFonts w:cs="Times New Roman" w:hAnsi="Times New Roman" w:eastAsia="Times New Roman" w:ascii="Times New Roman"/>
            <w:spacing w:val="-2"/>
            <w:w w:val="100"/>
            <w:position w:val="1"/>
            <w:sz w:val="22"/>
            <w:szCs w:val="22"/>
          </w:rPr>
          <w:t>P</w:t>
        </w:r>
        <w:r>
          <w:rPr>
            <w:rFonts w:cs="Times New Roman" w:hAnsi="Times New Roman" w:eastAsia="Times New Roman" w:ascii="Times New Roman"/>
            <w:spacing w:val="0"/>
            <w:w w:val="100"/>
            <w:position w:val="1"/>
            <w:sz w:val="22"/>
            <w:szCs w:val="22"/>
          </w:rPr>
          <w:t>ub</w:t>
        </w:r>
        <w:r>
          <w:rPr>
            <w:rFonts w:cs="Times New Roman" w:hAnsi="Times New Roman" w:eastAsia="Times New Roman" w:ascii="Times New Roman"/>
            <w:spacing w:val="-1"/>
            <w:w w:val="100"/>
            <w:position w:val="1"/>
            <w:sz w:val="22"/>
            <w:szCs w:val="22"/>
          </w:rPr>
          <w:t>l</w:t>
        </w:r>
        <w:r>
          <w:rPr>
            <w:rFonts w:cs="Times New Roman" w:hAnsi="Times New Roman" w:eastAsia="Times New Roman" w:ascii="Times New Roman"/>
            <w:spacing w:val="-1"/>
            <w:w w:val="100"/>
            <w:position w:val="1"/>
            <w:sz w:val="22"/>
            <w:szCs w:val="22"/>
          </w:rPr>
          <w:t>i</w:t>
        </w:r>
        <w:r>
          <w:rPr>
            <w:rFonts w:cs="Times New Roman" w:hAnsi="Times New Roman" w:eastAsia="Times New Roman" w:ascii="Times New Roman"/>
            <w:spacing w:val="2"/>
            <w:w w:val="100"/>
            <w:position w:val="1"/>
            <w:sz w:val="22"/>
            <w:szCs w:val="22"/>
          </w:rPr>
          <w:t>c</w:t>
        </w:r>
        <w:r>
          <w:rPr>
            <w:rFonts w:cs="Times New Roman" w:hAnsi="Times New Roman" w:eastAsia="Times New Roman" w:ascii="Times New Roman"/>
            <w:spacing w:val="2"/>
            <w:w w:val="100"/>
            <w:position w:val="1"/>
            <w:sz w:val="22"/>
            <w:szCs w:val="22"/>
          </w:rPr>
          <w:t>a</w:t>
        </w:r>
        <w:r>
          <w:rPr>
            <w:rFonts w:cs="Times New Roman" w:hAnsi="Times New Roman" w:eastAsia="Times New Roman" w:ascii="Times New Roman"/>
            <w:spacing w:val="-1"/>
            <w:w w:val="100"/>
            <w:position w:val="1"/>
            <w:sz w:val="22"/>
            <w:szCs w:val="22"/>
          </w:rPr>
          <w:t>t</w:t>
        </w:r>
        <w:r>
          <w:rPr>
            <w:rFonts w:cs="Times New Roman" w:hAnsi="Times New Roman" w:eastAsia="Times New Roman" w:ascii="Times New Roman"/>
            <w:spacing w:val="-1"/>
            <w:w w:val="100"/>
            <w:position w:val="1"/>
            <w:sz w:val="22"/>
            <w:szCs w:val="22"/>
          </w:rPr>
          <w:t>i</w:t>
        </w:r>
        <w:r>
          <w:rPr>
            <w:rFonts w:cs="Times New Roman" w:hAnsi="Times New Roman" w:eastAsia="Times New Roman" w:ascii="Times New Roman"/>
            <w:spacing w:val="0"/>
            <w:w w:val="100"/>
            <w:position w:val="1"/>
            <w:sz w:val="22"/>
            <w:szCs w:val="22"/>
          </w:rPr>
          <w:t>o</w:t>
        </w:r>
        <w:r>
          <w:rPr>
            <w:rFonts w:cs="Times New Roman" w:hAnsi="Times New Roman" w:eastAsia="Times New Roman" w:ascii="Times New Roman"/>
            <w:spacing w:val="-10"/>
            <w:w w:val="100"/>
            <w:position w:val="1"/>
            <w:sz w:val="22"/>
            <w:szCs w:val="22"/>
          </w:rPr>
          <w:t>n</w:t>
        </w:r>
        <w:r>
          <w:rPr>
            <w:rFonts w:cs="Times New Roman" w:hAnsi="Times New Roman" w:eastAsia="Times New Roman" w:ascii="Times New Roman"/>
            <w:spacing w:val="-3"/>
            <w:w w:val="100"/>
            <w:position w:val="1"/>
            <w:sz w:val="22"/>
            <w:szCs w:val="22"/>
          </w:rPr>
          <w:t>%</w:t>
        </w:r>
        <w:r>
          <w:rPr>
            <w:rFonts w:cs="Times New Roman" w:hAnsi="Times New Roman" w:eastAsia="Times New Roman" w:ascii="Times New Roman"/>
            <w:spacing w:val="0"/>
            <w:w w:val="100"/>
            <w:position w:val="1"/>
            <w:sz w:val="22"/>
            <w:szCs w:val="22"/>
          </w:rPr>
          <w:t>2</w:t>
        </w:r>
        <w:r>
          <w:rPr>
            <w:rFonts w:cs="Times New Roman" w:hAnsi="Times New Roman" w:eastAsia="Times New Roman" w:ascii="Times New Roman"/>
            <w:spacing w:val="10"/>
            <w:w w:val="100"/>
            <w:position w:val="1"/>
            <w:sz w:val="22"/>
            <w:szCs w:val="22"/>
          </w:rPr>
          <w:t>0</w:t>
        </w:r>
        <w:r>
          <w:rPr>
            <w:rFonts w:cs="Times New Roman" w:hAnsi="Times New Roman" w:eastAsia="Times New Roman" w:ascii="Times New Roman"/>
            <w:spacing w:val="-2"/>
            <w:w w:val="100"/>
            <w:position w:val="1"/>
            <w:sz w:val="22"/>
            <w:szCs w:val="22"/>
          </w:rPr>
          <w:t>F</w:t>
        </w:r>
        <w:r>
          <w:rPr>
            <w:rFonts w:cs="Times New Roman" w:hAnsi="Times New Roman" w:eastAsia="Times New Roman" w:ascii="Times New Roman"/>
            <w:spacing w:val="-1"/>
            <w:w w:val="100"/>
            <w:position w:val="1"/>
            <w:sz w:val="22"/>
            <w:szCs w:val="22"/>
          </w:rPr>
          <w:t>i</w:t>
        </w:r>
        <w:r>
          <w:rPr>
            <w:rFonts w:cs="Times New Roman" w:hAnsi="Times New Roman" w:eastAsia="Times New Roman" w:ascii="Times New Roman"/>
            <w:spacing w:val="-1"/>
            <w:w w:val="100"/>
            <w:position w:val="1"/>
            <w:sz w:val="22"/>
            <w:szCs w:val="22"/>
          </w:rPr>
          <w:t>l</w:t>
        </w:r>
        <w:r>
          <w:rPr>
            <w:rFonts w:cs="Times New Roman" w:hAnsi="Times New Roman" w:eastAsia="Times New Roman" w:ascii="Times New Roman"/>
            <w:spacing w:val="2"/>
            <w:w w:val="100"/>
            <w:position w:val="1"/>
            <w:sz w:val="22"/>
            <w:szCs w:val="22"/>
          </w:rPr>
          <w:t>e</w:t>
        </w:r>
        <w:r>
          <w:rPr>
            <w:rFonts w:cs="Times New Roman" w:hAnsi="Times New Roman" w:eastAsia="Times New Roman" w:ascii="Times New Roman"/>
            <w:spacing w:val="4"/>
            <w:w w:val="100"/>
            <w:position w:val="1"/>
            <w:sz w:val="22"/>
            <w:szCs w:val="22"/>
          </w:rPr>
          <w:t>s</w:t>
        </w:r>
        <w:r>
          <w:rPr>
            <w:rFonts w:cs="Times New Roman" w:hAnsi="Times New Roman" w:eastAsia="Times New Roman" w:ascii="Times New Roman"/>
            <w:spacing w:val="-1"/>
            <w:w w:val="100"/>
            <w:position w:val="1"/>
            <w:sz w:val="22"/>
            <w:szCs w:val="22"/>
          </w:rPr>
          <w:t>/</w:t>
        </w:r>
        <w:r>
          <w:rPr>
            <w:rFonts w:cs="Times New Roman" w:hAnsi="Times New Roman" w:eastAsia="Times New Roman" w:ascii="Times New Roman"/>
            <w:spacing w:val="0"/>
            <w:w w:val="100"/>
            <w:position w:val="1"/>
            <w:sz w:val="22"/>
            <w:szCs w:val="22"/>
          </w:rPr>
          <w:t>201</w:t>
        </w:r>
        <w:r>
          <w:rPr>
            <w:rFonts w:cs="Times New Roman" w:hAnsi="Times New Roman" w:eastAsia="Times New Roman" w:ascii="Times New Roman"/>
            <w:spacing w:val="2"/>
            <w:w w:val="100"/>
            <w:position w:val="1"/>
            <w:sz w:val="22"/>
            <w:szCs w:val="22"/>
          </w:rPr>
          <w:t>0</w:t>
        </w:r>
        <w:r>
          <w:rPr>
            <w:rFonts w:cs="Times New Roman" w:hAnsi="Times New Roman" w:eastAsia="Times New Roman" w:ascii="Times New Roman"/>
            <w:spacing w:val="-3"/>
            <w:w w:val="100"/>
            <w:position w:val="1"/>
            <w:sz w:val="22"/>
            <w:szCs w:val="22"/>
          </w:rPr>
          <w:t>-</w:t>
        </w:r>
        <w:r>
          <w:rPr>
            <w:rFonts w:cs="Times New Roman" w:hAnsi="Times New Roman" w:eastAsia="Times New Roman" w:ascii="Times New Roman"/>
            <w:spacing w:val="0"/>
            <w:w w:val="100"/>
            <w:position w:val="1"/>
            <w:sz w:val="22"/>
            <w:szCs w:val="22"/>
          </w:rPr>
          <w:t>0722_</w:t>
        </w:r>
        <w:r>
          <w:rPr>
            <w:rFonts w:cs="Times New Roman" w:hAnsi="Times New Roman" w:eastAsia="Times New Roman" w:ascii="Times New Roman"/>
            <w:spacing w:val="3"/>
            <w:w w:val="100"/>
            <w:position w:val="1"/>
            <w:sz w:val="22"/>
            <w:szCs w:val="22"/>
          </w:rPr>
          <w:t>R</w:t>
        </w:r>
        <w:r>
          <w:rPr>
            <w:rFonts w:cs="Times New Roman" w:hAnsi="Times New Roman" w:eastAsia="Times New Roman" w:ascii="Times New Roman"/>
            <w:spacing w:val="-9"/>
            <w:w w:val="100"/>
            <w:position w:val="1"/>
            <w:sz w:val="22"/>
            <w:szCs w:val="22"/>
          </w:rPr>
          <w:t>w</w:t>
        </w:r>
        <w:r>
          <w:rPr>
            <w:rFonts w:cs="Times New Roman" w:hAnsi="Times New Roman" w:eastAsia="Times New Roman" w:ascii="Times New Roman"/>
            <w:spacing w:val="12"/>
            <w:w w:val="100"/>
            <w:position w:val="1"/>
            <w:sz w:val="22"/>
            <w:szCs w:val="22"/>
          </w:rPr>
          <w:t>a</w:t>
        </w:r>
        <w:r>
          <w:rPr>
            <w:rFonts w:cs="Times New Roman" w:hAnsi="Times New Roman" w:eastAsia="Times New Roman" w:ascii="Times New Roman"/>
            <w:spacing w:val="-10"/>
            <w:w w:val="100"/>
            <w:position w:val="1"/>
            <w:sz w:val="22"/>
            <w:szCs w:val="22"/>
          </w:rPr>
          <w:t>n</w:t>
        </w:r>
        <w:r>
          <w:rPr>
            <w:rFonts w:cs="Times New Roman" w:hAnsi="Times New Roman" w:eastAsia="Times New Roman" w:ascii="Times New Roman"/>
            <w:spacing w:val="0"/>
            <w:w w:val="100"/>
            <w:position w:val="1"/>
            <w:sz w:val="22"/>
            <w:szCs w:val="22"/>
          </w:rPr>
          <w:t>d</w:t>
        </w:r>
        <w:r>
          <w:rPr>
            <w:rFonts w:cs="Times New Roman" w:hAnsi="Times New Roman" w:eastAsia="Times New Roman" w:ascii="Times New Roman"/>
            <w:spacing w:val="2"/>
            <w:w w:val="100"/>
            <w:position w:val="1"/>
            <w:sz w:val="22"/>
            <w:szCs w:val="22"/>
          </w:rPr>
          <w:t>a</w:t>
        </w:r>
        <w:r>
          <w:rPr>
            <w:rFonts w:cs="Times New Roman" w:hAnsi="Times New Roman" w:eastAsia="Times New Roman" w:ascii="Times New Roman"/>
            <w:spacing w:val="0"/>
            <w:w w:val="100"/>
            <w:position w:val="1"/>
            <w:sz w:val="22"/>
            <w:szCs w:val="22"/>
          </w:rPr>
          <w:t>_</w:t>
        </w:r>
        <w:r>
          <w:rPr>
            <w:rFonts w:cs="Times New Roman" w:hAnsi="Times New Roman" w:eastAsia="Times New Roman" w:ascii="Times New Roman"/>
            <w:spacing w:val="-7"/>
            <w:w w:val="100"/>
            <w:position w:val="1"/>
            <w:sz w:val="22"/>
            <w:szCs w:val="22"/>
          </w:rPr>
          <w:t>R</w:t>
        </w:r>
        <w:r>
          <w:rPr>
            <w:rFonts w:cs="Times New Roman" w:hAnsi="Times New Roman" w:eastAsia="Times New Roman" w:ascii="Times New Roman"/>
            <w:spacing w:val="11"/>
            <w:w w:val="100"/>
            <w:position w:val="1"/>
            <w:sz w:val="22"/>
            <w:szCs w:val="22"/>
          </w:rPr>
          <w:t>D</w:t>
        </w:r>
        <w:r>
          <w:rPr>
            <w:rFonts w:cs="Times New Roman" w:hAnsi="Times New Roman" w:eastAsia="Times New Roman" w:ascii="Times New Roman"/>
            <w:spacing w:val="3"/>
            <w:w w:val="100"/>
            <w:position w:val="1"/>
            <w:sz w:val="22"/>
            <w:szCs w:val="22"/>
          </w:rPr>
          <w:t>B</w:t>
        </w:r>
        <w:r>
          <w:rPr>
            <w:rFonts w:cs="Times New Roman" w:hAnsi="Times New Roman" w:eastAsia="Times New Roman" w:ascii="Times New Roman"/>
            <w:spacing w:val="-15"/>
            <w:w w:val="100"/>
            <w:position w:val="1"/>
            <w:sz w:val="22"/>
            <w:szCs w:val="22"/>
          </w:rPr>
          <w:t>L</w:t>
        </w:r>
        <w:r>
          <w:rPr>
            <w:rFonts w:cs="Times New Roman" w:hAnsi="Times New Roman" w:eastAsia="Times New Roman" w:ascii="Times New Roman"/>
            <w:spacing w:val="2"/>
            <w:w w:val="100"/>
            <w:position w:val="1"/>
            <w:sz w:val="22"/>
            <w:szCs w:val="22"/>
          </w:rPr>
          <w:t>e</w:t>
        </w:r>
        <w:r>
          <w:rPr>
            <w:rFonts w:cs="Times New Roman" w:hAnsi="Times New Roman" w:eastAsia="Times New Roman" w:ascii="Times New Roman"/>
            <w:spacing w:val="2"/>
            <w:w w:val="100"/>
            <w:position w:val="1"/>
            <w:sz w:val="22"/>
            <w:szCs w:val="22"/>
          </w:rPr>
          <w:t>c</w:t>
        </w:r>
        <w:r>
          <w:rPr>
            <w:rFonts w:cs="Times New Roman" w:hAnsi="Times New Roman" w:eastAsia="Times New Roman" w:ascii="Times New Roman"/>
            <w:spacing w:val="-1"/>
            <w:w w:val="100"/>
            <w:position w:val="1"/>
            <w:sz w:val="22"/>
            <w:szCs w:val="22"/>
          </w:rPr>
          <w:t>t</w:t>
        </w:r>
        <w:r>
          <w:rPr>
            <w:rFonts w:cs="Times New Roman" w:hAnsi="Times New Roman" w:eastAsia="Times New Roman" w:ascii="Times New Roman"/>
            <w:spacing w:val="0"/>
            <w:w w:val="100"/>
            <w:position w:val="1"/>
            <w:sz w:val="22"/>
            <w:szCs w:val="22"/>
          </w:rPr>
          <w:t>u</w:t>
        </w:r>
        <w:r>
          <w:rPr>
            <w:rFonts w:cs="Times New Roman" w:hAnsi="Times New Roman" w:eastAsia="Times New Roman" w:ascii="Times New Roman"/>
            <w:spacing w:val="-3"/>
            <w:w w:val="100"/>
            <w:position w:val="1"/>
            <w:sz w:val="22"/>
            <w:szCs w:val="22"/>
          </w:rPr>
          <w:t>r</w:t>
        </w:r>
        <w:r>
          <w:rPr>
            <w:rFonts w:cs="Times New Roman" w:hAnsi="Times New Roman" w:eastAsia="Times New Roman" w:ascii="Times New Roman"/>
            <w:spacing w:val="2"/>
            <w:w w:val="100"/>
            <w:position w:val="1"/>
            <w:sz w:val="22"/>
            <w:szCs w:val="22"/>
          </w:rPr>
          <w:t>e</w:t>
        </w:r>
        <w:r>
          <w:rPr>
            <w:rFonts w:cs="Times New Roman" w:hAnsi="Times New Roman" w:eastAsia="Times New Roman" w:ascii="Times New Roman"/>
            <w:spacing w:val="0"/>
            <w:w w:val="100"/>
            <w:position w:val="1"/>
            <w:sz w:val="22"/>
            <w:szCs w:val="22"/>
          </w:rPr>
          <w:t>_27</w:t>
        </w:r>
        <w:r>
          <w:rPr>
            <w:rFonts w:cs="Times New Roman" w:hAnsi="Times New Roman" w:eastAsia="Times New Roman" w:ascii="Times New Roman"/>
            <w:spacing w:val="2"/>
            <w:w w:val="100"/>
            <w:position w:val="1"/>
            <w:sz w:val="22"/>
            <w:szCs w:val="22"/>
          </w:rPr>
          <w:t>e</w:t>
        </w:r>
        <w:r>
          <w:rPr>
            <w:rFonts w:cs="Times New Roman" w:hAnsi="Times New Roman" w:eastAsia="Times New Roman" w:ascii="Times New Roman"/>
            <w:spacing w:val="0"/>
            <w:w w:val="100"/>
            <w:position w:val="1"/>
            <w:sz w:val="22"/>
            <w:szCs w:val="22"/>
          </w:rPr>
          <w:t>661</w:t>
        </w:r>
        <w:r>
          <w:rPr>
            <w:rFonts w:cs="Times New Roman" w:hAnsi="Times New Roman" w:eastAsia="Times New Roman" w:ascii="Times New Roman"/>
            <w:spacing w:val="2"/>
            <w:w w:val="100"/>
            <w:position w:val="1"/>
            <w:sz w:val="22"/>
            <w:szCs w:val="22"/>
          </w:rPr>
          <w:t>a</w:t>
        </w:r>
        <w:r>
          <w:rPr>
            <w:rFonts w:cs="Times New Roman" w:hAnsi="Times New Roman" w:eastAsia="Times New Roman" w:ascii="Times New Roman"/>
            <w:spacing w:val="7"/>
            <w:w w:val="100"/>
            <w:position w:val="1"/>
            <w:sz w:val="22"/>
            <w:szCs w:val="22"/>
          </w:rPr>
          <w:t>a</w:t>
        </w:r>
        <w:r>
          <w:rPr>
            <w:rFonts w:cs="Times New Roman" w:hAnsi="Times New Roman" w:eastAsia="Times New Roman" w:ascii="Times New Roman"/>
            <w:spacing w:val="-3"/>
            <w:w w:val="100"/>
            <w:position w:val="1"/>
            <w:sz w:val="22"/>
            <w:szCs w:val="22"/>
          </w:rPr>
          <w:t>-</w:t>
        </w:r>
        <w:r>
          <w:rPr>
            <w:rFonts w:cs="Times New Roman" w:hAnsi="Times New Roman" w:eastAsia="Times New Roman" w:ascii="Times New Roman"/>
            <w:spacing w:val="2"/>
            <w:w w:val="100"/>
            <w:position w:val="1"/>
            <w:sz w:val="22"/>
            <w:szCs w:val="22"/>
          </w:rPr>
          <w:t>c</w:t>
        </w:r>
        <w:r>
          <w:rPr>
            <w:rFonts w:cs="Times New Roman" w:hAnsi="Times New Roman" w:eastAsia="Times New Roman" w:ascii="Times New Roman"/>
            <w:spacing w:val="0"/>
            <w:w w:val="100"/>
            <w:position w:val="1"/>
            <w:sz w:val="22"/>
            <w:szCs w:val="22"/>
          </w:rPr>
          <w:t>1</w:t>
        </w:r>
        <w:r>
          <w:rPr>
            <w:rFonts w:cs="Times New Roman" w:hAnsi="Times New Roman" w:eastAsia="Times New Roman" w:ascii="Times New Roman"/>
            <w:spacing w:val="2"/>
            <w:w w:val="100"/>
            <w:position w:val="1"/>
            <w:sz w:val="22"/>
            <w:szCs w:val="22"/>
          </w:rPr>
          <w:t>c</w:t>
        </w:r>
        <w:r>
          <w:rPr>
            <w:rFonts w:cs="Times New Roman" w:hAnsi="Times New Roman" w:eastAsia="Times New Roman" w:ascii="Times New Roman"/>
            <w:spacing w:val="0"/>
            <w:w w:val="100"/>
            <w:position w:val="1"/>
            <w:sz w:val="22"/>
            <w:szCs w:val="22"/>
          </w:rPr>
          <w:t>5-</w:t>
        </w:r>
      </w:hyperlink>
      <w:r>
        <w:rPr>
          <w:rFonts w:cs="Times New Roman" w:hAnsi="Times New Roman" w:eastAsia="Times New Roman" w:ascii="Times New Roman"/>
          <w:spacing w:val="0"/>
          <w:w w:val="100"/>
          <w:position w:val="0"/>
          <w:sz w:val="22"/>
          <w:szCs w:val="22"/>
        </w:rPr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left"/>
        <w:spacing w:lineRule="exact" w:line="240"/>
        <w:ind w:left="822"/>
      </w:pPr>
      <w:hyperlink r:id="rId72">
        <w:r>
          <w:rPr>
            <w:rFonts w:cs="Times New Roman" w:hAnsi="Times New Roman" w:eastAsia="Times New Roman" w:ascii="Times New Roman"/>
            <w:spacing w:val="0"/>
            <w:w w:val="100"/>
            <w:sz w:val="22"/>
            <w:szCs w:val="22"/>
          </w:rPr>
          <w:t>4db0</w:t>
        </w:r>
        <w:r>
          <w:rPr>
            <w:rFonts w:cs="Times New Roman" w:hAnsi="Times New Roman" w:eastAsia="Times New Roman" w:ascii="Times New Roman"/>
            <w:spacing w:val="-3"/>
            <w:w w:val="100"/>
            <w:sz w:val="22"/>
            <w:szCs w:val="22"/>
          </w:rPr>
          <w:t>-</w:t>
        </w:r>
        <w:r>
          <w:rPr>
            <w:rFonts w:cs="Times New Roman" w:hAnsi="Times New Roman" w:eastAsia="Times New Roman" w:ascii="Times New Roman"/>
            <w:spacing w:val="0"/>
            <w:w w:val="100"/>
            <w:sz w:val="22"/>
            <w:szCs w:val="22"/>
          </w:rPr>
          <w:t>bd1</w:t>
        </w:r>
        <w:r>
          <w:rPr>
            <w:rFonts w:cs="Times New Roman" w:hAnsi="Times New Roman" w:eastAsia="Times New Roman" w:ascii="Times New Roman"/>
            <w:spacing w:val="1"/>
            <w:w w:val="100"/>
            <w:sz w:val="22"/>
            <w:szCs w:val="22"/>
          </w:rPr>
          <w:t>3</w:t>
        </w:r>
        <w:r>
          <w:rPr>
            <w:rFonts w:cs="Times New Roman" w:hAnsi="Times New Roman" w:eastAsia="Times New Roman" w:ascii="Times New Roman"/>
            <w:spacing w:val="-3"/>
            <w:w w:val="100"/>
            <w:sz w:val="22"/>
            <w:szCs w:val="22"/>
          </w:rPr>
          <w:t>-</w:t>
        </w:r>
        <w:r>
          <w:rPr>
            <w:rFonts w:cs="Times New Roman" w:hAnsi="Times New Roman" w:eastAsia="Times New Roman" w:ascii="Times New Roman"/>
            <w:spacing w:val="0"/>
            <w:w w:val="100"/>
            <w:sz w:val="22"/>
            <w:szCs w:val="22"/>
          </w:rPr>
          <w:t>263</w:t>
        </w:r>
        <w:r>
          <w:rPr>
            <w:rFonts w:cs="Times New Roman" w:hAnsi="Times New Roman" w:eastAsia="Times New Roman" w:ascii="Times New Roman"/>
            <w:spacing w:val="-3"/>
            <w:w w:val="100"/>
            <w:sz w:val="22"/>
            <w:szCs w:val="22"/>
          </w:rPr>
          <w:t>f</w:t>
        </w:r>
        <w:r>
          <w:rPr>
            <w:rFonts w:cs="Times New Roman" w:hAnsi="Times New Roman" w:eastAsia="Times New Roman" w:ascii="Times New Roman"/>
            <w:spacing w:val="0"/>
            <w:w w:val="100"/>
            <w:sz w:val="22"/>
            <w:szCs w:val="22"/>
          </w:rPr>
          <w:t>b6</w:t>
        </w:r>
        <w:r>
          <w:rPr>
            <w:rFonts w:cs="Times New Roman" w:hAnsi="Times New Roman" w:eastAsia="Times New Roman" w:ascii="Times New Roman"/>
            <w:spacing w:val="2"/>
            <w:w w:val="100"/>
            <w:sz w:val="22"/>
            <w:szCs w:val="22"/>
          </w:rPr>
          <w:t>c</w:t>
        </w:r>
        <w:r>
          <w:rPr>
            <w:rFonts w:cs="Times New Roman" w:hAnsi="Times New Roman" w:eastAsia="Times New Roman" w:ascii="Times New Roman"/>
            <w:spacing w:val="0"/>
            <w:w w:val="100"/>
            <w:sz w:val="22"/>
            <w:szCs w:val="22"/>
          </w:rPr>
          <w:t>53b</w:t>
        </w:r>
        <w:r>
          <w:rPr>
            <w:rFonts w:cs="Times New Roman" w:hAnsi="Times New Roman" w:eastAsia="Times New Roman" w:ascii="Times New Roman"/>
            <w:spacing w:val="2"/>
            <w:w w:val="100"/>
            <w:sz w:val="22"/>
            <w:szCs w:val="22"/>
          </w:rPr>
          <w:t>c</w:t>
        </w:r>
        <w:r>
          <w:rPr>
            <w:rFonts w:cs="Times New Roman" w:hAnsi="Times New Roman" w:eastAsia="Times New Roman" w:ascii="Times New Roman"/>
            <w:spacing w:val="0"/>
            <w:w w:val="100"/>
            <w:sz w:val="22"/>
            <w:szCs w:val="22"/>
          </w:rPr>
          <w:t>d</w:t>
        </w:r>
        <w:r>
          <w:rPr>
            <w:rFonts w:cs="Times New Roman" w:hAnsi="Times New Roman" w:eastAsia="Times New Roman" w:ascii="Times New Roman"/>
            <w:spacing w:val="5"/>
            <w:w w:val="100"/>
            <w:sz w:val="22"/>
            <w:szCs w:val="22"/>
          </w:rPr>
          <w:t>.</w:t>
        </w:r>
        <w:r>
          <w:rPr>
            <w:rFonts w:cs="Times New Roman" w:hAnsi="Times New Roman" w:eastAsia="Times New Roman" w:ascii="Times New Roman"/>
            <w:spacing w:val="0"/>
            <w:w w:val="100"/>
            <w:sz w:val="22"/>
            <w:szCs w:val="22"/>
          </w:rPr>
          <w:t>pdf</w:t>
        </w:r>
      </w:hyperlink>
    </w:p>
    <w:p>
      <w:pPr>
        <w:rPr>
          <w:rFonts w:cs="Times New Roman" w:hAnsi="Times New Roman" w:eastAsia="Times New Roman" w:ascii="Times New Roman"/>
          <w:sz w:val="22"/>
          <w:szCs w:val="22"/>
        </w:rPr>
        <w:jc w:val="left"/>
        <w:spacing w:lineRule="exact" w:line="260"/>
        <w:ind w:left="101"/>
      </w:pPr>
      <w:r>
        <w:rPr>
          <w:rFonts w:cs="Book Antiqua" w:hAnsi="Book Antiqua" w:eastAsia="Book Antiqua" w:ascii="Book Antiqua"/>
          <w:spacing w:val="-4"/>
          <w:w w:val="100"/>
          <w:position w:val="1"/>
          <w:sz w:val="22"/>
          <w:szCs w:val="22"/>
        </w:rPr>
        <w:t>x</w:t>
      </w:r>
      <w:r>
        <w:rPr>
          <w:rFonts w:cs="Book Antiqua" w:hAnsi="Book Antiqua" w:eastAsia="Book Antiqua" w:ascii="Book Antiqua"/>
          <w:spacing w:val="-4"/>
          <w:w w:val="100"/>
          <w:position w:val="1"/>
          <w:sz w:val="22"/>
          <w:szCs w:val="22"/>
        </w:rPr>
        <w:t>v</w:t>
      </w:r>
      <w:r>
        <w:rPr>
          <w:rFonts w:cs="Book Antiqua" w:hAnsi="Book Antiqua" w:eastAsia="Book Antiqua" w:ascii="Book Antiqua"/>
          <w:spacing w:val="-4"/>
          <w:w w:val="100"/>
          <w:position w:val="1"/>
          <w:sz w:val="22"/>
          <w:szCs w:val="22"/>
        </w:rPr>
        <w:t>i</w:t>
      </w:r>
      <w:r>
        <w:rPr>
          <w:rFonts w:cs="Book Antiqua" w:hAnsi="Book Antiqua" w:eastAsia="Book Antiqua" w:ascii="Book Antiqua"/>
          <w:spacing w:val="0"/>
          <w:w w:val="100"/>
          <w:position w:val="1"/>
          <w:sz w:val="22"/>
          <w:szCs w:val="22"/>
        </w:rPr>
        <w:t>.</w:t>
      </w:r>
      <w:r>
        <w:rPr>
          <w:rFonts w:cs="Book Antiqua" w:hAnsi="Book Antiqua" w:eastAsia="Book Antiqua" w:ascii="Book Antiqua"/>
          <w:spacing w:val="0"/>
          <w:w w:val="100"/>
          <w:position w:val="1"/>
          <w:sz w:val="22"/>
          <w:szCs w:val="22"/>
        </w:rPr>
        <w:t>     </w:t>
      </w:r>
      <w:r>
        <w:rPr>
          <w:rFonts w:cs="Book Antiqua" w:hAnsi="Book Antiqua" w:eastAsia="Book Antiqua" w:ascii="Book Antiqua"/>
          <w:spacing w:val="46"/>
          <w:w w:val="100"/>
          <w:position w:val="1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9"/>
          <w:w w:val="100"/>
          <w:position w:val="1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10"/>
          <w:w w:val="100"/>
          <w:position w:val="1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position w:val="1"/>
          <w:sz w:val="22"/>
          <w:szCs w:val="22"/>
        </w:rPr>
        <w:t>w</w:t>
      </w:r>
      <w:r>
        <w:rPr>
          <w:rFonts w:cs="Times New Roman" w:hAnsi="Times New Roman" w:eastAsia="Times New Roman" w:ascii="Times New Roman"/>
          <w:spacing w:val="16"/>
          <w:w w:val="100"/>
          <w:position w:val="1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4"/>
          <w:w w:val="100"/>
          <w:position w:val="1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10"/>
          <w:w w:val="100"/>
          <w:position w:val="1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position w:val="1"/>
          <w:sz w:val="22"/>
          <w:szCs w:val="22"/>
        </w:rPr>
        <w:t>ou</w:t>
      </w:r>
      <w:r>
        <w:rPr>
          <w:rFonts w:cs="Times New Roman" w:hAnsi="Times New Roman" w:eastAsia="Times New Roman" w:ascii="Times New Roman"/>
          <w:spacing w:val="-1"/>
          <w:w w:val="100"/>
          <w:position w:val="1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position w:val="1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35"/>
          <w:w w:val="100"/>
          <w:position w:val="1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position w:val="1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-10"/>
          <w:w w:val="100"/>
          <w:position w:val="1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12"/>
          <w:w w:val="100"/>
          <w:position w:val="1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0"/>
          <w:w w:val="100"/>
          <w:position w:val="1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position w:val="1"/>
          <w:sz w:val="22"/>
          <w:szCs w:val="22"/>
        </w:rPr>
        <w:t>da</w:t>
      </w:r>
      <w:r>
        <w:rPr>
          <w:rFonts w:cs="Times New Roman" w:hAnsi="Times New Roman" w:eastAsia="Times New Roman" w:ascii="Times New Roman"/>
          <w:spacing w:val="37"/>
          <w:w w:val="100"/>
          <w:position w:val="1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1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-3"/>
          <w:w w:val="100"/>
          <w:position w:val="1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position w:val="1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9"/>
          <w:w w:val="100"/>
          <w:position w:val="1"/>
          <w:sz w:val="22"/>
          <w:szCs w:val="22"/>
        </w:rPr>
        <w:t>w</w:t>
      </w:r>
      <w:r>
        <w:rPr>
          <w:rFonts w:cs="Times New Roman" w:hAnsi="Times New Roman" w:eastAsia="Times New Roman" w:ascii="Times New Roman"/>
          <w:spacing w:val="0"/>
          <w:w w:val="100"/>
          <w:position w:val="1"/>
          <w:sz w:val="22"/>
          <w:szCs w:val="22"/>
        </w:rPr>
        <w:t>?</w:t>
      </w:r>
      <w:r>
        <w:rPr>
          <w:rFonts w:cs="Times New Roman" w:hAnsi="Times New Roman" w:eastAsia="Times New Roman" w:ascii="Times New Roman"/>
          <w:spacing w:val="37"/>
          <w:w w:val="100"/>
          <w:position w:val="1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3"/>
          <w:w w:val="100"/>
          <w:position w:val="1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position w:val="1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2"/>
          <w:w w:val="100"/>
          <w:position w:val="1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2"/>
          <w:w w:val="100"/>
          <w:position w:val="1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3"/>
          <w:w w:val="100"/>
          <w:position w:val="1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position w:val="1"/>
          <w:sz w:val="22"/>
          <w:szCs w:val="22"/>
        </w:rPr>
        <w:t>do</w:t>
      </w:r>
      <w:r>
        <w:rPr>
          <w:rFonts w:cs="Times New Roman" w:hAnsi="Times New Roman" w:eastAsia="Times New Roman" w:ascii="Times New Roman"/>
          <w:spacing w:val="35"/>
          <w:w w:val="100"/>
          <w:position w:val="1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9"/>
          <w:w w:val="100"/>
          <w:position w:val="1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2"/>
          <w:w w:val="100"/>
          <w:position w:val="1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position w:val="1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4"/>
          <w:w w:val="100"/>
          <w:position w:val="1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11"/>
          <w:w w:val="100"/>
          <w:position w:val="1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12"/>
          <w:w w:val="100"/>
          <w:position w:val="1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position w:val="1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10"/>
          <w:w w:val="100"/>
          <w:position w:val="1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position w:val="1"/>
          <w:sz w:val="22"/>
          <w:szCs w:val="22"/>
        </w:rPr>
        <w:t>,</w:t>
      </w:r>
      <w:r>
        <w:rPr>
          <w:rFonts w:cs="Times New Roman" w:hAnsi="Times New Roman" w:eastAsia="Times New Roman" w:ascii="Times New Roman"/>
          <w:spacing w:val="40"/>
          <w:w w:val="100"/>
          <w:position w:val="1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7"/>
          <w:w w:val="100"/>
          <w:position w:val="1"/>
          <w:sz w:val="22"/>
          <w:szCs w:val="22"/>
        </w:rPr>
        <w:t>B</w:t>
      </w:r>
      <w:r>
        <w:rPr>
          <w:rFonts w:cs="Times New Roman" w:hAnsi="Times New Roman" w:eastAsia="Times New Roman" w:ascii="Times New Roman"/>
          <w:spacing w:val="-3"/>
          <w:w w:val="100"/>
          <w:position w:val="1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2"/>
          <w:w w:val="100"/>
          <w:position w:val="1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position w:val="1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25"/>
          <w:w w:val="100"/>
          <w:position w:val="1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3"/>
          <w:w w:val="100"/>
          <w:position w:val="1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10"/>
          <w:w w:val="100"/>
          <w:position w:val="1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0"/>
          <w:w w:val="100"/>
          <w:position w:val="1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10"/>
          <w:w w:val="100"/>
          <w:position w:val="1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9"/>
          <w:w w:val="100"/>
          <w:position w:val="1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position w:val="1"/>
          <w:sz w:val="22"/>
          <w:szCs w:val="22"/>
        </w:rPr>
        <w:t>ng</w:t>
      </w:r>
      <w:r>
        <w:rPr>
          <w:rFonts w:cs="Times New Roman" w:hAnsi="Times New Roman" w:eastAsia="Times New Roman" w:ascii="Times New Roman"/>
          <w:spacing w:val="-10"/>
          <w:w w:val="100"/>
          <w:position w:val="1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12"/>
          <w:w w:val="100"/>
          <w:position w:val="1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1"/>
          <w:w w:val="100"/>
          <w:position w:val="1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position w:val="1"/>
          <w:sz w:val="22"/>
          <w:szCs w:val="22"/>
        </w:rPr>
        <w:t>,</w:t>
      </w:r>
      <w:r>
        <w:rPr>
          <w:rFonts w:cs="Times New Roman" w:hAnsi="Times New Roman" w:eastAsia="Times New Roman" w:ascii="Times New Roman"/>
          <w:spacing w:val="30"/>
          <w:w w:val="100"/>
          <w:position w:val="1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position w:val="1"/>
          <w:sz w:val="22"/>
          <w:szCs w:val="22"/>
        </w:rPr>
        <w:t>J</w:t>
      </w:r>
      <w:r>
        <w:rPr>
          <w:rFonts w:cs="Times New Roman" w:hAnsi="Times New Roman" w:eastAsia="Times New Roman" w:ascii="Times New Roman"/>
          <w:spacing w:val="0"/>
          <w:w w:val="100"/>
          <w:position w:val="1"/>
          <w:sz w:val="22"/>
          <w:szCs w:val="22"/>
        </w:rPr>
        <w:t>ohn</w:t>
      </w:r>
      <w:r>
        <w:rPr>
          <w:rFonts w:cs="Times New Roman" w:hAnsi="Times New Roman" w:eastAsia="Times New Roman" w:ascii="Times New Roman"/>
          <w:spacing w:val="25"/>
          <w:w w:val="100"/>
          <w:position w:val="1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5"/>
          <w:w w:val="100"/>
          <w:position w:val="1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2"/>
          <w:w w:val="100"/>
          <w:position w:val="1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position w:val="1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position w:val="1"/>
          <w:sz w:val="22"/>
          <w:szCs w:val="22"/>
        </w:rPr>
        <w:t>ov</w:t>
      </w:r>
      <w:r>
        <w:rPr>
          <w:rFonts w:cs="Times New Roman" w:hAnsi="Times New Roman" w:eastAsia="Times New Roman" w:ascii="Times New Roman"/>
          <w:spacing w:val="10"/>
          <w:w w:val="100"/>
          <w:position w:val="1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0"/>
          <w:w w:val="100"/>
          <w:position w:val="1"/>
          <w:sz w:val="22"/>
          <w:szCs w:val="22"/>
        </w:rPr>
        <w:t>,</w:t>
      </w:r>
      <w:r>
        <w:rPr>
          <w:rFonts w:cs="Times New Roman" w:hAnsi="Times New Roman" w:eastAsia="Times New Roman" w:ascii="Times New Roman"/>
          <w:spacing w:val="30"/>
          <w:w w:val="100"/>
          <w:position w:val="1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7"/>
          <w:w w:val="100"/>
          <w:position w:val="1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position w:val="1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4"/>
          <w:w w:val="100"/>
          <w:position w:val="1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position w:val="1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position w:val="1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27"/>
          <w:w w:val="100"/>
          <w:position w:val="1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position w:val="1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4"/>
          <w:w w:val="100"/>
          <w:position w:val="1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position w:val="1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3"/>
          <w:w w:val="100"/>
          <w:position w:val="1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position w:val="1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27"/>
          <w:w w:val="100"/>
          <w:position w:val="1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2"/>
          <w:w w:val="100"/>
          <w:position w:val="1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0"/>
          <w:w w:val="100"/>
          <w:position w:val="1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position w:val="1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2"/>
          <w:szCs w:val="22"/>
        </w:rPr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left"/>
        <w:spacing w:lineRule="exact" w:line="240"/>
        <w:ind w:left="822"/>
      </w:pPr>
      <w:r>
        <w:rPr>
          <w:rFonts w:cs="Times New Roman" w:hAnsi="Times New Roman" w:eastAsia="Times New Roman" w:ascii="Times New Roman"/>
          <w:spacing w:val="-9"/>
          <w:w w:val="100"/>
          <w:sz w:val="22"/>
          <w:szCs w:val="22"/>
        </w:rPr>
        <w:t>K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        </w:t>
      </w:r>
      <w:r>
        <w:rPr>
          <w:rFonts w:cs="Times New Roman" w:hAnsi="Times New Roman" w:eastAsia="Times New Roman" w:ascii="Times New Roman"/>
          <w:spacing w:val="3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8"/>
          <w:w w:val="100"/>
          <w:sz w:val="22"/>
          <w:szCs w:val="22"/>
        </w:rPr>
        <w:t>W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        </w:t>
      </w:r>
      <w:r>
        <w:rPr>
          <w:rFonts w:cs="Times New Roman" w:hAnsi="Times New Roman" w:eastAsia="Times New Roman" w:ascii="Times New Roman"/>
          <w:spacing w:val="1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3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13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        </w:t>
      </w:r>
      <w:r>
        <w:rPr>
          <w:rFonts w:cs="Times New Roman" w:hAnsi="Times New Roman" w:eastAsia="Times New Roman" w:ascii="Times New Roman"/>
          <w:spacing w:val="2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8"/>
          <w:w w:val="100"/>
          <w:sz w:val="22"/>
          <w:szCs w:val="22"/>
        </w:rPr>
        <w:t>W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k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ng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        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        </w:t>
      </w:r>
      <w:r>
        <w:rPr>
          <w:rFonts w:cs="Times New Roman" w:hAnsi="Times New Roman" w:eastAsia="Times New Roman" w:ascii="Times New Roman"/>
          <w:spacing w:val="1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o.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        </w:t>
      </w:r>
      <w:r>
        <w:rPr>
          <w:rFonts w:cs="Times New Roman" w:hAnsi="Times New Roman" w:eastAsia="Times New Roman" w:ascii="Times New Roman"/>
          <w:spacing w:val="2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275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        </w:t>
      </w:r>
      <w:r>
        <w:rPr>
          <w:rFonts w:cs="Times New Roman" w:hAnsi="Times New Roman" w:eastAsia="Times New Roman" w:ascii="Times New Roman"/>
          <w:spacing w:val="2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J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        </w:t>
      </w:r>
      <w:r>
        <w:rPr>
          <w:rFonts w:cs="Times New Roman" w:hAnsi="Times New Roman" w:eastAsia="Times New Roman" w:ascii="Times New Roman"/>
          <w:spacing w:val="2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2014</w:t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left"/>
        <w:spacing w:before="7"/>
        <w:ind w:left="822"/>
      </w:pPr>
      <w:hyperlink r:id="rId73">
        <w:r>
          <w:rPr>
            <w:rFonts w:cs="Times New Roman" w:hAnsi="Times New Roman" w:eastAsia="Times New Roman" w:ascii="Times New Roman"/>
            <w:spacing w:val="-10"/>
            <w:w w:val="100"/>
            <w:sz w:val="22"/>
            <w:szCs w:val="22"/>
          </w:rPr>
          <w:t>h</w:t>
        </w:r>
        <w:r>
          <w:rPr>
            <w:rFonts w:cs="Times New Roman" w:hAnsi="Times New Roman" w:eastAsia="Times New Roman" w:ascii="Times New Roman"/>
            <w:spacing w:val="-1"/>
            <w:w w:val="100"/>
            <w:sz w:val="22"/>
            <w:szCs w:val="22"/>
          </w:rPr>
          <w:t>t</w:t>
        </w:r>
        <w:r>
          <w:rPr>
            <w:rFonts w:cs="Times New Roman" w:hAnsi="Times New Roman" w:eastAsia="Times New Roman" w:ascii="Times New Roman"/>
            <w:spacing w:val="-1"/>
            <w:w w:val="100"/>
            <w:sz w:val="22"/>
            <w:szCs w:val="22"/>
          </w:rPr>
          <w:t>t</w:t>
        </w:r>
        <w:r>
          <w:rPr>
            <w:rFonts w:cs="Times New Roman" w:hAnsi="Times New Roman" w:eastAsia="Times New Roman" w:ascii="Times New Roman"/>
            <w:spacing w:val="0"/>
            <w:w w:val="100"/>
            <w:sz w:val="22"/>
            <w:szCs w:val="22"/>
          </w:rPr>
          <w:t>p</w:t>
        </w:r>
        <w:r>
          <w:rPr>
            <w:rFonts w:cs="Times New Roman" w:hAnsi="Times New Roman" w:eastAsia="Times New Roman" w:ascii="Times New Roman"/>
            <w:spacing w:val="-1"/>
            <w:w w:val="100"/>
            <w:sz w:val="22"/>
            <w:szCs w:val="22"/>
          </w:rPr>
          <w:t>:</w:t>
        </w:r>
        <w:r>
          <w:rPr>
            <w:rFonts w:cs="Times New Roman" w:hAnsi="Times New Roman" w:eastAsia="Times New Roman" w:ascii="Times New Roman"/>
            <w:spacing w:val="9"/>
            <w:w w:val="100"/>
            <w:sz w:val="22"/>
            <w:szCs w:val="22"/>
          </w:rPr>
          <w:t>/</w:t>
        </w:r>
        <w:r>
          <w:rPr>
            <w:rFonts w:cs="Times New Roman" w:hAnsi="Times New Roman" w:eastAsia="Times New Roman" w:ascii="Times New Roman"/>
            <w:spacing w:val="9"/>
            <w:w w:val="100"/>
            <w:sz w:val="22"/>
            <w:szCs w:val="22"/>
          </w:rPr>
          <w:t>/</w:t>
        </w:r>
        <w:r>
          <w:rPr>
            <w:rFonts w:cs="Times New Roman" w:hAnsi="Times New Roman" w:eastAsia="Times New Roman" w:ascii="Times New Roman"/>
            <w:spacing w:val="-10"/>
            <w:w w:val="100"/>
            <w:sz w:val="22"/>
            <w:szCs w:val="22"/>
          </w:rPr>
          <w:t>g</w:t>
        </w:r>
        <w:r>
          <w:rPr>
            <w:rFonts w:cs="Times New Roman" w:hAnsi="Times New Roman" w:eastAsia="Times New Roman" w:ascii="Times New Roman"/>
            <w:spacing w:val="-3"/>
            <w:w w:val="100"/>
            <w:sz w:val="22"/>
            <w:szCs w:val="22"/>
          </w:rPr>
          <w:t>r</w:t>
        </w:r>
        <w:r>
          <w:rPr>
            <w:rFonts w:cs="Times New Roman" w:hAnsi="Times New Roman" w:eastAsia="Times New Roman" w:ascii="Times New Roman"/>
            <w:spacing w:val="10"/>
            <w:w w:val="100"/>
            <w:sz w:val="22"/>
            <w:szCs w:val="22"/>
          </w:rPr>
          <w:t>o</w:t>
        </w:r>
        <w:r>
          <w:rPr>
            <w:rFonts w:cs="Times New Roman" w:hAnsi="Times New Roman" w:eastAsia="Times New Roman" w:ascii="Times New Roman"/>
            <w:spacing w:val="-9"/>
            <w:w w:val="100"/>
            <w:sz w:val="22"/>
            <w:szCs w:val="22"/>
          </w:rPr>
          <w:t>w</w:t>
        </w:r>
        <w:r>
          <w:rPr>
            <w:rFonts w:cs="Times New Roman" w:hAnsi="Times New Roman" w:eastAsia="Times New Roman" w:ascii="Times New Roman"/>
            <w:spacing w:val="9"/>
            <w:w w:val="100"/>
            <w:sz w:val="22"/>
            <w:szCs w:val="22"/>
          </w:rPr>
          <w:t>t</w:t>
        </w:r>
        <w:r>
          <w:rPr>
            <w:rFonts w:cs="Times New Roman" w:hAnsi="Times New Roman" w:eastAsia="Times New Roman" w:ascii="Times New Roman"/>
            <w:spacing w:val="-10"/>
            <w:w w:val="100"/>
            <w:sz w:val="22"/>
            <w:szCs w:val="22"/>
          </w:rPr>
          <w:t>h</w:t>
        </w:r>
        <w:r>
          <w:rPr>
            <w:rFonts w:cs="Times New Roman" w:hAnsi="Times New Roman" w:eastAsia="Times New Roman" w:ascii="Times New Roman"/>
            <w:spacing w:val="-1"/>
            <w:w w:val="100"/>
            <w:sz w:val="22"/>
            <w:szCs w:val="22"/>
          </w:rPr>
          <w:t>l</w:t>
        </w:r>
        <w:r>
          <w:rPr>
            <w:rFonts w:cs="Times New Roman" w:hAnsi="Times New Roman" w:eastAsia="Times New Roman" w:ascii="Times New Roman"/>
            <w:spacing w:val="2"/>
            <w:w w:val="100"/>
            <w:sz w:val="22"/>
            <w:szCs w:val="22"/>
          </w:rPr>
          <w:t>a</w:t>
        </w:r>
        <w:r>
          <w:rPr>
            <w:rFonts w:cs="Times New Roman" w:hAnsi="Times New Roman" w:eastAsia="Times New Roman" w:ascii="Times New Roman"/>
            <w:spacing w:val="0"/>
            <w:w w:val="100"/>
            <w:sz w:val="22"/>
            <w:szCs w:val="22"/>
          </w:rPr>
          <w:t>b</w:t>
        </w:r>
        <w:r>
          <w:rPr>
            <w:rFonts w:cs="Times New Roman" w:hAnsi="Times New Roman" w:eastAsia="Times New Roman" w:ascii="Times New Roman"/>
            <w:spacing w:val="5"/>
            <w:w w:val="100"/>
            <w:sz w:val="22"/>
            <w:szCs w:val="22"/>
          </w:rPr>
          <w:t>.</w:t>
        </w:r>
        <w:r>
          <w:rPr>
            <w:rFonts w:cs="Times New Roman" w:hAnsi="Times New Roman" w:eastAsia="Times New Roman" w:ascii="Times New Roman"/>
            <w:spacing w:val="2"/>
            <w:w w:val="100"/>
            <w:sz w:val="22"/>
            <w:szCs w:val="22"/>
          </w:rPr>
          <w:t>c</w:t>
        </w:r>
        <w:r>
          <w:rPr>
            <w:rFonts w:cs="Times New Roman" w:hAnsi="Times New Roman" w:eastAsia="Times New Roman" w:ascii="Times New Roman"/>
            <w:spacing w:val="-1"/>
            <w:w w:val="100"/>
            <w:sz w:val="22"/>
            <w:szCs w:val="22"/>
          </w:rPr>
          <w:t>i</w:t>
        </w:r>
        <w:r>
          <w:rPr>
            <w:rFonts w:cs="Times New Roman" w:hAnsi="Times New Roman" w:eastAsia="Times New Roman" w:ascii="Times New Roman"/>
            <w:spacing w:val="0"/>
            <w:w w:val="100"/>
            <w:sz w:val="22"/>
            <w:szCs w:val="22"/>
          </w:rPr>
          <w:t>d</w:t>
        </w:r>
        <w:r>
          <w:rPr>
            <w:rFonts w:cs="Times New Roman" w:hAnsi="Times New Roman" w:eastAsia="Times New Roman" w:ascii="Times New Roman"/>
            <w:spacing w:val="5"/>
            <w:w w:val="100"/>
            <w:sz w:val="22"/>
            <w:szCs w:val="22"/>
          </w:rPr>
          <w:t>.</w:t>
        </w:r>
        <w:r>
          <w:rPr>
            <w:rFonts w:cs="Times New Roman" w:hAnsi="Times New Roman" w:eastAsia="Times New Roman" w:ascii="Times New Roman"/>
            <w:spacing w:val="-10"/>
            <w:w w:val="100"/>
            <w:sz w:val="22"/>
            <w:szCs w:val="22"/>
          </w:rPr>
          <w:t>h</w:t>
        </w:r>
        <w:r>
          <w:rPr>
            <w:rFonts w:cs="Times New Roman" w:hAnsi="Times New Roman" w:eastAsia="Times New Roman" w:ascii="Times New Roman"/>
            <w:spacing w:val="2"/>
            <w:w w:val="100"/>
            <w:sz w:val="22"/>
            <w:szCs w:val="22"/>
          </w:rPr>
          <w:t>a</w:t>
        </w:r>
        <w:r>
          <w:rPr>
            <w:rFonts w:cs="Times New Roman" w:hAnsi="Times New Roman" w:eastAsia="Times New Roman" w:ascii="Times New Roman"/>
            <w:spacing w:val="-3"/>
            <w:w w:val="100"/>
            <w:sz w:val="22"/>
            <w:szCs w:val="22"/>
          </w:rPr>
          <w:t>r</w:t>
        </w:r>
        <w:r>
          <w:rPr>
            <w:rFonts w:cs="Times New Roman" w:hAnsi="Times New Roman" w:eastAsia="Times New Roman" w:ascii="Times New Roman"/>
            <w:spacing w:val="0"/>
            <w:w w:val="100"/>
            <w:sz w:val="22"/>
            <w:szCs w:val="22"/>
          </w:rPr>
          <w:t>v</w:t>
        </w:r>
        <w:r>
          <w:rPr>
            <w:rFonts w:cs="Times New Roman" w:hAnsi="Times New Roman" w:eastAsia="Times New Roman" w:ascii="Times New Roman"/>
            <w:spacing w:val="2"/>
            <w:w w:val="100"/>
            <w:sz w:val="22"/>
            <w:szCs w:val="22"/>
          </w:rPr>
          <w:t>a</w:t>
        </w:r>
        <w:r>
          <w:rPr>
            <w:rFonts w:cs="Times New Roman" w:hAnsi="Times New Roman" w:eastAsia="Times New Roman" w:ascii="Times New Roman"/>
            <w:spacing w:val="-3"/>
            <w:w w:val="100"/>
            <w:sz w:val="22"/>
            <w:szCs w:val="22"/>
          </w:rPr>
          <w:t>r</w:t>
        </w:r>
        <w:r>
          <w:rPr>
            <w:rFonts w:cs="Times New Roman" w:hAnsi="Times New Roman" w:eastAsia="Times New Roman" w:ascii="Times New Roman"/>
            <w:spacing w:val="0"/>
            <w:w w:val="100"/>
            <w:sz w:val="22"/>
            <w:szCs w:val="22"/>
          </w:rPr>
          <w:t>d</w:t>
        </w:r>
        <w:r>
          <w:rPr>
            <w:rFonts w:cs="Times New Roman" w:hAnsi="Times New Roman" w:eastAsia="Times New Roman" w:ascii="Times New Roman"/>
            <w:spacing w:val="5"/>
            <w:w w:val="100"/>
            <w:sz w:val="22"/>
            <w:szCs w:val="22"/>
          </w:rPr>
          <w:t>.</w:t>
        </w:r>
        <w:r>
          <w:rPr>
            <w:rFonts w:cs="Times New Roman" w:hAnsi="Times New Roman" w:eastAsia="Times New Roman" w:ascii="Times New Roman"/>
            <w:spacing w:val="2"/>
            <w:w w:val="100"/>
            <w:sz w:val="22"/>
            <w:szCs w:val="22"/>
          </w:rPr>
          <w:t>e</w:t>
        </w:r>
        <w:r>
          <w:rPr>
            <w:rFonts w:cs="Times New Roman" w:hAnsi="Times New Roman" w:eastAsia="Times New Roman" w:ascii="Times New Roman"/>
            <w:spacing w:val="0"/>
            <w:w w:val="100"/>
            <w:sz w:val="22"/>
            <w:szCs w:val="22"/>
          </w:rPr>
          <w:t>du</w:t>
        </w:r>
        <w:r>
          <w:rPr>
            <w:rFonts w:cs="Times New Roman" w:hAnsi="Times New Roman" w:eastAsia="Times New Roman" w:ascii="Times New Roman"/>
            <w:spacing w:val="-1"/>
            <w:w w:val="100"/>
            <w:sz w:val="22"/>
            <w:szCs w:val="22"/>
          </w:rPr>
          <w:t>/</w:t>
        </w:r>
        <w:r>
          <w:rPr>
            <w:rFonts w:cs="Times New Roman" w:hAnsi="Times New Roman" w:eastAsia="Times New Roman" w:ascii="Times New Roman"/>
            <w:spacing w:val="-3"/>
            <w:w w:val="100"/>
            <w:sz w:val="22"/>
            <w:szCs w:val="22"/>
          </w:rPr>
          <w:t>f</w:t>
        </w:r>
        <w:r>
          <w:rPr>
            <w:rFonts w:cs="Times New Roman" w:hAnsi="Times New Roman" w:eastAsia="Times New Roman" w:ascii="Times New Roman"/>
            <w:spacing w:val="-1"/>
            <w:w w:val="100"/>
            <w:sz w:val="22"/>
            <w:szCs w:val="22"/>
          </w:rPr>
          <w:t>i</w:t>
        </w:r>
        <w:r>
          <w:rPr>
            <w:rFonts w:cs="Times New Roman" w:hAnsi="Times New Roman" w:eastAsia="Times New Roman" w:ascii="Times New Roman"/>
            <w:spacing w:val="-1"/>
            <w:w w:val="100"/>
            <w:sz w:val="22"/>
            <w:szCs w:val="22"/>
          </w:rPr>
          <w:t>l</w:t>
        </w:r>
        <w:r>
          <w:rPr>
            <w:rFonts w:cs="Times New Roman" w:hAnsi="Times New Roman" w:eastAsia="Times New Roman" w:ascii="Times New Roman"/>
            <w:spacing w:val="2"/>
            <w:w w:val="100"/>
            <w:sz w:val="22"/>
            <w:szCs w:val="22"/>
          </w:rPr>
          <w:t>e</w:t>
        </w:r>
        <w:r>
          <w:rPr>
            <w:rFonts w:cs="Times New Roman" w:hAnsi="Times New Roman" w:eastAsia="Times New Roman" w:ascii="Times New Roman"/>
            <w:spacing w:val="4"/>
            <w:w w:val="100"/>
            <w:sz w:val="22"/>
            <w:szCs w:val="22"/>
          </w:rPr>
          <w:t>s</w:t>
        </w:r>
        <w:r>
          <w:rPr>
            <w:rFonts w:cs="Times New Roman" w:hAnsi="Times New Roman" w:eastAsia="Times New Roman" w:ascii="Times New Roman"/>
            <w:spacing w:val="-1"/>
            <w:w w:val="100"/>
            <w:sz w:val="22"/>
            <w:szCs w:val="22"/>
          </w:rPr>
          <w:t>/</w:t>
        </w:r>
        <w:r>
          <w:rPr>
            <w:rFonts w:cs="Times New Roman" w:hAnsi="Times New Roman" w:eastAsia="Times New Roman" w:ascii="Times New Roman"/>
            <w:spacing w:val="0"/>
            <w:w w:val="100"/>
            <w:sz w:val="22"/>
            <w:szCs w:val="22"/>
          </w:rPr>
          <w:t>g</w:t>
        </w:r>
        <w:r>
          <w:rPr>
            <w:rFonts w:cs="Times New Roman" w:hAnsi="Times New Roman" w:eastAsia="Times New Roman" w:ascii="Times New Roman"/>
            <w:spacing w:val="-3"/>
            <w:w w:val="100"/>
            <w:sz w:val="22"/>
            <w:szCs w:val="22"/>
          </w:rPr>
          <w:t>r</w:t>
        </w:r>
        <w:r>
          <w:rPr>
            <w:rFonts w:cs="Times New Roman" w:hAnsi="Times New Roman" w:eastAsia="Times New Roman" w:ascii="Times New Roman"/>
            <w:spacing w:val="0"/>
            <w:w w:val="100"/>
            <w:sz w:val="22"/>
            <w:szCs w:val="22"/>
          </w:rPr>
          <w:t>o</w:t>
        </w:r>
        <w:r>
          <w:rPr>
            <w:rFonts w:cs="Times New Roman" w:hAnsi="Times New Roman" w:eastAsia="Times New Roman" w:ascii="Times New Roman"/>
            <w:spacing w:val="1"/>
            <w:w w:val="100"/>
            <w:sz w:val="22"/>
            <w:szCs w:val="22"/>
          </w:rPr>
          <w:t>w</w:t>
        </w:r>
        <w:r>
          <w:rPr>
            <w:rFonts w:cs="Times New Roman" w:hAnsi="Times New Roman" w:eastAsia="Times New Roman" w:ascii="Times New Roman"/>
            <w:spacing w:val="9"/>
            <w:w w:val="100"/>
            <w:sz w:val="22"/>
            <w:szCs w:val="22"/>
          </w:rPr>
          <w:t>t</w:t>
        </w:r>
        <w:r>
          <w:rPr>
            <w:rFonts w:cs="Times New Roman" w:hAnsi="Times New Roman" w:eastAsia="Times New Roman" w:ascii="Times New Roman"/>
            <w:spacing w:val="-10"/>
            <w:w w:val="100"/>
            <w:sz w:val="22"/>
            <w:szCs w:val="22"/>
          </w:rPr>
          <w:t>h</w:t>
        </w:r>
        <w:r>
          <w:rPr>
            <w:rFonts w:cs="Times New Roman" w:hAnsi="Times New Roman" w:eastAsia="Times New Roman" w:ascii="Times New Roman"/>
            <w:spacing w:val="-1"/>
            <w:w w:val="100"/>
            <w:sz w:val="22"/>
            <w:szCs w:val="22"/>
          </w:rPr>
          <w:t>l</w:t>
        </w:r>
        <w:r>
          <w:rPr>
            <w:rFonts w:cs="Times New Roman" w:hAnsi="Times New Roman" w:eastAsia="Times New Roman" w:ascii="Times New Roman"/>
            <w:spacing w:val="2"/>
            <w:w w:val="100"/>
            <w:sz w:val="22"/>
            <w:szCs w:val="22"/>
          </w:rPr>
          <w:t>a</w:t>
        </w:r>
        <w:r>
          <w:rPr>
            <w:rFonts w:cs="Times New Roman" w:hAnsi="Times New Roman" w:eastAsia="Times New Roman" w:ascii="Times New Roman"/>
            <w:spacing w:val="0"/>
            <w:w w:val="100"/>
            <w:sz w:val="22"/>
            <w:szCs w:val="22"/>
          </w:rPr>
          <w:t>b</w:t>
        </w:r>
        <w:r>
          <w:rPr>
            <w:rFonts w:cs="Times New Roman" w:hAnsi="Times New Roman" w:eastAsia="Times New Roman" w:ascii="Times New Roman"/>
            <w:spacing w:val="-1"/>
            <w:w w:val="100"/>
            <w:sz w:val="22"/>
            <w:szCs w:val="22"/>
          </w:rPr>
          <w:t>/</w:t>
        </w:r>
        <w:r>
          <w:rPr>
            <w:rFonts w:cs="Times New Roman" w:hAnsi="Times New Roman" w:eastAsia="Times New Roman" w:ascii="Times New Roman"/>
            <w:spacing w:val="-3"/>
            <w:w w:val="100"/>
            <w:sz w:val="22"/>
            <w:szCs w:val="22"/>
          </w:rPr>
          <w:t>f</w:t>
        </w:r>
        <w:r>
          <w:rPr>
            <w:rFonts w:cs="Times New Roman" w:hAnsi="Times New Roman" w:eastAsia="Times New Roman" w:ascii="Times New Roman"/>
            <w:spacing w:val="-1"/>
            <w:w w:val="100"/>
            <w:sz w:val="22"/>
            <w:szCs w:val="22"/>
          </w:rPr>
          <w:t>i</w:t>
        </w:r>
        <w:r>
          <w:rPr>
            <w:rFonts w:cs="Times New Roman" w:hAnsi="Times New Roman" w:eastAsia="Times New Roman" w:ascii="Times New Roman"/>
            <w:spacing w:val="-1"/>
            <w:w w:val="100"/>
            <w:sz w:val="22"/>
            <w:szCs w:val="22"/>
          </w:rPr>
          <w:t>l</w:t>
        </w:r>
        <w:r>
          <w:rPr>
            <w:rFonts w:cs="Times New Roman" w:hAnsi="Times New Roman" w:eastAsia="Times New Roman" w:ascii="Times New Roman"/>
            <w:spacing w:val="2"/>
            <w:w w:val="100"/>
            <w:sz w:val="22"/>
            <w:szCs w:val="22"/>
          </w:rPr>
          <w:t>e</w:t>
        </w:r>
        <w:r>
          <w:rPr>
            <w:rFonts w:cs="Times New Roman" w:hAnsi="Times New Roman" w:eastAsia="Times New Roman" w:ascii="Times New Roman"/>
            <w:spacing w:val="4"/>
            <w:w w:val="100"/>
            <w:sz w:val="22"/>
            <w:szCs w:val="22"/>
          </w:rPr>
          <w:t>s</w:t>
        </w:r>
        <w:r>
          <w:rPr>
            <w:rFonts w:cs="Times New Roman" w:hAnsi="Times New Roman" w:eastAsia="Times New Roman" w:ascii="Times New Roman"/>
            <w:spacing w:val="-1"/>
            <w:w w:val="100"/>
            <w:sz w:val="22"/>
            <w:szCs w:val="22"/>
          </w:rPr>
          <w:t>/</w:t>
        </w:r>
        <w:r>
          <w:rPr>
            <w:rFonts w:cs="Times New Roman" w:hAnsi="Times New Roman" w:eastAsia="Times New Roman" w:ascii="Times New Roman"/>
            <w:spacing w:val="2"/>
            <w:w w:val="100"/>
            <w:sz w:val="22"/>
            <w:szCs w:val="22"/>
          </w:rPr>
          <w:t>c</w:t>
        </w:r>
        <w:r>
          <w:rPr>
            <w:rFonts w:cs="Times New Roman" w:hAnsi="Times New Roman" w:eastAsia="Times New Roman" w:ascii="Times New Roman"/>
            <w:spacing w:val="-1"/>
            <w:w w:val="100"/>
            <w:sz w:val="22"/>
            <w:szCs w:val="22"/>
          </w:rPr>
          <w:t>i</w:t>
        </w:r>
        <w:r>
          <w:rPr>
            <w:rFonts w:cs="Times New Roman" w:hAnsi="Times New Roman" w:eastAsia="Times New Roman" w:ascii="Times New Roman"/>
            <w:spacing w:val="0"/>
            <w:w w:val="100"/>
            <w:sz w:val="22"/>
            <w:szCs w:val="22"/>
          </w:rPr>
          <w:t>d_</w:t>
        </w:r>
        <w:r>
          <w:rPr>
            <w:rFonts w:cs="Times New Roman" w:hAnsi="Times New Roman" w:eastAsia="Times New Roman" w:ascii="Times New Roman"/>
            <w:spacing w:val="-9"/>
            <w:w w:val="100"/>
            <w:sz w:val="22"/>
            <w:szCs w:val="22"/>
          </w:rPr>
          <w:t>w</w:t>
        </w:r>
        <w:r>
          <w:rPr>
            <w:rFonts w:cs="Times New Roman" w:hAnsi="Times New Roman" w:eastAsia="Times New Roman" w:ascii="Times New Roman"/>
            <w:spacing w:val="10"/>
            <w:w w:val="100"/>
            <w:sz w:val="22"/>
            <w:szCs w:val="22"/>
          </w:rPr>
          <w:t>o</w:t>
        </w:r>
        <w:r>
          <w:rPr>
            <w:rFonts w:cs="Times New Roman" w:hAnsi="Times New Roman" w:eastAsia="Times New Roman" w:ascii="Times New Roman"/>
            <w:spacing w:val="-3"/>
            <w:w w:val="100"/>
            <w:sz w:val="22"/>
            <w:szCs w:val="22"/>
          </w:rPr>
          <w:t>r</w:t>
        </w:r>
        <w:r>
          <w:rPr>
            <w:rFonts w:cs="Times New Roman" w:hAnsi="Times New Roman" w:eastAsia="Times New Roman" w:ascii="Times New Roman"/>
            <w:spacing w:val="0"/>
            <w:w w:val="100"/>
            <w:sz w:val="22"/>
            <w:szCs w:val="22"/>
          </w:rPr>
          <w:t>k</w:t>
        </w:r>
        <w:r>
          <w:rPr>
            <w:rFonts w:cs="Times New Roman" w:hAnsi="Times New Roman" w:eastAsia="Times New Roman" w:ascii="Times New Roman"/>
            <w:spacing w:val="9"/>
            <w:w w:val="100"/>
            <w:sz w:val="22"/>
            <w:szCs w:val="22"/>
          </w:rPr>
          <w:t>i</w:t>
        </w:r>
        <w:r>
          <w:rPr>
            <w:rFonts w:cs="Times New Roman" w:hAnsi="Times New Roman" w:eastAsia="Times New Roman" w:ascii="Times New Roman"/>
            <w:spacing w:val="0"/>
            <w:w w:val="100"/>
            <w:sz w:val="22"/>
            <w:szCs w:val="22"/>
          </w:rPr>
          <w:t>n</w:t>
        </w:r>
        <w:r>
          <w:rPr>
            <w:rFonts w:cs="Times New Roman" w:hAnsi="Times New Roman" w:eastAsia="Times New Roman" w:ascii="Times New Roman"/>
            <w:spacing w:val="-10"/>
            <w:w w:val="100"/>
            <w:sz w:val="22"/>
            <w:szCs w:val="22"/>
          </w:rPr>
          <w:t>g</w:t>
        </w:r>
        <w:r>
          <w:rPr>
            <w:rFonts w:cs="Times New Roman" w:hAnsi="Times New Roman" w:eastAsia="Times New Roman" w:ascii="Times New Roman"/>
            <w:spacing w:val="0"/>
            <w:w w:val="100"/>
            <w:sz w:val="22"/>
            <w:szCs w:val="22"/>
          </w:rPr>
          <w:t>_p</w:t>
        </w:r>
        <w:r>
          <w:rPr>
            <w:rFonts w:cs="Times New Roman" w:hAnsi="Times New Roman" w:eastAsia="Times New Roman" w:ascii="Times New Roman"/>
            <w:spacing w:val="2"/>
            <w:w w:val="100"/>
            <w:sz w:val="22"/>
            <w:szCs w:val="22"/>
          </w:rPr>
          <w:t>a</w:t>
        </w:r>
        <w:r>
          <w:rPr>
            <w:rFonts w:cs="Times New Roman" w:hAnsi="Times New Roman" w:eastAsia="Times New Roman" w:ascii="Times New Roman"/>
            <w:spacing w:val="0"/>
            <w:w w:val="100"/>
            <w:sz w:val="22"/>
            <w:szCs w:val="22"/>
          </w:rPr>
          <w:t>p</w:t>
        </w:r>
        <w:r>
          <w:rPr>
            <w:rFonts w:cs="Times New Roman" w:hAnsi="Times New Roman" w:eastAsia="Times New Roman" w:ascii="Times New Roman"/>
            <w:spacing w:val="2"/>
            <w:w w:val="100"/>
            <w:sz w:val="22"/>
            <w:szCs w:val="22"/>
          </w:rPr>
          <w:t>e</w:t>
        </w:r>
        <w:r>
          <w:rPr>
            <w:rFonts w:cs="Times New Roman" w:hAnsi="Times New Roman" w:eastAsia="Times New Roman" w:ascii="Times New Roman"/>
            <w:spacing w:val="-3"/>
            <w:w w:val="100"/>
            <w:sz w:val="22"/>
            <w:szCs w:val="22"/>
          </w:rPr>
          <w:t>r</w:t>
        </w:r>
        <w:r>
          <w:rPr>
            <w:rFonts w:cs="Times New Roman" w:hAnsi="Times New Roman" w:eastAsia="Times New Roman" w:ascii="Times New Roman"/>
            <w:spacing w:val="0"/>
            <w:w w:val="100"/>
            <w:sz w:val="22"/>
            <w:szCs w:val="22"/>
          </w:rPr>
          <w:t>_275</w:t>
        </w:r>
        <w:r>
          <w:rPr>
            <w:rFonts w:cs="Times New Roman" w:hAnsi="Times New Roman" w:eastAsia="Times New Roman" w:ascii="Times New Roman"/>
            <w:spacing w:val="5"/>
            <w:w w:val="100"/>
            <w:sz w:val="22"/>
            <w:szCs w:val="22"/>
          </w:rPr>
          <w:t>.</w:t>
        </w:r>
        <w:r>
          <w:rPr>
            <w:rFonts w:cs="Times New Roman" w:hAnsi="Times New Roman" w:eastAsia="Times New Roman" w:ascii="Times New Roman"/>
            <w:spacing w:val="0"/>
            <w:w w:val="100"/>
            <w:sz w:val="22"/>
            <w:szCs w:val="22"/>
          </w:rPr>
          <w:t>pdf</w:t>
        </w:r>
      </w:hyperlink>
    </w:p>
    <w:p>
      <w:pPr>
        <w:rPr>
          <w:rFonts w:cs="Times New Roman" w:hAnsi="Times New Roman" w:eastAsia="Times New Roman" w:ascii="Times New Roman"/>
          <w:sz w:val="22"/>
          <w:szCs w:val="22"/>
        </w:rPr>
        <w:jc w:val="left"/>
        <w:spacing w:before="1" w:lineRule="auto" w:line="235"/>
        <w:ind w:left="822" w:right="89" w:hanging="721"/>
      </w:pPr>
      <w:r>
        <w:rPr>
          <w:rFonts w:cs="Book Antiqua" w:hAnsi="Book Antiqua" w:eastAsia="Book Antiqua" w:ascii="Book Antiqua"/>
          <w:spacing w:val="-4"/>
          <w:w w:val="100"/>
          <w:sz w:val="22"/>
          <w:szCs w:val="22"/>
        </w:rPr>
        <w:t>x</w:t>
      </w:r>
      <w:r>
        <w:rPr>
          <w:rFonts w:cs="Book Antiqua" w:hAnsi="Book Antiqua" w:eastAsia="Book Antiqua" w:ascii="Book Antiqua"/>
          <w:spacing w:val="-4"/>
          <w:w w:val="100"/>
          <w:sz w:val="22"/>
          <w:szCs w:val="22"/>
        </w:rPr>
        <w:t>v</w:t>
      </w:r>
      <w:r>
        <w:rPr>
          <w:rFonts w:cs="Book Antiqua" w:hAnsi="Book Antiqua" w:eastAsia="Book Antiqua" w:ascii="Book Antiqua"/>
          <w:spacing w:val="6"/>
          <w:w w:val="100"/>
          <w:sz w:val="22"/>
          <w:szCs w:val="22"/>
        </w:rPr>
        <w:t>i</w:t>
      </w:r>
      <w:r>
        <w:rPr>
          <w:rFonts w:cs="Book Antiqua" w:hAnsi="Book Antiqua" w:eastAsia="Book Antiqua" w:ascii="Book Antiqua"/>
          <w:spacing w:val="-4"/>
          <w:w w:val="100"/>
          <w:sz w:val="22"/>
          <w:szCs w:val="22"/>
        </w:rPr>
        <w:t>i</w:t>
      </w:r>
      <w:r>
        <w:rPr>
          <w:rFonts w:cs="Book Antiqua" w:hAnsi="Book Antiqua" w:eastAsia="Book Antiqua" w:ascii="Book Antiqua"/>
          <w:spacing w:val="0"/>
          <w:w w:val="100"/>
          <w:sz w:val="22"/>
          <w:szCs w:val="22"/>
        </w:rPr>
        <w:t>.</w:t>
      </w:r>
      <w:r>
        <w:rPr>
          <w:rFonts w:cs="Book Antiqua" w:hAnsi="Book Antiqua" w:eastAsia="Book Antiqua" w:ascii="Book Antiqua"/>
          <w:spacing w:val="0"/>
          <w:w w:val="100"/>
          <w:sz w:val="22"/>
          <w:szCs w:val="22"/>
        </w:rPr>
        <w:t>    </w:t>
      </w:r>
      <w:r>
        <w:rPr>
          <w:rFonts w:cs="Book Antiqua" w:hAnsi="Book Antiqua" w:eastAsia="Book Antiqua" w:ascii="Book Antiqua"/>
          <w:spacing w:val="3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                         </w:t>
      </w:r>
      <w:r>
        <w:rPr>
          <w:rFonts w:cs="Times New Roman" w:hAnsi="Times New Roman" w:eastAsia="Times New Roman" w:ascii="Times New Roman"/>
          <w:spacing w:val="38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5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bour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                         </w:t>
      </w:r>
      <w:r>
        <w:rPr>
          <w:rFonts w:cs="Times New Roman" w:hAnsi="Times New Roman" w:eastAsia="Times New Roman" w:ascii="Times New Roman"/>
          <w:spacing w:val="2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k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                         </w:t>
      </w:r>
      <w:r>
        <w:rPr>
          <w:rFonts w:cs="Times New Roman" w:hAnsi="Times New Roman" w:eastAsia="Times New Roman" w:ascii="Times New Roman"/>
          <w:spacing w:val="2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                         </w:t>
      </w:r>
      <w:r>
        <w:rPr>
          <w:rFonts w:cs="Times New Roman" w:hAnsi="Times New Roman" w:eastAsia="Times New Roman" w:ascii="Times New Roman"/>
          <w:spacing w:val="28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2014</w:t>
      </w:r>
      <w:hyperlink r:id="rId74">
        <w:r>
          <w:rPr>
            <w:rFonts w:cs="Times New Roman" w:hAnsi="Times New Roman" w:eastAsia="Times New Roman" w:ascii="Times New Roman"/>
            <w:spacing w:val="0"/>
            <w:w w:val="100"/>
            <w:sz w:val="22"/>
            <w:szCs w:val="22"/>
          </w:rPr>
          <w:t> </w:t>
        </w:r>
        <w:r>
          <w:rPr>
            <w:rFonts w:cs="Times New Roman" w:hAnsi="Times New Roman" w:eastAsia="Times New Roman" w:ascii="Times New Roman"/>
            <w:spacing w:val="-10"/>
            <w:w w:val="100"/>
            <w:sz w:val="22"/>
            <w:szCs w:val="22"/>
          </w:rPr>
          <w:t>h</w:t>
        </w:r>
        <w:r>
          <w:rPr>
            <w:rFonts w:cs="Times New Roman" w:hAnsi="Times New Roman" w:eastAsia="Times New Roman" w:ascii="Times New Roman"/>
            <w:spacing w:val="-1"/>
            <w:w w:val="100"/>
            <w:sz w:val="22"/>
            <w:szCs w:val="22"/>
          </w:rPr>
          <w:t>t</w:t>
        </w:r>
        <w:r>
          <w:rPr>
            <w:rFonts w:cs="Times New Roman" w:hAnsi="Times New Roman" w:eastAsia="Times New Roman" w:ascii="Times New Roman"/>
            <w:spacing w:val="-1"/>
            <w:w w:val="100"/>
            <w:sz w:val="22"/>
            <w:szCs w:val="22"/>
          </w:rPr>
          <w:t>t</w:t>
        </w:r>
        <w:r>
          <w:rPr>
            <w:rFonts w:cs="Times New Roman" w:hAnsi="Times New Roman" w:eastAsia="Times New Roman" w:ascii="Times New Roman"/>
            <w:spacing w:val="0"/>
            <w:w w:val="100"/>
            <w:sz w:val="22"/>
            <w:szCs w:val="22"/>
          </w:rPr>
          <w:t>p</w:t>
        </w:r>
        <w:r>
          <w:rPr>
            <w:rFonts w:cs="Times New Roman" w:hAnsi="Times New Roman" w:eastAsia="Times New Roman" w:ascii="Times New Roman"/>
            <w:spacing w:val="-1"/>
            <w:w w:val="100"/>
            <w:sz w:val="22"/>
            <w:szCs w:val="22"/>
          </w:rPr>
          <w:t>:</w:t>
        </w:r>
        <w:r>
          <w:rPr>
            <w:rFonts w:cs="Times New Roman" w:hAnsi="Times New Roman" w:eastAsia="Times New Roman" w:ascii="Times New Roman"/>
            <w:spacing w:val="9"/>
            <w:w w:val="100"/>
            <w:sz w:val="22"/>
            <w:szCs w:val="22"/>
          </w:rPr>
          <w:t>/</w:t>
        </w:r>
        <w:r>
          <w:rPr>
            <w:rFonts w:cs="Times New Roman" w:hAnsi="Times New Roman" w:eastAsia="Times New Roman" w:ascii="Times New Roman"/>
            <w:spacing w:val="-1"/>
            <w:w w:val="100"/>
            <w:sz w:val="22"/>
            <w:szCs w:val="22"/>
          </w:rPr>
          <w:t>/</w:t>
        </w:r>
        <w:r>
          <w:rPr>
            <w:rFonts w:cs="Times New Roman" w:hAnsi="Times New Roman" w:eastAsia="Times New Roman" w:ascii="Times New Roman"/>
            <w:spacing w:val="1"/>
            <w:w w:val="100"/>
            <w:sz w:val="22"/>
            <w:szCs w:val="22"/>
          </w:rPr>
          <w:t>w</w:t>
        </w:r>
        <w:r>
          <w:rPr>
            <w:rFonts w:cs="Times New Roman" w:hAnsi="Times New Roman" w:eastAsia="Times New Roman" w:ascii="Times New Roman"/>
            <w:spacing w:val="1"/>
            <w:w w:val="100"/>
            <w:sz w:val="22"/>
            <w:szCs w:val="22"/>
          </w:rPr>
          <w:t>w</w:t>
        </w:r>
        <w:r>
          <w:rPr>
            <w:rFonts w:cs="Times New Roman" w:hAnsi="Times New Roman" w:eastAsia="Times New Roman" w:ascii="Times New Roman"/>
            <w:spacing w:val="-9"/>
            <w:w w:val="100"/>
            <w:sz w:val="22"/>
            <w:szCs w:val="22"/>
          </w:rPr>
          <w:t>w</w:t>
        </w:r>
        <w:r>
          <w:rPr>
            <w:rFonts w:cs="Times New Roman" w:hAnsi="Times New Roman" w:eastAsia="Times New Roman" w:ascii="Times New Roman"/>
            <w:spacing w:val="5"/>
            <w:w w:val="100"/>
            <w:sz w:val="22"/>
            <w:szCs w:val="22"/>
          </w:rPr>
          <w:t>.</w:t>
        </w:r>
        <w:r>
          <w:rPr>
            <w:rFonts w:cs="Times New Roman" w:hAnsi="Times New Roman" w:eastAsia="Times New Roman" w:ascii="Times New Roman"/>
            <w:spacing w:val="0"/>
            <w:w w:val="100"/>
            <w:sz w:val="22"/>
            <w:szCs w:val="22"/>
          </w:rPr>
          <w:t>u</w:t>
        </w:r>
        <w:r>
          <w:rPr>
            <w:rFonts w:cs="Times New Roman" w:hAnsi="Times New Roman" w:eastAsia="Times New Roman" w:ascii="Times New Roman"/>
            <w:spacing w:val="-1"/>
            <w:w w:val="100"/>
            <w:sz w:val="22"/>
            <w:szCs w:val="22"/>
          </w:rPr>
          <w:t>l</w:t>
        </w:r>
        <w:r>
          <w:rPr>
            <w:rFonts w:cs="Times New Roman" w:hAnsi="Times New Roman" w:eastAsia="Times New Roman" w:ascii="Times New Roman"/>
            <w:spacing w:val="12"/>
            <w:w w:val="100"/>
            <w:sz w:val="22"/>
            <w:szCs w:val="22"/>
          </w:rPr>
          <w:t>a</w:t>
        </w:r>
        <w:r>
          <w:rPr>
            <w:rFonts w:cs="Times New Roman" w:hAnsi="Times New Roman" w:eastAsia="Times New Roman" w:ascii="Times New Roman"/>
            <w:spacing w:val="-10"/>
            <w:w w:val="100"/>
            <w:sz w:val="22"/>
            <w:szCs w:val="22"/>
          </w:rPr>
          <w:t>n</w:t>
        </w:r>
        <w:r>
          <w:rPr>
            <w:rFonts w:cs="Times New Roman" w:hAnsi="Times New Roman" w:eastAsia="Times New Roman" w:ascii="Times New Roman"/>
            <w:spacing w:val="0"/>
            <w:w w:val="100"/>
            <w:sz w:val="22"/>
            <w:szCs w:val="22"/>
          </w:rPr>
          <w:t>d</w:t>
        </w:r>
        <w:r>
          <w:rPr>
            <w:rFonts w:cs="Times New Roman" w:hAnsi="Times New Roman" w:eastAsia="Times New Roman" w:ascii="Times New Roman"/>
            <w:spacing w:val="4"/>
            <w:w w:val="100"/>
            <w:sz w:val="22"/>
            <w:szCs w:val="22"/>
          </w:rPr>
          <w:t>s</w:t>
        </w:r>
        <w:r>
          <w:rPr>
            <w:rFonts w:cs="Times New Roman" w:hAnsi="Times New Roman" w:eastAsia="Times New Roman" w:ascii="Times New Roman"/>
            <w:spacing w:val="4"/>
            <w:w w:val="100"/>
            <w:sz w:val="22"/>
            <w:szCs w:val="22"/>
          </w:rPr>
          <w:t>s</w:t>
        </w:r>
        <w:r>
          <w:rPr>
            <w:rFonts w:cs="Times New Roman" w:hAnsi="Times New Roman" w:eastAsia="Times New Roman" w:ascii="Times New Roman"/>
            <w:spacing w:val="2"/>
            <w:w w:val="100"/>
            <w:sz w:val="22"/>
            <w:szCs w:val="22"/>
          </w:rPr>
          <w:t>e</w:t>
        </w:r>
        <w:r>
          <w:rPr>
            <w:rFonts w:cs="Times New Roman" w:hAnsi="Times New Roman" w:eastAsia="Times New Roman" w:ascii="Times New Roman"/>
            <w:spacing w:val="0"/>
            <w:w w:val="100"/>
            <w:sz w:val="22"/>
            <w:szCs w:val="22"/>
          </w:rPr>
          <w:t>k</w:t>
        </w:r>
        <w:r>
          <w:rPr>
            <w:rFonts w:cs="Times New Roman" w:hAnsi="Times New Roman" w:eastAsia="Times New Roman" w:ascii="Times New Roman"/>
            <w:spacing w:val="-3"/>
            <w:w w:val="100"/>
            <w:sz w:val="22"/>
            <w:szCs w:val="22"/>
          </w:rPr>
          <w:t>r</w:t>
        </w:r>
        <w:r>
          <w:rPr>
            <w:rFonts w:cs="Times New Roman" w:hAnsi="Times New Roman" w:eastAsia="Times New Roman" w:ascii="Times New Roman"/>
            <w:spacing w:val="2"/>
            <w:w w:val="100"/>
            <w:sz w:val="22"/>
            <w:szCs w:val="22"/>
          </w:rPr>
          <w:t>e</w:t>
        </w:r>
        <w:r>
          <w:rPr>
            <w:rFonts w:cs="Times New Roman" w:hAnsi="Times New Roman" w:eastAsia="Times New Roman" w:ascii="Times New Roman"/>
            <w:spacing w:val="-1"/>
            <w:w w:val="100"/>
            <w:sz w:val="22"/>
            <w:szCs w:val="22"/>
          </w:rPr>
          <w:t>t</w:t>
        </w:r>
        <w:r>
          <w:rPr>
            <w:rFonts w:cs="Times New Roman" w:hAnsi="Times New Roman" w:eastAsia="Times New Roman" w:ascii="Times New Roman"/>
            <w:spacing w:val="2"/>
            <w:w w:val="100"/>
            <w:sz w:val="22"/>
            <w:szCs w:val="22"/>
          </w:rPr>
          <w:t>a</w:t>
        </w:r>
        <w:r>
          <w:rPr>
            <w:rFonts w:cs="Times New Roman" w:hAnsi="Times New Roman" w:eastAsia="Times New Roman" w:ascii="Times New Roman"/>
            <w:spacing w:val="-3"/>
            <w:w w:val="100"/>
            <w:sz w:val="22"/>
            <w:szCs w:val="22"/>
          </w:rPr>
          <w:t>r</w:t>
        </w:r>
        <w:r>
          <w:rPr>
            <w:rFonts w:cs="Times New Roman" w:hAnsi="Times New Roman" w:eastAsia="Times New Roman" w:ascii="Times New Roman"/>
            <w:spacing w:val="-1"/>
            <w:w w:val="100"/>
            <w:sz w:val="22"/>
            <w:szCs w:val="22"/>
          </w:rPr>
          <w:t>i</w:t>
        </w:r>
        <w:r>
          <w:rPr>
            <w:rFonts w:cs="Times New Roman" w:hAnsi="Times New Roman" w:eastAsia="Times New Roman" w:ascii="Times New Roman"/>
            <w:spacing w:val="2"/>
            <w:w w:val="100"/>
            <w:sz w:val="22"/>
            <w:szCs w:val="22"/>
          </w:rPr>
          <w:t>a</w:t>
        </w:r>
        <w:r>
          <w:rPr>
            <w:rFonts w:cs="Times New Roman" w:hAnsi="Times New Roman" w:eastAsia="Times New Roman" w:ascii="Times New Roman"/>
            <w:spacing w:val="-1"/>
            <w:w w:val="100"/>
            <w:sz w:val="22"/>
            <w:szCs w:val="22"/>
          </w:rPr>
          <w:t>t</w:t>
        </w:r>
        <w:r>
          <w:rPr>
            <w:rFonts w:cs="Times New Roman" w:hAnsi="Times New Roman" w:eastAsia="Times New Roman" w:ascii="Times New Roman"/>
            <w:spacing w:val="2"/>
            <w:w w:val="100"/>
            <w:sz w:val="22"/>
            <w:szCs w:val="22"/>
          </w:rPr>
          <w:t>e</w:t>
        </w:r>
        <w:r>
          <w:rPr>
            <w:rFonts w:cs="Times New Roman" w:hAnsi="Times New Roman" w:eastAsia="Times New Roman" w:ascii="Times New Roman"/>
            <w:spacing w:val="-1"/>
            <w:w w:val="100"/>
            <w:sz w:val="22"/>
            <w:szCs w:val="22"/>
          </w:rPr>
          <w:t>t</w:t>
        </w:r>
        <w:r>
          <w:rPr>
            <w:rFonts w:cs="Times New Roman" w:hAnsi="Times New Roman" w:eastAsia="Times New Roman" w:ascii="Times New Roman"/>
            <w:spacing w:val="5"/>
            <w:w w:val="100"/>
            <w:sz w:val="22"/>
            <w:szCs w:val="22"/>
          </w:rPr>
          <w:t>.</w:t>
        </w:r>
        <w:r>
          <w:rPr>
            <w:rFonts w:cs="Times New Roman" w:hAnsi="Times New Roman" w:eastAsia="Times New Roman" w:ascii="Times New Roman"/>
            <w:spacing w:val="0"/>
            <w:w w:val="100"/>
            <w:sz w:val="22"/>
            <w:szCs w:val="22"/>
          </w:rPr>
          <w:t>dk</w:t>
        </w:r>
        <w:r>
          <w:rPr>
            <w:rFonts w:cs="Times New Roman" w:hAnsi="Times New Roman" w:eastAsia="Times New Roman" w:ascii="Times New Roman"/>
            <w:spacing w:val="-1"/>
            <w:w w:val="100"/>
            <w:sz w:val="22"/>
            <w:szCs w:val="22"/>
          </w:rPr>
          <w:t>/</w:t>
        </w:r>
        <w:r>
          <w:rPr>
            <w:rFonts w:cs="Times New Roman" w:hAnsi="Times New Roman" w:eastAsia="Times New Roman" w:ascii="Times New Roman"/>
            <w:spacing w:val="4"/>
            <w:w w:val="100"/>
            <w:sz w:val="22"/>
            <w:szCs w:val="22"/>
          </w:rPr>
          <w:t>s</w:t>
        </w:r>
        <w:r>
          <w:rPr>
            <w:rFonts w:cs="Times New Roman" w:hAnsi="Times New Roman" w:eastAsia="Times New Roman" w:ascii="Times New Roman"/>
            <w:spacing w:val="-1"/>
            <w:w w:val="100"/>
            <w:sz w:val="22"/>
            <w:szCs w:val="22"/>
          </w:rPr>
          <w:t>i</w:t>
        </w:r>
        <w:r>
          <w:rPr>
            <w:rFonts w:cs="Times New Roman" w:hAnsi="Times New Roman" w:eastAsia="Times New Roman" w:ascii="Times New Roman"/>
            <w:spacing w:val="-1"/>
            <w:w w:val="100"/>
            <w:sz w:val="22"/>
            <w:szCs w:val="22"/>
          </w:rPr>
          <w:t>t</w:t>
        </w:r>
        <w:r>
          <w:rPr>
            <w:rFonts w:cs="Times New Roman" w:hAnsi="Times New Roman" w:eastAsia="Times New Roman" w:ascii="Times New Roman"/>
            <w:spacing w:val="-8"/>
            <w:w w:val="100"/>
            <w:sz w:val="22"/>
            <w:szCs w:val="22"/>
          </w:rPr>
          <w:t>e</w:t>
        </w:r>
        <w:r>
          <w:rPr>
            <w:rFonts w:cs="Times New Roman" w:hAnsi="Times New Roman" w:eastAsia="Times New Roman" w:ascii="Times New Roman"/>
            <w:spacing w:val="4"/>
            <w:w w:val="100"/>
            <w:sz w:val="22"/>
            <w:szCs w:val="22"/>
          </w:rPr>
          <w:t>s</w:t>
        </w:r>
        <w:r>
          <w:rPr>
            <w:rFonts w:cs="Times New Roman" w:hAnsi="Times New Roman" w:eastAsia="Times New Roman" w:ascii="Times New Roman"/>
            <w:spacing w:val="-1"/>
            <w:w w:val="100"/>
            <w:sz w:val="22"/>
            <w:szCs w:val="22"/>
          </w:rPr>
          <w:t>/</w:t>
        </w:r>
        <w:r>
          <w:rPr>
            <w:rFonts w:cs="Times New Roman" w:hAnsi="Times New Roman" w:eastAsia="Times New Roman" w:ascii="Times New Roman"/>
            <w:spacing w:val="0"/>
            <w:w w:val="100"/>
            <w:sz w:val="22"/>
            <w:szCs w:val="22"/>
          </w:rPr>
          <w:t>d</w:t>
        </w:r>
        <w:r>
          <w:rPr>
            <w:rFonts w:cs="Times New Roman" w:hAnsi="Times New Roman" w:eastAsia="Times New Roman" w:ascii="Times New Roman"/>
            <w:spacing w:val="2"/>
            <w:w w:val="100"/>
            <w:sz w:val="22"/>
            <w:szCs w:val="22"/>
          </w:rPr>
          <w:t>e</w:t>
        </w:r>
        <w:r>
          <w:rPr>
            <w:rFonts w:cs="Times New Roman" w:hAnsi="Times New Roman" w:eastAsia="Times New Roman" w:ascii="Times New Roman"/>
            <w:spacing w:val="-3"/>
            <w:w w:val="100"/>
            <w:sz w:val="22"/>
            <w:szCs w:val="22"/>
          </w:rPr>
          <w:t>f</w:t>
        </w:r>
        <w:r>
          <w:rPr>
            <w:rFonts w:cs="Times New Roman" w:hAnsi="Times New Roman" w:eastAsia="Times New Roman" w:ascii="Times New Roman"/>
            <w:spacing w:val="2"/>
            <w:w w:val="100"/>
            <w:sz w:val="22"/>
            <w:szCs w:val="22"/>
          </w:rPr>
          <w:t>a</w:t>
        </w:r>
        <w:r>
          <w:rPr>
            <w:rFonts w:cs="Times New Roman" w:hAnsi="Times New Roman" w:eastAsia="Times New Roman" w:ascii="Times New Roman"/>
            <w:spacing w:val="0"/>
            <w:w w:val="100"/>
            <w:sz w:val="22"/>
            <w:szCs w:val="22"/>
          </w:rPr>
          <w:t>u</w:t>
        </w:r>
        <w:r>
          <w:rPr>
            <w:rFonts w:cs="Times New Roman" w:hAnsi="Times New Roman" w:eastAsia="Times New Roman" w:ascii="Times New Roman"/>
            <w:spacing w:val="-1"/>
            <w:w w:val="100"/>
            <w:sz w:val="22"/>
            <w:szCs w:val="22"/>
          </w:rPr>
          <w:t>l</w:t>
        </w:r>
        <w:r>
          <w:rPr>
            <w:rFonts w:cs="Times New Roman" w:hAnsi="Times New Roman" w:eastAsia="Times New Roman" w:ascii="Times New Roman"/>
            <w:spacing w:val="-1"/>
            <w:w w:val="100"/>
            <w:sz w:val="22"/>
            <w:szCs w:val="22"/>
          </w:rPr>
          <w:t>t</w:t>
        </w:r>
        <w:r>
          <w:rPr>
            <w:rFonts w:cs="Times New Roman" w:hAnsi="Times New Roman" w:eastAsia="Times New Roman" w:ascii="Times New Roman"/>
            <w:spacing w:val="-1"/>
            <w:w w:val="100"/>
            <w:sz w:val="22"/>
            <w:szCs w:val="22"/>
          </w:rPr>
          <w:t>/</w:t>
        </w:r>
        <w:r>
          <w:rPr>
            <w:rFonts w:cs="Times New Roman" w:hAnsi="Times New Roman" w:eastAsia="Times New Roman" w:ascii="Times New Roman"/>
            <w:spacing w:val="-3"/>
            <w:w w:val="100"/>
            <w:sz w:val="22"/>
            <w:szCs w:val="22"/>
          </w:rPr>
          <w:t>f</w:t>
        </w:r>
        <w:r>
          <w:rPr>
            <w:rFonts w:cs="Times New Roman" w:hAnsi="Times New Roman" w:eastAsia="Times New Roman" w:ascii="Times New Roman"/>
            <w:spacing w:val="-1"/>
            <w:w w:val="100"/>
            <w:sz w:val="22"/>
            <w:szCs w:val="22"/>
          </w:rPr>
          <w:t>i</w:t>
        </w:r>
        <w:r>
          <w:rPr>
            <w:rFonts w:cs="Times New Roman" w:hAnsi="Times New Roman" w:eastAsia="Times New Roman" w:ascii="Times New Roman"/>
            <w:spacing w:val="-1"/>
            <w:w w:val="100"/>
            <w:sz w:val="22"/>
            <w:szCs w:val="22"/>
          </w:rPr>
          <w:t>l</w:t>
        </w:r>
        <w:r>
          <w:rPr>
            <w:rFonts w:cs="Times New Roman" w:hAnsi="Times New Roman" w:eastAsia="Times New Roman" w:ascii="Times New Roman"/>
            <w:spacing w:val="2"/>
            <w:w w:val="100"/>
            <w:sz w:val="22"/>
            <w:szCs w:val="22"/>
          </w:rPr>
          <w:t>e</w:t>
        </w:r>
        <w:r>
          <w:rPr>
            <w:rFonts w:cs="Times New Roman" w:hAnsi="Times New Roman" w:eastAsia="Times New Roman" w:ascii="Times New Roman"/>
            <w:spacing w:val="4"/>
            <w:w w:val="100"/>
            <w:sz w:val="22"/>
            <w:szCs w:val="22"/>
          </w:rPr>
          <w:t>s</w:t>
        </w:r>
        <w:r>
          <w:rPr>
            <w:rFonts w:cs="Times New Roman" w:hAnsi="Times New Roman" w:eastAsia="Times New Roman" w:ascii="Times New Roman"/>
            <w:spacing w:val="-1"/>
            <w:w w:val="100"/>
            <w:sz w:val="22"/>
            <w:szCs w:val="22"/>
          </w:rPr>
          <w:t>/</w:t>
        </w:r>
        <w:r>
          <w:rPr>
            <w:rFonts w:cs="Times New Roman" w:hAnsi="Times New Roman" w:eastAsia="Times New Roman" w:ascii="Times New Roman"/>
            <w:spacing w:val="0"/>
            <w:w w:val="100"/>
            <w:sz w:val="22"/>
            <w:szCs w:val="22"/>
          </w:rPr>
          <w:t>up</w:t>
        </w:r>
        <w:r>
          <w:rPr>
            <w:rFonts w:cs="Times New Roman" w:hAnsi="Times New Roman" w:eastAsia="Times New Roman" w:ascii="Times New Roman"/>
            <w:spacing w:val="-1"/>
            <w:w w:val="100"/>
            <w:sz w:val="22"/>
            <w:szCs w:val="22"/>
          </w:rPr>
          <w:t>l</w:t>
        </w:r>
        <w:r>
          <w:rPr>
            <w:rFonts w:cs="Times New Roman" w:hAnsi="Times New Roman" w:eastAsia="Times New Roman" w:ascii="Times New Roman"/>
            <w:spacing w:val="0"/>
            <w:w w:val="100"/>
            <w:sz w:val="22"/>
            <w:szCs w:val="22"/>
          </w:rPr>
          <w:t>o</w:t>
        </w:r>
        <w:r>
          <w:rPr>
            <w:rFonts w:cs="Times New Roman" w:hAnsi="Times New Roman" w:eastAsia="Times New Roman" w:ascii="Times New Roman"/>
            <w:spacing w:val="2"/>
            <w:w w:val="100"/>
            <w:sz w:val="22"/>
            <w:szCs w:val="22"/>
          </w:rPr>
          <w:t>a</w:t>
        </w:r>
        <w:r>
          <w:rPr>
            <w:rFonts w:cs="Times New Roman" w:hAnsi="Times New Roman" w:eastAsia="Times New Roman" w:ascii="Times New Roman"/>
            <w:spacing w:val="0"/>
            <w:w w:val="100"/>
            <w:sz w:val="22"/>
            <w:szCs w:val="22"/>
          </w:rPr>
          <w:t>d</w:t>
        </w:r>
        <w:r>
          <w:rPr>
            <w:rFonts w:cs="Times New Roman" w:hAnsi="Times New Roman" w:eastAsia="Times New Roman" w:ascii="Times New Roman"/>
            <w:spacing w:val="4"/>
            <w:w w:val="100"/>
            <w:sz w:val="22"/>
            <w:szCs w:val="22"/>
          </w:rPr>
          <w:t>s</w:t>
        </w:r>
        <w:r>
          <w:rPr>
            <w:rFonts w:cs="Times New Roman" w:hAnsi="Times New Roman" w:eastAsia="Times New Roman" w:ascii="Times New Roman"/>
            <w:spacing w:val="-1"/>
            <w:w w:val="100"/>
            <w:sz w:val="22"/>
            <w:szCs w:val="22"/>
          </w:rPr>
          <w:t>/</w:t>
        </w:r>
        <w:r>
          <w:rPr>
            <w:rFonts w:cs="Times New Roman" w:hAnsi="Times New Roman" w:eastAsia="Times New Roman" w:ascii="Times New Roman"/>
            <w:spacing w:val="0"/>
            <w:w w:val="100"/>
            <w:sz w:val="22"/>
            <w:szCs w:val="22"/>
          </w:rPr>
          <w:t>pub</w:t>
        </w:r>
        <w:r>
          <w:rPr>
            <w:rFonts w:cs="Times New Roman" w:hAnsi="Times New Roman" w:eastAsia="Times New Roman" w:ascii="Times New Roman"/>
            <w:spacing w:val="-1"/>
            <w:w w:val="100"/>
            <w:sz w:val="22"/>
            <w:szCs w:val="22"/>
          </w:rPr>
          <w:t>l</w:t>
        </w:r>
        <w:r>
          <w:rPr>
            <w:rFonts w:cs="Times New Roman" w:hAnsi="Times New Roman" w:eastAsia="Times New Roman" w:ascii="Times New Roman"/>
            <w:spacing w:val="-1"/>
            <w:w w:val="100"/>
            <w:sz w:val="22"/>
            <w:szCs w:val="22"/>
          </w:rPr>
          <w:t>i</w:t>
        </w:r>
        <w:r>
          <w:rPr>
            <w:rFonts w:cs="Times New Roman" w:hAnsi="Times New Roman" w:eastAsia="Times New Roman" w:ascii="Times New Roman"/>
            <w:spacing w:val="2"/>
            <w:w w:val="100"/>
            <w:sz w:val="22"/>
            <w:szCs w:val="22"/>
          </w:rPr>
          <w:t>c</w:t>
        </w:r>
        <w:r>
          <w:rPr>
            <w:rFonts w:cs="Times New Roman" w:hAnsi="Times New Roman" w:eastAsia="Times New Roman" w:ascii="Times New Roman"/>
            <w:spacing w:val="-1"/>
            <w:w w:val="100"/>
            <w:sz w:val="22"/>
            <w:szCs w:val="22"/>
          </w:rPr>
          <w:t>/</w:t>
        </w:r>
        <w:r>
          <w:rPr>
            <w:rFonts w:cs="Times New Roman" w:hAnsi="Times New Roman" w:eastAsia="Times New Roman" w:ascii="Times New Roman"/>
            <w:spacing w:val="-2"/>
            <w:w w:val="100"/>
            <w:sz w:val="22"/>
            <w:szCs w:val="22"/>
          </w:rPr>
          <w:t>P</w:t>
        </w:r>
        <w:r>
          <w:rPr>
            <w:rFonts w:cs="Times New Roman" w:hAnsi="Times New Roman" w:eastAsia="Times New Roman" w:ascii="Times New Roman"/>
            <w:spacing w:val="1"/>
            <w:w w:val="100"/>
            <w:sz w:val="22"/>
            <w:szCs w:val="22"/>
          </w:rPr>
          <w:t>D</w:t>
        </w:r>
        <w:r>
          <w:rPr>
            <w:rFonts w:cs="Times New Roman" w:hAnsi="Times New Roman" w:eastAsia="Times New Roman" w:ascii="Times New Roman"/>
            <w:spacing w:val="-2"/>
            <w:w w:val="100"/>
            <w:sz w:val="22"/>
            <w:szCs w:val="22"/>
          </w:rPr>
          <w:t>F</w:t>
        </w:r>
        <w:r>
          <w:rPr>
            <w:rFonts w:cs="Times New Roman" w:hAnsi="Times New Roman" w:eastAsia="Times New Roman" w:ascii="Times New Roman"/>
            <w:spacing w:val="-1"/>
            <w:w w:val="100"/>
            <w:sz w:val="22"/>
            <w:szCs w:val="22"/>
          </w:rPr>
          <w:t>/</w:t>
        </w:r>
        <w:r>
          <w:rPr>
            <w:rFonts w:cs="Times New Roman" w:hAnsi="Times New Roman" w:eastAsia="Times New Roman" w:ascii="Times New Roman"/>
            <w:spacing w:val="-4"/>
            <w:w w:val="100"/>
            <w:sz w:val="22"/>
            <w:szCs w:val="22"/>
          </w:rPr>
          <w:t>L</w:t>
        </w:r>
        <w:r>
          <w:rPr>
            <w:rFonts w:cs="Times New Roman" w:hAnsi="Times New Roman" w:eastAsia="Times New Roman" w:ascii="Times New Roman"/>
            <w:spacing w:val="-5"/>
            <w:w w:val="100"/>
            <w:sz w:val="22"/>
            <w:szCs w:val="22"/>
          </w:rPr>
          <w:t>M</w:t>
        </w:r>
        <w:r>
          <w:rPr>
            <w:rFonts w:cs="Times New Roman" w:hAnsi="Times New Roman" w:eastAsia="Times New Roman" w:ascii="Times New Roman"/>
            <w:spacing w:val="-2"/>
            <w:w w:val="100"/>
            <w:sz w:val="22"/>
            <w:szCs w:val="22"/>
          </w:rPr>
          <w:t>P</w:t>
        </w:r>
        <w:r>
          <w:rPr>
            <w:rFonts w:cs="Times New Roman" w:hAnsi="Times New Roman" w:eastAsia="Times New Roman" w:ascii="Times New Roman"/>
            <w:spacing w:val="-1"/>
            <w:w w:val="100"/>
            <w:sz w:val="22"/>
            <w:szCs w:val="22"/>
          </w:rPr>
          <w:t>/</w:t>
        </w:r>
        <w:r>
          <w:rPr>
            <w:rFonts w:cs="Times New Roman" w:hAnsi="Times New Roman" w:eastAsia="Times New Roman" w:ascii="Times New Roman"/>
            <w:spacing w:val="9"/>
            <w:w w:val="100"/>
            <w:sz w:val="22"/>
            <w:szCs w:val="22"/>
          </w:rPr>
          <w:t>l</w:t>
        </w:r>
        <w:r>
          <w:rPr>
            <w:rFonts w:cs="Times New Roman" w:hAnsi="Times New Roman" w:eastAsia="Times New Roman" w:ascii="Times New Roman"/>
            <w:spacing w:val="-11"/>
            <w:w w:val="100"/>
            <w:sz w:val="22"/>
            <w:szCs w:val="22"/>
          </w:rPr>
          <w:t>m</w:t>
        </w:r>
        <w:r>
          <w:rPr>
            <w:rFonts w:cs="Times New Roman" w:hAnsi="Times New Roman" w:eastAsia="Times New Roman" w:ascii="Times New Roman"/>
            <w:spacing w:val="0"/>
            <w:w w:val="100"/>
            <w:sz w:val="22"/>
            <w:szCs w:val="22"/>
          </w:rPr>
          <w:t>p_</w:t>
        </w:r>
        <w:r>
          <w:rPr>
            <w:rFonts w:cs="Times New Roman" w:hAnsi="Times New Roman" w:eastAsia="Times New Roman" w:ascii="Times New Roman"/>
            <w:spacing w:val="10"/>
            <w:w w:val="100"/>
            <w:sz w:val="22"/>
            <w:szCs w:val="22"/>
          </w:rPr>
          <w:t>u</w:t>
        </w:r>
        <w:r>
          <w:rPr>
            <w:rFonts w:cs="Times New Roman" w:hAnsi="Times New Roman" w:eastAsia="Times New Roman" w:ascii="Times New Roman"/>
            <w:spacing w:val="-10"/>
            <w:w w:val="100"/>
            <w:sz w:val="22"/>
            <w:szCs w:val="22"/>
          </w:rPr>
          <w:t>g</w:t>
        </w:r>
        <w:r>
          <w:rPr>
            <w:rFonts w:cs="Times New Roman" w:hAnsi="Times New Roman" w:eastAsia="Times New Roman" w:ascii="Times New Roman"/>
            <w:spacing w:val="12"/>
            <w:w w:val="100"/>
            <w:sz w:val="22"/>
            <w:szCs w:val="22"/>
          </w:rPr>
          <w:t>a</w:t>
        </w:r>
        <w:r>
          <w:rPr>
            <w:rFonts w:cs="Times New Roman" w:hAnsi="Times New Roman" w:eastAsia="Times New Roman" w:ascii="Times New Roman"/>
            <w:spacing w:val="-10"/>
            <w:w w:val="100"/>
            <w:sz w:val="22"/>
            <w:szCs w:val="22"/>
          </w:rPr>
          <w:t>n</w:t>
        </w:r>
        <w:r>
          <w:rPr>
            <w:rFonts w:cs="Times New Roman" w:hAnsi="Times New Roman" w:eastAsia="Times New Roman" w:ascii="Times New Roman"/>
            <w:spacing w:val="0"/>
            <w:w w:val="100"/>
            <w:sz w:val="22"/>
            <w:szCs w:val="22"/>
          </w:rPr>
          <w:t>d</w:t>
        </w:r>
        <w:r>
          <w:rPr>
            <w:rFonts w:cs="Times New Roman" w:hAnsi="Times New Roman" w:eastAsia="Times New Roman" w:ascii="Times New Roman"/>
            <w:spacing w:val="2"/>
            <w:w w:val="100"/>
            <w:sz w:val="22"/>
            <w:szCs w:val="22"/>
          </w:rPr>
          <w:t>a</w:t>
        </w:r>
        <w:r>
          <w:rPr>
            <w:rFonts w:cs="Times New Roman" w:hAnsi="Times New Roman" w:eastAsia="Times New Roman" w:ascii="Times New Roman"/>
            <w:spacing w:val="0"/>
            <w:w w:val="100"/>
            <w:sz w:val="22"/>
            <w:szCs w:val="22"/>
          </w:rPr>
          <w:t>_2014_</w:t>
        </w:r>
        <w:r>
          <w:rPr>
            <w:rFonts w:cs="Times New Roman" w:hAnsi="Times New Roman" w:eastAsia="Times New Roman" w:ascii="Times New Roman"/>
            <w:spacing w:val="-3"/>
            <w:w w:val="100"/>
            <w:sz w:val="22"/>
            <w:szCs w:val="22"/>
          </w:rPr>
          <w:t>f</w:t>
        </w:r>
        <w:r>
          <w:rPr>
            <w:rFonts w:cs="Times New Roman" w:hAnsi="Times New Roman" w:eastAsia="Times New Roman" w:ascii="Times New Roman"/>
            <w:spacing w:val="9"/>
            <w:w w:val="100"/>
            <w:sz w:val="22"/>
            <w:szCs w:val="22"/>
          </w:rPr>
          <w:t>i</w:t>
        </w:r>
        <w:r>
          <w:rPr>
            <w:rFonts w:cs="Times New Roman" w:hAnsi="Times New Roman" w:eastAsia="Times New Roman" w:ascii="Times New Roman"/>
            <w:spacing w:val="0"/>
            <w:w w:val="100"/>
            <w:sz w:val="22"/>
            <w:szCs w:val="22"/>
          </w:rPr>
          <w:t>n</w:t>
        </w:r>
      </w:hyperlink>
      <w:hyperlink r:id="rId75">
        <w:r>
          <w:rPr>
            <w:rFonts w:cs="Times New Roman" w:hAnsi="Times New Roman" w:eastAsia="Times New Roman" w:ascii="Times New Roman"/>
            <w:spacing w:val="0"/>
            <w:w w:val="100"/>
            <w:sz w:val="22"/>
            <w:szCs w:val="22"/>
          </w:rPr>
          <w:t> </w:t>
        </w:r>
        <w:r>
          <w:rPr>
            <w:rFonts w:cs="Times New Roman" w:hAnsi="Times New Roman" w:eastAsia="Times New Roman" w:ascii="Times New Roman"/>
            <w:spacing w:val="2"/>
            <w:w w:val="100"/>
            <w:sz w:val="22"/>
            <w:szCs w:val="22"/>
          </w:rPr>
          <w:t>a</w:t>
        </w:r>
        <w:r>
          <w:rPr>
            <w:rFonts w:cs="Times New Roman" w:hAnsi="Times New Roman" w:eastAsia="Times New Roman" w:ascii="Times New Roman"/>
            <w:spacing w:val="-1"/>
            <w:w w:val="100"/>
            <w:sz w:val="22"/>
            <w:szCs w:val="22"/>
          </w:rPr>
          <w:t>l</w:t>
        </w:r>
        <w:r>
          <w:rPr>
            <w:rFonts w:cs="Times New Roman" w:hAnsi="Times New Roman" w:eastAsia="Times New Roman" w:ascii="Times New Roman"/>
            <w:spacing w:val="0"/>
            <w:w w:val="100"/>
            <w:sz w:val="22"/>
            <w:szCs w:val="22"/>
          </w:rPr>
          <w:t>_v</w:t>
        </w:r>
        <w:r>
          <w:rPr>
            <w:rFonts w:cs="Times New Roman" w:hAnsi="Times New Roman" w:eastAsia="Times New Roman" w:ascii="Times New Roman"/>
            <w:spacing w:val="2"/>
            <w:w w:val="100"/>
            <w:sz w:val="22"/>
            <w:szCs w:val="22"/>
          </w:rPr>
          <w:t>e</w:t>
        </w:r>
        <w:r>
          <w:rPr>
            <w:rFonts w:cs="Times New Roman" w:hAnsi="Times New Roman" w:eastAsia="Times New Roman" w:ascii="Times New Roman"/>
            <w:spacing w:val="-3"/>
            <w:w w:val="100"/>
            <w:sz w:val="22"/>
            <w:szCs w:val="22"/>
          </w:rPr>
          <w:t>r</w:t>
        </w:r>
        <w:r>
          <w:rPr>
            <w:rFonts w:cs="Times New Roman" w:hAnsi="Times New Roman" w:eastAsia="Times New Roman" w:ascii="Times New Roman"/>
            <w:spacing w:val="4"/>
            <w:w w:val="100"/>
            <w:sz w:val="22"/>
            <w:szCs w:val="22"/>
          </w:rPr>
          <w:t>s</w:t>
        </w:r>
        <w:r>
          <w:rPr>
            <w:rFonts w:cs="Times New Roman" w:hAnsi="Times New Roman" w:eastAsia="Times New Roman" w:ascii="Times New Roman"/>
            <w:spacing w:val="-1"/>
            <w:w w:val="100"/>
            <w:sz w:val="22"/>
            <w:szCs w:val="22"/>
          </w:rPr>
          <w:t>i</w:t>
        </w:r>
        <w:r>
          <w:rPr>
            <w:rFonts w:cs="Times New Roman" w:hAnsi="Times New Roman" w:eastAsia="Times New Roman" w:ascii="Times New Roman"/>
            <w:spacing w:val="0"/>
            <w:w w:val="100"/>
            <w:sz w:val="22"/>
            <w:szCs w:val="22"/>
          </w:rPr>
          <w:t>o</w:t>
        </w:r>
        <w:r>
          <w:rPr>
            <w:rFonts w:cs="Times New Roman" w:hAnsi="Times New Roman" w:eastAsia="Times New Roman" w:ascii="Times New Roman"/>
            <w:spacing w:val="-10"/>
            <w:w w:val="100"/>
            <w:sz w:val="22"/>
            <w:szCs w:val="22"/>
          </w:rPr>
          <w:t>n</w:t>
        </w:r>
        <w:r>
          <w:rPr>
            <w:rFonts w:cs="Times New Roman" w:hAnsi="Times New Roman" w:eastAsia="Times New Roman" w:ascii="Times New Roman"/>
            <w:spacing w:val="5"/>
            <w:w w:val="100"/>
            <w:sz w:val="22"/>
            <w:szCs w:val="22"/>
          </w:rPr>
          <w:t>.</w:t>
        </w:r>
        <w:r>
          <w:rPr>
            <w:rFonts w:cs="Times New Roman" w:hAnsi="Times New Roman" w:eastAsia="Times New Roman" w:ascii="Times New Roman"/>
            <w:spacing w:val="0"/>
            <w:w w:val="100"/>
            <w:sz w:val="22"/>
            <w:szCs w:val="22"/>
          </w:rPr>
          <w:t>pdf</w:t>
        </w:r>
      </w:hyperlink>
    </w:p>
    <w:p>
      <w:pPr>
        <w:rPr>
          <w:rFonts w:cs="Times New Roman" w:hAnsi="Times New Roman" w:eastAsia="Times New Roman" w:ascii="Times New Roman"/>
          <w:sz w:val="22"/>
          <w:szCs w:val="22"/>
        </w:rPr>
        <w:jc w:val="left"/>
        <w:spacing w:before="3" w:lineRule="auto" w:line="233"/>
        <w:ind w:left="822" w:right="80" w:hanging="721"/>
      </w:pPr>
      <w:r>
        <w:rPr>
          <w:rFonts w:cs="Book Antiqua" w:hAnsi="Book Antiqua" w:eastAsia="Book Antiqua" w:ascii="Book Antiqua"/>
          <w:spacing w:val="-4"/>
          <w:w w:val="100"/>
          <w:sz w:val="22"/>
          <w:szCs w:val="22"/>
        </w:rPr>
        <w:t>x</w:t>
      </w:r>
      <w:r>
        <w:rPr>
          <w:rFonts w:cs="Book Antiqua" w:hAnsi="Book Antiqua" w:eastAsia="Book Antiqua" w:ascii="Book Antiqua"/>
          <w:spacing w:val="-4"/>
          <w:w w:val="100"/>
          <w:sz w:val="22"/>
          <w:szCs w:val="22"/>
        </w:rPr>
        <w:t>v</w:t>
      </w:r>
      <w:r>
        <w:rPr>
          <w:rFonts w:cs="Book Antiqua" w:hAnsi="Book Antiqua" w:eastAsia="Book Antiqua" w:ascii="Book Antiqua"/>
          <w:spacing w:val="6"/>
          <w:w w:val="100"/>
          <w:sz w:val="22"/>
          <w:szCs w:val="22"/>
        </w:rPr>
        <w:t>i</w:t>
      </w:r>
      <w:r>
        <w:rPr>
          <w:rFonts w:cs="Book Antiqua" w:hAnsi="Book Antiqua" w:eastAsia="Book Antiqua" w:ascii="Book Antiqua"/>
          <w:spacing w:val="-4"/>
          <w:w w:val="100"/>
          <w:sz w:val="22"/>
          <w:szCs w:val="22"/>
        </w:rPr>
        <w:t>i</w:t>
      </w:r>
      <w:r>
        <w:rPr>
          <w:rFonts w:cs="Book Antiqua" w:hAnsi="Book Antiqua" w:eastAsia="Book Antiqua" w:ascii="Book Antiqua"/>
          <w:spacing w:val="-4"/>
          <w:w w:val="100"/>
          <w:sz w:val="22"/>
          <w:szCs w:val="22"/>
        </w:rPr>
        <w:t>i</w:t>
      </w:r>
      <w:r>
        <w:rPr>
          <w:rFonts w:cs="Book Antiqua" w:hAnsi="Book Antiqua" w:eastAsia="Book Antiqua" w:ascii="Book Antiqua"/>
          <w:spacing w:val="0"/>
          <w:w w:val="100"/>
          <w:sz w:val="22"/>
          <w:szCs w:val="22"/>
        </w:rPr>
        <w:t>.</w:t>
      </w:r>
      <w:r>
        <w:rPr>
          <w:rFonts w:cs="Book Antiqua" w:hAnsi="Book Antiqua" w:eastAsia="Book Antiqua" w:ascii="Book Antiqua"/>
          <w:spacing w:val="0"/>
          <w:w w:val="100"/>
          <w:sz w:val="22"/>
          <w:szCs w:val="22"/>
        </w:rPr>
        <w:t>   </w:t>
      </w:r>
      <w:r>
        <w:rPr>
          <w:rFonts w:cs="Book Antiqua" w:hAnsi="Book Antiqua" w:eastAsia="Book Antiqua" w:ascii="Book Antiqua"/>
          <w:spacing w:val="26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13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7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 </w:t>
      </w:r>
      <w:r>
        <w:rPr>
          <w:rFonts w:cs="Times New Roman" w:hAnsi="Times New Roman" w:eastAsia="Times New Roman" w:ascii="Times New Roman"/>
          <w:spacing w:val="26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8"/>
          <w:w w:val="100"/>
          <w:sz w:val="22"/>
          <w:szCs w:val="22"/>
        </w:rPr>
        <w:t>W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k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ng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 </w:t>
      </w:r>
      <w:r>
        <w:rPr>
          <w:rFonts w:cs="Times New Roman" w:hAnsi="Times New Roman" w:eastAsia="Times New Roman" w:ascii="Times New Roman"/>
          <w:spacing w:val="1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 </w:t>
      </w:r>
      <w:r>
        <w:rPr>
          <w:rFonts w:cs="Times New Roman" w:hAnsi="Times New Roman" w:eastAsia="Times New Roman" w:ascii="Times New Roman"/>
          <w:spacing w:val="2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2001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: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09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 </w:t>
      </w:r>
      <w:r>
        <w:rPr>
          <w:rFonts w:cs="Times New Roman" w:hAnsi="Times New Roman" w:eastAsia="Times New Roman" w:ascii="Times New Roman"/>
          <w:spacing w:val="2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ob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8"/>
          <w:w w:val="100"/>
          <w:sz w:val="22"/>
          <w:szCs w:val="22"/>
        </w:rPr>
        <w:t>z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 </w:t>
      </w:r>
      <w:r>
        <w:rPr>
          <w:rFonts w:cs="Times New Roman" w:hAnsi="Times New Roman" w:eastAsia="Times New Roman" w:ascii="Times New Roman"/>
          <w:spacing w:val="1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of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 </w:t>
      </w:r>
      <w:r>
        <w:rPr>
          <w:rFonts w:cs="Times New Roman" w:hAnsi="Times New Roman" w:eastAsia="Times New Roman" w:ascii="Times New Roman"/>
          <w:spacing w:val="2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 </w:t>
      </w:r>
      <w:r>
        <w:rPr>
          <w:rFonts w:cs="Times New Roman" w:hAnsi="Times New Roman" w:eastAsia="Times New Roman" w:ascii="Times New Roman"/>
          <w:spacing w:val="2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ob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 </w:t>
      </w:r>
      <w:r>
        <w:rPr>
          <w:rFonts w:cs="Times New Roman" w:hAnsi="Times New Roman" w:eastAsia="Times New Roman" w:ascii="Times New Roman"/>
          <w:spacing w:val="2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du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 </w:t>
      </w:r>
      <w:r>
        <w:rPr>
          <w:rFonts w:cs="Times New Roman" w:hAnsi="Times New Roman" w:eastAsia="Times New Roman" w:ascii="Times New Roman"/>
          <w:spacing w:val="2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 </w:t>
      </w:r>
      <w:r>
        <w:rPr>
          <w:rFonts w:cs="Times New Roman" w:hAnsi="Times New Roman" w:eastAsia="Times New Roman" w:ascii="Times New Roman"/>
          <w:spacing w:val="1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3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 </w:t>
      </w:r>
      <w:r>
        <w:rPr>
          <w:rFonts w:cs="Times New Roman" w:hAnsi="Times New Roman" w:eastAsia="Times New Roman" w:ascii="Times New Roman"/>
          <w:spacing w:val="4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-</w:t>
      </w:r>
      <w:hyperlink r:id="rId76">
        <w:r>
          <w:rPr>
            <w:rFonts w:cs="Times New Roman" w:hAnsi="Times New Roman" w:eastAsia="Times New Roman" w:ascii="Times New Roman"/>
            <w:spacing w:val="0"/>
            <w:w w:val="100"/>
            <w:sz w:val="22"/>
            <w:szCs w:val="22"/>
          </w:rPr>
          <w:t> </w:t>
        </w:r>
        <w:r>
          <w:rPr>
            <w:rFonts w:cs="Times New Roman" w:hAnsi="Times New Roman" w:eastAsia="Times New Roman" w:ascii="Times New Roman"/>
            <w:spacing w:val="-10"/>
            <w:w w:val="100"/>
            <w:sz w:val="22"/>
            <w:szCs w:val="22"/>
          </w:rPr>
          <w:t>h</w:t>
        </w:r>
        <w:r>
          <w:rPr>
            <w:rFonts w:cs="Times New Roman" w:hAnsi="Times New Roman" w:eastAsia="Times New Roman" w:ascii="Times New Roman"/>
            <w:spacing w:val="-1"/>
            <w:w w:val="100"/>
            <w:sz w:val="22"/>
            <w:szCs w:val="22"/>
          </w:rPr>
          <w:t>t</w:t>
        </w:r>
        <w:r>
          <w:rPr>
            <w:rFonts w:cs="Times New Roman" w:hAnsi="Times New Roman" w:eastAsia="Times New Roman" w:ascii="Times New Roman"/>
            <w:spacing w:val="-1"/>
            <w:w w:val="100"/>
            <w:sz w:val="22"/>
            <w:szCs w:val="22"/>
          </w:rPr>
          <w:t>t</w:t>
        </w:r>
        <w:r>
          <w:rPr>
            <w:rFonts w:cs="Times New Roman" w:hAnsi="Times New Roman" w:eastAsia="Times New Roman" w:ascii="Times New Roman"/>
            <w:spacing w:val="0"/>
            <w:w w:val="100"/>
            <w:sz w:val="22"/>
            <w:szCs w:val="22"/>
          </w:rPr>
          <w:t>p</w:t>
        </w:r>
        <w:r>
          <w:rPr>
            <w:rFonts w:cs="Times New Roman" w:hAnsi="Times New Roman" w:eastAsia="Times New Roman" w:ascii="Times New Roman"/>
            <w:spacing w:val="4"/>
            <w:w w:val="100"/>
            <w:sz w:val="22"/>
            <w:szCs w:val="22"/>
          </w:rPr>
          <w:t>s</w:t>
        </w:r>
        <w:r>
          <w:rPr>
            <w:rFonts w:cs="Times New Roman" w:hAnsi="Times New Roman" w:eastAsia="Times New Roman" w:ascii="Times New Roman"/>
            <w:spacing w:val="-1"/>
            <w:w w:val="100"/>
            <w:sz w:val="22"/>
            <w:szCs w:val="22"/>
          </w:rPr>
          <w:t>:</w:t>
        </w:r>
        <w:r>
          <w:rPr>
            <w:rFonts w:cs="Times New Roman" w:hAnsi="Times New Roman" w:eastAsia="Times New Roman" w:ascii="Times New Roman"/>
            <w:spacing w:val="-1"/>
            <w:w w:val="100"/>
            <w:sz w:val="22"/>
            <w:szCs w:val="22"/>
          </w:rPr>
          <w:t>/</w:t>
        </w:r>
        <w:r>
          <w:rPr>
            <w:rFonts w:cs="Times New Roman" w:hAnsi="Times New Roman" w:eastAsia="Times New Roman" w:ascii="Times New Roman"/>
            <w:spacing w:val="9"/>
            <w:w w:val="100"/>
            <w:sz w:val="22"/>
            <w:szCs w:val="22"/>
          </w:rPr>
          <w:t>/</w:t>
        </w:r>
        <w:r>
          <w:rPr>
            <w:rFonts w:cs="Times New Roman" w:hAnsi="Times New Roman" w:eastAsia="Times New Roman" w:ascii="Times New Roman"/>
            <w:spacing w:val="1"/>
            <w:w w:val="100"/>
            <w:sz w:val="22"/>
            <w:szCs w:val="22"/>
          </w:rPr>
          <w:t>w</w:t>
        </w:r>
        <w:r>
          <w:rPr>
            <w:rFonts w:cs="Times New Roman" w:hAnsi="Times New Roman" w:eastAsia="Times New Roman" w:ascii="Times New Roman"/>
            <w:spacing w:val="1"/>
            <w:w w:val="100"/>
            <w:sz w:val="22"/>
            <w:szCs w:val="22"/>
          </w:rPr>
          <w:t>w</w:t>
        </w:r>
        <w:r>
          <w:rPr>
            <w:rFonts w:cs="Times New Roman" w:hAnsi="Times New Roman" w:eastAsia="Times New Roman" w:ascii="Times New Roman"/>
            <w:spacing w:val="-9"/>
            <w:w w:val="100"/>
            <w:sz w:val="22"/>
            <w:szCs w:val="22"/>
          </w:rPr>
          <w:t>w</w:t>
        </w:r>
        <w:r>
          <w:rPr>
            <w:rFonts w:cs="Times New Roman" w:hAnsi="Times New Roman" w:eastAsia="Times New Roman" w:ascii="Times New Roman"/>
            <w:spacing w:val="5"/>
            <w:w w:val="100"/>
            <w:sz w:val="22"/>
            <w:szCs w:val="22"/>
          </w:rPr>
          <w:t>.</w:t>
        </w:r>
        <w:r>
          <w:rPr>
            <w:rFonts w:cs="Times New Roman" w:hAnsi="Times New Roman" w:eastAsia="Times New Roman" w:ascii="Times New Roman"/>
            <w:spacing w:val="0"/>
            <w:w w:val="100"/>
            <w:sz w:val="22"/>
            <w:szCs w:val="22"/>
          </w:rPr>
          <w:t>duo</w:t>
        </w:r>
        <w:r>
          <w:rPr>
            <w:rFonts w:cs="Times New Roman" w:hAnsi="Times New Roman" w:eastAsia="Times New Roman" w:ascii="Times New Roman"/>
            <w:spacing w:val="5"/>
            <w:w w:val="100"/>
            <w:sz w:val="22"/>
            <w:szCs w:val="22"/>
          </w:rPr>
          <w:t>.</w:t>
        </w:r>
        <w:r>
          <w:rPr>
            <w:rFonts w:cs="Times New Roman" w:hAnsi="Times New Roman" w:eastAsia="Times New Roman" w:ascii="Times New Roman"/>
            <w:spacing w:val="0"/>
            <w:w w:val="100"/>
            <w:sz w:val="22"/>
            <w:szCs w:val="22"/>
          </w:rPr>
          <w:t>u</w:t>
        </w:r>
        <w:r>
          <w:rPr>
            <w:rFonts w:cs="Times New Roman" w:hAnsi="Times New Roman" w:eastAsia="Times New Roman" w:ascii="Times New Roman"/>
            <w:spacing w:val="-1"/>
            <w:w w:val="100"/>
            <w:sz w:val="22"/>
            <w:szCs w:val="22"/>
          </w:rPr>
          <w:t>i</w:t>
        </w:r>
        <w:r>
          <w:rPr>
            <w:rFonts w:cs="Times New Roman" w:hAnsi="Times New Roman" w:eastAsia="Times New Roman" w:ascii="Times New Roman"/>
            <w:spacing w:val="0"/>
            <w:w w:val="100"/>
            <w:sz w:val="22"/>
            <w:szCs w:val="22"/>
          </w:rPr>
          <w:t>o</w:t>
        </w:r>
        <w:r>
          <w:rPr>
            <w:rFonts w:cs="Times New Roman" w:hAnsi="Times New Roman" w:eastAsia="Times New Roman" w:ascii="Times New Roman"/>
            <w:spacing w:val="5"/>
            <w:w w:val="100"/>
            <w:sz w:val="22"/>
            <w:szCs w:val="22"/>
          </w:rPr>
          <w:t>.</w:t>
        </w:r>
        <w:r>
          <w:rPr>
            <w:rFonts w:cs="Times New Roman" w:hAnsi="Times New Roman" w:eastAsia="Times New Roman" w:ascii="Times New Roman"/>
            <w:spacing w:val="-10"/>
            <w:w w:val="100"/>
            <w:sz w:val="22"/>
            <w:szCs w:val="22"/>
          </w:rPr>
          <w:t>n</w:t>
        </w:r>
        <w:r>
          <w:rPr>
            <w:rFonts w:cs="Times New Roman" w:hAnsi="Times New Roman" w:eastAsia="Times New Roman" w:ascii="Times New Roman"/>
            <w:spacing w:val="0"/>
            <w:w w:val="100"/>
            <w:sz w:val="22"/>
            <w:szCs w:val="22"/>
          </w:rPr>
          <w:t>o</w:t>
        </w:r>
        <w:r>
          <w:rPr>
            <w:rFonts w:cs="Times New Roman" w:hAnsi="Times New Roman" w:eastAsia="Times New Roman" w:ascii="Times New Roman"/>
            <w:spacing w:val="-1"/>
            <w:w w:val="100"/>
            <w:sz w:val="22"/>
            <w:szCs w:val="22"/>
          </w:rPr>
          <w:t>/</w:t>
        </w:r>
        <w:r>
          <w:rPr>
            <w:rFonts w:cs="Times New Roman" w:hAnsi="Times New Roman" w:eastAsia="Times New Roman" w:ascii="Times New Roman"/>
            <w:spacing w:val="0"/>
            <w:w w:val="100"/>
            <w:sz w:val="22"/>
            <w:szCs w:val="22"/>
          </w:rPr>
          <w:t>b</w:t>
        </w:r>
        <w:r>
          <w:rPr>
            <w:rFonts w:cs="Times New Roman" w:hAnsi="Times New Roman" w:eastAsia="Times New Roman" w:ascii="Times New Roman"/>
            <w:spacing w:val="-1"/>
            <w:w w:val="100"/>
            <w:sz w:val="22"/>
            <w:szCs w:val="22"/>
          </w:rPr>
          <w:t>i</w:t>
        </w:r>
        <w:r>
          <w:rPr>
            <w:rFonts w:cs="Times New Roman" w:hAnsi="Times New Roman" w:eastAsia="Times New Roman" w:ascii="Times New Roman"/>
            <w:spacing w:val="-1"/>
            <w:w w:val="100"/>
            <w:sz w:val="22"/>
            <w:szCs w:val="22"/>
          </w:rPr>
          <w:t>t</w:t>
        </w:r>
        <w:r>
          <w:rPr>
            <w:rFonts w:cs="Times New Roman" w:hAnsi="Times New Roman" w:eastAsia="Times New Roman" w:ascii="Times New Roman"/>
            <w:spacing w:val="4"/>
            <w:w w:val="100"/>
            <w:sz w:val="22"/>
            <w:szCs w:val="22"/>
          </w:rPr>
          <w:t>s</w:t>
        </w:r>
        <w:r>
          <w:rPr>
            <w:rFonts w:cs="Times New Roman" w:hAnsi="Times New Roman" w:eastAsia="Times New Roman" w:ascii="Times New Roman"/>
            <w:spacing w:val="-1"/>
            <w:w w:val="100"/>
            <w:sz w:val="22"/>
            <w:szCs w:val="22"/>
          </w:rPr>
          <w:t>t</w:t>
        </w:r>
        <w:r>
          <w:rPr>
            <w:rFonts w:cs="Times New Roman" w:hAnsi="Times New Roman" w:eastAsia="Times New Roman" w:ascii="Times New Roman"/>
            <w:spacing w:val="-3"/>
            <w:w w:val="100"/>
            <w:sz w:val="22"/>
            <w:szCs w:val="22"/>
          </w:rPr>
          <w:t>r</w:t>
        </w:r>
        <w:r>
          <w:rPr>
            <w:rFonts w:cs="Times New Roman" w:hAnsi="Times New Roman" w:eastAsia="Times New Roman" w:ascii="Times New Roman"/>
            <w:spacing w:val="2"/>
            <w:w w:val="100"/>
            <w:sz w:val="22"/>
            <w:szCs w:val="22"/>
          </w:rPr>
          <w:t>e</w:t>
        </w:r>
        <w:r>
          <w:rPr>
            <w:rFonts w:cs="Times New Roman" w:hAnsi="Times New Roman" w:eastAsia="Times New Roman" w:ascii="Times New Roman"/>
            <w:spacing w:val="2"/>
            <w:w w:val="100"/>
            <w:sz w:val="22"/>
            <w:szCs w:val="22"/>
          </w:rPr>
          <w:t>a</w:t>
        </w:r>
        <w:r>
          <w:rPr>
            <w:rFonts w:cs="Times New Roman" w:hAnsi="Times New Roman" w:eastAsia="Times New Roman" w:ascii="Times New Roman"/>
            <w:spacing w:val="-11"/>
            <w:w w:val="100"/>
            <w:sz w:val="22"/>
            <w:szCs w:val="22"/>
          </w:rPr>
          <w:t>m</w:t>
        </w:r>
        <w:r>
          <w:rPr>
            <w:rFonts w:cs="Times New Roman" w:hAnsi="Times New Roman" w:eastAsia="Times New Roman" w:ascii="Times New Roman"/>
            <w:spacing w:val="9"/>
            <w:w w:val="100"/>
            <w:sz w:val="22"/>
            <w:szCs w:val="22"/>
          </w:rPr>
          <w:t>/</w:t>
        </w:r>
        <w:r>
          <w:rPr>
            <w:rFonts w:cs="Times New Roman" w:hAnsi="Times New Roman" w:eastAsia="Times New Roman" w:ascii="Times New Roman"/>
            <w:spacing w:val="-10"/>
            <w:w w:val="100"/>
            <w:sz w:val="22"/>
            <w:szCs w:val="22"/>
          </w:rPr>
          <w:t>h</w:t>
        </w:r>
        <w:r>
          <w:rPr>
            <w:rFonts w:cs="Times New Roman" w:hAnsi="Times New Roman" w:eastAsia="Times New Roman" w:ascii="Times New Roman"/>
            <w:spacing w:val="12"/>
            <w:w w:val="100"/>
            <w:sz w:val="22"/>
            <w:szCs w:val="22"/>
          </w:rPr>
          <w:t>a</w:t>
        </w:r>
        <w:r>
          <w:rPr>
            <w:rFonts w:cs="Times New Roman" w:hAnsi="Times New Roman" w:eastAsia="Times New Roman" w:ascii="Times New Roman"/>
            <w:spacing w:val="-10"/>
            <w:w w:val="100"/>
            <w:sz w:val="22"/>
            <w:szCs w:val="22"/>
          </w:rPr>
          <w:t>n</w:t>
        </w:r>
        <w:r>
          <w:rPr>
            <w:rFonts w:cs="Times New Roman" w:hAnsi="Times New Roman" w:eastAsia="Times New Roman" w:ascii="Times New Roman"/>
            <w:spacing w:val="0"/>
            <w:w w:val="100"/>
            <w:sz w:val="22"/>
            <w:szCs w:val="22"/>
          </w:rPr>
          <w:t>d</w:t>
        </w:r>
        <w:r>
          <w:rPr>
            <w:rFonts w:cs="Times New Roman" w:hAnsi="Times New Roman" w:eastAsia="Times New Roman" w:ascii="Times New Roman"/>
            <w:spacing w:val="-1"/>
            <w:w w:val="100"/>
            <w:sz w:val="22"/>
            <w:szCs w:val="22"/>
          </w:rPr>
          <w:t>l</w:t>
        </w:r>
        <w:r>
          <w:rPr>
            <w:rFonts w:cs="Times New Roman" w:hAnsi="Times New Roman" w:eastAsia="Times New Roman" w:ascii="Times New Roman"/>
            <w:spacing w:val="2"/>
            <w:w w:val="100"/>
            <w:sz w:val="22"/>
            <w:szCs w:val="22"/>
          </w:rPr>
          <w:t>e</w:t>
        </w:r>
        <w:r>
          <w:rPr>
            <w:rFonts w:cs="Times New Roman" w:hAnsi="Times New Roman" w:eastAsia="Times New Roman" w:ascii="Times New Roman"/>
            <w:spacing w:val="-1"/>
            <w:w w:val="100"/>
            <w:sz w:val="22"/>
            <w:szCs w:val="22"/>
          </w:rPr>
          <w:t>/</w:t>
        </w:r>
        <w:r>
          <w:rPr>
            <w:rFonts w:cs="Times New Roman" w:hAnsi="Times New Roman" w:eastAsia="Times New Roman" w:ascii="Times New Roman"/>
            <w:spacing w:val="0"/>
            <w:w w:val="100"/>
            <w:sz w:val="22"/>
            <w:szCs w:val="22"/>
          </w:rPr>
          <w:t>10852</w:t>
        </w:r>
        <w:r>
          <w:rPr>
            <w:rFonts w:cs="Times New Roman" w:hAnsi="Times New Roman" w:eastAsia="Times New Roman" w:ascii="Times New Roman"/>
            <w:spacing w:val="-1"/>
            <w:w w:val="100"/>
            <w:sz w:val="22"/>
            <w:szCs w:val="22"/>
          </w:rPr>
          <w:t>/</w:t>
        </w:r>
        <w:r>
          <w:rPr>
            <w:rFonts w:cs="Times New Roman" w:hAnsi="Times New Roman" w:eastAsia="Times New Roman" w:ascii="Times New Roman"/>
            <w:spacing w:val="0"/>
            <w:w w:val="100"/>
            <w:sz w:val="22"/>
            <w:szCs w:val="22"/>
          </w:rPr>
          <w:t>32767</w:t>
        </w:r>
        <w:r>
          <w:rPr>
            <w:rFonts w:cs="Times New Roman" w:hAnsi="Times New Roman" w:eastAsia="Times New Roman" w:ascii="Times New Roman"/>
            <w:spacing w:val="-1"/>
            <w:w w:val="100"/>
            <w:sz w:val="22"/>
            <w:szCs w:val="22"/>
          </w:rPr>
          <w:t>/</w:t>
        </w:r>
        <w:r>
          <w:rPr>
            <w:rFonts w:cs="Times New Roman" w:hAnsi="Times New Roman" w:eastAsia="Times New Roman" w:ascii="Times New Roman"/>
            <w:spacing w:val="0"/>
            <w:w w:val="100"/>
            <w:sz w:val="22"/>
            <w:szCs w:val="22"/>
          </w:rPr>
          <w:t>1381</w:t>
        </w:r>
        <w:r>
          <w:rPr>
            <w:rFonts w:cs="Times New Roman" w:hAnsi="Times New Roman" w:eastAsia="Times New Roman" w:ascii="Times New Roman"/>
            <w:spacing w:val="5"/>
            <w:w w:val="100"/>
            <w:sz w:val="22"/>
            <w:szCs w:val="22"/>
          </w:rPr>
          <w:t>.</w:t>
        </w:r>
        <w:r>
          <w:rPr>
            <w:rFonts w:cs="Times New Roman" w:hAnsi="Times New Roman" w:eastAsia="Times New Roman" w:ascii="Times New Roman"/>
            <w:spacing w:val="0"/>
            <w:w w:val="100"/>
            <w:sz w:val="22"/>
            <w:szCs w:val="22"/>
          </w:rPr>
          <w:t>pd</w:t>
        </w:r>
        <w:r>
          <w:rPr>
            <w:rFonts w:cs="Times New Roman" w:hAnsi="Times New Roman" w:eastAsia="Times New Roman" w:ascii="Times New Roman"/>
            <w:spacing w:val="-3"/>
            <w:w w:val="100"/>
            <w:sz w:val="22"/>
            <w:szCs w:val="22"/>
          </w:rPr>
          <w:t>f</w:t>
        </w:r>
        <w:r>
          <w:rPr>
            <w:rFonts w:cs="Times New Roman" w:hAnsi="Times New Roman" w:eastAsia="Times New Roman" w:ascii="Times New Roman"/>
            <w:spacing w:val="2"/>
            <w:w w:val="100"/>
            <w:sz w:val="22"/>
            <w:szCs w:val="22"/>
          </w:rPr>
          <w:t>?</w:t>
        </w:r>
        <w:r>
          <w:rPr>
            <w:rFonts w:cs="Times New Roman" w:hAnsi="Times New Roman" w:eastAsia="Times New Roman" w:ascii="Times New Roman"/>
            <w:spacing w:val="4"/>
            <w:w w:val="100"/>
            <w:sz w:val="22"/>
            <w:szCs w:val="22"/>
          </w:rPr>
          <w:t>s</w:t>
        </w:r>
        <w:r>
          <w:rPr>
            <w:rFonts w:cs="Times New Roman" w:hAnsi="Times New Roman" w:eastAsia="Times New Roman" w:ascii="Times New Roman"/>
            <w:spacing w:val="2"/>
            <w:w w:val="100"/>
            <w:sz w:val="22"/>
            <w:szCs w:val="22"/>
          </w:rPr>
          <w:t>e</w:t>
        </w:r>
        <w:r>
          <w:rPr>
            <w:rFonts w:cs="Times New Roman" w:hAnsi="Times New Roman" w:eastAsia="Times New Roman" w:ascii="Times New Roman"/>
            <w:spacing w:val="0"/>
            <w:w w:val="100"/>
            <w:sz w:val="22"/>
            <w:szCs w:val="22"/>
          </w:rPr>
          <w:t>qu</w:t>
        </w:r>
        <w:r>
          <w:rPr>
            <w:rFonts w:cs="Times New Roman" w:hAnsi="Times New Roman" w:eastAsia="Times New Roman" w:ascii="Times New Roman"/>
            <w:spacing w:val="2"/>
            <w:w w:val="100"/>
            <w:sz w:val="22"/>
            <w:szCs w:val="22"/>
          </w:rPr>
          <w:t>e</w:t>
        </w:r>
        <w:r>
          <w:rPr>
            <w:rFonts w:cs="Times New Roman" w:hAnsi="Times New Roman" w:eastAsia="Times New Roman" w:ascii="Times New Roman"/>
            <w:spacing w:val="-10"/>
            <w:w w:val="100"/>
            <w:sz w:val="22"/>
            <w:szCs w:val="22"/>
          </w:rPr>
          <w:t>n</w:t>
        </w:r>
        <w:r>
          <w:rPr>
            <w:rFonts w:cs="Times New Roman" w:hAnsi="Times New Roman" w:eastAsia="Times New Roman" w:ascii="Times New Roman"/>
            <w:spacing w:val="2"/>
            <w:w w:val="100"/>
            <w:sz w:val="22"/>
            <w:szCs w:val="22"/>
          </w:rPr>
          <w:t>c</w:t>
        </w:r>
        <w:r>
          <w:rPr>
            <w:rFonts w:cs="Times New Roman" w:hAnsi="Times New Roman" w:eastAsia="Times New Roman" w:ascii="Times New Roman"/>
            <w:spacing w:val="2"/>
            <w:w w:val="100"/>
            <w:sz w:val="22"/>
            <w:szCs w:val="22"/>
          </w:rPr>
          <w:t>e</w:t>
        </w:r>
        <w:r>
          <w:rPr>
            <w:rFonts w:cs="Times New Roman" w:hAnsi="Times New Roman" w:eastAsia="Times New Roman" w:ascii="Times New Roman"/>
            <w:spacing w:val="-4"/>
            <w:w w:val="100"/>
            <w:sz w:val="22"/>
            <w:szCs w:val="22"/>
          </w:rPr>
          <w:t>=</w:t>
        </w:r>
        <w:r>
          <w:rPr>
            <w:rFonts w:cs="Times New Roman" w:hAnsi="Times New Roman" w:eastAsia="Times New Roman" w:ascii="Times New Roman"/>
            <w:spacing w:val="0"/>
            <w:w w:val="100"/>
            <w:sz w:val="22"/>
            <w:szCs w:val="22"/>
          </w:rPr>
          <w:t>1</w:t>
        </w:r>
      </w:hyperlink>
    </w:p>
    <w:p>
      <w:pPr>
        <w:rPr>
          <w:rFonts w:cs="Times New Roman" w:hAnsi="Times New Roman" w:eastAsia="Times New Roman" w:ascii="Times New Roman"/>
          <w:sz w:val="22"/>
          <w:szCs w:val="22"/>
        </w:rPr>
        <w:jc w:val="left"/>
        <w:spacing w:before="8"/>
        <w:ind w:left="101"/>
      </w:pPr>
      <w:r>
        <w:rPr>
          <w:rFonts w:cs="Book Antiqua" w:hAnsi="Book Antiqua" w:eastAsia="Book Antiqua" w:ascii="Book Antiqua"/>
          <w:spacing w:val="-4"/>
          <w:w w:val="100"/>
          <w:sz w:val="22"/>
          <w:szCs w:val="22"/>
        </w:rPr>
        <w:t>x</w:t>
      </w:r>
      <w:r>
        <w:rPr>
          <w:rFonts w:cs="Book Antiqua" w:hAnsi="Book Antiqua" w:eastAsia="Book Antiqua" w:ascii="Book Antiqua"/>
          <w:spacing w:val="-4"/>
          <w:w w:val="100"/>
          <w:sz w:val="22"/>
          <w:szCs w:val="22"/>
        </w:rPr>
        <w:t>i</w:t>
      </w:r>
      <w:r>
        <w:rPr>
          <w:rFonts w:cs="Book Antiqua" w:hAnsi="Book Antiqua" w:eastAsia="Book Antiqua" w:ascii="Book Antiqua"/>
          <w:spacing w:val="-4"/>
          <w:w w:val="100"/>
          <w:sz w:val="22"/>
          <w:szCs w:val="22"/>
        </w:rPr>
        <w:t>x</w:t>
      </w:r>
      <w:r>
        <w:rPr>
          <w:rFonts w:cs="Book Antiqua" w:hAnsi="Book Antiqua" w:eastAsia="Book Antiqua" w:ascii="Book Antiqua"/>
          <w:spacing w:val="0"/>
          <w:w w:val="100"/>
          <w:sz w:val="22"/>
          <w:szCs w:val="22"/>
        </w:rPr>
        <w:t>.</w:t>
      </w:r>
      <w:r>
        <w:rPr>
          <w:rFonts w:cs="Book Antiqua" w:hAnsi="Book Antiqua" w:eastAsia="Book Antiqua" w:ascii="Book Antiqua"/>
          <w:spacing w:val="0"/>
          <w:w w:val="100"/>
          <w:sz w:val="22"/>
          <w:szCs w:val="22"/>
        </w:rPr>
        <w:t>      </w:t>
      </w:r>
      <w:r>
        <w:rPr>
          <w:rFonts w:cs="Book Antiqua" w:hAnsi="Book Antiqua" w:eastAsia="Book Antiqua" w:ascii="Book Antiqua"/>
          <w:spacing w:val="0"/>
          <w:w w:val="100"/>
          <w:sz w:val="22"/>
          <w:szCs w:val="22"/>
        </w:rPr>
        <w:t> </w:t>
      </w:r>
      <w:hyperlink r:id="rId77">
        <w:r>
          <w:rPr>
            <w:rFonts w:cs="Times New Roman" w:hAnsi="Times New Roman" w:eastAsia="Times New Roman" w:ascii="Times New Roman"/>
            <w:spacing w:val="-10"/>
            <w:w w:val="100"/>
            <w:sz w:val="22"/>
            <w:szCs w:val="22"/>
          </w:rPr>
          <w:t>h</w:t>
        </w:r>
        <w:r>
          <w:rPr>
            <w:rFonts w:cs="Times New Roman" w:hAnsi="Times New Roman" w:eastAsia="Times New Roman" w:ascii="Times New Roman"/>
            <w:spacing w:val="-1"/>
            <w:w w:val="100"/>
            <w:sz w:val="22"/>
            <w:szCs w:val="22"/>
          </w:rPr>
          <w:t>t</w:t>
        </w:r>
        <w:r>
          <w:rPr>
            <w:rFonts w:cs="Times New Roman" w:hAnsi="Times New Roman" w:eastAsia="Times New Roman" w:ascii="Times New Roman"/>
            <w:spacing w:val="-1"/>
            <w:w w:val="100"/>
            <w:sz w:val="22"/>
            <w:szCs w:val="22"/>
          </w:rPr>
          <w:t>t</w:t>
        </w:r>
        <w:r>
          <w:rPr>
            <w:rFonts w:cs="Times New Roman" w:hAnsi="Times New Roman" w:eastAsia="Times New Roman" w:ascii="Times New Roman"/>
            <w:spacing w:val="0"/>
            <w:w w:val="100"/>
            <w:sz w:val="22"/>
            <w:szCs w:val="22"/>
          </w:rPr>
          <w:t>p</w:t>
        </w:r>
        <w:r>
          <w:rPr>
            <w:rFonts w:cs="Times New Roman" w:hAnsi="Times New Roman" w:eastAsia="Times New Roman" w:ascii="Times New Roman"/>
            <w:spacing w:val="-1"/>
            <w:w w:val="100"/>
            <w:sz w:val="22"/>
            <w:szCs w:val="22"/>
          </w:rPr>
          <w:t>:</w:t>
        </w:r>
        <w:r>
          <w:rPr>
            <w:rFonts w:cs="Times New Roman" w:hAnsi="Times New Roman" w:eastAsia="Times New Roman" w:ascii="Times New Roman"/>
            <w:spacing w:val="9"/>
            <w:w w:val="100"/>
            <w:sz w:val="22"/>
            <w:szCs w:val="22"/>
          </w:rPr>
          <w:t>/</w:t>
        </w:r>
        <w:r>
          <w:rPr>
            <w:rFonts w:cs="Times New Roman" w:hAnsi="Times New Roman" w:eastAsia="Times New Roman" w:ascii="Times New Roman"/>
            <w:spacing w:val="-1"/>
            <w:w w:val="100"/>
            <w:sz w:val="22"/>
            <w:szCs w:val="22"/>
          </w:rPr>
          <w:t>/</w:t>
        </w:r>
        <w:r>
          <w:rPr>
            <w:rFonts w:cs="Times New Roman" w:hAnsi="Times New Roman" w:eastAsia="Times New Roman" w:ascii="Times New Roman"/>
            <w:spacing w:val="0"/>
            <w:w w:val="100"/>
            <w:sz w:val="22"/>
            <w:szCs w:val="22"/>
          </w:rPr>
          <w:t>d</w:t>
        </w:r>
        <w:r>
          <w:rPr>
            <w:rFonts w:cs="Times New Roman" w:hAnsi="Times New Roman" w:eastAsia="Times New Roman" w:ascii="Times New Roman"/>
            <w:spacing w:val="9"/>
            <w:w w:val="100"/>
            <w:sz w:val="22"/>
            <w:szCs w:val="22"/>
          </w:rPr>
          <w:t>i</w:t>
        </w:r>
        <w:r>
          <w:rPr>
            <w:rFonts w:cs="Times New Roman" w:hAnsi="Times New Roman" w:eastAsia="Times New Roman" w:ascii="Times New Roman"/>
            <w:spacing w:val="-10"/>
            <w:w w:val="100"/>
            <w:sz w:val="22"/>
            <w:szCs w:val="22"/>
          </w:rPr>
          <w:t>g</w:t>
        </w:r>
        <w:r>
          <w:rPr>
            <w:rFonts w:cs="Times New Roman" w:hAnsi="Times New Roman" w:eastAsia="Times New Roman" w:ascii="Times New Roman"/>
            <w:spacing w:val="-1"/>
            <w:w w:val="100"/>
            <w:sz w:val="22"/>
            <w:szCs w:val="22"/>
          </w:rPr>
          <w:t>i</w:t>
        </w:r>
        <w:r>
          <w:rPr>
            <w:rFonts w:cs="Times New Roman" w:hAnsi="Times New Roman" w:eastAsia="Times New Roman" w:ascii="Times New Roman"/>
            <w:spacing w:val="-1"/>
            <w:w w:val="100"/>
            <w:sz w:val="22"/>
            <w:szCs w:val="22"/>
          </w:rPr>
          <w:t>t</w:t>
        </w:r>
        <w:r>
          <w:rPr>
            <w:rFonts w:cs="Times New Roman" w:hAnsi="Times New Roman" w:eastAsia="Times New Roman" w:ascii="Times New Roman"/>
            <w:spacing w:val="2"/>
            <w:w w:val="100"/>
            <w:sz w:val="22"/>
            <w:szCs w:val="22"/>
          </w:rPr>
          <w:t>a</w:t>
        </w:r>
        <w:r>
          <w:rPr>
            <w:rFonts w:cs="Times New Roman" w:hAnsi="Times New Roman" w:eastAsia="Times New Roman" w:ascii="Times New Roman"/>
            <w:spacing w:val="-1"/>
            <w:w w:val="100"/>
            <w:sz w:val="22"/>
            <w:szCs w:val="22"/>
          </w:rPr>
          <w:t>l</w:t>
        </w:r>
        <w:r>
          <w:rPr>
            <w:rFonts w:cs="Times New Roman" w:hAnsi="Times New Roman" w:eastAsia="Times New Roman" w:ascii="Times New Roman"/>
            <w:spacing w:val="2"/>
            <w:w w:val="100"/>
            <w:sz w:val="22"/>
            <w:szCs w:val="22"/>
          </w:rPr>
          <w:t>c</w:t>
        </w:r>
        <w:r>
          <w:rPr>
            <w:rFonts w:cs="Times New Roman" w:hAnsi="Times New Roman" w:eastAsia="Times New Roman" w:ascii="Times New Roman"/>
            <w:spacing w:val="10"/>
            <w:w w:val="100"/>
            <w:sz w:val="22"/>
            <w:szCs w:val="22"/>
          </w:rPr>
          <w:t>o</w:t>
        </w:r>
        <w:r>
          <w:rPr>
            <w:rFonts w:cs="Times New Roman" w:hAnsi="Times New Roman" w:eastAsia="Times New Roman" w:ascii="Times New Roman"/>
            <w:spacing w:val="-1"/>
            <w:w w:val="100"/>
            <w:sz w:val="22"/>
            <w:szCs w:val="22"/>
          </w:rPr>
          <w:t>m</w:t>
        </w:r>
        <w:r>
          <w:rPr>
            <w:rFonts w:cs="Times New Roman" w:hAnsi="Times New Roman" w:eastAsia="Times New Roman" w:ascii="Times New Roman"/>
            <w:spacing w:val="-11"/>
            <w:w w:val="100"/>
            <w:sz w:val="22"/>
            <w:szCs w:val="22"/>
          </w:rPr>
          <w:t>m</w:t>
        </w:r>
        <w:r>
          <w:rPr>
            <w:rFonts w:cs="Times New Roman" w:hAnsi="Times New Roman" w:eastAsia="Times New Roman" w:ascii="Times New Roman"/>
            <w:spacing w:val="10"/>
            <w:w w:val="100"/>
            <w:sz w:val="22"/>
            <w:szCs w:val="22"/>
          </w:rPr>
          <w:t>o</w:t>
        </w:r>
        <w:r>
          <w:rPr>
            <w:rFonts w:cs="Times New Roman" w:hAnsi="Times New Roman" w:eastAsia="Times New Roman" w:ascii="Times New Roman"/>
            <w:spacing w:val="-10"/>
            <w:w w:val="100"/>
            <w:sz w:val="22"/>
            <w:szCs w:val="22"/>
          </w:rPr>
          <w:t>n</w:t>
        </w:r>
        <w:r>
          <w:rPr>
            <w:rFonts w:cs="Times New Roman" w:hAnsi="Times New Roman" w:eastAsia="Times New Roman" w:ascii="Times New Roman"/>
            <w:spacing w:val="4"/>
            <w:w w:val="100"/>
            <w:sz w:val="22"/>
            <w:szCs w:val="22"/>
          </w:rPr>
          <w:t>s</w:t>
        </w:r>
        <w:r>
          <w:rPr>
            <w:rFonts w:cs="Times New Roman" w:hAnsi="Times New Roman" w:eastAsia="Times New Roman" w:ascii="Times New Roman"/>
            <w:spacing w:val="5"/>
            <w:w w:val="100"/>
            <w:sz w:val="22"/>
            <w:szCs w:val="22"/>
          </w:rPr>
          <w:t>.</w:t>
        </w:r>
        <w:r>
          <w:rPr>
            <w:rFonts w:cs="Times New Roman" w:hAnsi="Times New Roman" w:eastAsia="Times New Roman" w:ascii="Times New Roman"/>
            <w:spacing w:val="-1"/>
            <w:w w:val="100"/>
            <w:sz w:val="22"/>
            <w:szCs w:val="22"/>
          </w:rPr>
          <w:t>i</w:t>
        </w:r>
        <w:r>
          <w:rPr>
            <w:rFonts w:cs="Times New Roman" w:hAnsi="Times New Roman" w:eastAsia="Times New Roman" w:ascii="Times New Roman"/>
            <w:spacing w:val="-1"/>
            <w:w w:val="100"/>
            <w:sz w:val="22"/>
            <w:szCs w:val="22"/>
          </w:rPr>
          <w:t>l</w:t>
        </w:r>
        <w:r>
          <w:rPr>
            <w:rFonts w:cs="Times New Roman" w:hAnsi="Times New Roman" w:eastAsia="Times New Roman" w:ascii="Times New Roman"/>
            <w:spacing w:val="-3"/>
            <w:w w:val="100"/>
            <w:sz w:val="22"/>
            <w:szCs w:val="22"/>
          </w:rPr>
          <w:t>r</w:t>
        </w:r>
        <w:r>
          <w:rPr>
            <w:rFonts w:cs="Times New Roman" w:hAnsi="Times New Roman" w:eastAsia="Times New Roman" w:ascii="Times New Roman"/>
            <w:spacing w:val="5"/>
            <w:w w:val="100"/>
            <w:sz w:val="22"/>
            <w:szCs w:val="22"/>
          </w:rPr>
          <w:t>.</w:t>
        </w:r>
        <w:r>
          <w:rPr>
            <w:rFonts w:cs="Times New Roman" w:hAnsi="Times New Roman" w:eastAsia="Times New Roman" w:ascii="Times New Roman"/>
            <w:spacing w:val="2"/>
            <w:w w:val="100"/>
            <w:sz w:val="22"/>
            <w:szCs w:val="22"/>
          </w:rPr>
          <w:t>c</w:t>
        </w:r>
        <w:r>
          <w:rPr>
            <w:rFonts w:cs="Times New Roman" w:hAnsi="Times New Roman" w:eastAsia="Times New Roman" w:ascii="Times New Roman"/>
            <w:spacing w:val="0"/>
            <w:w w:val="100"/>
            <w:sz w:val="22"/>
            <w:szCs w:val="22"/>
          </w:rPr>
          <w:t>o</w:t>
        </w:r>
        <w:r>
          <w:rPr>
            <w:rFonts w:cs="Times New Roman" w:hAnsi="Times New Roman" w:eastAsia="Times New Roman" w:ascii="Times New Roman"/>
            <w:spacing w:val="-3"/>
            <w:w w:val="100"/>
            <w:sz w:val="22"/>
            <w:szCs w:val="22"/>
          </w:rPr>
          <w:t>r</w:t>
        </w:r>
        <w:r>
          <w:rPr>
            <w:rFonts w:cs="Times New Roman" w:hAnsi="Times New Roman" w:eastAsia="Times New Roman" w:ascii="Times New Roman"/>
            <w:spacing w:val="-10"/>
            <w:w w:val="100"/>
            <w:sz w:val="22"/>
            <w:szCs w:val="22"/>
          </w:rPr>
          <w:t>n</w:t>
        </w:r>
        <w:r>
          <w:rPr>
            <w:rFonts w:cs="Times New Roman" w:hAnsi="Times New Roman" w:eastAsia="Times New Roman" w:ascii="Times New Roman"/>
            <w:spacing w:val="2"/>
            <w:w w:val="100"/>
            <w:sz w:val="22"/>
            <w:szCs w:val="22"/>
          </w:rPr>
          <w:t>e</w:t>
        </w:r>
        <w:r>
          <w:rPr>
            <w:rFonts w:cs="Times New Roman" w:hAnsi="Times New Roman" w:eastAsia="Times New Roman" w:ascii="Times New Roman"/>
            <w:spacing w:val="-1"/>
            <w:w w:val="100"/>
            <w:sz w:val="22"/>
            <w:szCs w:val="22"/>
          </w:rPr>
          <w:t>l</w:t>
        </w:r>
        <w:r>
          <w:rPr>
            <w:rFonts w:cs="Times New Roman" w:hAnsi="Times New Roman" w:eastAsia="Times New Roman" w:ascii="Times New Roman"/>
            <w:spacing w:val="-1"/>
            <w:w w:val="100"/>
            <w:sz w:val="22"/>
            <w:szCs w:val="22"/>
          </w:rPr>
          <w:t>l</w:t>
        </w:r>
        <w:r>
          <w:rPr>
            <w:rFonts w:cs="Times New Roman" w:hAnsi="Times New Roman" w:eastAsia="Times New Roman" w:ascii="Times New Roman"/>
            <w:spacing w:val="5"/>
            <w:w w:val="100"/>
            <w:sz w:val="22"/>
            <w:szCs w:val="22"/>
          </w:rPr>
          <w:t>.</w:t>
        </w:r>
        <w:r>
          <w:rPr>
            <w:rFonts w:cs="Times New Roman" w:hAnsi="Times New Roman" w:eastAsia="Times New Roman" w:ascii="Times New Roman"/>
            <w:spacing w:val="2"/>
            <w:w w:val="100"/>
            <w:sz w:val="22"/>
            <w:szCs w:val="22"/>
          </w:rPr>
          <w:t>e</w:t>
        </w:r>
        <w:r>
          <w:rPr>
            <w:rFonts w:cs="Times New Roman" w:hAnsi="Times New Roman" w:eastAsia="Times New Roman" w:ascii="Times New Roman"/>
            <w:spacing w:val="0"/>
            <w:w w:val="100"/>
            <w:sz w:val="22"/>
            <w:szCs w:val="22"/>
          </w:rPr>
          <w:t>du</w:t>
        </w:r>
        <w:r>
          <w:rPr>
            <w:rFonts w:cs="Times New Roman" w:hAnsi="Times New Roman" w:eastAsia="Times New Roman" w:ascii="Times New Roman"/>
            <w:spacing w:val="-1"/>
            <w:w w:val="100"/>
            <w:sz w:val="22"/>
            <w:szCs w:val="22"/>
          </w:rPr>
          <w:t>/</w:t>
        </w:r>
        <w:r>
          <w:rPr>
            <w:rFonts w:cs="Times New Roman" w:hAnsi="Times New Roman" w:eastAsia="Times New Roman" w:ascii="Times New Roman"/>
            <w:spacing w:val="2"/>
            <w:w w:val="100"/>
            <w:sz w:val="22"/>
            <w:szCs w:val="22"/>
          </w:rPr>
          <w:t>c</w:t>
        </w:r>
        <w:r>
          <w:rPr>
            <w:rFonts w:cs="Times New Roman" w:hAnsi="Times New Roman" w:eastAsia="Times New Roman" w:ascii="Times New Roman"/>
            <w:spacing w:val="-10"/>
            <w:w w:val="100"/>
            <w:sz w:val="22"/>
            <w:szCs w:val="22"/>
          </w:rPr>
          <w:t>g</w:t>
        </w:r>
        <w:r>
          <w:rPr>
            <w:rFonts w:cs="Times New Roman" w:hAnsi="Times New Roman" w:eastAsia="Times New Roman" w:ascii="Times New Roman"/>
            <w:spacing w:val="-1"/>
            <w:w w:val="100"/>
            <w:sz w:val="22"/>
            <w:szCs w:val="22"/>
          </w:rPr>
          <w:t>i</w:t>
        </w:r>
        <w:r>
          <w:rPr>
            <w:rFonts w:cs="Times New Roman" w:hAnsi="Times New Roman" w:eastAsia="Times New Roman" w:ascii="Times New Roman"/>
            <w:spacing w:val="-1"/>
            <w:w w:val="100"/>
            <w:sz w:val="22"/>
            <w:szCs w:val="22"/>
          </w:rPr>
          <w:t>/</w:t>
        </w:r>
        <w:r>
          <w:rPr>
            <w:rFonts w:cs="Times New Roman" w:hAnsi="Times New Roman" w:eastAsia="Times New Roman" w:ascii="Times New Roman"/>
            <w:spacing w:val="0"/>
            <w:w w:val="100"/>
            <w:sz w:val="22"/>
            <w:szCs w:val="22"/>
          </w:rPr>
          <w:t>v</w:t>
        </w:r>
        <w:r>
          <w:rPr>
            <w:rFonts w:cs="Times New Roman" w:hAnsi="Times New Roman" w:eastAsia="Times New Roman" w:ascii="Times New Roman"/>
            <w:spacing w:val="-1"/>
            <w:w w:val="100"/>
            <w:sz w:val="22"/>
            <w:szCs w:val="22"/>
          </w:rPr>
          <w:t>i</w:t>
        </w:r>
        <w:r>
          <w:rPr>
            <w:rFonts w:cs="Times New Roman" w:hAnsi="Times New Roman" w:eastAsia="Times New Roman" w:ascii="Times New Roman"/>
            <w:spacing w:val="12"/>
            <w:w w:val="100"/>
            <w:sz w:val="22"/>
            <w:szCs w:val="22"/>
          </w:rPr>
          <w:t>e</w:t>
        </w:r>
        <w:r>
          <w:rPr>
            <w:rFonts w:cs="Times New Roman" w:hAnsi="Times New Roman" w:eastAsia="Times New Roman" w:ascii="Times New Roman"/>
            <w:spacing w:val="-9"/>
            <w:w w:val="100"/>
            <w:sz w:val="22"/>
            <w:szCs w:val="22"/>
          </w:rPr>
          <w:t>w</w:t>
        </w:r>
        <w:r>
          <w:rPr>
            <w:rFonts w:cs="Times New Roman" w:hAnsi="Times New Roman" w:eastAsia="Times New Roman" w:ascii="Times New Roman"/>
            <w:spacing w:val="2"/>
            <w:w w:val="100"/>
            <w:sz w:val="22"/>
            <w:szCs w:val="22"/>
          </w:rPr>
          <w:t>c</w:t>
        </w:r>
        <w:r>
          <w:rPr>
            <w:rFonts w:cs="Times New Roman" w:hAnsi="Times New Roman" w:eastAsia="Times New Roman" w:ascii="Times New Roman"/>
            <w:spacing w:val="10"/>
            <w:w w:val="100"/>
            <w:sz w:val="22"/>
            <w:szCs w:val="22"/>
          </w:rPr>
          <w:t>o</w:t>
        </w:r>
        <w:r>
          <w:rPr>
            <w:rFonts w:cs="Times New Roman" w:hAnsi="Times New Roman" w:eastAsia="Times New Roman" w:ascii="Times New Roman"/>
            <w:spacing w:val="-10"/>
            <w:w w:val="100"/>
            <w:sz w:val="22"/>
            <w:szCs w:val="22"/>
          </w:rPr>
          <w:t>n</w:t>
        </w:r>
        <w:r>
          <w:rPr>
            <w:rFonts w:cs="Times New Roman" w:hAnsi="Times New Roman" w:eastAsia="Times New Roman" w:ascii="Times New Roman"/>
            <w:spacing w:val="-1"/>
            <w:w w:val="100"/>
            <w:sz w:val="22"/>
            <w:szCs w:val="22"/>
          </w:rPr>
          <w:t>t</w:t>
        </w:r>
        <w:r>
          <w:rPr>
            <w:rFonts w:cs="Times New Roman" w:hAnsi="Times New Roman" w:eastAsia="Times New Roman" w:ascii="Times New Roman"/>
            <w:spacing w:val="12"/>
            <w:w w:val="100"/>
            <w:sz w:val="22"/>
            <w:szCs w:val="22"/>
          </w:rPr>
          <w:t>e</w:t>
        </w:r>
        <w:r>
          <w:rPr>
            <w:rFonts w:cs="Times New Roman" w:hAnsi="Times New Roman" w:eastAsia="Times New Roman" w:ascii="Times New Roman"/>
            <w:spacing w:val="-10"/>
            <w:w w:val="100"/>
            <w:sz w:val="22"/>
            <w:szCs w:val="22"/>
          </w:rPr>
          <w:t>n</w:t>
        </w:r>
        <w:r>
          <w:rPr>
            <w:rFonts w:cs="Times New Roman" w:hAnsi="Times New Roman" w:eastAsia="Times New Roman" w:ascii="Times New Roman"/>
            <w:spacing w:val="-1"/>
            <w:w w:val="100"/>
            <w:sz w:val="22"/>
            <w:szCs w:val="22"/>
          </w:rPr>
          <w:t>t</w:t>
        </w:r>
        <w:r>
          <w:rPr>
            <w:rFonts w:cs="Times New Roman" w:hAnsi="Times New Roman" w:eastAsia="Times New Roman" w:ascii="Times New Roman"/>
            <w:spacing w:val="5"/>
            <w:w w:val="100"/>
            <w:sz w:val="22"/>
            <w:szCs w:val="22"/>
          </w:rPr>
          <w:t>.</w:t>
        </w:r>
        <w:r>
          <w:rPr>
            <w:rFonts w:cs="Times New Roman" w:hAnsi="Times New Roman" w:eastAsia="Times New Roman" w:ascii="Times New Roman"/>
            <w:spacing w:val="2"/>
            <w:w w:val="100"/>
            <w:sz w:val="22"/>
            <w:szCs w:val="22"/>
          </w:rPr>
          <w:t>c</w:t>
        </w:r>
        <w:r>
          <w:rPr>
            <w:rFonts w:cs="Times New Roman" w:hAnsi="Times New Roman" w:eastAsia="Times New Roman" w:ascii="Times New Roman"/>
            <w:spacing w:val="-10"/>
            <w:w w:val="100"/>
            <w:sz w:val="22"/>
            <w:szCs w:val="22"/>
          </w:rPr>
          <w:t>g</w:t>
        </w:r>
        <w:r>
          <w:rPr>
            <w:rFonts w:cs="Times New Roman" w:hAnsi="Times New Roman" w:eastAsia="Times New Roman" w:ascii="Times New Roman"/>
            <w:spacing w:val="-1"/>
            <w:w w:val="100"/>
            <w:sz w:val="22"/>
            <w:szCs w:val="22"/>
          </w:rPr>
          <w:t>i</w:t>
        </w:r>
      </w:hyperlink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?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4"/>
          <w:w w:val="100"/>
          <w:sz w:val="22"/>
          <w:szCs w:val="22"/>
        </w:rPr>
        <w:t>=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1394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&amp;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x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4"/>
          <w:w w:val="100"/>
          <w:sz w:val="22"/>
          <w:szCs w:val="22"/>
        </w:rPr>
        <w:t>=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k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y_</w:t>
      </w:r>
      <w:r>
        <w:rPr>
          <w:rFonts w:cs="Times New Roman" w:hAnsi="Times New Roman" w:eastAsia="Times New Roman" w:ascii="Times New Roman"/>
          <w:spacing w:val="-9"/>
          <w:w w:val="100"/>
          <w:sz w:val="22"/>
          <w:szCs w:val="22"/>
        </w:rPr>
        <w:t>w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kp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left"/>
        <w:spacing w:lineRule="exact" w:line="240"/>
        <w:ind w:left="101"/>
      </w:pPr>
      <w:r>
        <w:rPr>
          <w:rFonts w:cs="Book Antiqua" w:hAnsi="Book Antiqua" w:eastAsia="Book Antiqua" w:ascii="Book Antiqua"/>
          <w:spacing w:val="-4"/>
          <w:w w:val="100"/>
          <w:position w:val="1"/>
          <w:sz w:val="22"/>
          <w:szCs w:val="22"/>
        </w:rPr>
        <w:t>xx</w:t>
      </w:r>
      <w:r>
        <w:rPr>
          <w:rFonts w:cs="Book Antiqua" w:hAnsi="Book Antiqua" w:eastAsia="Book Antiqua" w:ascii="Book Antiqua"/>
          <w:spacing w:val="0"/>
          <w:w w:val="100"/>
          <w:position w:val="1"/>
          <w:sz w:val="22"/>
          <w:szCs w:val="22"/>
        </w:rPr>
        <w:t>.</w:t>
      </w:r>
      <w:r>
        <w:rPr>
          <w:rFonts w:cs="Book Antiqua" w:hAnsi="Book Antiqua" w:eastAsia="Book Antiqua" w:ascii="Book Antiqua"/>
          <w:spacing w:val="0"/>
          <w:w w:val="100"/>
          <w:position w:val="1"/>
          <w:sz w:val="22"/>
          <w:szCs w:val="22"/>
        </w:rPr>
        <w:t>       </w:t>
      </w:r>
      <w:r>
        <w:rPr>
          <w:rFonts w:cs="Book Antiqua" w:hAnsi="Book Antiqua" w:eastAsia="Book Antiqua" w:ascii="Book Antiqua"/>
          <w:spacing w:val="5"/>
          <w:w w:val="100"/>
          <w:position w:val="1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position w:val="1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-3"/>
          <w:w w:val="100"/>
          <w:position w:val="1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position w:val="1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9"/>
          <w:w w:val="100"/>
          <w:position w:val="1"/>
          <w:sz w:val="22"/>
          <w:szCs w:val="22"/>
        </w:rPr>
        <w:t>w</w:t>
      </w:r>
      <w:r>
        <w:rPr>
          <w:rFonts w:cs="Times New Roman" w:hAnsi="Times New Roman" w:eastAsia="Times New Roman" w:ascii="Times New Roman"/>
          <w:spacing w:val="9"/>
          <w:w w:val="100"/>
          <w:position w:val="1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position w:val="1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36"/>
          <w:w w:val="100"/>
          <w:position w:val="1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position w:val="1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2"/>
          <w:w w:val="100"/>
          <w:position w:val="1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2"/>
          <w:w w:val="100"/>
          <w:position w:val="1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2"/>
          <w:w w:val="100"/>
          <w:position w:val="1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position w:val="1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2"/>
          <w:w w:val="100"/>
          <w:position w:val="1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3"/>
          <w:w w:val="100"/>
          <w:position w:val="1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2"/>
          <w:w w:val="100"/>
          <w:position w:val="1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position w:val="1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position w:val="1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10"/>
          <w:w w:val="100"/>
          <w:position w:val="1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10"/>
          <w:w w:val="100"/>
          <w:position w:val="1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position w:val="1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49"/>
          <w:w w:val="100"/>
          <w:position w:val="1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9"/>
          <w:w w:val="100"/>
          <w:position w:val="1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position w:val="1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35"/>
          <w:w w:val="100"/>
          <w:position w:val="1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1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2"/>
          <w:w w:val="100"/>
          <w:position w:val="1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position w:val="1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spacing w:val="2"/>
          <w:w w:val="100"/>
          <w:position w:val="1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position w:val="1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position w:val="1"/>
          <w:sz w:val="22"/>
          <w:szCs w:val="22"/>
        </w:rPr>
        <w:t>op</w:t>
      </w:r>
      <w:r>
        <w:rPr>
          <w:rFonts w:cs="Times New Roman" w:hAnsi="Times New Roman" w:eastAsia="Times New Roman" w:ascii="Times New Roman"/>
          <w:spacing w:val="9"/>
          <w:w w:val="100"/>
          <w:position w:val="1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position w:val="1"/>
          <w:sz w:val="22"/>
          <w:szCs w:val="22"/>
        </w:rPr>
        <w:t>ng</w:t>
      </w:r>
      <w:r>
        <w:rPr>
          <w:rFonts w:cs="Times New Roman" w:hAnsi="Times New Roman" w:eastAsia="Times New Roman" w:ascii="Times New Roman"/>
          <w:spacing w:val="35"/>
          <w:w w:val="100"/>
          <w:position w:val="1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position w:val="1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position w:val="1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10"/>
          <w:w w:val="100"/>
          <w:position w:val="1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-10"/>
          <w:w w:val="100"/>
          <w:position w:val="1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position w:val="1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3"/>
          <w:w w:val="100"/>
          <w:position w:val="1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position w:val="1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2"/>
          <w:w w:val="100"/>
          <w:position w:val="1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4"/>
          <w:w w:val="100"/>
          <w:position w:val="1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position w:val="1"/>
          <w:sz w:val="22"/>
          <w:szCs w:val="22"/>
        </w:rPr>
        <w:t>:</w:t>
      </w:r>
      <w:r>
        <w:rPr>
          <w:rFonts w:cs="Times New Roman" w:hAnsi="Times New Roman" w:eastAsia="Times New Roman" w:ascii="Times New Roman"/>
          <w:spacing w:val="54"/>
          <w:w w:val="100"/>
          <w:position w:val="1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position w:val="1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-10"/>
          <w:w w:val="100"/>
          <w:position w:val="1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12"/>
          <w:w w:val="100"/>
          <w:position w:val="1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0"/>
          <w:w w:val="100"/>
          <w:position w:val="1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position w:val="1"/>
          <w:sz w:val="22"/>
          <w:szCs w:val="22"/>
        </w:rPr>
        <w:t>da</w:t>
      </w:r>
      <w:r>
        <w:rPr>
          <w:rFonts w:cs="Times New Roman" w:hAnsi="Times New Roman" w:eastAsia="Times New Roman" w:ascii="Times New Roman"/>
          <w:spacing w:val="47"/>
          <w:w w:val="100"/>
          <w:position w:val="1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position w:val="1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0"/>
          <w:w w:val="100"/>
          <w:position w:val="1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position w:val="1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position w:val="1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1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3"/>
          <w:w w:val="100"/>
          <w:position w:val="1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2"/>
          <w:w w:val="100"/>
          <w:position w:val="1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1"/>
          <w:w w:val="100"/>
          <w:position w:val="1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position w:val="1"/>
          <w:sz w:val="22"/>
          <w:szCs w:val="22"/>
        </w:rPr>
        <w:t>bod</w:t>
      </w:r>
      <w:r>
        <w:rPr>
          <w:rFonts w:cs="Times New Roman" w:hAnsi="Times New Roman" w:eastAsia="Times New Roman" w:ascii="Times New Roman"/>
          <w:spacing w:val="-1"/>
          <w:w w:val="100"/>
          <w:position w:val="1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position w:val="1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47"/>
          <w:w w:val="100"/>
          <w:position w:val="1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position w:val="1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10"/>
          <w:w w:val="100"/>
          <w:position w:val="1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11"/>
          <w:w w:val="100"/>
          <w:position w:val="1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position w:val="1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2"/>
          <w:w w:val="100"/>
          <w:position w:val="1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3"/>
          <w:w w:val="100"/>
          <w:position w:val="1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2"/>
          <w:w w:val="100"/>
          <w:position w:val="1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position w:val="1"/>
          <w:sz w:val="22"/>
          <w:szCs w:val="22"/>
        </w:rPr>
        <w:t>d.</w:t>
      </w:r>
      <w:r>
        <w:rPr>
          <w:rFonts w:cs="Times New Roman" w:hAnsi="Times New Roman" w:eastAsia="Times New Roman" w:ascii="Times New Roman"/>
          <w:spacing w:val="50"/>
          <w:w w:val="100"/>
          <w:position w:val="1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1"/>
          <w:w w:val="100"/>
          <w:position w:val="1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0"/>
          <w:w w:val="100"/>
          <w:position w:val="1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position w:val="1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-3"/>
          <w:w w:val="100"/>
          <w:position w:val="1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position w:val="1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position w:val="1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position w:val="1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5"/>
          <w:w w:val="100"/>
          <w:position w:val="1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2"/>
          <w:w w:val="100"/>
          <w:position w:val="1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position w:val="1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position w:val="1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position w:val="1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spacing w:val="2"/>
          <w:w w:val="100"/>
          <w:position w:val="1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position w:val="1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position w:val="1"/>
          <w:sz w:val="22"/>
          <w:szCs w:val="22"/>
        </w:rPr>
        <w:t>d.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2"/>
          <w:szCs w:val="22"/>
        </w:rPr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left"/>
        <w:spacing w:lineRule="exact" w:line="240"/>
        <w:ind w:left="822"/>
      </w:pPr>
      <w:hyperlink r:id="rId78">
        <w:r>
          <w:rPr>
            <w:rFonts w:cs="Times New Roman" w:hAnsi="Times New Roman" w:eastAsia="Times New Roman" w:ascii="Times New Roman"/>
            <w:spacing w:val="-10"/>
            <w:w w:val="100"/>
            <w:sz w:val="22"/>
            <w:szCs w:val="22"/>
          </w:rPr>
          <w:t>h</w:t>
        </w:r>
        <w:r>
          <w:rPr>
            <w:rFonts w:cs="Times New Roman" w:hAnsi="Times New Roman" w:eastAsia="Times New Roman" w:ascii="Times New Roman"/>
            <w:spacing w:val="-1"/>
            <w:w w:val="100"/>
            <w:sz w:val="22"/>
            <w:szCs w:val="22"/>
          </w:rPr>
          <w:t>t</w:t>
        </w:r>
        <w:r>
          <w:rPr>
            <w:rFonts w:cs="Times New Roman" w:hAnsi="Times New Roman" w:eastAsia="Times New Roman" w:ascii="Times New Roman"/>
            <w:spacing w:val="-1"/>
            <w:w w:val="100"/>
            <w:sz w:val="22"/>
            <w:szCs w:val="22"/>
          </w:rPr>
          <w:t>t</w:t>
        </w:r>
        <w:r>
          <w:rPr>
            <w:rFonts w:cs="Times New Roman" w:hAnsi="Times New Roman" w:eastAsia="Times New Roman" w:ascii="Times New Roman"/>
            <w:spacing w:val="0"/>
            <w:w w:val="100"/>
            <w:sz w:val="22"/>
            <w:szCs w:val="22"/>
          </w:rPr>
          <w:t>p</w:t>
        </w:r>
        <w:r>
          <w:rPr>
            <w:rFonts w:cs="Times New Roman" w:hAnsi="Times New Roman" w:eastAsia="Times New Roman" w:ascii="Times New Roman"/>
            <w:spacing w:val="-1"/>
            <w:w w:val="100"/>
            <w:sz w:val="22"/>
            <w:szCs w:val="22"/>
          </w:rPr>
          <w:t>:</w:t>
        </w:r>
        <w:r>
          <w:rPr>
            <w:rFonts w:cs="Times New Roman" w:hAnsi="Times New Roman" w:eastAsia="Times New Roman" w:ascii="Times New Roman"/>
            <w:spacing w:val="9"/>
            <w:w w:val="100"/>
            <w:sz w:val="22"/>
            <w:szCs w:val="22"/>
          </w:rPr>
          <w:t>/</w:t>
        </w:r>
        <w:r>
          <w:rPr>
            <w:rFonts w:cs="Times New Roman" w:hAnsi="Times New Roman" w:eastAsia="Times New Roman" w:ascii="Times New Roman"/>
            <w:spacing w:val="-1"/>
            <w:w w:val="100"/>
            <w:sz w:val="22"/>
            <w:szCs w:val="22"/>
          </w:rPr>
          <w:t>/</w:t>
        </w:r>
        <w:r>
          <w:rPr>
            <w:rFonts w:cs="Times New Roman" w:hAnsi="Times New Roman" w:eastAsia="Times New Roman" w:ascii="Times New Roman"/>
            <w:spacing w:val="1"/>
            <w:w w:val="100"/>
            <w:sz w:val="22"/>
            <w:szCs w:val="22"/>
          </w:rPr>
          <w:t>w</w:t>
        </w:r>
        <w:r>
          <w:rPr>
            <w:rFonts w:cs="Times New Roman" w:hAnsi="Times New Roman" w:eastAsia="Times New Roman" w:ascii="Times New Roman"/>
            <w:spacing w:val="1"/>
            <w:w w:val="100"/>
            <w:sz w:val="22"/>
            <w:szCs w:val="22"/>
          </w:rPr>
          <w:t>w</w:t>
        </w:r>
        <w:r>
          <w:rPr>
            <w:rFonts w:cs="Times New Roman" w:hAnsi="Times New Roman" w:eastAsia="Times New Roman" w:ascii="Times New Roman"/>
            <w:spacing w:val="-9"/>
            <w:w w:val="100"/>
            <w:sz w:val="22"/>
            <w:szCs w:val="22"/>
          </w:rPr>
          <w:t>w</w:t>
        </w:r>
        <w:r>
          <w:rPr>
            <w:rFonts w:cs="Times New Roman" w:hAnsi="Times New Roman" w:eastAsia="Times New Roman" w:ascii="Times New Roman"/>
            <w:spacing w:val="5"/>
            <w:w w:val="100"/>
            <w:sz w:val="22"/>
            <w:szCs w:val="22"/>
          </w:rPr>
          <w:t>.</w:t>
        </w:r>
        <w:r>
          <w:rPr>
            <w:rFonts w:cs="Times New Roman" w:hAnsi="Times New Roman" w:eastAsia="Times New Roman" w:ascii="Times New Roman"/>
            <w:spacing w:val="9"/>
            <w:w w:val="100"/>
            <w:sz w:val="22"/>
            <w:szCs w:val="22"/>
          </w:rPr>
          <w:t>i</w:t>
        </w:r>
        <w:r>
          <w:rPr>
            <w:rFonts w:cs="Times New Roman" w:hAnsi="Times New Roman" w:eastAsia="Times New Roman" w:ascii="Times New Roman"/>
            <w:spacing w:val="-10"/>
            <w:w w:val="100"/>
            <w:sz w:val="22"/>
            <w:szCs w:val="22"/>
          </w:rPr>
          <w:t>n</w:t>
        </w:r>
        <w:r>
          <w:rPr>
            <w:rFonts w:cs="Times New Roman" w:hAnsi="Times New Roman" w:eastAsia="Times New Roman" w:ascii="Times New Roman"/>
            <w:spacing w:val="4"/>
            <w:w w:val="100"/>
            <w:sz w:val="22"/>
            <w:szCs w:val="22"/>
          </w:rPr>
          <w:t>s</w:t>
        </w:r>
        <w:r>
          <w:rPr>
            <w:rFonts w:cs="Times New Roman" w:hAnsi="Times New Roman" w:eastAsia="Times New Roman" w:ascii="Times New Roman"/>
            <w:spacing w:val="-1"/>
            <w:w w:val="100"/>
            <w:sz w:val="22"/>
            <w:szCs w:val="22"/>
          </w:rPr>
          <w:t>t</w:t>
        </w:r>
        <w:r>
          <w:rPr>
            <w:rFonts w:cs="Times New Roman" w:hAnsi="Times New Roman" w:eastAsia="Times New Roman" w:ascii="Times New Roman"/>
            <w:spacing w:val="-1"/>
            <w:w w:val="100"/>
            <w:sz w:val="22"/>
            <w:szCs w:val="22"/>
          </w:rPr>
          <w:t>i</w:t>
        </w:r>
        <w:r>
          <w:rPr>
            <w:rFonts w:cs="Times New Roman" w:hAnsi="Times New Roman" w:eastAsia="Times New Roman" w:ascii="Times New Roman"/>
            <w:spacing w:val="-1"/>
            <w:w w:val="100"/>
            <w:sz w:val="22"/>
            <w:szCs w:val="22"/>
          </w:rPr>
          <w:t>t</w:t>
        </w:r>
        <w:r>
          <w:rPr>
            <w:rFonts w:cs="Times New Roman" w:hAnsi="Times New Roman" w:eastAsia="Times New Roman" w:ascii="Times New Roman"/>
            <w:spacing w:val="0"/>
            <w:w w:val="100"/>
            <w:sz w:val="22"/>
            <w:szCs w:val="22"/>
          </w:rPr>
          <w:t>u</w:t>
        </w:r>
        <w:r>
          <w:rPr>
            <w:rFonts w:cs="Times New Roman" w:hAnsi="Times New Roman" w:eastAsia="Times New Roman" w:ascii="Times New Roman"/>
            <w:spacing w:val="-1"/>
            <w:w w:val="100"/>
            <w:sz w:val="22"/>
            <w:szCs w:val="22"/>
          </w:rPr>
          <w:t>t</w:t>
        </w:r>
        <w:r>
          <w:rPr>
            <w:rFonts w:cs="Times New Roman" w:hAnsi="Times New Roman" w:eastAsia="Times New Roman" w:ascii="Times New Roman"/>
            <w:spacing w:val="-1"/>
            <w:w w:val="100"/>
            <w:sz w:val="22"/>
            <w:szCs w:val="22"/>
          </w:rPr>
          <w:t>i</w:t>
        </w:r>
        <w:r>
          <w:rPr>
            <w:rFonts w:cs="Times New Roman" w:hAnsi="Times New Roman" w:eastAsia="Times New Roman" w:ascii="Times New Roman"/>
            <w:spacing w:val="10"/>
            <w:w w:val="100"/>
            <w:sz w:val="22"/>
            <w:szCs w:val="22"/>
          </w:rPr>
          <w:t>o</w:t>
        </w:r>
        <w:r>
          <w:rPr>
            <w:rFonts w:cs="Times New Roman" w:hAnsi="Times New Roman" w:eastAsia="Times New Roman" w:ascii="Times New Roman"/>
            <w:spacing w:val="-10"/>
            <w:w w:val="100"/>
            <w:sz w:val="22"/>
            <w:szCs w:val="22"/>
          </w:rPr>
          <w:t>n</w:t>
        </w:r>
        <w:r>
          <w:rPr>
            <w:rFonts w:cs="Times New Roman" w:hAnsi="Times New Roman" w:eastAsia="Times New Roman" w:ascii="Times New Roman"/>
            <w:spacing w:val="7"/>
            <w:w w:val="100"/>
            <w:sz w:val="22"/>
            <w:szCs w:val="22"/>
          </w:rPr>
          <w:t>s</w:t>
        </w:r>
        <w:r>
          <w:rPr>
            <w:rFonts w:cs="Times New Roman" w:hAnsi="Times New Roman" w:eastAsia="Times New Roman" w:ascii="Times New Roman"/>
            <w:spacing w:val="-3"/>
            <w:w w:val="100"/>
            <w:sz w:val="22"/>
            <w:szCs w:val="22"/>
          </w:rPr>
          <w:t>-</w:t>
        </w:r>
        <w:r>
          <w:rPr>
            <w:rFonts w:cs="Times New Roman" w:hAnsi="Times New Roman" w:eastAsia="Times New Roman" w:ascii="Times New Roman"/>
            <w:spacing w:val="2"/>
            <w:w w:val="100"/>
            <w:sz w:val="22"/>
            <w:szCs w:val="22"/>
          </w:rPr>
          <w:t>a</w:t>
        </w:r>
        <w:r>
          <w:rPr>
            <w:rFonts w:cs="Times New Roman" w:hAnsi="Times New Roman" w:eastAsia="Times New Roman" w:ascii="Times New Roman"/>
            <w:spacing w:val="-3"/>
            <w:w w:val="100"/>
            <w:sz w:val="22"/>
            <w:szCs w:val="22"/>
          </w:rPr>
          <w:t>f</w:t>
        </w:r>
        <w:r>
          <w:rPr>
            <w:rFonts w:cs="Times New Roman" w:hAnsi="Times New Roman" w:eastAsia="Times New Roman" w:ascii="Times New Roman"/>
            <w:spacing w:val="-3"/>
            <w:w w:val="100"/>
            <w:sz w:val="22"/>
            <w:szCs w:val="22"/>
          </w:rPr>
          <w:t>r</w:t>
        </w:r>
        <w:r>
          <w:rPr>
            <w:rFonts w:cs="Times New Roman" w:hAnsi="Times New Roman" w:eastAsia="Times New Roman" w:ascii="Times New Roman"/>
            <w:spacing w:val="-1"/>
            <w:w w:val="100"/>
            <w:sz w:val="22"/>
            <w:szCs w:val="22"/>
          </w:rPr>
          <w:t>i</w:t>
        </w:r>
        <w:r>
          <w:rPr>
            <w:rFonts w:cs="Times New Roman" w:hAnsi="Times New Roman" w:eastAsia="Times New Roman" w:ascii="Times New Roman"/>
            <w:spacing w:val="2"/>
            <w:w w:val="100"/>
            <w:sz w:val="22"/>
            <w:szCs w:val="22"/>
          </w:rPr>
          <w:t>c</w:t>
        </w:r>
        <w:r>
          <w:rPr>
            <w:rFonts w:cs="Times New Roman" w:hAnsi="Times New Roman" w:eastAsia="Times New Roman" w:ascii="Times New Roman"/>
            <w:spacing w:val="2"/>
            <w:w w:val="100"/>
            <w:sz w:val="22"/>
            <w:szCs w:val="22"/>
          </w:rPr>
          <w:t>a</w:t>
        </w:r>
        <w:r>
          <w:rPr>
            <w:rFonts w:cs="Times New Roman" w:hAnsi="Times New Roman" w:eastAsia="Times New Roman" w:ascii="Times New Roman"/>
            <w:spacing w:val="5"/>
            <w:w w:val="100"/>
            <w:sz w:val="22"/>
            <w:szCs w:val="22"/>
          </w:rPr>
          <w:t>.</w:t>
        </w:r>
        <w:r>
          <w:rPr>
            <w:rFonts w:cs="Times New Roman" w:hAnsi="Times New Roman" w:eastAsia="Times New Roman" w:ascii="Times New Roman"/>
            <w:spacing w:val="0"/>
            <w:w w:val="100"/>
            <w:sz w:val="22"/>
            <w:szCs w:val="22"/>
          </w:rPr>
          <w:t>o</w:t>
        </w:r>
        <w:r>
          <w:rPr>
            <w:rFonts w:cs="Times New Roman" w:hAnsi="Times New Roman" w:eastAsia="Times New Roman" w:ascii="Times New Roman"/>
            <w:spacing w:val="7"/>
            <w:w w:val="100"/>
            <w:sz w:val="22"/>
            <w:szCs w:val="22"/>
          </w:rPr>
          <w:t>r</w:t>
        </w:r>
        <w:r>
          <w:rPr>
            <w:rFonts w:cs="Times New Roman" w:hAnsi="Times New Roman" w:eastAsia="Times New Roman" w:ascii="Times New Roman"/>
            <w:spacing w:val="-10"/>
            <w:w w:val="100"/>
            <w:sz w:val="22"/>
            <w:szCs w:val="22"/>
          </w:rPr>
          <w:t>g</w:t>
        </w:r>
        <w:r>
          <w:rPr>
            <w:rFonts w:cs="Times New Roman" w:hAnsi="Times New Roman" w:eastAsia="Times New Roman" w:ascii="Times New Roman"/>
            <w:spacing w:val="-1"/>
            <w:w w:val="100"/>
            <w:sz w:val="22"/>
            <w:szCs w:val="22"/>
          </w:rPr>
          <w:t>/</w:t>
        </w:r>
        <w:r>
          <w:rPr>
            <w:rFonts w:cs="Times New Roman" w:hAnsi="Times New Roman" w:eastAsia="Times New Roman" w:ascii="Times New Roman"/>
            <w:spacing w:val="-1"/>
            <w:w w:val="100"/>
            <w:sz w:val="22"/>
            <w:szCs w:val="22"/>
          </w:rPr>
          <w:t>t</w:t>
        </w:r>
        <w:r>
          <w:rPr>
            <w:rFonts w:cs="Times New Roman" w:hAnsi="Times New Roman" w:eastAsia="Times New Roman" w:ascii="Times New Roman"/>
            <w:spacing w:val="-3"/>
            <w:w w:val="100"/>
            <w:sz w:val="22"/>
            <w:szCs w:val="22"/>
          </w:rPr>
          <w:t>r</w:t>
        </w:r>
        <w:r>
          <w:rPr>
            <w:rFonts w:cs="Times New Roman" w:hAnsi="Times New Roman" w:eastAsia="Times New Roman" w:ascii="Times New Roman"/>
            <w:spacing w:val="2"/>
            <w:w w:val="100"/>
            <w:sz w:val="22"/>
            <w:szCs w:val="22"/>
          </w:rPr>
          <w:t>a</w:t>
        </w:r>
        <w:r>
          <w:rPr>
            <w:rFonts w:cs="Times New Roman" w:hAnsi="Times New Roman" w:eastAsia="Times New Roman" w:ascii="Times New Roman"/>
            <w:spacing w:val="2"/>
            <w:w w:val="100"/>
            <w:sz w:val="22"/>
            <w:szCs w:val="22"/>
          </w:rPr>
          <w:t>c</w:t>
        </w:r>
        <w:r>
          <w:rPr>
            <w:rFonts w:cs="Times New Roman" w:hAnsi="Times New Roman" w:eastAsia="Times New Roman" w:ascii="Times New Roman"/>
            <w:spacing w:val="0"/>
            <w:w w:val="100"/>
            <w:sz w:val="22"/>
            <w:szCs w:val="22"/>
          </w:rPr>
          <w:t>k</w:t>
        </w:r>
        <w:r>
          <w:rPr>
            <w:rFonts w:cs="Times New Roman" w:hAnsi="Times New Roman" w:eastAsia="Times New Roman" w:ascii="Times New Roman"/>
            <w:spacing w:val="9"/>
            <w:w w:val="100"/>
            <w:sz w:val="22"/>
            <w:szCs w:val="22"/>
          </w:rPr>
          <w:t>i</w:t>
        </w:r>
        <w:r>
          <w:rPr>
            <w:rFonts w:cs="Times New Roman" w:hAnsi="Times New Roman" w:eastAsia="Times New Roman" w:ascii="Times New Roman"/>
            <w:spacing w:val="0"/>
            <w:w w:val="100"/>
            <w:sz w:val="22"/>
            <w:szCs w:val="22"/>
          </w:rPr>
          <w:t>n</w:t>
        </w:r>
        <w:r>
          <w:rPr>
            <w:rFonts w:cs="Times New Roman" w:hAnsi="Times New Roman" w:eastAsia="Times New Roman" w:ascii="Times New Roman"/>
            <w:spacing w:val="-10"/>
            <w:w w:val="100"/>
            <w:sz w:val="22"/>
            <w:szCs w:val="22"/>
          </w:rPr>
          <w:t>g</w:t>
        </w:r>
        <w:r>
          <w:rPr>
            <w:rFonts w:cs="Times New Roman" w:hAnsi="Times New Roman" w:eastAsia="Times New Roman" w:ascii="Times New Roman"/>
            <w:spacing w:val="0"/>
            <w:w w:val="100"/>
            <w:sz w:val="22"/>
            <w:szCs w:val="22"/>
          </w:rPr>
          <w:t>d</w:t>
        </w:r>
        <w:r>
          <w:rPr>
            <w:rFonts w:cs="Times New Roman" w:hAnsi="Times New Roman" w:eastAsia="Times New Roman" w:ascii="Times New Roman"/>
            <w:spacing w:val="2"/>
            <w:w w:val="100"/>
            <w:sz w:val="22"/>
            <w:szCs w:val="22"/>
          </w:rPr>
          <w:t>e</w:t>
        </w:r>
        <w:r>
          <w:rPr>
            <w:rFonts w:cs="Times New Roman" w:hAnsi="Times New Roman" w:eastAsia="Times New Roman" w:ascii="Times New Roman"/>
            <w:spacing w:val="0"/>
            <w:w w:val="100"/>
            <w:sz w:val="22"/>
            <w:szCs w:val="22"/>
          </w:rPr>
          <w:t>v</w:t>
        </w:r>
        <w:r>
          <w:rPr>
            <w:rFonts w:cs="Times New Roman" w:hAnsi="Times New Roman" w:eastAsia="Times New Roman" w:ascii="Times New Roman"/>
            <w:spacing w:val="5"/>
            <w:w w:val="100"/>
            <w:sz w:val="22"/>
            <w:szCs w:val="22"/>
          </w:rPr>
          <w:t>e</w:t>
        </w:r>
        <w:r>
          <w:rPr>
            <w:rFonts w:cs="Times New Roman" w:hAnsi="Times New Roman" w:eastAsia="Times New Roman" w:ascii="Times New Roman"/>
            <w:spacing w:val="-1"/>
            <w:w w:val="100"/>
            <w:sz w:val="22"/>
            <w:szCs w:val="22"/>
          </w:rPr>
          <w:t>l</w:t>
        </w:r>
        <w:r>
          <w:rPr>
            <w:rFonts w:cs="Times New Roman" w:hAnsi="Times New Roman" w:eastAsia="Times New Roman" w:ascii="Times New Roman"/>
            <w:spacing w:val="0"/>
            <w:w w:val="100"/>
            <w:sz w:val="22"/>
            <w:szCs w:val="22"/>
          </w:rPr>
          <w:t>o</w:t>
        </w:r>
        <w:r>
          <w:rPr>
            <w:rFonts w:cs="Times New Roman" w:hAnsi="Times New Roman" w:eastAsia="Times New Roman" w:ascii="Times New Roman"/>
            <w:spacing w:val="10"/>
            <w:w w:val="100"/>
            <w:sz w:val="22"/>
            <w:szCs w:val="22"/>
          </w:rPr>
          <w:t>p</w:t>
        </w:r>
        <w:r>
          <w:rPr>
            <w:rFonts w:cs="Times New Roman" w:hAnsi="Times New Roman" w:eastAsia="Times New Roman" w:ascii="Times New Roman"/>
            <w:spacing w:val="-11"/>
            <w:w w:val="100"/>
            <w:sz w:val="22"/>
            <w:szCs w:val="22"/>
          </w:rPr>
          <w:t>m</w:t>
        </w:r>
        <w:r>
          <w:rPr>
            <w:rFonts w:cs="Times New Roman" w:hAnsi="Times New Roman" w:eastAsia="Times New Roman" w:ascii="Times New Roman"/>
            <w:spacing w:val="2"/>
            <w:w w:val="100"/>
            <w:sz w:val="22"/>
            <w:szCs w:val="22"/>
          </w:rPr>
          <w:t>e</w:t>
        </w:r>
        <w:r>
          <w:rPr>
            <w:rFonts w:cs="Times New Roman" w:hAnsi="Times New Roman" w:eastAsia="Times New Roman" w:ascii="Times New Roman"/>
            <w:spacing w:val="0"/>
            <w:w w:val="100"/>
            <w:sz w:val="22"/>
            <w:szCs w:val="22"/>
          </w:rPr>
          <w:t>n</w:t>
        </w:r>
        <w:r>
          <w:rPr>
            <w:rFonts w:cs="Times New Roman" w:hAnsi="Times New Roman" w:eastAsia="Times New Roman" w:ascii="Times New Roman"/>
            <w:spacing w:val="-1"/>
            <w:w w:val="100"/>
            <w:sz w:val="22"/>
            <w:szCs w:val="22"/>
          </w:rPr>
          <w:t>t</w:t>
        </w:r>
        <w:r>
          <w:rPr>
            <w:rFonts w:cs="Times New Roman" w:hAnsi="Times New Roman" w:eastAsia="Times New Roman" w:ascii="Times New Roman"/>
            <w:spacing w:val="0"/>
            <w:w w:val="100"/>
            <w:sz w:val="22"/>
            <w:szCs w:val="22"/>
          </w:rPr>
          <w:t>_</w:t>
        </w:r>
        <w:r>
          <w:rPr>
            <w:rFonts w:cs="Times New Roman" w:hAnsi="Times New Roman" w:eastAsia="Times New Roman" w:ascii="Times New Roman"/>
            <w:spacing w:val="2"/>
            <w:w w:val="100"/>
            <w:sz w:val="22"/>
            <w:szCs w:val="22"/>
          </w:rPr>
          <w:t>a</w:t>
        </w:r>
        <w:r>
          <w:rPr>
            <w:rFonts w:cs="Times New Roman" w:hAnsi="Times New Roman" w:eastAsia="Times New Roman" w:ascii="Times New Roman"/>
            <w:spacing w:val="-3"/>
            <w:w w:val="100"/>
            <w:sz w:val="22"/>
            <w:szCs w:val="22"/>
          </w:rPr>
          <w:t>r</w:t>
        </w:r>
        <w:r>
          <w:rPr>
            <w:rFonts w:cs="Times New Roman" w:hAnsi="Times New Roman" w:eastAsia="Times New Roman" w:ascii="Times New Roman"/>
            <w:spacing w:val="2"/>
            <w:w w:val="100"/>
            <w:sz w:val="22"/>
            <w:szCs w:val="22"/>
          </w:rPr>
          <w:t>c</w:t>
        </w:r>
        <w:r>
          <w:rPr>
            <w:rFonts w:cs="Times New Roman" w:hAnsi="Times New Roman" w:eastAsia="Times New Roman" w:ascii="Times New Roman"/>
            <w:spacing w:val="0"/>
            <w:w w:val="100"/>
            <w:sz w:val="22"/>
            <w:szCs w:val="22"/>
          </w:rPr>
          <w:t>h</w:t>
        </w:r>
        <w:r>
          <w:rPr>
            <w:rFonts w:cs="Times New Roman" w:hAnsi="Times New Roman" w:eastAsia="Times New Roman" w:ascii="Times New Roman"/>
            <w:spacing w:val="-1"/>
            <w:w w:val="100"/>
            <w:sz w:val="22"/>
            <w:szCs w:val="22"/>
          </w:rPr>
          <w:t>i</w:t>
        </w:r>
        <w:r>
          <w:rPr>
            <w:rFonts w:cs="Times New Roman" w:hAnsi="Times New Roman" w:eastAsia="Times New Roman" w:ascii="Times New Roman"/>
            <w:spacing w:val="0"/>
            <w:w w:val="100"/>
            <w:sz w:val="22"/>
            <w:szCs w:val="22"/>
          </w:rPr>
          <w:t>v</w:t>
        </w:r>
        <w:r>
          <w:rPr>
            <w:rFonts w:cs="Times New Roman" w:hAnsi="Times New Roman" w:eastAsia="Times New Roman" w:ascii="Times New Roman"/>
            <w:spacing w:val="2"/>
            <w:w w:val="100"/>
            <w:sz w:val="22"/>
            <w:szCs w:val="22"/>
          </w:rPr>
          <w:t>e</w:t>
        </w:r>
        <w:r>
          <w:rPr>
            <w:rFonts w:cs="Times New Roman" w:hAnsi="Times New Roman" w:eastAsia="Times New Roman" w:ascii="Times New Roman"/>
            <w:spacing w:val="0"/>
            <w:w w:val="100"/>
            <w:sz w:val="22"/>
            <w:szCs w:val="22"/>
          </w:rPr>
          <w:t>d</w:t>
        </w:r>
        <w:r>
          <w:rPr>
            <w:rFonts w:cs="Times New Roman" w:hAnsi="Times New Roman" w:eastAsia="Times New Roman" w:ascii="Times New Roman"/>
            <w:spacing w:val="-1"/>
            <w:w w:val="100"/>
            <w:sz w:val="22"/>
            <w:szCs w:val="22"/>
          </w:rPr>
          <w:t>/</w:t>
        </w:r>
        <w:r>
          <w:rPr>
            <w:rFonts w:cs="Times New Roman" w:hAnsi="Times New Roman" w:eastAsia="Times New Roman" w:ascii="Times New Roman"/>
            <w:spacing w:val="-3"/>
            <w:w w:val="100"/>
            <w:sz w:val="22"/>
            <w:szCs w:val="22"/>
          </w:rPr>
          <w:t>r</w:t>
        </w:r>
        <w:r>
          <w:rPr>
            <w:rFonts w:cs="Times New Roman" w:hAnsi="Times New Roman" w:eastAsia="Times New Roman" w:ascii="Times New Roman"/>
            <w:spacing w:val="2"/>
            <w:w w:val="100"/>
            <w:sz w:val="22"/>
            <w:szCs w:val="22"/>
          </w:rPr>
          <w:t>e</w:t>
        </w:r>
        <w:r>
          <w:rPr>
            <w:rFonts w:cs="Times New Roman" w:hAnsi="Times New Roman" w:eastAsia="Times New Roman" w:ascii="Times New Roman"/>
            <w:spacing w:val="4"/>
            <w:w w:val="100"/>
            <w:sz w:val="22"/>
            <w:szCs w:val="22"/>
          </w:rPr>
          <w:t>s</w:t>
        </w:r>
        <w:r>
          <w:rPr>
            <w:rFonts w:cs="Times New Roman" w:hAnsi="Times New Roman" w:eastAsia="Times New Roman" w:ascii="Times New Roman"/>
            <w:spacing w:val="0"/>
            <w:w w:val="100"/>
            <w:sz w:val="22"/>
            <w:szCs w:val="22"/>
          </w:rPr>
          <w:t>ou</w:t>
        </w:r>
        <w:r>
          <w:rPr>
            <w:rFonts w:cs="Times New Roman" w:hAnsi="Times New Roman" w:eastAsia="Times New Roman" w:ascii="Times New Roman"/>
            <w:spacing w:val="-3"/>
            <w:w w:val="100"/>
            <w:sz w:val="22"/>
            <w:szCs w:val="22"/>
          </w:rPr>
          <w:t>r</w:t>
        </w:r>
        <w:r>
          <w:rPr>
            <w:rFonts w:cs="Times New Roman" w:hAnsi="Times New Roman" w:eastAsia="Times New Roman" w:ascii="Times New Roman"/>
            <w:spacing w:val="2"/>
            <w:w w:val="100"/>
            <w:sz w:val="22"/>
            <w:szCs w:val="22"/>
          </w:rPr>
          <w:t>c</w:t>
        </w:r>
        <w:r>
          <w:rPr>
            <w:rFonts w:cs="Times New Roman" w:hAnsi="Times New Roman" w:eastAsia="Times New Roman" w:ascii="Times New Roman"/>
            <w:spacing w:val="2"/>
            <w:w w:val="100"/>
            <w:sz w:val="22"/>
            <w:szCs w:val="22"/>
          </w:rPr>
          <w:t>e</w:t>
        </w:r>
        <w:r>
          <w:rPr>
            <w:rFonts w:cs="Times New Roman" w:hAnsi="Times New Roman" w:eastAsia="Times New Roman" w:ascii="Times New Roman"/>
            <w:spacing w:val="4"/>
            <w:w w:val="100"/>
            <w:sz w:val="22"/>
            <w:szCs w:val="22"/>
          </w:rPr>
          <w:t>s</w:t>
        </w:r>
        <w:r>
          <w:rPr>
            <w:rFonts w:cs="Times New Roman" w:hAnsi="Times New Roman" w:eastAsia="Times New Roman" w:ascii="Times New Roman"/>
            <w:spacing w:val="-1"/>
            <w:w w:val="100"/>
            <w:sz w:val="22"/>
            <w:szCs w:val="22"/>
          </w:rPr>
          <w:t>/</w:t>
        </w:r>
        <w:r>
          <w:rPr>
            <w:rFonts w:cs="Times New Roman" w:hAnsi="Times New Roman" w:eastAsia="Times New Roman" w:ascii="Times New Roman"/>
            <w:spacing w:val="0"/>
            <w:w w:val="100"/>
            <w:sz w:val="22"/>
            <w:szCs w:val="22"/>
          </w:rPr>
          <w:t>do</w:t>
        </w:r>
        <w:r>
          <w:rPr>
            <w:rFonts w:cs="Times New Roman" w:hAnsi="Times New Roman" w:eastAsia="Times New Roman" w:ascii="Times New Roman"/>
            <w:spacing w:val="2"/>
            <w:w w:val="100"/>
            <w:sz w:val="22"/>
            <w:szCs w:val="22"/>
          </w:rPr>
          <w:t>c</w:t>
        </w:r>
        <w:r>
          <w:rPr>
            <w:rFonts w:cs="Times New Roman" w:hAnsi="Times New Roman" w:eastAsia="Times New Roman" w:ascii="Times New Roman"/>
            <w:spacing w:val="4"/>
            <w:w w:val="100"/>
            <w:sz w:val="22"/>
            <w:szCs w:val="22"/>
          </w:rPr>
          <w:t>s</w:t>
        </w:r>
        <w:r>
          <w:rPr>
            <w:rFonts w:cs="Times New Roman" w:hAnsi="Times New Roman" w:eastAsia="Times New Roman" w:ascii="Times New Roman"/>
            <w:spacing w:val="-1"/>
            <w:w w:val="100"/>
            <w:sz w:val="22"/>
            <w:szCs w:val="22"/>
          </w:rPr>
          <w:t>/</w:t>
        </w:r>
        <w:r>
          <w:rPr>
            <w:rFonts w:cs="Times New Roman" w:hAnsi="Times New Roman" w:eastAsia="Times New Roman" w:ascii="Times New Roman"/>
            <w:spacing w:val="-1"/>
            <w:w w:val="100"/>
            <w:sz w:val="22"/>
            <w:szCs w:val="22"/>
          </w:rPr>
          <w:t>l</w:t>
        </w:r>
        <w:r>
          <w:rPr>
            <w:rFonts w:cs="Times New Roman" w:hAnsi="Times New Roman" w:eastAsia="Times New Roman" w:ascii="Times New Roman"/>
            <w:spacing w:val="2"/>
            <w:w w:val="100"/>
            <w:sz w:val="22"/>
            <w:szCs w:val="22"/>
          </w:rPr>
          <w:t>e</w:t>
        </w:r>
        <w:r>
          <w:rPr>
            <w:rFonts w:cs="Times New Roman" w:hAnsi="Times New Roman" w:eastAsia="Times New Roman" w:ascii="Times New Roman"/>
            <w:spacing w:val="-1"/>
            <w:w w:val="100"/>
            <w:sz w:val="22"/>
            <w:szCs w:val="22"/>
          </w:rPr>
          <w:t>l</w:t>
        </w:r>
        <w:r>
          <w:rPr>
            <w:rFonts w:cs="Times New Roman" w:hAnsi="Times New Roman" w:eastAsia="Times New Roman" w:ascii="Times New Roman"/>
            <w:spacing w:val="-1"/>
            <w:w w:val="100"/>
            <w:sz w:val="22"/>
            <w:szCs w:val="22"/>
          </w:rPr>
          <w:t>i</w:t>
        </w:r>
        <w:r>
          <w:rPr>
            <w:rFonts w:cs="Times New Roman" w:hAnsi="Times New Roman" w:eastAsia="Times New Roman" w:ascii="Times New Roman"/>
            <w:spacing w:val="0"/>
            <w:w w:val="100"/>
            <w:sz w:val="22"/>
            <w:szCs w:val="22"/>
          </w:rPr>
          <w:t>v</w:t>
        </w:r>
        <w:r>
          <w:rPr>
            <w:rFonts w:cs="Times New Roman" w:hAnsi="Times New Roman" w:eastAsia="Times New Roman" w:ascii="Times New Roman"/>
            <w:spacing w:val="2"/>
            <w:w w:val="100"/>
            <w:sz w:val="22"/>
            <w:szCs w:val="22"/>
          </w:rPr>
          <w:t>e</w:t>
        </w:r>
        <w:r>
          <w:rPr>
            <w:rFonts w:cs="Times New Roman" w:hAnsi="Times New Roman" w:eastAsia="Times New Roman" w:ascii="Times New Roman"/>
            <w:spacing w:val="-1"/>
            <w:w w:val="100"/>
            <w:sz w:val="22"/>
            <w:szCs w:val="22"/>
          </w:rPr>
          <w:t>l</w:t>
        </w:r>
        <w:r>
          <w:rPr>
            <w:rFonts w:cs="Times New Roman" w:hAnsi="Times New Roman" w:eastAsia="Times New Roman" w:ascii="Times New Roman"/>
            <w:spacing w:val="5"/>
            <w:w w:val="100"/>
            <w:sz w:val="22"/>
            <w:szCs w:val="22"/>
          </w:rPr>
          <w:t>d</w:t>
        </w:r>
        <w:r>
          <w:rPr>
            <w:rFonts w:cs="Times New Roman" w:hAnsi="Times New Roman" w:eastAsia="Times New Roman" w:ascii="Times New Roman"/>
            <w:spacing w:val="-3"/>
            <w:w w:val="100"/>
            <w:sz w:val="22"/>
            <w:szCs w:val="22"/>
          </w:rPr>
          <w:t>-</w:t>
        </w:r>
        <w:r>
          <w:rPr>
            <w:rFonts w:cs="Times New Roman" w:hAnsi="Times New Roman" w:eastAsia="Times New Roman" w:ascii="Times New Roman"/>
            <w:spacing w:val="-3"/>
            <w:w w:val="100"/>
            <w:sz w:val="22"/>
            <w:szCs w:val="22"/>
          </w:rPr>
          <w:t>r</w:t>
        </w:r>
        <w:r>
          <w:rPr>
            <w:rFonts w:cs="Times New Roman" w:hAnsi="Times New Roman" w:eastAsia="Times New Roman" w:ascii="Times New Roman"/>
            <w:spacing w:val="2"/>
            <w:w w:val="100"/>
            <w:sz w:val="22"/>
            <w:szCs w:val="22"/>
          </w:rPr>
          <w:t>e</w:t>
        </w:r>
        <w:r>
          <w:rPr>
            <w:rFonts w:cs="Times New Roman" w:hAnsi="Times New Roman" w:eastAsia="Times New Roman" w:ascii="Times New Roman"/>
            <w:spacing w:val="0"/>
            <w:w w:val="100"/>
            <w:sz w:val="22"/>
            <w:szCs w:val="22"/>
          </w:rPr>
          <w:t>v</w:t>
        </w:r>
        <w:r>
          <w:rPr>
            <w:rFonts w:cs="Times New Roman" w:hAnsi="Times New Roman" w:eastAsia="Times New Roman" w:ascii="Times New Roman"/>
            <w:spacing w:val="-1"/>
            <w:w w:val="100"/>
            <w:sz w:val="22"/>
            <w:szCs w:val="22"/>
          </w:rPr>
          <w:t>i</w:t>
        </w:r>
        <w:r>
          <w:rPr>
            <w:rFonts w:cs="Times New Roman" w:hAnsi="Times New Roman" w:eastAsia="Times New Roman" w:ascii="Times New Roman"/>
            <w:spacing w:val="4"/>
            <w:w w:val="100"/>
            <w:sz w:val="22"/>
            <w:szCs w:val="22"/>
          </w:rPr>
          <w:t>s</w:t>
        </w:r>
        <w:r>
          <w:rPr>
            <w:rFonts w:cs="Times New Roman" w:hAnsi="Times New Roman" w:eastAsia="Times New Roman" w:ascii="Times New Roman"/>
            <w:spacing w:val="2"/>
            <w:w w:val="100"/>
            <w:sz w:val="22"/>
            <w:szCs w:val="22"/>
          </w:rPr>
          <w:t>e</w:t>
        </w:r>
        <w:r>
          <w:rPr>
            <w:rFonts w:cs="Times New Roman" w:hAnsi="Times New Roman" w:eastAsia="Times New Roman" w:ascii="Times New Roman"/>
            <w:spacing w:val="1"/>
            <w:w w:val="100"/>
            <w:sz w:val="22"/>
            <w:szCs w:val="22"/>
          </w:rPr>
          <w:t>d</w:t>
        </w:r>
        <w:r>
          <w:rPr>
            <w:rFonts w:cs="Times New Roman" w:hAnsi="Times New Roman" w:eastAsia="Times New Roman" w:ascii="Times New Roman"/>
            <w:spacing w:val="0"/>
            <w:w w:val="100"/>
            <w:sz w:val="22"/>
            <w:szCs w:val="22"/>
          </w:rPr>
          <w:t>-</w:t>
        </w:r>
      </w:hyperlink>
    </w:p>
    <w:p>
      <w:pPr>
        <w:rPr>
          <w:rFonts w:cs="Times New Roman" w:hAnsi="Times New Roman" w:eastAsia="Times New Roman" w:ascii="Times New Roman"/>
          <w:sz w:val="22"/>
          <w:szCs w:val="22"/>
        </w:rPr>
        <w:jc w:val="left"/>
        <w:spacing w:before="7"/>
        <w:ind w:left="822"/>
      </w:pPr>
      <w:hyperlink r:id="rId79">
        <w:r>
          <w:rPr>
            <w:rFonts w:cs="Times New Roman" w:hAnsi="Times New Roman" w:eastAsia="Times New Roman" w:ascii="Times New Roman"/>
            <w:spacing w:val="0"/>
            <w:w w:val="100"/>
            <w:sz w:val="22"/>
            <w:szCs w:val="22"/>
          </w:rPr>
          <w:t>p</w:t>
        </w:r>
        <w:r>
          <w:rPr>
            <w:rFonts w:cs="Times New Roman" w:hAnsi="Times New Roman" w:eastAsia="Times New Roman" w:ascii="Times New Roman"/>
            <w:spacing w:val="-1"/>
            <w:w w:val="100"/>
            <w:sz w:val="22"/>
            <w:szCs w:val="22"/>
          </w:rPr>
          <w:t>l</w:t>
        </w:r>
        <w:r>
          <w:rPr>
            <w:rFonts w:cs="Times New Roman" w:hAnsi="Times New Roman" w:eastAsia="Times New Roman" w:ascii="Times New Roman"/>
            <w:spacing w:val="0"/>
            <w:w w:val="100"/>
            <w:sz w:val="22"/>
            <w:szCs w:val="22"/>
          </w:rPr>
          <w:t>u</w:t>
        </w:r>
        <w:r>
          <w:rPr>
            <w:rFonts w:cs="Times New Roman" w:hAnsi="Times New Roman" w:eastAsia="Times New Roman" w:ascii="Times New Roman"/>
            <w:spacing w:val="4"/>
            <w:w w:val="100"/>
            <w:sz w:val="22"/>
            <w:szCs w:val="22"/>
          </w:rPr>
          <w:t>s</w:t>
        </w:r>
        <w:r>
          <w:rPr>
            <w:rFonts w:cs="Times New Roman" w:hAnsi="Times New Roman" w:eastAsia="Times New Roman" w:ascii="Times New Roman"/>
            <w:spacing w:val="2"/>
            <w:w w:val="100"/>
            <w:sz w:val="22"/>
            <w:szCs w:val="22"/>
          </w:rPr>
          <w:t>a</w:t>
        </w:r>
        <w:r>
          <w:rPr>
            <w:rFonts w:cs="Times New Roman" w:hAnsi="Times New Roman" w:eastAsia="Times New Roman" w:ascii="Times New Roman"/>
            <w:spacing w:val="0"/>
            <w:w w:val="100"/>
            <w:sz w:val="22"/>
            <w:szCs w:val="22"/>
          </w:rPr>
          <w:t>b</w:t>
        </w:r>
        <w:r>
          <w:rPr>
            <w:rFonts w:cs="Times New Roman" w:hAnsi="Times New Roman" w:eastAsia="Times New Roman" w:ascii="Times New Roman"/>
            <w:spacing w:val="4"/>
            <w:w w:val="100"/>
            <w:sz w:val="22"/>
            <w:szCs w:val="22"/>
          </w:rPr>
          <w:t>s</w:t>
        </w:r>
        <w:r>
          <w:rPr>
            <w:rFonts w:cs="Times New Roman" w:hAnsi="Times New Roman" w:eastAsia="Times New Roman" w:ascii="Times New Roman"/>
            <w:spacing w:val="5"/>
            <w:w w:val="100"/>
            <w:sz w:val="22"/>
            <w:szCs w:val="22"/>
          </w:rPr>
          <w:t>.</w:t>
        </w:r>
        <w:r>
          <w:rPr>
            <w:rFonts w:cs="Times New Roman" w:hAnsi="Times New Roman" w:eastAsia="Times New Roman" w:ascii="Times New Roman"/>
            <w:spacing w:val="0"/>
            <w:w w:val="100"/>
            <w:sz w:val="22"/>
            <w:szCs w:val="22"/>
          </w:rPr>
          <w:t>pdf</w:t>
        </w:r>
      </w:hyperlink>
    </w:p>
    <w:p>
      <w:pPr>
        <w:rPr>
          <w:rFonts w:cs="Times New Roman" w:hAnsi="Times New Roman" w:eastAsia="Times New Roman" w:ascii="Times New Roman"/>
          <w:sz w:val="22"/>
          <w:szCs w:val="22"/>
        </w:rPr>
        <w:jc w:val="left"/>
        <w:spacing w:before="3" w:lineRule="auto" w:line="233"/>
        <w:ind w:left="822" w:right="102" w:hanging="721"/>
      </w:pPr>
      <w:r>
        <w:rPr>
          <w:rFonts w:cs="Book Antiqua" w:hAnsi="Book Antiqua" w:eastAsia="Book Antiqua" w:ascii="Book Antiqua"/>
          <w:spacing w:val="-4"/>
          <w:w w:val="100"/>
          <w:sz w:val="22"/>
          <w:szCs w:val="22"/>
        </w:rPr>
        <w:t>x</w:t>
      </w:r>
      <w:r>
        <w:rPr>
          <w:rFonts w:cs="Book Antiqua" w:hAnsi="Book Antiqua" w:eastAsia="Book Antiqua" w:ascii="Book Antiqua"/>
          <w:spacing w:val="-4"/>
          <w:w w:val="100"/>
          <w:sz w:val="22"/>
          <w:szCs w:val="22"/>
        </w:rPr>
        <w:t>x</w:t>
      </w:r>
      <w:r>
        <w:rPr>
          <w:rFonts w:cs="Book Antiqua" w:hAnsi="Book Antiqua" w:eastAsia="Book Antiqua" w:ascii="Book Antiqua"/>
          <w:spacing w:val="-4"/>
          <w:w w:val="100"/>
          <w:sz w:val="22"/>
          <w:szCs w:val="22"/>
        </w:rPr>
        <w:t>i</w:t>
      </w:r>
      <w:r>
        <w:rPr>
          <w:rFonts w:cs="Book Antiqua" w:hAnsi="Book Antiqua" w:eastAsia="Book Antiqua" w:ascii="Book Antiqua"/>
          <w:spacing w:val="0"/>
          <w:w w:val="100"/>
          <w:sz w:val="22"/>
          <w:szCs w:val="22"/>
        </w:rPr>
        <w:t>.</w:t>
      </w:r>
      <w:r>
        <w:rPr>
          <w:rFonts w:cs="Book Antiqua" w:hAnsi="Book Antiqua" w:eastAsia="Book Antiqua" w:ascii="Book Antiqua"/>
          <w:spacing w:val="0"/>
          <w:w w:val="100"/>
          <w:sz w:val="22"/>
          <w:szCs w:val="22"/>
        </w:rPr>
        <w:t>      </w:t>
      </w:r>
      <w:r>
        <w:rPr>
          <w:rFonts w:cs="Book Antiqua" w:hAnsi="Book Antiqua" w:eastAsia="Book Antiqua" w:ascii="Book Antiqua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4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13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'S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38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4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13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9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11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15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4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3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4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ud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4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4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9"/>
          <w:w w:val="100"/>
          <w:sz w:val="22"/>
          <w:szCs w:val="22"/>
        </w:rPr>
        <w:t>K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,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4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1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,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4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4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4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8"/>
          <w:w w:val="100"/>
          <w:sz w:val="22"/>
          <w:szCs w:val="22"/>
        </w:rPr>
        <w:t>z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hyperlink r:id="rId80">
        <w:r>
          <w:rPr>
            <w:rFonts w:cs="Times New Roman" w:hAnsi="Times New Roman" w:eastAsia="Times New Roman" w:ascii="Times New Roman"/>
            <w:spacing w:val="0"/>
            <w:w w:val="100"/>
            <w:sz w:val="22"/>
            <w:szCs w:val="22"/>
          </w:rPr>
          <w:t> </w:t>
        </w:r>
        <w:r>
          <w:rPr>
            <w:rFonts w:cs="Times New Roman" w:hAnsi="Times New Roman" w:eastAsia="Times New Roman" w:ascii="Times New Roman"/>
            <w:spacing w:val="-10"/>
            <w:w w:val="100"/>
            <w:sz w:val="22"/>
            <w:szCs w:val="22"/>
          </w:rPr>
          <w:t>h</w:t>
        </w:r>
        <w:r>
          <w:rPr>
            <w:rFonts w:cs="Times New Roman" w:hAnsi="Times New Roman" w:eastAsia="Times New Roman" w:ascii="Times New Roman"/>
            <w:spacing w:val="-1"/>
            <w:w w:val="100"/>
            <w:sz w:val="22"/>
            <w:szCs w:val="22"/>
          </w:rPr>
          <w:t>t</w:t>
        </w:r>
        <w:r>
          <w:rPr>
            <w:rFonts w:cs="Times New Roman" w:hAnsi="Times New Roman" w:eastAsia="Times New Roman" w:ascii="Times New Roman"/>
            <w:spacing w:val="-1"/>
            <w:w w:val="100"/>
            <w:sz w:val="22"/>
            <w:szCs w:val="22"/>
          </w:rPr>
          <w:t>t</w:t>
        </w:r>
        <w:r>
          <w:rPr>
            <w:rFonts w:cs="Times New Roman" w:hAnsi="Times New Roman" w:eastAsia="Times New Roman" w:ascii="Times New Roman"/>
            <w:spacing w:val="0"/>
            <w:w w:val="100"/>
            <w:sz w:val="22"/>
            <w:szCs w:val="22"/>
          </w:rPr>
          <w:t>p</w:t>
        </w:r>
        <w:r>
          <w:rPr>
            <w:rFonts w:cs="Times New Roman" w:hAnsi="Times New Roman" w:eastAsia="Times New Roman" w:ascii="Times New Roman"/>
            <w:spacing w:val="-1"/>
            <w:w w:val="100"/>
            <w:sz w:val="22"/>
            <w:szCs w:val="22"/>
          </w:rPr>
          <w:t>:</w:t>
        </w:r>
        <w:r>
          <w:rPr>
            <w:rFonts w:cs="Times New Roman" w:hAnsi="Times New Roman" w:eastAsia="Times New Roman" w:ascii="Times New Roman"/>
            <w:spacing w:val="9"/>
            <w:w w:val="100"/>
            <w:sz w:val="22"/>
            <w:szCs w:val="22"/>
          </w:rPr>
          <w:t>/</w:t>
        </w:r>
        <w:r>
          <w:rPr>
            <w:rFonts w:cs="Times New Roman" w:hAnsi="Times New Roman" w:eastAsia="Times New Roman" w:ascii="Times New Roman"/>
            <w:spacing w:val="-1"/>
            <w:w w:val="100"/>
            <w:sz w:val="22"/>
            <w:szCs w:val="22"/>
          </w:rPr>
          <w:t>/</w:t>
        </w:r>
        <w:r>
          <w:rPr>
            <w:rFonts w:cs="Times New Roman" w:hAnsi="Times New Roman" w:eastAsia="Times New Roman" w:ascii="Times New Roman"/>
            <w:spacing w:val="10"/>
            <w:w w:val="100"/>
            <w:sz w:val="22"/>
            <w:szCs w:val="22"/>
          </w:rPr>
          <w:t>u</w:t>
        </w:r>
        <w:r>
          <w:rPr>
            <w:rFonts w:cs="Times New Roman" w:hAnsi="Times New Roman" w:eastAsia="Times New Roman" w:ascii="Times New Roman"/>
            <w:spacing w:val="-10"/>
            <w:w w:val="100"/>
            <w:sz w:val="22"/>
            <w:szCs w:val="22"/>
          </w:rPr>
          <w:t>n</w:t>
        </w:r>
        <w:r>
          <w:rPr>
            <w:rFonts w:cs="Times New Roman" w:hAnsi="Times New Roman" w:eastAsia="Times New Roman" w:ascii="Times New Roman"/>
            <w:spacing w:val="2"/>
            <w:w w:val="100"/>
            <w:sz w:val="22"/>
            <w:szCs w:val="22"/>
          </w:rPr>
          <w:t>c</w:t>
        </w:r>
        <w:r>
          <w:rPr>
            <w:rFonts w:cs="Times New Roman" w:hAnsi="Times New Roman" w:eastAsia="Times New Roman" w:ascii="Times New Roman"/>
            <w:spacing w:val="-1"/>
            <w:w w:val="100"/>
            <w:sz w:val="22"/>
            <w:szCs w:val="22"/>
          </w:rPr>
          <w:t>t</w:t>
        </w:r>
        <w:r>
          <w:rPr>
            <w:rFonts w:cs="Times New Roman" w:hAnsi="Times New Roman" w:eastAsia="Times New Roman" w:ascii="Times New Roman"/>
            <w:spacing w:val="2"/>
            <w:w w:val="100"/>
            <w:sz w:val="22"/>
            <w:szCs w:val="22"/>
          </w:rPr>
          <w:t>a</w:t>
        </w:r>
        <w:r>
          <w:rPr>
            <w:rFonts w:cs="Times New Roman" w:hAnsi="Times New Roman" w:eastAsia="Times New Roman" w:ascii="Times New Roman"/>
            <w:spacing w:val="0"/>
            <w:w w:val="100"/>
            <w:sz w:val="22"/>
            <w:szCs w:val="22"/>
          </w:rPr>
          <w:t>d</w:t>
        </w:r>
        <w:r>
          <w:rPr>
            <w:rFonts w:cs="Times New Roman" w:hAnsi="Times New Roman" w:eastAsia="Times New Roman" w:ascii="Times New Roman"/>
            <w:spacing w:val="5"/>
            <w:w w:val="100"/>
            <w:sz w:val="22"/>
            <w:szCs w:val="22"/>
          </w:rPr>
          <w:t>.</w:t>
        </w:r>
        <w:r>
          <w:rPr>
            <w:rFonts w:cs="Times New Roman" w:hAnsi="Times New Roman" w:eastAsia="Times New Roman" w:ascii="Times New Roman"/>
            <w:spacing w:val="0"/>
            <w:w w:val="100"/>
            <w:sz w:val="22"/>
            <w:szCs w:val="22"/>
          </w:rPr>
          <w:t>o</w:t>
        </w:r>
        <w:r>
          <w:rPr>
            <w:rFonts w:cs="Times New Roman" w:hAnsi="Times New Roman" w:eastAsia="Times New Roman" w:ascii="Times New Roman"/>
            <w:spacing w:val="-3"/>
            <w:w w:val="100"/>
            <w:sz w:val="22"/>
            <w:szCs w:val="22"/>
          </w:rPr>
          <w:t>r</w:t>
        </w:r>
        <w:r>
          <w:rPr>
            <w:rFonts w:cs="Times New Roman" w:hAnsi="Times New Roman" w:eastAsia="Times New Roman" w:ascii="Times New Roman"/>
            <w:spacing w:val="-10"/>
            <w:w w:val="100"/>
            <w:sz w:val="22"/>
            <w:szCs w:val="22"/>
          </w:rPr>
          <w:t>g</w:t>
        </w:r>
        <w:r>
          <w:rPr>
            <w:rFonts w:cs="Times New Roman" w:hAnsi="Times New Roman" w:eastAsia="Times New Roman" w:ascii="Times New Roman"/>
            <w:spacing w:val="-1"/>
            <w:w w:val="100"/>
            <w:sz w:val="22"/>
            <w:szCs w:val="22"/>
          </w:rPr>
          <w:t>/</w:t>
        </w:r>
        <w:r>
          <w:rPr>
            <w:rFonts w:cs="Times New Roman" w:hAnsi="Times New Roman" w:eastAsia="Times New Roman" w:ascii="Times New Roman"/>
            <w:spacing w:val="12"/>
            <w:w w:val="100"/>
            <w:sz w:val="22"/>
            <w:szCs w:val="22"/>
          </w:rPr>
          <w:t>e</w:t>
        </w:r>
        <w:r>
          <w:rPr>
            <w:rFonts w:cs="Times New Roman" w:hAnsi="Times New Roman" w:eastAsia="Times New Roman" w:ascii="Times New Roman"/>
            <w:spacing w:val="-10"/>
            <w:w w:val="100"/>
            <w:sz w:val="22"/>
            <w:szCs w:val="22"/>
          </w:rPr>
          <w:t>n</w:t>
        </w:r>
        <w:r>
          <w:rPr>
            <w:rFonts w:cs="Times New Roman" w:hAnsi="Times New Roman" w:eastAsia="Times New Roman" w:ascii="Times New Roman"/>
            <w:spacing w:val="-1"/>
            <w:w w:val="100"/>
            <w:sz w:val="22"/>
            <w:szCs w:val="22"/>
          </w:rPr>
          <w:t>/</w:t>
        </w:r>
        <w:r>
          <w:rPr>
            <w:rFonts w:cs="Times New Roman" w:hAnsi="Times New Roman" w:eastAsia="Times New Roman" w:ascii="Times New Roman"/>
            <w:spacing w:val="0"/>
            <w:w w:val="100"/>
            <w:sz w:val="22"/>
            <w:szCs w:val="22"/>
          </w:rPr>
          <w:t>do</w:t>
        </w:r>
        <w:r>
          <w:rPr>
            <w:rFonts w:cs="Times New Roman" w:hAnsi="Times New Roman" w:eastAsia="Times New Roman" w:ascii="Times New Roman"/>
            <w:spacing w:val="2"/>
            <w:w w:val="100"/>
            <w:sz w:val="22"/>
            <w:szCs w:val="22"/>
          </w:rPr>
          <w:t>c</w:t>
        </w:r>
        <w:r>
          <w:rPr>
            <w:rFonts w:cs="Times New Roman" w:hAnsi="Times New Roman" w:eastAsia="Times New Roman" w:ascii="Times New Roman"/>
            <w:spacing w:val="4"/>
            <w:w w:val="100"/>
            <w:sz w:val="22"/>
            <w:szCs w:val="22"/>
          </w:rPr>
          <w:t>s</w:t>
        </w:r>
        <w:r>
          <w:rPr>
            <w:rFonts w:cs="Times New Roman" w:hAnsi="Times New Roman" w:eastAsia="Times New Roman" w:ascii="Times New Roman"/>
            <w:spacing w:val="-1"/>
            <w:w w:val="100"/>
            <w:sz w:val="22"/>
            <w:szCs w:val="22"/>
          </w:rPr>
          <w:t>/</w:t>
        </w:r>
        <w:r>
          <w:rPr>
            <w:rFonts w:cs="Times New Roman" w:hAnsi="Times New Roman" w:eastAsia="Times New Roman" w:ascii="Times New Roman"/>
            <w:spacing w:val="-1"/>
            <w:w w:val="100"/>
            <w:sz w:val="22"/>
            <w:szCs w:val="22"/>
          </w:rPr>
          <w:t>i</w:t>
        </w:r>
        <w:r>
          <w:rPr>
            <w:rFonts w:cs="Times New Roman" w:hAnsi="Times New Roman" w:eastAsia="Times New Roman" w:ascii="Times New Roman"/>
            <w:spacing w:val="-1"/>
            <w:w w:val="100"/>
            <w:sz w:val="22"/>
            <w:szCs w:val="22"/>
          </w:rPr>
          <w:t>t</w:t>
        </w:r>
        <w:r>
          <w:rPr>
            <w:rFonts w:cs="Times New Roman" w:hAnsi="Times New Roman" w:eastAsia="Times New Roman" w:ascii="Times New Roman"/>
            <w:spacing w:val="2"/>
            <w:w w:val="100"/>
            <w:sz w:val="22"/>
            <w:szCs w:val="22"/>
          </w:rPr>
          <w:t>e</w:t>
        </w:r>
        <w:r>
          <w:rPr>
            <w:rFonts w:cs="Times New Roman" w:hAnsi="Times New Roman" w:eastAsia="Times New Roman" w:ascii="Times New Roman"/>
            <w:spacing w:val="-1"/>
            <w:w w:val="100"/>
            <w:sz w:val="22"/>
            <w:szCs w:val="22"/>
          </w:rPr>
          <w:t>i</w:t>
        </w:r>
        <w:r>
          <w:rPr>
            <w:rFonts w:cs="Times New Roman" w:hAnsi="Times New Roman" w:eastAsia="Times New Roman" w:ascii="Times New Roman"/>
            <w:spacing w:val="0"/>
            <w:w w:val="100"/>
            <w:sz w:val="22"/>
            <w:szCs w:val="22"/>
          </w:rPr>
          <w:t>p</w:t>
        </w:r>
        <w:r>
          <w:rPr>
            <w:rFonts w:cs="Times New Roman" w:hAnsi="Times New Roman" w:eastAsia="Times New Roman" w:ascii="Times New Roman"/>
            <w:spacing w:val="2"/>
            <w:w w:val="100"/>
            <w:sz w:val="22"/>
            <w:szCs w:val="22"/>
          </w:rPr>
          <w:t>c</w:t>
        </w:r>
        <w:r>
          <w:rPr>
            <w:rFonts w:cs="Times New Roman" w:hAnsi="Times New Roman" w:eastAsia="Times New Roman" w:ascii="Times New Roman"/>
            <w:spacing w:val="-1"/>
            <w:w w:val="100"/>
            <w:sz w:val="22"/>
            <w:szCs w:val="22"/>
          </w:rPr>
          <w:t>m</w:t>
        </w:r>
        <w:r>
          <w:rPr>
            <w:rFonts w:cs="Times New Roman" w:hAnsi="Times New Roman" w:eastAsia="Times New Roman" w:ascii="Times New Roman"/>
            <w:spacing w:val="-1"/>
            <w:w w:val="100"/>
            <w:sz w:val="22"/>
            <w:szCs w:val="22"/>
          </w:rPr>
          <w:t>i</w:t>
        </w:r>
        <w:r>
          <w:rPr>
            <w:rFonts w:cs="Times New Roman" w:hAnsi="Times New Roman" w:eastAsia="Times New Roman" w:ascii="Times New Roman"/>
            <w:spacing w:val="4"/>
            <w:w w:val="100"/>
            <w:sz w:val="22"/>
            <w:szCs w:val="22"/>
          </w:rPr>
          <w:t>s</w:t>
        </w:r>
        <w:r>
          <w:rPr>
            <w:rFonts w:cs="Times New Roman" w:hAnsi="Times New Roman" w:eastAsia="Times New Roman" w:ascii="Times New Roman"/>
            <w:spacing w:val="2"/>
            <w:w w:val="100"/>
            <w:sz w:val="22"/>
            <w:szCs w:val="22"/>
          </w:rPr>
          <w:t>c</w:t>
        </w:r>
        <w:r>
          <w:rPr>
            <w:rFonts w:cs="Times New Roman" w:hAnsi="Times New Roman" w:eastAsia="Times New Roman" w:ascii="Times New Roman"/>
            <w:spacing w:val="0"/>
            <w:w w:val="100"/>
            <w:sz w:val="22"/>
            <w:szCs w:val="22"/>
          </w:rPr>
          <w:t>13_</w:t>
        </w:r>
        <w:r>
          <w:rPr>
            <w:rFonts w:cs="Times New Roman" w:hAnsi="Times New Roman" w:eastAsia="Times New Roman" w:ascii="Times New Roman"/>
            <w:spacing w:val="2"/>
            <w:w w:val="100"/>
            <w:sz w:val="22"/>
            <w:szCs w:val="22"/>
          </w:rPr>
          <w:t>e</w:t>
        </w:r>
        <w:r>
          <w:rPr>
            <w:rFonts w:cs="Times New Roman" w:hAnsi="Times New Roman" w:eastAsia="Times New Roman" w:ascii="Times New Roman"/>
            <w:spacing w:val="-10"/>
            <w:w w:val="100"/>
            <w:sz w:val="22"/>
            <w:szCs w:val="22"/>
          </w:rPr>
          <w:t>n</w:t>
        </w:r>
        <w:r>
          <w:rPr>
            <w:rFonts w:cs="Times New Roman" w:hAnsi="Times New Roman" w:eastAsia="Times New Roman" w:ascii="Times New Roman"/>
            <w:spacing w:val="5"/>
            <w:w w:val="100"/>
            <w:sz w:val="22"/>
            <w:szCs w:val="22"/>
          </w:rPr>
          <w:t>.</w:t>
        </w:r>
        <w:r>
          <w:rPr>
            <w:rFonts w:cs="Times New Roman" w:hAnsi="Times New Roman" w:eastAsia="Times New Roman" w:ascii="Times New Roman"/>
            <w:spacing w:val="0"/>
            <w:w w:val="100"/>
            <w:sz w:val="22"/>
            <w:szCs w:val="22"/>
          </w:rPr>
          <w:t>pdf</w:t>
        </w:r>
      </w:hyperlink>
    </w:p>
    <w:p>
      <w:pPr>
        <w:rPr>
          <w:rFonts w:cs="Times New Roman" w:hAnsi="Times New Roman" w:eastAsia="Times New Roman" w:ascii="Times New Roman"/>
          <w:sz w:val="22"/>
          <w:szCs w:val="22"/>
        </w:rPr>
        <w:jc w:val="left"/>
        <w:spacing w:lineRule="exact" w:line="260"/>
        <w:ind w:left="101"/>
      </w:pPr>
      <w:r>
        <w:rPr>
          <w:rFonts w:cs="Book Antiqua" w:hAnsi="Book Antiqua" w:eastAsia="Book Antiqua" w:ascii="Book Antiqua"/>
          <w:spacing w:val="-4"/>
          <w:w w:val="100"/>
          <w:position w:val="1"/>
          <w:sz w:val="22"/>
          <w:szCs w:val="22"/>
        </w:rPr>
        <w:t>x</w:t>
      </w:r>
      <w:r>
        <w:rPr>
          <w:rFonts w:cs="Book Antiqua" w:hAnsi="Book Antiqua" w:eastAsia="Book Antiqua" w:ascii="Book Antiqua"/>
          <w:spacing w:val="-4"/>
          <w:w w:val="100"/>
          <w:position w:val="1"/>
          <w:sz w:val="22"/>
          <w:szCs w:val="22"/>
        </w:rPr>
        <w:t>x</w:t>
      </w:r>
      <w:r>
        <w:rPr>
          <w:rFonts w:cs="Book Antiqua" w:hAnsi="Book Antiqua" w:eastAsia="Book Antiqua" w:ascii="Book Antiqua"/>
          <w:spacing w:val="6"/>
          <w:w w:val="100"/>
          <w:position w:val="1"/>
          <w:sz w:val="22"/>
          <w:szCs w:val="22"/>
        </w:rPr>
        <w:t>i</w:t>
      </w:r>
      <w:r>
        <w:rPr>
          <w:rFonts w:cs="Book Antiqua" w:hAnsi="Book Antiqua" w:eastAsia="Book Antiqua" w:ascii="Book Antiqua"/>
          <w:spacing w:val="-4"/>
          <w:w w:val="100"/>
          <w:position w:val="1"/>
          <w:sz w:val="22"/>
          <w:szCs w:val="22"/>
        </w:rPr>
        <w:t>i</w:t>
      </w:r>
      <w:r>
        <w:rPr>
          <w:rFonts w:cs="Book Antiqua" w:hAnsi="Book Antiqua" w:eastAsia="Book Antiqua" w:ascii="Book Antiqua"/>
          <w:spacing w:val="0"/>
          <w:w w:val="100"/>
          <w:position w:val="1"/>
          <w:sz w:val="22"/>
          <w:szCs w:val="22"/>
        </w:rPr>
        <w:t>.</w:t>
      </w:r>
      <w:r>
        <w:rPr>
          <w:rFonts w:cs="Book Antiqua" w:hAnsi="Book Antiqua" w:eastAsia="Book Antiqua" w:ascii="Book Antiqua"/>
          <w:spacing w:val="0"/>
          <w:w w:val="100"/>
          <w:position w:val="1"/>
          <w:sz w:val="22"/>
          <w:szCs w:val="22"/>
        </w:rPr>
        <w:t>    </w:t>
      </w:r>
      <w:r>
        <w:rPr>
          <w:rFonts w:cs="Book Antiqua" w:hAnsi="Book Antiqua" w:eastAsia="Book Antiqua" w:ascii="Book Antiqua"/>
          <w:spacing w:val="41"/>
          <w:w w:val="100"/>
          <w:position w:val="1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8"/>
          <w:w w:val="100"/>
          <w:position w:val="1"/>
          <w:sz w:val="22"/>
          <w:szCs w:val="22"/>
        </w:rPr>
        <w:t>W</w:t>
      </w:r>
      <w:r>
        <w:rPr>
          <w:rFonts w:cs="Times New Roman" w:hAnsi="Times New Roman" w:eastAsia="Times New Roman" w:ascii="Times New Roman"/>
          <w:spacing w:val="0"/>
          <w:w w:val="100"/>
          <w:position w:val="1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3"/>
          <w:w w:val="100"/>
          <w:position w:val="1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position w:val="1"/>
          <w:sz w:val="22"/>
          <w:szCs w:val="22"/>
        </w:rPr>
        <w:t>k</w:t>
      </w:r>
      <w:r>
        <w:rPr>
          <w:rFonts w:cs="Times New Roman" w:hAnsi="Times New Roman" w:eastAsia="Times New Roman" w:ascii="Times New Roman"/>
          <w:spacing w:val="0"/>
          <w:w w:val="100"/>
          <w:position w:val="1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1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9"/>
          <w:w w:val="100"/>
          <w:position w:val="1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position w:val="1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45"/>
          <w:w w:val="100"/>
          <w:position w:val="1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1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-3"/>
          <w:w w:val="100"/>
          <w:position w:val="1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10"/>
          <w:w w:val="100"/>
          <w:position w:val="1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10"/>
          <w:w w:val="100"/>
          <w:position w:val="1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-3"/>
          <w:w w:val="100"/>
          <w:position w:val="1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2"/>
          <w:w w:val="100"/>
          <w:position w:val="1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4"/>
          <w:w w:val="100"/>
          <w:position w:val="1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position w:val="1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position w:val="1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position w:val="1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position w:val="1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-3"/>
          <w:w w:val="100"/>
          <w:position w:val="1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position w:val="1"/>
          <w:sz w:val="22"/>
          <w:szCs w:val="22"/>
        </w:rPr>
        <w:t>odu</w:t>
      </w:r>
      <w:r>
        <w:rPr>
          <w:rFonts w:cs="Times New Roman" w:hAnsi="Times New Roman" w:eastAsia="Times New Roman" w:ascii="Times New Roman"/>
          <w:spacing w:val="2"/>
          <w:w w:val="100"/>
          <w:position w:val="1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position w:val="1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position w:val="1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position w:val="1"/>
          <w:sz w:val="22"/>
          <w:szCs w:val="22"/>
        </w:rPr>
        <w:t>ve</w:t>
      </w:r>
      <w:r>
        <w:rPr>
          <w:rFonts w:cs="Times New Roman" w:hAnsi="Times New Roman" w:eastAsia="Times New Roman" w:ascii="Times New Roman"/>
          <w:spacing w:val="0"/>
          <w:w w:val="100"/>
          <w:position w:val="1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position w:val="1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position w:val="1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1"/>
          <w:w w:val="100"/>
          <w:position w:val="1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position w:val="1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position w:val="1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position w:val="1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10"/>
          <w:w w:val="100"/>
          <w:position w:val="1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spacing w:val="-11"/>
          <w:w w:val="100"/>
          <w:position w:val="1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12"/>
          <w:w w:val="100"/>
          <w:position w:val="1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0"/>
          <w:w w:val="100"/>
          <w:position w:val="1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position w:val="1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54"/>
          <w:w w:val="100"/>
          <w:position w:val="1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2"/>
          <w:w w:val="100"/>
          <w:position w:val="1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0"/>
          <w:w w:val="100"/>
          <w:position w:val="1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position w:val="1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position w:val="1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1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position w:val="1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3"/>
          <w:w w:val="100"/>
          <w:position w:val="1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12"/>
          <w:w w:val="100"/>
          <w:position w:val="1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0"/>
          <w:w w:val="100"/>
          <w:position w:val="1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4"/>
          <w:w w:val="100"/>
          <w:position w:val="1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3"/>
          <w:w w:val="100"/>
          <w:position w:val="1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0"/>
          <w:w w:val="100"/>
          <w:position w:val="1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7"/>
          <w:w w:val="100"/>
          <w:position w:val="1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11"/>
          <w:w w:val="100"/>
          <w:position w:val="1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2"/>
          <w:w w:val="100"/>
          <w:position w:val="1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position w:val="1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position w:val="1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10"/>
          <w:w w:val="100"/>
          <w:position w:val="1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position w:val="1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45"/>
          <w:w w:val="100"/>
          <w:position w:val="1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9"/>
          <w:w w:val="100"/>
          <w:position w:val="1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position w:val="1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position w:val="1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1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position w:val="1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-10"/>
          <w:w w:val="100"/>
          <w:position w:val="1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2"/>
          <w:w w:val="100"/>
          <w:position w:val="1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0"/>
          <w:w w:val="100"/>
          <w:position w:val="1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position w:val="1"/>
          <w:sz w:val="22"/>
          <w:szCs w:val="22"/>
        </w:rPr>
        <w:t>da</w:t>
      </w:r>
      <w:r>
        <w:rPr>
          <w:rFonts w:cs="Times New Roman" w:hAnsi="Times New Roman" w:eastAsia="Times New Roman" w:ascii="Times New Roman"/>
          <w:spacing w:val="0"/>
          <w:w w:val="100"/>
          <w:position w:val="1"/>
          <w:sz w:val="22"/>
          <w:szCs w:val="22"/>
        </w:rPr>
        <w:t>   </w:t>
      </w:r>
      <w:r>
        <w:rPr>
          <w:rFonts w:cs="Times New Roman" w:hAnsi="Times New Roman" w:eastAsia="Times New Roman" w:ascii="Times New Roman"/>
          <w:spacing w:val="2"/>
          <w:w w:val="100"/>
          <w:position w:val="1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3"/>
          <w:w w:val="100"/>
          <w:position w:val="1"/>
          <w:sz w:val="22"/>
          <w:szCs w:val="22"/>
        </w:rPr>
        <w:t>B</w:t>
      </w:r>
      <w:r>
        <w:rPr>
          <w:rFonts w:cs="Times New Roman" w:hAnsi="Times New Roman" w:eastAsia="Times New Roman" w:ascii="Times New Roman"/>
          <w:spacing w:val="-3"/>
          <w:w w:val="100"/>
          <w:position w:val="1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position w:val="1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2"/>
          <w:w w:val="100"/>
          <w:position w:val="1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position w:val="1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position w:val="1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position w:val="1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7"/>
          <w:w w:val="100"/>
          <w:position w:val="1"/>
          <w:sz w:val="22"/>
          <w:szCs w:val="22"/>
        </w:rPr>
        <w:t>B</w:t>
      </w:r>
      <w:r>
        <w:rPr>
          <w:rFonts w:cs="Times New Roman" w:hAnsi="Times New Roman" w:eastAsia="Times New Roman" w:ascii="Times New Roman"/>
          <w:spacing w:val="0"/>
          <w:w w:val="100"/>
          <w:position w:val="1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spacing w:val="-1"/>
          <w:w w:val="100"/>
          <w:position w:val="1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2"/>
          <w:w w:val="100"/>
          <w:position w:val="1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3"/>
          <w:w w:val="100"/>
          <w:position w:val="1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position w:val="1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position w:val="1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position w:val="1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1"/>
          <w:sz w:val="22"/>
          <w:szCs w:val="22"/>
        </w:rPr>
        <w:t>(</w:t>
      </w:r>
      <w:r>
        <w:rPr>
          <w:rFonts w:cs="Times New Roman" w:hAnsi="Times New Roman" w:eastAsia="Times New Roman" w:ascii="Times New Roman"/>
          <w:spacing w:val="51"/>
          <w:w w:val="100"/>
          <w:position w:val="1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1"/>
          <w:sz w:val="22"/>
          <w:szCs w:val="22"/>
        </w:rPr>
        <w:t>2015)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2"/>
          <w:szCs w:val="22"/>
        </w:rPr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left"/>
        <w:spacing w:lineRule="exact" w:line="240"/>
        <w:ind w:left="822"/>
      </w:pPr>
      <w:hyperlink r:id="rId81">
        <w:r>
          <w:rPr>
            <w:rFonts w:cs="Times New Roman" w:hAnsi="Times New Roman" w:eastAsia="Times New Roman" w:ascii="Times New Roman"/>
            <w:spacing w:val="-10"/>
            <w:w w:val="100"/>
            <w:sz w:val="22"/>
            <w:szCs w:val="22"/>
          </w:rPr>
          <w:t>h</w:t>
        </w:r>
        <w:r>
          <w:rPr>
            <w:rFonts w:cs="Times New Roman" w:hAnsi="Times New Roman" w:eastAsia="Times New Roman" w:ascii="Times New Roman"/>
            <w:spacing w:val="-1"/>
            <w:w w:val="100"/>
            <w:sz w:val="22"/>
            <w:szCs w:val="22"/>
          </w:rPr>
          <w:t>t</w:t>
        </w:r>
        <w:r>
          <w:rPr>
            <w:rFonts w:cs="Times New Roman" w:hAnsi="Times New Roman" w:eastAsia="Times New Roman" w:ascii="Times New Roman"/>
            <w:spacing w:val="-1"/>
            <w:w w:val="100"/>
            <w:sz w:val="22"/>
            <w:szCs w:val="22"/>
          </w:rPr>
          <w:t>t</w:t>
        </w:r>
        <w:r>
          <w:rPr>
            <w:rFonts w:cs="Times New Roman" w:hAnsi="Times New Roman" w:eastAsia="Times New Roman" w:ascii="Times New Roman"/>
            <w:spacing w:val="0"/>
            <w:w w:val="100"/>
            <w:sz w:val="22"/>
            <w:szCs w:val="22"/>
          </w:rPr>
          <w:t>p</w:t>
        </w:r>
        <w:r>
          <w:rPr>
            <w:rFonts w:cs="Times New Roman" w:hAnsi="Times New Roman" w:eastAsia="Times New Roman" w:ascii="Times New Roman"/>
            <w:spacing w:val="4"/>
            <w:w w:val="100"/>
            <w:sz w:val="22"/>
            <w:szCs w:val="22"/>
          </w:rPr>
          <w:t>s</w:t>
        </w:r>
        <w:r>
          <w:rPr>
            <w:rFonts w:cs="Times New Roman" w:hAnsi="Times New Roman" w:eastAsia="Times New Roman" w:ascii="Times New Roman"/>
            <w:spacing w:val="-1"/>
            <w:w w:val="100"/>
            <w:sz w:val="22"/>
            <w:szCs w:val="22"/>
          </w:rPr>
          <w:t>:</w:t>
        </w:r>
        <w:r>
          <w:rPr>
            <w:rFonts w:cs="Times New Roman" w:hAnsi="Times New Roman" w:eastAsia="Times New Roman" w:ascii="Times New Roman"/>
            <w:spacing w:val="-1"/>
            <w:w w:val="100"/>
            <w:sz w:val="22"/>
            <w:szCs w:val="22"/>
          </w:rPr>
          <w:t>/</w:t>
        </w:r>
        <w:r>
          <w:rPr>
            <w:rFonts w:cs="Times New Roman" w:hAnsi="Times New Roman" w:eastAsia="Times New Roman" w:ascii="Times New Roman"/>
            <w:spacing w:val="9"/>
            <w:w w:val="100"/>
            <w:sz w:val="22"/>
            <w:szCs w:val="22"/>
          </w:rPr>
          <w:t>/</w:t>
        </w:r>
        <w:r>
          <w:rPr>
            <w:rFonts w:cs="Times New Roman" w:hAnsi="Times New Roman" w:eastAsia="Times New Roman" w:ascii="Times New Roman"/>
            <w:spacing w:val="1"/>
            <w:w w:val="100"/>
            <w:sz w:val="22"/>
            <w:szCs w:val="22"/>
          </w:rPr>
          <w:t>w</w:t>
        </w:r>
        <w:r>
          <w:rPr>
            <w:rFonts w:cs="Times New Roman" w:hAnsi="Times New Roman" w:eastAsia="Times New Roman" w:ascii="Times New Roman"/>
            <w:spacing w:val="1"/>
            <w:w w:val="100"/>
            <w:sz w:val="22"/>
            <w:szCs w:val="22"/>
          </w:rPr>
          <w:t>w</w:t>
        </w:r>
        <w:r>
          <w:rPr>
            <w:rFonts w:cs="Times New Roman" w:hAnsi="Times New Roman" w:eastAsia="Times New Roman" w:ascii="Times New Roman"/>
            <w:spacing w:val="-9"/>
            <w:w w:val="100"/>
            <w:sz w:val="22"/>
            <w:szCs w:val="22"/>
          </w:rPr>
          <w:t>w</w:t>
        </w:r>
        <w:r>
          <w:rPr>
            <w:rFonts w:cs="Times New Roman" w:hAnsi="Times New Roman" w:eastAsia="Times New Roman" w:ascii="Times New Roman"/>
            <w:spacing w:val="5"/>
            <w:w w:val="100"/>
            <w:sz w:val="22"/>
            <w:szCs w:val="22"/>
          </w:rPr>
          <w:t>.</w:t>
        </w:r>
        <w:r>
          <w:rPr>
            <w:rFonts w:cs="Times New Roman" w:hAnsi="Times New Roman" w:eastAsia="Times New Roman" w:ascii="Times New Roman"/>
            <w:spacing w:val="0"/>
            <w:w w:val="100"/>
            <w:sz w:val="22"/>
            <w:szCs w:val="22"/>
          </w:rPr>
          <w:t>od</w:t>
        </w:r>
        <w:r>
          <w:rPr>
            <w:rFonts w:cs="Times New Roman" w:hAnsi="Times New Roman" w:eastAsia="Times New Roman" w:ascii="Times New Roman"/>
            <w:spacing w:val="-1"/>
            <w:w w:val="100"/>
            <w:sz w:val="22"/>
            <w:szCs w:val="22"/>
          </w:rPr>
          <w:t>i</w:t>
        </w:r>
        <w:r>
          <w:rPr>
            <w:rFonts w:cs="Times New Roman" w:hAnsi="Times New Roman" w:eastAsia="Times New Roman" w:ascii="Times New Roman"/>
            <w:spacing w:val="5"/>
            <w:w w:val="100"/>
            <w:sz w:val="22"/>
            <w:szCs w:val="22"/>
          </w:rPr>
          <w:t>.</w:t>
        </w:r>
        <w:r>
          <w:rPr>
            <w:rFonts w:cs="Times New Roman" w:hAnsi="Times New Roman" w:eastAsia="Times New Roman" w:ascii="Times New Roman"/>
            <w:spacing w:val="0"/>
            <w:w w:val="100"/>
            <w:sz w:val="22"/>
            <w:szCs w:val="22"/>
          </w:rPr>
          <w:t>o</w:t>
        </w:r>
        <w:r>
          <w:rPr>
            <w:rFonts w:cs="Times New Roman" w:hAnsi="Times New Roman" w:eastAsia="Times New Roman" w:ascii="Times New Roman"/>
            <w:spacing w:val="-3"/>
            <w:w w:val="100"/>
            <w:sz w:val="22"/>
            <w:szCs w:val="22"/>
          </w:rPr>
          <w:t>r</w:t>
        </w:r>
        <w:r>
          <w:rPr>
            <w:rFonts w:cs="Times New Roman" w:hAnsi="Times New Roman" w:eastAsia="Times New Roman" w:ascii="Times New Roman"/>
            <w:spacing w:val="-10"/>
            <w:w w:val="100"/>
            <w:sz w:val="22"/>
            <w:szCs w:val="22"/>
          </w:rPr>
          <w:t>g</w:t>
        </w:r>
        <w:r>
          <w:rPr>
            <w:rFonts w:cs="Times New Roman" w:hAnsi="Times New Roman" w:eastAsia="Times New Roman" w:ascii="Times New Roman"/>
            <w:spacing w:val="-1"/>
            <w:w w:val="100"/>
            <w:sz w:val="22"/>
            <w:szCs w:val="22"/>
          </w:rPr>
          <w:t>/</w:t>
        </w:r>
        <w:r>
          <w:rPr>
            <w:rFonts w:cs="Times New Roman" w:hAnsi="Times New Roman" w:eastAsia="Times New Roman" w:ascii="Times New Roman"/>
            <w:spacing w:val="4"/>
            <w:w w:val="100"/>
            <w:sz w:val="22"/>
            <w:szCs w:val="22"/>
          </w:rPr>
          <w:t>s</w:t>
        </w:r>
        <w:r>
          <w:rPr>
            <w:rFonts w:cs="Times New Roman" w:hAnsi="Times New Roman" w:eastAsia="Times New Roman" w:ascii="Times New Roman"/>
            <w:spacing w:val="-1"/>
            <w:w w:val="100"/>
            <w:sz w:val="22"/>
            <w:szCs w:val="22"/>
          </w:rPr>
          <w:t>i</w:t>
        </w:r>
        <w:r>
          <w:rPr>
            <w:rFonts w:cs="Times New Roman" w:hAnsi="Times New Roman" w:eastAsia="Times New Roman" w:ascii="Times New Roman"/>
            <w:spacing w:val="-1"/>
            <w:w w:val="100"/>
            <w:sz w:val="22"/>
            <w:szCs w:val="22"/>
          </w:rPr>
          <w:t>t</w:t>
        </w:r>
        <w:r>
          <w:rPr>
            <w:rFonts w:cs="Times New Roman" w:hAnsi="Times New Roman" w:eastAsia="Times New Roman" w:ascii="Times New Roman"/>
            <w:spacing w:val="2"/>
            <w:w w:val="100"/>
            <w:sz w:val="22"/>
            <w:szCs w:val="22"/>
          </w:rPr>
          <w:t>e</w:t>
        </w:r>
        <w:r>
          <w:rPr>
            <w:rFonts w:cs="Times New Roman" w:hAnsi="Times New Roman" w:eastAsia="Times New Roman" w:ascii="Times New Roman"/>
            <w:spacing w:val="4"/>
            <w:w w:val="100"/>
            <w:sz w:val="22"/>
            <w:szCs w:val="22"/>
          </w:rPr>
          <w:t>s</w:t>
        </w:r>
        <w:r>
          <w:rPr>
            <w:rFonts w:cs="Times New Roman" w:hAnsi="Times New Roman" w:eastAsia="Times New Roman" w:ascii="Times New Roman"/>
            <w:spacing w:val="-1"/>
            <w:w w:val="100"/>
            <w:sz w:val="22"/>
            <w:szCs w:val="22"/>
          </w:rPr>
          <w:t>/</w:t>
        </w:r>
        <w:r>
          <w:rPr>
            <w:rFonts w:cs="Times New Roman" w:hAnsi="Times New Roman" w:eastAsia="Times New Roman" w:ascii="Times New Roman"/>
            <w:spacing w:val="0"/>
            <w:w w:val="100"/>
            <w:sz w:val="22"/>
            <w:szCs w:val="22"/>
          </w:rPr>
          <w:t>od</w:t>
        </w:r>
        <w:r>
          <w:rPr>
            <w:rFonts w:cs="Times New Roman" w:hAnsi="Times New Roman" w:eastAsia="Times New Roman" w:ascii="Times New Roman"/>
            <w:spacing w:val="-1"/>
            <w:w w:val="100"/>
            <w:sz w:val="22"/>
            <w:szCs w:val="22"/>
          </w:rPr>
          <w:t>i</w:t>
        </w:r>
        <w:r>
          <w:rPr>
            <w:rFonts w:cs="Times New Roman" w:hAnsi="Times New Roman" w:eastAsia="Times New Roman" w:ascii="Times New Roman"/>
            <w:spacing w:val="5"/>
            <w:w w:val="100"/>
            <w:sz w:val="22"/>
            <w:szCs w:val="22"/>
          </w:rPr>
          <w:t>.</w:t>
        </w:r>
        <w:r>
          <w:rPr>
            <w:rFonts w:cs="Times New Roman" w:hAnsi="Times New Roman" w:eastAsia="Times New Roman" w:ascii="Times New Roman"/>
            <w:spacing w:val="0"/>
            <w:w w:val="100"/>
            <w:sz w:val="22"/>
            <w:szCs w:val="22"/>
          </w:rPr>
          <w:t>o</w:t>
        </w:r>
        <w:r>
          <w:rPr>
            <w:rFonts w:cs="Times New Roman" w:hAnsi="Times New Roman" w:eastAsia="Times New Roman" w:ascii="Times New Roman"/>
            <w:spacing w:val="7"/>
            <w:w w:val="100"/>
            <w:sz w:val="22"/>
            <w:szCs w:val="22"/>
          </w:rPr>
          <w:t>r</w:t>
        </w:r>
        <w:r>
          <w:rPr>
            <w:rFonts w:cs="Times New Roman" w:hAnsi="Times New Roman" w:eastAsia="Times New Roman" w:ascii="Times New Roman"/>
            <w:spacing w:val="-10"/>
            <w:w w:val="100"/>
            <w:sz w:val="22"/>
            <w:szCs w:val="22"/>
          </w:rPr>
          <w:t>g</w:t>
        </w:r>
        <w:r>
          <w:rPr>
            <w:rFonts w:cs="Times New Roman" w:hAnsi="Times New Roman" w:eastAsia="Times New Roman" w:ascii="Times New Roman"/>
            <w:spacing w:val="5"/>
            <w:w w:val="100"/>
            <w:sz w:val="22"/>
            <w:szCs w:val="22"/>
          </w:rPr>
          <w:t>.</w:t>
        </w:r>
        <w:r>
          <w:rPr>
            <w:rFonts w:cs="Times New Roman" w:hAnsi="Times New Roman" w:eastAsia="Times New Roman" w:ascii="Times New Roman"/>
            <w:spacing w:val="0"/>
            <w:w w:val="100"/>
            <w:sz w:val="22"/>
            <w:szCs w:val="22"/>
          </w:rPr>
          <w:t>uk</w:t>
        </w:r>
        <w:r>
          <w:rPr>
            <w:rFonts w:cs="Times New Roman" w:hAnsi="Times New Roman" w:eastAsia="Times New Roman" w:ascii="Times New Roman"/>
            <w:spacing w:val="-1"/>
            <w:w w:val="100"/>
            <w:sz w:val="22"/>
            <w:szCs w:val="22"/>
          </w:rPr>
          <w:t>/</w:t>
        </w:r>
        <w:r>
          <w:rPr>
            <w:rFonts w:cs="Times New Roman" w:hAnsi="Times New Roman" w:eastAsia="Times New Roman" w:ascii="Times New Roman"/>
            <w:spacing w:val="-3"/>
            <w:w w:val="100"/>
            <w:sz w:val="22"/>
            <w:szCs w:val="22"/>
          </w:rPr>
          <w:t>f</w:t>
        </w:r>
        <w:r>
          <w:rPr>
            <w:rFonts w:cs="Times New Roman" w:hAnsi="Times New Roman" w:eastAsia="Times New Roman" w:ascii="Times New Roman"/>
            <w:spacing w:val="-1"/>
            <w:w w:val="100"/>
            <w:sz w:val="22"/>
            <w:szCs w:val="22"/>
          </w:rPr>
          <w:t>i</w:t>
        </w:r>
        <w:r>
          <w:rPr>
            <w:rFonts w:cs="Times New Roman" w:hAnsi="Times New Roman" w:eastAsia="Times New Roman" w:ascii="Times New Roman"/>
            <w:spacing w:val="-1"/>
            <w:w w:val="100"/>
            <w:sz w:val="22"/>
            <w:szCs w:val="22"/>
          </w:rPr>
          <w:t>l</w:t>
        </w:r>
        <w:r>
          <w:rPr>
            <w:rFonts w:cs="Times New Roman" w:hAnsi="Times New Roman" w:eastAsia="Times New Roman" w:ascii="Times New Roman"/>
            <w:spacing w:val="2"/>
            <w:w w:val="100"/>
            <w:sz w:val="22"/>
            <w:szCs w:val="22"/>
          </w:rPr>
          <w:t>e</w:t>
        </w:r>
        <w:r>
          <w:rPr>
            <w:rFonts w:cs="Times New Roman" w:hAnsi="Times New Roman" w:eastAsia="Times New Roman" w:ascii="Times New Roman"/>
            <w:spacing w:val="4"/>
            <w:w w:val="100"/>
            <w:sz w:val="22"/>
            <w:szCs w:val="22"/>
          </w:rPr>
          <w:t>s</w:t>
        </w:r>
        <w:r>
          <w:rPr>
            <w:rFonts w:cs="Times New Roman" w:hAnsi="Times New Roman" w:eastAsia="Times New Roman" w:ascii="Times New Roman"/>
            <w:spacing w:val="-1"/>
            <w:w w:val="100"/>
            <w:sz w:val="22"/>
            <w:szCs w:val="22"/>
          </w:rPr>
          <w:t>/</w:t>
        </w:r>
        <w:r>
          <w:rPr>
            <w:rFonts w:cs="Times New Roman" w:hAnsi="Times New Roman" w:eastAsia="Times New Roman" w:ascii="Times New Roman"/>
            <w:spacing w:val="0"/>
            <w:w w:val="100"/>
            <w:sz w:val="22"/>
            <w:szCs w:val="22"/>
          </w:rPr>
          <w:t>od</w:t>
        </w:r>
        <w:r>
          <w:rPr>
            <w:rFonts w:cs="Times New Roman" w:hAnsi="Times New Roman" w:eastAsia="Times New Roman" w:ascii="Times New Roman"/>
            <w:spacing w:val="4"/>
            <w:w w:val="100"/>
            <w:sz w:val="22"/>
            <w:szCs w:val="22"/>
          </w:rPr>
          <w:t>i</w:t>
        </w:r>
        <w:r>
          <w:rPr>
            <w:rFonts w:cs="Times New Roman" w:hAnsi="Times New Roman" w:eastAsia="Times New Roman" w:ascii="Times New Roman"/>
            <w:spacing w:val="-3"/>
            <w:w w:val="100"/>
            <w:sz w:val="22"/>
            <w:szCs w:val="22"/>
          </w:rPr>
          <w:t>-</w:t>
        </w:r>
        <w:r>
          <w:rPr>
            <w:rFonts w:cs="Times New Roman" w:hAnsi="Times New Roman" w:eastAsia="Times New Roman" w:ascii="Times New Roman"/>
            <w:spacing w:val="2"/>
            <w:w w:val="100"/>
            <w:sz w:val="22"/>
            <w:szCs w:val="22"/>
          </w:rPr>
          <w:t>a</w:t>
        </w:r>
        <w:r>
          <w:rPr>
            <w:rFonts w:cs="Times New Roman" w:hAnsi="Times New Roman" w:eastAsia="Times New Roman" w:ascii="Times New Roman"/>
            <w:spacing w:val="4"/>
            <w:w w:val="100"/>
            <w:sz w:val="22"/>
            <w:szCs w:val="22"/>
          </w:rPr>
          <w:t>s</w:t>
        </w:r>
        <w:r>
          <w:rPr>
            <w:rFonts w:cs="Times New Roman" w:hAnsi="Times New Roman" w:eastAsia="Times New Roman" w:ascii="Times New Roman"/>
            <w:spacing w:val="4"/>
            <w:w w:val="100"/>
            <w:sz w:val="22"/>
            <w:szCs w:val="22"/>
          </w:rPr>
          <w:t>s</w:t>
        </w:r>
        <w:r>
          <w:rPr>
            <w:rFonts w:cs="Times New Roman" w:hAnsi="Times New Roman" w:eastAsia="Times New Roman" w:ascii="Times New Roman"/>
            <w:spacing w:val="2"/>
            <w:w w:val="100"/>
            <w:sz w:val="22"/>
            <w:szCs w:val="22"/>
          </w:rPr>
          <w:t>e</w:t>
        </w:r>
        <w:r>
          <w:rPr>
            <w:rFonts w:cs="Times New Roman" w:hAnsi="Times New Roman" w:eastAsia="Times New Roman" w:ascii="Times New Roman"/>
            <w:spacing w:val="-1"/>
            <w:w w:val="100"/>
            <w:sz w:val="22"/>
            <w:szCs w:val="22"/>
          </w:rPr>
          <w:t>t</w:t>
        </w:r>
        <w:r>
          <w:rPr>
            <w:rFonts w:cs="Times New Roman" w:hAnsi="Times New Roman" w:eastAsia="Times New Roman" w:ascii="Times New Roman"/>
            <w:spacing w:val="4"/>
            <w:w w:val="100"/>
            <w:sz w:val="22"/>
            <w:szCs w:val="22"/>
          </w:rPr>
          <w:t>s</w:t>
        </w:r>
        <w:r>
          <w:rPr>
            <w:rFonts w:cs="Times New Roman" w:hAnsi="Times New Roman" w:eastAsia="Times New Roman" w:ascii="Times New Roman"/>
            <w:spacing w:val="-1"/>
            <w:w w:val="100"/>
            <w:sz w:val="22"/>
            <w:szCs w:val="22"/>
          </w:rPr>
          <w:t>/</w:t>
        </w:r>
        <w:r>
          <w:rPr>
            <w:rFonts w:cs="Times New Roman" w:hAnsi="Times New Roman" w:eastAsia="Times New Roman" w:ascii="Times New Roman"/>
            <w:spacing w:val="0"/>
            <w:w w:val="100"/>
            <w:sz w:val="22"/>
            <w:szCs w:val="22"/>
          </w:rPr>
          <w:t>pub</w:t>
        </w:r>
        <w:r>
          <w:rPr>
            <w:rFonts w:cs="Times New Roman" w:hAnsi="Times New Roman" w:eastAsia="Times New Roman" w:ascii="Times New Roman"/>
            <w:spacing w:val="-1"/>
            <w:w w:val="100"/>
            <w:sz w:val="22"/>
            <w:szCs w:val="22"/>
          </w:rPr>
          <w:t>l</w:t>
        </w:r>
        <w:r>
          <w:rPr>
            <w:rFonts w:cs="Times New Roman" w:hAnsi="Times New Roman" w:eastAsia="Times New Roman" w:ascii="Times New Roman"/>
            <w:spacing w:val="-1"/>
            <w:w w:val="100"/>
            <w:sz w:val="22"/>
            <w:szCs w:val="22"/>
          </w:rPr>
          <w:t>i</w:t>
        </w:r>
        <w:r>
          <w:rPr>
            <w:rFonts w:cs="Times New Roman" w:hAnsi="Times New Roman" w:eastAsia="Times New Roman" w:ascii="Times New Roman"/>
            <w:spacing w:val="2"/>
            <w:w w:val="100"/>
            <w:sz w:val="22"/>
            <w:szCs w:val="22"/>
          </w:rPr>
          <w:t>c</w:t>
        </w:r>
        <w:r>
          <w:rPr>
            <w:rFonts w:cs="Times New Roman" w:hAnsi="Times New Roman" w:eastAsia="Times New Roman" w:ascii="Times New Roman"/>
            <w:spacing w:val="4"/>
            <w:w w:val="100"/>
            <w:sz w:val="22"/>
            <w:szCs w:val="22"/>
          </w:rPr>
          <w:t>a</w:t>
        </w:r>
        <w:r>
          <w:rPr>
            <w:rFonts w:cs="Times New Roman" w:hAnsi="Times New Roman" w:eastAsia="Times New Roman" w:ascii="Times New Roman"/>
            <w:spacing w:val="-1"/>
            <w:w w:val="100"/>
            <w:sz w:val="22"/>
            <w:szCs w:val="22"/>
          </w:rPr>
          <w:t>t</w:t>
        </w:r>
        <w:r>
          <w:rPr>
            <w:rFonts w:cs="Times New Roman" w:hAnsi="Times New Roman" w:eastAsia="Times New Roman" w:ascii="Times New Roman"/>
            <w:spacing w:val="-1"/>
            <w:w w:val="100"/>
            <w:sz w:val="22"/>
            <w:szCs w:val="22"/>
          </w:rPr>
          <w:t>i</w:t>
        </w:r>
        <w:r>
          <w:rPr>
            <w:rFonts w:cs="Times New Roman" w:hAnsi="Times New Roman" w:eastAsia="Times New Roman" w:ascii="Times New Roman"/>
            <w:spacing w:val="0"/>
            <w:w w:val="100"/>
            <w:sz w:val="22"/>
            <w:szCs w:val="22"/>
          </w:rPr>
          <w:t>o</w:t>
        </w:r>
        <w:r>
          <w:rPr>
            <w:rFonts w:cs="Times New Roman" w:hAnsi="Times New Roman" w:eastAsia="Times New Roman" w:ascii="Times New Roman"/>
            <w:spacing w:val="-10"/>
            <w:w w:val="100"/>
            <w:sz w:val="22"/>
            <w:szCs w:val="22"/>
          </w:rPr>
          <w:t>n</w:t>
        </w:r>
        <w:r>
          <w:rPr>
            <w:rFonts w:cs="Times New Roman" w:hAnsi="Times New Roman" w:eastAsia="Times New Roman" w:ascii="Times New Roman"/>
            <w:spacing w:val="4"/>
            <w:w w:val="100"/>
            <w:sz w:val="22"/>
            <w:szCs w:val="22"/>
          </w:rPr>
          <w:t>s</w:t>
        </w:r>
        <w:r>
          <w:rPr>
            <w:rFonts w:cs="Times New Roman" w:hAnsi="Times New Roman" w:eastAsia="Times New Roman" w:ascii="Times New Roman"/>
            <w:spacing w:val="-3"/>
            <w:w w:val="100"/>
            <w:sz w:val="22"/>
            <w:szCs w:val="22"/>
          </w:rPr>
          <w:t>-</w:t>
        </w:r>
        <w:r>
          <w:rPr>
            <w:rFonts w:cs="Times New Roman" w:hAnsi="Times New Roman" w:eastAsia="Times New Roman" w:ascii="Times New Roman"/>
            <w:spacing w:val="0"/>
            <w:w w:val="100"/>
            <w:sz w:val="22"/>
            <w:szCs w:val="22"/>
          </w:rPr>
          <w:t>op</w:t>
        </w:r>
        <w:r>
          <w:rPr>
            <w:rFonts w:cs="Times New Roman" w:hAnsi="Times New Roman" w:eastAsia="Times New Roman" w:ascii="Times New Roman"/>
            <w:spacing w:val="-1"/>
            <w:w w:val="100"/>
            <w:sz w:val="22"/>
            <w:szCs w:val="22"/>
          </w:rPr>
          <w:t>i</w:t>
        </w:r>
        <w:r>
          <w:rPr>
            <w:rFonts w:cs="Times New Roman" w:hAnsi="Times New Roman" w:eastAsia="Times New Roman" w:ascii="Times New Roman"/>
            <w:spacing w:val="-10"/>
            <w:w w:val="100"/>
            <w:sz w:val="22"/>
            <w:szCs w:val="22"/>
          </w:rPr>
          <w:t>n</w:t>
        </w:r>
        <w:r>
          <w:rPr>
            <w:rFonts w:cs="Times New Roman" w:hAnsi="Times New Roman" w:eastAsia="Times New Roman" w:ascii="Times New Roman"/>
            <w:spacing w:val="-1"/>
            <w:w w:val="100"/>
            <w:sz w:val="22"/>
            <w:szCs w:val="22"/>
          </w:rPr>
          <w:t>i</w:t>
        </w:r>
        <w:r>
          <w:rPr>
            <w:rFonts w:cs="Times New Roman" w:hAnsi="Times New Roman" w:eastAsia="Times New Roman" w:ascii="Times New Roman"/>
            <w:spacing w:val="10"/>
            <w:w w:val="100"/>
            <w:sz w:val="22"/>
            <w:szCs w:val="22"/>
          </w:rPr>
          <w:t>o</w:t>
        </w:r>
        <w:r>
          <w:rPr>
            <w:rFonts w:cs="Times New Roman" w:hAnsi="Times New Roman" w:eastAsia="Times New Roman" w:ascii="Times New Roman"/>
            <w:spacing w:val="-9"/>
            <w:w w:val="100"/>
            <w:sz w:val="22"/>
            <w:szCs w:val="22"/>
          </w:rPr>
          <w:t>n</w:t>
        </w:r>
        <w:r>
          <w:rPr>
            <w:rFonts w:cs="Times New Roman" w:hAnsi="Times New Roman" w:eastAsia="Times New Roman" w:ascii="Times New Roman"/>
            <w:spacing w:val="7"/>
            <w:w w:val="100"/>
            <w:sz w:val="22"/>
            <w:szCs w:val="22"/>
          </w:rPr>
          <w:t>-</w:t>
        </w:r>
        <w:r>
          <w:rPr>
            <w:rFonts w:cs="Times New Roman" w:hAnsi="Times New Roman" w:eastAsia="Times New Roman" w:ascii="Times New Roman"/>
            <w:spacing w:val="-3"/>
            <w:w w:val="100"/>
            <w:sz w:val="22"/>
            <w:szCs w:val="22"/>
          </w:rPr>
          <w:t>f</w:t>
        </w:r>
        <w:r>
          <w:rPr>
            <w:rFonts w:cs="Times New Roman" w:hAnsi="Times New Roman" w:eastAsia="Times New Roman" w:ascii="Times New Roman"/>
            <w:spacing w:val="-1"/>
            <w:w w:val="100"/>
            <w:sz w:val="22"/>
            <w:szCs w:val="22"/>
          </w:rPr>
          <w:t>i</w:t>
        </w:r>
        <w:r>
          <w:rPr>
            <w:rFonts w:cs="Times New Roman" w:hAnsi="Times New Roman" w:eastAsia="Times New Roman" w:ascii="Times New Roman"/>
            <w:spacing w:val="-1"/>
            <w:w w:val="100"/>
            <w:sz w:val="22"/>
            <w:szCs w:val="22"/>
          </w:rPr>
          <w:t>l</w:t>
        </w:r>
        <w:r>
          <w:rPr>
            <w:rFonts w:cs="Times New Roman" w:hAnsi="Times New Roman" w:eastAsia="Times New Roman" w:ascii="Times New Roman"/>
            <w:spacing w:val="2"/>
            <w:w w:val="100"/>
            <w:sz w:val="22"/>
            <w:szCs w:val="22"/>
          </w:rPr>
          <w:t>e</w:t>
        </w:r>
        <w:r>
          <w:rPr>
            <w:rFonts w:cs="Times New Roman" w:hAnsi="Times New Roman" w:eastAsia="Times New Roman" w:ascii="Times New Roman"/>
            <w:spacing w:val="4"/>
            <w:w w:val="100"/>
            <w:sz w:val="22"/>
            <w:szCs w:val="22"/>
          </w:rPr>
          <w:t>s</w:t>
        </w:r>
        <w:r>
          <w:rPr>
            <w:rFonts w:cs="Times New Roman" w:hAnsi="Times New Roman" w:eastAsia="Times New Roman" w:ascii="Times New Roman"/>
            <w:spacing w:val="-1"/>
            <w:w w:val="100"/>
            <w:sz w:val="22"/>
            <w:szCs w:val="22"/>
          </w:rPr>
          <w:t>/</w:t>
        </w:r>
        <w:r>
          <w:rPr>
            <w:rFonts w:cs="Times New Roman" w:hAnsi="Times New Roman" w:eastAsia="Times New Roman" w:ascii="Times New Roman"/>
            <w:spacing w:val="0"/>
            <w:w w:val="100"/>
            <w:sz w:val="22"/>
            <w:szCs w:val="22"/>
          </w:rPr>
          <w:t>9494</w:t>
        </w:r>
        <w:r>
          <w:rPr>
            <w:rFonts w:cs="Times New Roman" w:hAnsi="Times New Roman" w:eastAsia="Times New Roman" w:ascii="Times New Roman"/>
            <w:spacing w:val="5"/>
            <w:w w:val="100"/>
            <w:sz w:val="22"/>
            <w:szCs w:val="22"/>
          </w:rPr>
          <w:t>.</w:t>
        </w:r>
        <w:r>
          <w:rPr>
            <w:rFonts w:cs="Times New Roman" w:hAnsi="Times New Roman" w:eastAsia="Times New Roman" w:ascii="Times New Roman"/>
            <w:spacing w:val="0"/>
            <w:w w:val="100"/>
            <w:sz w:val="22"/>
            <w:szCs w:val="22"/>
          </w:rPr>
          <w:t>pdf</w:t>
        </w:r>
      </w:hyperlink>
    </w:p>
    <w:p>
      <w:pPr>
        <w:rPr>
          <w:rFonts w:cs="Times New Roman" w:hAnsi="Times New Roman" w:eastAsia="Times New Roman" w:ascii="Times New Roman"/>
          <w:sz w:val="22"/>
          <w:szCs w:val="22"/>
        </w:rPr>
        <w:jc w:val="left"/>
        <w:spacing w:lineRule="exact" w:line="260"/>
        <w:ind w:left="101"/>
      </w:pPr>
      <w:r>
        <w:rPr>
          <w:rFonts w:cs="Book Antiqua" w:hAnsi="Book Antiqua" w:eastAsia="Book Antiqua" w:ascii="Book Antiqua"/>
          <w:spacing w:val="-4"/>
          <w:w w:val="100"/>
          <w:position w:val="1"/>
          <w:sz w:val="22"/>
          <w:szCs w:val="22"/>
        </w:rPr>
        <w:t>x</w:t>
      </w:r>
      <w:r>
        <w:rPr>
          <w:rFonts w:cs="Book Antiqua" w:hAnsi="Book Antiqua" w:eastAsia="Book Antiqua" w:ascii="Book Antiqua"/>
          <w:spacing w:val="-4"/>
          <w:w w:val="100"/>
          <w:position w:val="1"/>
          <w:sz w:val="22"/>
          <w:szCs w:val="22"/>
        </w:rPr>
        <w:t>x</w:t>
      </w:r>
      <w:r>
        <w:rPr>
          <w:rFonts w:cs="Book Antiqua" w:hAnsi="Book Antiqua" w:eastAsia="Book Antiqua" w:ascii="Book Antiqua"/>
          <w:spacing w:val="6"/>
          <w:w w:val="100"/>
          <w:position w:val="1"/>
          <w:sz w:val="22"/>
          <w:szCs w:val="22"/>
        </w:rPr>
        <w:t>i</w:t>
      </w:r>
      <w:r>
        <w:rPr>
          <w:rFonts w:cs="Book Antiqua" w:hAnsi="Book Antiqua" w:eastAsia="Book Antiqua" w:ascii="Book Antiqua"/>
          <w:spacing w:val="-4"/>
          <w:w w:val="100"/>
          <w:position w:val="1"/>
          <w:sz w:val="22"/>
          <w:szCs w:val="22"/>
        </w:rPr>
        <w:t>i</w:t>
      </w:r>
      <w:r>
        <w:rPr>
          <w:rFonts w:cs="Book Antiqua" w:hAnsi="Book Antiqua" w:eastAsia="Book Antiqua" w:ascii="Book Antiqua"/>
          <w:spacing w:val="-4"/>
          <w:w w:val="100"/>
          <w:position w:val="1"/>
          <w:sz w:val="22"/>
          <w:szCs w:val="22"/>
        </w:rPr>
        <w:t>i</w:t>
      </w:r>
      <w:r>
        <w:rPr>
          <w:rFonts w:cs="Book Antiqua" w:hAnsi="Book Antiqua" w:eastAsia="Book Antiqua" w:ascii="Book Antiqua"/>
          <w:spacing w:val="0"/>
          <w:w w:val="100"/>
          <w:position w:val="1"/>
          <w:sz w:val="22"/>
          <w:szCs w:val="22"/>
        </w:rPr>
        <w:t>.</w:t>
      </w:r>
      <w:r>
        <w:rPr>
          <w:rFonts w:cs="Book Antiqua" w:hAnsi="Book Antiqua" w:eastAsia="Book Antiqua" w:ascii="Book Antiqua"/>
          <w:spacing w:val="0"/>
          <w:w w:val="100"/>
          <w:position w:val="1"/>
          <w:sz w:val="22"/>
          <w:szCs w:val="22"/>
        </w:rPr>
        <w:t>   </w:t>
      </w:r>
      <w:r>
        <w:rPr>
          <w:rFonts w:cs="Book Antiqua" w:hAnsi="Book Antiqua" w:eastAsia="Book Antiqua" w:ascii="Book Antiqua"/>
          <w:spacing w:val="36"/>
          <w:w w:val="100"/>
          <w:position w:val="1"/>
          <w:sz w:val="22"/>
          <w:szCs w:val="22"/>
        </w:rPr>
        <w:t> </w:t>
      </w:r>
      <w:hyperlink r:id="rId82">
        <w:r>
          <w:rPr>
            <w:rFonts w:cs="Times New Roman" w:hAnsi="Times New Roman" w:eastAsia="Times New Roman" w:ascii="Times New Roman"/>
            <w:spacing w:val="-10"/>
            <w:w w:val="100"/>
            <w:position w:val="1"/>
            <w:sz w:val="22"/>
            <w:szCs w:val="22"/>
          </w:rPr>
          <w:t>h</w:t>
        </w:r>
        <w:r>
          <w:rPr>
            <w:rFonts w:cs="Times New Roman" w:hAnsi="Times New Roman" w:eastAsia="Times New Roman" w:ascii="Times New Roman"/>
            <w:spacing w:val="-1"/>
            <w:w w:val="100"/>
            <w:position w:val="1"/>
            <w:sz w:val="22"/>
            <w:szCs w:val="22"/>
          </w:rPr>
          <w:t>t</w:t>
        </w:r>
        <w:r>
          <w:rPr>
            <w:rFonts w:cs="Times New Roman" w:hAnsi="Times New Roman" w:eastAsia="Times New Roman" w:ascii="Times New Roman"/>
            <w:spacing w:val="-1"/>
            <w:w w:val="100"/>
            <w:position w:val="1"/>
            <w:sz w:val="22"/>
            <w:szCs w:val="22"/>
          </w:rPr>
          <w:t>t</w:t>
        </w:r>
        <w:r>
          <w:rPr>
            <w:rFonts w:cs="Times New Roman" w:hAnsi="Times New Roman" w:eastAsia="Times New Roman" w:ascii="Times New Roman"/>
            <w:spacing w:val="0"/>
            <w:w w:val="100"/>
            <w:position w:val="1"/>
            <w:sz w:val="22"/>
            <w:szCs w:val="22"/>
          </w:rPr>
          <w:t>p</w:t>
        </w:r>
        <w:r>
          <w:rPr>
            <w:rFonts w:cs="Times New Roman" w:hAnsi="Times New Roman" w:eastAsia="Times New Roman" w:ascii="Times New Roman"/>
            <w:spacing w:val="4"/>
            <w:w w:val="100"/>
            <w:position w:val="1"/>
            <w:sz w:val="22"/>
            <w:szCs w:val="22"/>
          </w:rPr>
          <w:t>s</w:t>
        </w:r>
        <w:r>
          <w:rPr>
            <w:rFonts w:cs="Times New Roman" w:hAnsi="Times New Roman" w:eastAsia="Times New Roman" w:ascii="Times New Roman"/>
            <w:spacing w:val="-1"/>
            <w:w w:val="100"/>
            <w:position w:val="1"/>
            <w:sz w:val="22"/>
            <w:szCs w:val="22"/>
          </w:rPr>
          <w:t>:</w:t>
        </w:r>
        <w:r>
          <w:rPr>
            <w:rFonts w:cs="Times New Roman" w:hAnsi="Times New Roman" w:eastAsia="Times New Roman" w:ascii="Times New Roman"/>
            <w:spacing w:val="-1"/>
            <w:w w:val="100"/>
            <w:position w:val="1"/>
            <w:sz w:val="22"/>
            <w:szCs w:val="22"/>
          </w:rPr>
          <w:t>/</w:t>
        </w:r>
        <w:r>
          <w:rPr>
            <w:rFonts w:cs="Times New Roman" w:hAnsi="Times New Roman" w:eastAsia="Times New Roman" w:ascii="Times New Roman"/>
            <w:spacing w:val="-1"/>
            <w:w w:val="100"/>
            <w:position w:val="1"/>
            <w:sz w:val="22"/>
            <w:szCs w:val="22"/>
          </w:rPr>
          <w:t>/</w:t>
        </w:r>
        <w:r>
          <w:rPr>
            <w:rFonts w:cs="Times New Roman" w:hAnsi="Times New Roman" w:eastAsia="Times New Roman" w:ascii="Times New Roman"/>
            <w:spacing w:val="-1"/>
            <w:w w:val="100"/>
            <w:position w:val="1"/>
            <w:sz w:val="22"/>
            <w:szCs w:val="22"/>
          </w:rPr>
          <w:t>j</w:t>
        </w:r>
        <w:r>
          <w:rPr>
            <w:rFonts w:cs="Times New Roman" w:hAnsi="Times New Roman" w:eastAsia="Times New Roman" w:ascii="Times New Roman"/>
            <w:spacing w:val="0"/>
            <w:w w:val="100"/>
            <w:position w:val="1"/>
            <w:sz w:val="22"/>
            <w:szCs w:val="22"/>
          </w:rPr>
          <w:t>ob</w:t>
        </w:r>
        <w:r>
          <w:rPr>
            <w:rFonts w:cs="Times New Roman" w:hAnsi="Times New Roman" w:eastAsia="Times New Roman" w:ascii="Times New Roman"/>
            <w:spacing w:val="4"/>
            <w:w w:val="100"/>
            <w:position w:val="1"/>
            <w:sz w:val="22"/>
            <w:szCs w:val="22"/>
          </w:rPr>
          <w:t>s</w:t>
        </w:r>
        <w:r>
          <w:rPr>
            <w:rFonts w:cs="Times New Roman" w:hAnsi="Times New Roman" w:eastAsia="Times New Roman" w:ascii="Times New Roman"/>
            <w:spacing w:val="5"/>
            <w:w w:val="100"/>
            <w:position w:val="1"/>
            <w:sz w:val="22"/>
            <w:szCs w:val="22"/>
          </w:rPr>
          <w:t>.</w:t>
        </w:r>
        <w:r>
          <w:rPr>
            <w:rFonts w:cs="Times New Roman" w:hAnsi="Times New Roman" w:eastAsia="Times New Roman" w:ascii="Times New Roman"/>
            <w:spacing w:val="-1"/>
            <w:w w:val="100"/>
            <w:position w:val="1"/>
            <w:sz w:val="22"/>
            <w:szCs w:val="22"/>
          </w:rPr>
          <w:t>j</w:t>
        </w:r>
        <w:r>
          <w:rPr>
            <w:rFonts w:cs="Times New Roman" w:hAnsi="Times New Roman" w:eastAsia="Times New Roman" w:ascii="Times New Roman"/>
            <w:spacing w:val="10"/>
            <w:w w:val="100"/>
            <w:position w:val="1"/>
            <w:sz w:val="22"/>
            <w:szCs w:val="22"/>
          </w:rPr>
          <w:t>u</w:t>
        </w:r>
        <w:r>
          <w:rPr>
            <w:rFonts w:cs="Times New Roman" w:hAnsi="Times New Roman" w:eastAsia="Times New Roman" w:ascii="Times New Roman"/>
            <w:spacing w:val="-11"/>
            <w:w w:val="100"/>
            <w:position w:val="1"/>
            <w:sz w:val="22"/>
            <w:szCs w:val="22"/>
          </w:rPr>
          <w:t>m</w:t>
        </w:r>
        <w:r>
          <w:rPr>
            <w:rFonts w:cs="Times New Roman" w:hAnsi="Times New Roman" w:eastAsia="Times New Roman" w:ascii="Times New Roman"/>
            <w:spacing w:val="-1"/>
            <w:w w:val="100"/>
            <w:position w:val="1"/>
            <w:sz w:val="22"/>
            <w:szCs w:val="22"/>
          </w:rPr>
          <w:t>i</w:t>
        </w:r>
        <w:r>
          <w:rPr>
            <w:rFonts w:cs="Times New Roman" w:hAnsi="Times New Roman" w:eastAsia="Times New Roman" w:ascii="Times New Roman"/>
            <w:spacing w:val="2"/>
            <w:w w:val="100"/>
            <w:position w:val="1"/>
            <w:sz w:val="22"/>
            <w:szCs w:val="22"/>
          </w:rPr>
          <w:t>a</w:t>
        </w:r>
        <w:r>
          <w:rPr>
            <w:rFonts w:cs="Times New Roman" w:hAnsi="Times New Roman" w:eastAsia="Times New Roman" w:ascii="Times New Roman"/>
            <w:spacing w:val="5"/>
            <w:w w:val="100"/>
            <w:position w:val="1"/>
            <w:sz w:val="22"/>
            <w:szCs w:val="22"/>
          </w:rPr>
          <w:t>.</w:t>
        </w:r>
        <w:r>
          <w:rPr>
            <w:rFonts w:cs="Times New Roman" w:hAnsi="Times New Roman" w:eastAsia="Times New Roman" w:ascii="Times New Roman"/>
            <w:spacing w:val="0"/>
            <w:w w:val="100"/>
            <w:position w:val="1"/>
            <w:sz w:val="22"/>
            <w:szCs w:val="22"/>
          </w:rPr>
          <w:t>u</w:t>
        </w:r>
        <w:r>
          <w:rPr>
            <w:rFonts w:cs="Times New Roman" w:hAnsi="Times New Roman" w:eastAsia="Times New Roman" w:ascii="Times New Roman"/>
            <w:spacing w:val="-10"/>
            <w:w w:val="100"/>
            <w:position w:val="1"/>
            <w:sz w:val="22"/>
            <w:szCs w:val="22"/>
          </w:rPr>
          <w:t>g</w:t>
        </w:r>
        <w:r>
          <w:rPr>
            <w:rFonts w:cs="Times New Roman" w:hAnsi="Times New Roman" w:eastAsia="Times New Roman" w:ascii="Times New Roman"/>
            <w:spacing w:val="-1"/>
            <w:w w:val="100"/>
            <w:position w:val="1"/>
            <w:sz w:val="22"/>
            <w:szCs w:val="22"/>
          </w:rPr>
          <w:t>/</w:t>
        </w:r>
        <w:r>
          <w:rPr>
            <w:rFonts w:cs="Times New Roman" w:hAnsi="Times New Roman" w:eastAsia="Times New Roman" w:ascii="Times New Roman"/>
            <w:spacing w:val="12"/>
            <w:w w:val="100"/>
            <w:position w:val="1"/>
            <w:sz w:val="22"/>
            <w:szCs w:val="22"/>
          </w:rPr>
          <w:t>e</w:t>
        </w:r>
        <w:r>
          <w:rPr>
            <w:rFonts w:cs="Times New Roman" w:hAnsi="Times New Roman" w:eastAsia="Times New Roman" w:ascii="Times New Roman"/>
            <w:spacing w:val="-10"/>
            <w:w w:val="100"/>
            <w:position w:val="1"/>
            <w:sz w:val="22"/>
            <w:szCs w:val="22"/>
          </w:rPr>
          <w:t>n</w:t>
        </w:r>
        <w:r>
          <w:rPr>
            <w:rFonts w:cs="Times New Roman" w:hAnsi="Times New Roman" w:eastAsia="Times New Roman" w:ascii="Times New Roman"/>
            <w:spacing w:val="-1"/>
            <w:w w:val="100"/>
            <w:position w:val="1"/>
            <w:sz w:val="22"/>
            <w:szCs w:val="22"/>
          </w:rPr>
          <w:t>/</w:t>
        </w:r>
        <w:r>
          <w:rPr>
            <w:rFonts w:cs="Times New Roman" w:hAnsi="Times New Roman" w:eastAsia="Times New Roman" w:ascii="Times New Roman"/>
            <w:spacing w:val="-1"/>
            <w:w w:val="100"/>
            <w:position w:val="1"/>
            <w:sz w:val="22"/>
            <w:szCs w:val="22"/>
          </w:rPr>
          <w:t>j</w:t>
        </w:r>
        <w:r>
          <w:rPr>
            <w:rFonts w:cs="Times New Roman" w:hAnsi="Times New Roman" w:eastAsia="Times New Roman" w:ascii="Times New Roman"/>
            <w:spacing w:val="0"/>
            <w:w w:val="100"/>
            <w:position w:val="1"/>
            <w:sz w:val="22"/>
            <w:szCs w:val="22"/>
          </w:rPr>
          <w:t>ob</w:t>
        </w:r>
        <w:r>
          <w:rPr>
            <w:rFonts w:cs="Times New Roman" w:hAnsi="Times New Roman" w:eastAsia="Times New Roman" w:ascii="Times New Roman"/>
            <w:spacing w:val="7"/>
            <w:w w:val="100"/>
            <w:position w:val="1"/>
            <w:sz w:val="22"/>
            <w:szCs w:val="22"/>
          </w:rPr>
          <w:t>s</w:t>
        </w:r>
        <w:r>
          <w:rPr>
            <w:rFonts w:cs="Times New Roman" w:hAnsi="Times New Roman" w:eastAsia="Times New Roman" w:ascii="Times New Roman"/>
            <w:spacing w:val="-3"/>
            <w:w w:val="100"/>
            <w:position w:val="1"/>
            <w:sz w:val="22"/>
            <w:szCs w:val="22"/>
          </w:rPr>
          <w:t>-</w:t>
        </w:r>
        <w:r>
          <w:rPr>
            <w:rFonts w:cs="Times New Roman" w:hAnsi="Times New Roman" w:eastAsia="Times New Roman" w:ascii="Times New Roman"/>
            <w:spacing w:val="10"/>
            <w:w w:val="100"/>
            <w:position w:val="1"/>
            <w:sz w:val="22"/>
            <w:szCs w:val="22"/>
          </w:rPr>
          <w:t>u</w:t>
        </w:r>
        <w:r>
          <w:rPr>
            <w:rFonts w:cs="Times New Roman" w:hAnsi="Times New Roman" w:eastAsia="Times New Roman" w:ascii="Times New Roman"/>
            <w:spacing w:val="-10"/>
            <w:w w:val="100"/>
            <w:position w:val="1"/>
            <w:sz w:val="22"/>
            <w:szCs w:val="22"/>
          </w:rPr>
          <w:t>g</w:t>
        </w:r>
        <w:r>
          <w:rPr>
            <w:rFonts w:cs="Times New Roman" w:hAnsi="Times New Roman" w:eastAsia="Times New Roman" w:ascii="Times New Roman"/>
            <w:spacing w:val="-1"/>
            <w:w w:val="100"/>
            <w:position w:val="1"/>
            <w:sz w:val="22"/>
            <w:szCs w:val="22"/>
          </w:rPr>
          <w:t>/</w:t>
        </w:r>
        <w:r>
          <w:rPr>
            <w:rFonts w:cs="Times New Roman" w:hAnsi="Times New Roman" w:eastAsia="Times New Roman" w:ascii="Times New Roman"/>
            <w:spacing w:val="2"/>
            <w:w w:val="100"/>
            <w:position w:val="1"/>
            <w:sz w:val="22"/>
            <w:szCs w:val="22"/>
          </w:rPr>
          <w:t>a</w:t>
        </w:r>
        <w:r>
          <w:rPr>
            <w:rFonts w:cs="Times New Roman" w:hAnsi="Times New Roman" w:eastAsia="Times New Roman" w:ascii="Times New Roman"/>
            <w:spacing w:val="-1"/>
            <w:w w:val="100"/>
            <w:position w:val="1"/>
            <w:sz w:val="22"/>
            <w:szCs w:val="22"/>
          </w:rPr>
          <w:t>l</w:t>
        </w:r>
        <w:r>
          <w:rPr>
            <w:rFonts w:cs="Times New Roman" w:hAnsi="Times New Roman" w:eastAsia="Times New Roman" w:ascii="Times New Roman"/>
            <w:spacing w:val="-1"/>
            <w:w w:val="100"/>
            <w:position w:val="1"/>
            <w:sz w:val="22"/>
            <w:szCs w:val="22"/>
          </w:rPr>
          <w:t>l</w:t>
        </w:r>
        <w:r>
          <w:rPr>
            <w:rFonts w:cs="Times New Roman" w:hAnsi="Times New Roman" w:eastAsia="Times New Roman" w:ascii="Times New Roman"/>
            <w:spacing w:val="-1"/>
            <w:w w:val="100"/>
            <w:position w:val="1"/>
            <w:sz w:val="22"/>
            <w:szCs w:val="22"/>
          </w:rPr>
          <w:t>/</w:t>
        </w:r>
        <w:r>
          <w:rPr>
            <w:rFonts w:cs="Times New Roman" w:hAnsi="Times New Roman" w:eastAsia="Times New Roman" w:ascii="Times New Roman"/>
            <w:spacing w:val="2"/>
            <w:w w:val="100"/>
            <w:position w:val="1"/>
            <w:sz w:val="22"/>
            <w:szCs w:val="22"/>
          </w:rPr>
          <w:t>a</w:t>
        </w:r>
        <w:r>
          <w:rPr>
            <w:rFonts w:cs="Times New Roman" w:hAnsi="Times New Roman" w:eastAsia="Times New Roman" w:ascii="Times New Roman"/>
            <w:spacing w:val="0"/>
            <w:w w:val="100"/>
            <w:position w:val="1"/>
            <w:sz w:val="22"/>
            <w:szCs w:val="22"/>
          </w:rPr>
          <w:t>u</w:t>
        </w:r>
        <w:r>
          <w:rPr>
            <w:rFonts w:cs="Times New Roman" w:hAnsi="Times New Roman" w:eastAsia="Times New Roman" w:ascii="Times New Roman"/>
            <w:spacing w:val="-1"/>
            <w:w w:val="100"/>
            <w:position w:val="1"/>
            <w:sz w:val="22"/>
            <w:szCs w:val="22"/>
          </w:rPr>
          <w:t>t</w:t>
        </w:r>
        <w:r>
          <w:rPr>
            <w:rFonts w:cs="Times New Roman" w:hAnsi="Times New Roman" w:eastAsia="Times New Roman" w:ascii="Times New Roman"/>
            <w:spacing w:val="10"/>
            <w:w w:val="100"/>
            <w:position w:val="1"/>
            <w:sz w:val="22"/>
            <w:szCs w:val="22"/>
          </w:rPr>
          <w:t>o</w:t>
        </w:r>
        <w:r>
          <w:rPr>
            <w:rFonts w:cs="Times New Roman" w:hAnsi="Times New Roman" w:eastAsia="Times New Roman" w:ascii="Times New Roman"/>
            <w:spacing w:val="-11"/>
            <w:w w:val="100"/>
            <w:position w:val="1"/>
            <w:sz w:val="22"/>
            <w:szCs w:val="22"/>
          </w:rPr>
          <w:t>m</w:t>
        </w:r>
        <w:r>
          <w:rPr>
            <w:rFonts w:cs="Times New Roman" w:hAnsi="Times New Roman" w:eastAsia="Times New Roman" w:ascii="Times New Roman"/>
            <w:spacing w:val="0"/>
            <w:w w:val="100"/>
            <w:position w:val="1"/>
            <w:sz w:val="22"/>
            <w:szCs w:val="22"/>
          </w:rPr>
          <w:t>o</w:t>
        </w:r>
        <w:r>
          <w:rPr>
            <w:rFonts w:cs="Times New Roman" w:hAnsi="Times New Roman" w:eastAsia="Times New Roman" w:ascii="Times New Roman"/>
            <w:spacing w:val="-1"/>
            <w:w w:val="100"/>
            <w:position w:val="1"/>
            <w:sz w:val="22"/>
            <w:szCs w:val="22"/>
          </w:rPr>
          <w:t>t</w:t>
        </w:r>
        <w:r>
          <w:rPr>
            <w:rFonts w:cs="Times New Roman" w:hAnsi="Times New Roman" w:eastAsia="Times New Roman" w:ascii="Times New Roman"/>
            <w:spacing w:val="-1"/>
            <w:w w:val="100"/>
            <w:position w:val="1"/>
            <w:sz w:val="22"/>
            <w:szCs w:val="22"/>
          </w:rPr>
          <w:t>i</w:t>
        </w:r>
        <w:r>
          <w:rPr>
            <w:rFonts w:cs="Times New Roman" w:hAnsi="Times New Roman" w:eastAsia="Times New Roman" w:ascii="Times New Roman"/>
            <w:spacing w:val="0"/>
            <w:w w:val="100"/>
            <w:position w:val="1"/>
            <w:sz w:val="22"/>
            <w:szCs w:val="22"/>
          </w:rPr>
          <w:t>v</w:t>
        </w:r>
        <w:r>
          <w:rPr>
            <w:rFonts w:cs="Times New Roman" w:hAnsi="Times New Roman" w:eastAsia="Times New Roman" w:ascii="Times New Roman"/>
            <w:spacing w:val="2"/>
            <w:w w:val="100"/>
            <w:position w:val="1"/>
            <w:sz w:val="22"/>
            <w:szCs w:val="22"/>
          </w:rPr>
          <w:t>e</w:t>
        </w:r>
        <w:r>
          <w:rPr>
            <w:rFonts w:cs="Times New Roman" w:hAnsi="Times New Roman" w:eastAsia="Times New Roman" w:ascii="Times New Roman"/>
            <w:spacing w:val="0"/>
            <w:w w:val="100"/>
            <w:position w:val="1"/>
            <w:sz w:val="22"/>
            <w:szCs w:val="22"/>
          </w:rPr>
          <w:t>/</w:t>
        </w:r>
      </w:hyperlink>
      <w:r>
        <w:rPr>
          <w:rFonts w:cs="Times New Roman" w:hAnsi="Times New Roman" w:eastAsia="Times New Roman" w:ascii="Times New Roman"/>
          <w:spacing w:val="0"/>
          <w:w w:val="100"/>
          <w:position w:val="0"/>
          <w:sz w:val="22"/>
          <w:szCs w:val="22"/>
        </w:rPr>
      </w:r>
    </w:p>
    <w:sectPr>
      <w:pgMar w:header="0" w:footer="1068" w:top="1360" w:bottom="280" w:left="980" w:right="960"/>
      <w:pgSz w:w="11920" w:h="16840"/>
    </w:sectPr>
  </w:body>
</w:document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p>
    <w:pPr>
      <w:rPr>
        <w:sz w:val="20"/>
        <w:szCs w:val="20"/>
      </w:rPr>
      <w:jc w:val="left"/>
      <w:spacing w:lineRule="exact" w:line="200"/>
    </w:pPr>
    <w:r>
      <w:pict>
        <v:shape type="#_x0000_t202" style="position:absolute;margin-left:289.75pt;margin-top:776.819pt;width:16pt;height:14pt;mso-position-horizontal-relative:page;mso-position-vertical-relative:page;z-index:-2597" filled="f" stroked="f">
          <v:textbox inset="0,0,0,0">
            <w:txbxContent>
              <w:p>
                <w:pPr>
                  <w:rPr>
                    <w:rFonts w:cs="Times New Roman" w:hAnsi="Times New Roman" w:eastAsia="Times New Roman" w:ascii="Times New Roman"/>
                    <w:sz w:val="24"/>
                    <w:szCs w:val="24"/>
                  </w:rPr>
                  <w:jc w:val="left"/>
                  <w:spacing w:lineRule="exact" w:line="260"/>
                  <w:ind w:left="40"/>
                </w:pPr>
                <w:r>
                  <w:rPr>
                    <w:rFonts w:cs="Times New Roman" w:hAnsi="Times New Roman" w:eastAsia="Times New Roman" w:ascii="Times New Roman"/>
                    <w:sz w:val="24"/>
                    <w:szCs w:val="24"/>
                  </w:rPr>
                </w:r>
                <w:r>
                  <w:fldChar w:fldCharType="begin"/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instrText xml:space="preserve"> PAGE </w:instrText>
                </w:r>
                <w:r>
                  <w:fldChar w:fldCharType="separate"/>
                </w:r>
                <w:r>
                  <w:t>10</w:t>
                </w:r>
                <w:r>
                  <w:fldChar w:fldCharType="end"/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</w:r>
              </w:p>
            </w:txbxContent>
          </v:textbox>
          <w10:wrap type="none"/>
        </v:shape>
      </w:pict>
    </w:r>
    <w:r>
      <w:rPr>
        <w:sz w:val="20"/>
        <w:szCs w:val="20"/>
      </w:rPr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" xmlns:w10="urn:schemas-microsoft-com:office:word" xmlns:w="http://schemas.openxmlformats.org/wordprocessingml/2006/main" xmlns:sl="http://schemas.openxmlformats.org/schemaLibrary/2006/main">
  <w:compat>
    <w:compatSetting w:name="compatibilityMode" w:uri="http://schemas.microsoft.com/office/word" w:val="15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9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9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9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9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9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9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9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9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9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</w:styles>
</file>

<file path=word/_rels/document.xml.rels><?xml version="1.0" encoding="UTF-8" standalone="yes"?>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theme" Target="theme/theme1.xml"/><Relationship Id="rId4" Type="http://schemas.openxmlformats.org/officeDocument/2006/relationships/hyperlink" Target="mailto:jbyansi,%20pimusasizi,%20dorishaba@kiiramotors.com" TargetMode="External"/><Relationship Id="rId5" Type="http://schemas.openxmlformats.org/officeDocument/2006/relationships/footer" Target="footer1.xml"/><Relationship Id="rId6" Type="http://schemas.openxmlformats.org/officeDocument/2006/relationships/image" Target="media\image1.jpg"/><Relationship Id="rId7" Type="http://schemas.openxmlformats.org/officeDocument/2006/relationships/image" Target="media\image2.png"/><Relationship Id="rId8" Type="http://schemas.openxmlformats.org/officeDocument/2006/relationships/image" Target="media\image3.jpg"/><Relationship Id="rId9" Type="http://schemas.openxmlformats.org/officeDocument/2006/relationships/image" Target="media\image4.png"/><Relationship Id="rId10" Type="http://schemas.openxmlformats.org/officeDocument/2006/relationships/image" Target="media\image5.jpg"/><Relationship Id="rId11" Type="http://schemas.openxmlformats.org/officeDocument/2006/relationships/image" Target="media\image6.jpg"/><Relationship Id="rId12" Type="http://schemas.openxmlformats.org/officeDocument/2006/relationships/image" Target="media\image7.jpg"/><Relationship Id="rId13" Type="http://schemas.openxmlformats.org/officeDocument/2006/relationships/image" Target="media\image8.jpg"/><Relationship Id="rId14" Type="http://schemas.openxmlformats.org/officeDocument/2006/relationships/image" Target="media\image9.jpg"/><Relationship Id="rId15" Type="http://schemas.openxmlformats.org/officeDocument/2006/relationships/image" Target="media\image10.jpg"/><Relationship Id="rId16" Type="http://schemas.openxmlformats.org/officeDocument/2006/relationships/image" Target="media\image11.jpg"/><Relationship Id="rId17" Type="http://schemas.openxmlformats.org/officeDocument/2006/relationships/image" Target="media\image12.jpg"/><Relationship Id="rId18" Type="http://schemas.openxmlformats.org/officeDocument/2006/relationships/image" Target="media\image13.jpg"/><Relationship Id="rId19" Type="http://schemas.openxmlformats.org/officeDocument/2006/relationships/image" Target="media\image14.jpg"/><Relationship Id="rId20" Type="http://schemas.openxmlformats.org/officeDocument/2006/relationships/hyperlink" Target="https://musabodyfoundation.files./" TargetMode="External"/><Relationship Id="rId21" Type="http://schemas.openxmlformats.org/officeDocument/2006/relationships/image" Target="media\image15.jpg"/><Relationship Id="rId22" Type="http://schemas.openxmlformats.org/officeDocument/2006/relationships/image" Target="media\image16.jpg"/><Relationship Id="rId23" Type="http://schemas.openxmlformats.org/officeDocument/2006/relationships/image" Target="media\image17.jpg"/><Relationship Id="rId24" Type="http://schemas.openxmlformats.org/officeDocument/2006/relationships/hyperlink" Target="http://www.bbc.com/news/world-africa-26297365" TargetMode="External"/><Relationship Id="rId25" Type="http://schemas.openxmlformats.org/officeDocument/2006/relationships/image" Target="media\image18.jpg"/><Relationship Id="rId26" Type="http://schemas.openxmlformats.org/officeDocument/2006/relationships/image" Target="media\image19.jpg"/><Relationship Id="rId27" Type="http://schemas.openxmlformats.org/officeDocument/2006/relationships/image" Target="media\image20.jpg"/><Relationship Id="rId28" Type="http://schemas.openxmlformats.org/officeDocument/2006/relationships/image" Target="media\image21.jpg"/><Relationship Id="rId29" Type="http://schemas.openxmlformats.org/officeDocument/2006/relationships/image" Target="media\image22.jpg"/><Relationship Id="rId30" Type="http://schemas.openxmlformats.org/officeDocument/2006/relationships/image" Target="media\image23.jpg"/><Relationship Id="rId31" Type="http://schemas.openxmlformats.org/officeDocument/2006/relationships/image" Target="media\image24.jpg"/><Relationship Id="rId32" Type="http://schemas.openxmlformats.org/officeDocument/2006/relationships/image" Target="media\image25.jpg"/><Relationship Id="rId33" Type="http://schemas.openxmlformats.org/officeDocument/2006/relationships/image" Target="media\image26.jpg"/><Relationship Id="rId34" Type="http://schemas.openxmlformats.org/officeDocument/2006/relationships/image" Target="media\image27.jpg"/><Relationship Id="rId35" Type="http://schemas.openxmlformats.org/officeDocument/2006/relationships/image" Target="media\image28.jpg"/><Relationship Id="rId36" Type="http://schemas.openxmlformats.org/officeDocument/2006/relationships/image" Target="media\image29.jpg"/><Relationship Id="rId37" Type="http://schemas.openxmlformats.org/officeDocument/2006/relationships/hyperlink" Target="http://www.newvision.co.ug" TargetMode="External"/><Relationship Id="rId38" Type="http://schemas.openxmlformats.org/officeDocument/2006/relationships/image" Target="media\image30.jpg"/><Relationship Id="rId39" Type="http://schemas.openxmlformats.org/officeDocument/2006/relationships/image" Target="media\image31.jpg"/><Relationship Id="rId40" Type="http://schemas.openxmlformats.org/officeDocument/2006/relationships/image" Target="media\image32.jpg"/><Relationship Id="rId41" Type="http://schemas.openxmlformats.org/officeDocument/2006/relationships/image" Target="media\image33.jpg"/><Relationship Id="rId42" Type="http://schemas.openxmlformats.org/officeDocument/2006/relationships/image" Target="media\image34.jpg"/><Relationship Id="rId43" Type="http://schemas.openxmlformats.org/officeDocument/2006/relationships/image" Target="media\image35.jpg"/><Relationship Id="rId44" Type="http://schemas.openxmlformats.org/officeDocument/2006/relationships/image" Target="media\image36.jpg"/><Relationship Id="rId45" Type="http://schemas.openxmlformats.org/officeDocument/2006/relationships/image" Target="media\image37.jpg"/><Relationship Id="rId46" Type="http://schemas.openxmlformats.org/officeDocument/2006/relationships/image" Target="media\image38.png"/><Relationship Id="rId47" Type="http://schemas.openxmlformats.org/officeDocument/2006/relationships/image" Target="media\image39.png"/><Relationship Id="rId48" Type="http://schemas.openxmlformats.org/officeDocument/2006/relationships/image" Target="media\image40.jpg"/><Relationship Id="rId49" Type="http://schemas.openxmlformats.org/officeDocument/2006/relationships/image" Target="media\image41.jpg"/><Relationship Id="rId50" Type="http://schemas.openxmlformats.org/officeDocument/2006/relationships/image" Target="media\image42.png"/><Relationship Id="rId51" Type="http://schemas.openxmlformats.org/officeDocument/2006/relationships/image" Target="media\image43.png"/><Relationship Id="rId52" Type="http://schemas.openxmlformats.org/officeDocument/2006/relationships/hyperlink" Target="http://www.theeastafrican.co.ke/business/East-Africa-moves-to-curb-used-car-imports/2560-3245604-view-printVersion-15d7loyz/index.html" TargetMode="External"/><Relationship Id="rId53" Type="http://schemas.openxmlformats.org/officeDocument/2006/relationships/hyperlink" Target="http://www.theeastafrican.co.ke/business/East-Africa-moves-to-curb-used-car-imports/2560-3245604-view-printVersion-15d7loyz/index.html" TargetMode="External"/><Relationship Id="rId54" Type="http://schemas.openxmlformats.org/officeDocument/2006/relationships/hyperlink" Target="http://www.eac.int/sectors/investment-promotion-and-private-sector-development/why-east-africa/investment-opportunities/manufacturing" TargetMode="External"/><Relationship Id="rId55" Type="http://schemas.openxmlformats.org/officeDocument/2006/relationships/hyperlink" Target="http://www.eac.int/sectors/investment-promotion-and-private-sector-development/why-east-africa/investment-opportunities/manufacturing" TargetMode="External"/><Relationship Id="rId56" Type="http://schemas.openxmlformats.org/officeDocument/2006/relationships/hyperlink" Target="http://citifmonline.com/2015/12/08/uganda-to-set-up-first-car-assembling-plant-with-chinese-cash/" TargetMode="External"/><Relationship Id="rId57" Type="http://schemas.openxmlformats.org/officeDocument/2006/relationships/hyperlink" Target="http://www.monitor.co.ug/Business/Commodities/688610-740816-ydq39sz/index.html" TargetMode="External"/><Relationship Id="rId58" Type="http://schemas.openxmlformats.org/officeDocument/2006/relationships/hyperlink" Target="http://www.newvision.co.ug/new_vision/news/1433362/uganda-start-manufacturing-car-spare" TargetMode="External"/><Relationship Id="rId59" Type="http://schemas.openxmlformats.org/officeDocument/2006/relationships/hyperlink" Target="http://www.voanews.com/a/chinese-factory-tries-to-sell-trucks-to-wary-ugandans/1688199.html" TargetMode="External"/><Relationship Id="rId60" Type="http://schemas.openxmlformats.org/officeDocument/2006/relationships/hyperlink" Target="http://www.citifmonline.com/" TargetMode="External"/><Relationship Id="rId61" Type="http://schemas.openxmlformats.org/officeDocument/2006/relationships/hyperlink" Target="http://www.newvision.co.ug/new_vision/news/1433362/uganda-start-manufacturing-car-spare" TargetMode="External"/><Relationship Id="rId62" Type="http://schemas.openxmlformats.org/officeDocument/2006/relationships/hyperlink" Target="http://www.voanews.com/a/chinese-factory-tries-to-sell-trucks-to-wary-ugandans/1688199.html" TargetMode="External"/><Relationship Id="rId63" Type="http://schemas.openxmlformats.org/officeDocument/2006/relationships/hyperlink" Target="http://www.livemint.com/Companies/rp0wI5wOoUONlDxythLzPN/TVS-sets-up-assembly-plant-in-Uganda-to-roll-out-2-new-prod.html" TargetMode="External"/><Relationship Id="rId64" Type="http://schemas.openxmlformats.org/officeDocument/2006/relationships/hyperlink" Target="http://www.livemint.com/Companies/rp0wI5wOoUONlDxythLzPN/TVS-sets-up-assembly-plant-in-Uganda-to-roll-out-2-new-prod.html" TargetMode="External"/><Relationship Id="rId65" Type="http://schemas.openxmlformats.org/officeDocument/2006/relationships/hyperlink" Target="http://www.oica.net/category/economic-contributions/auto-jobs/" TargetMode="External"/><Relationship Id="rId66" Type="http://schemas.openxmlformats.org/officeDocument/2006/relationships/hyperlink" Target="http://allafrica.com/stories/200305140348.html" TargetMode="External"/><Relationship Id="rId67" Type="http://schemas.openxmlformats.org/officeDocument/2006/relationships/hyperlink" Target="https://www.hks.harvard.edu/m-rcbg/CSRI/publications/report_29_Harvard%20EO%20Dialogue%20Summary%2020071018.pdf" TargetMode="External"/><Relationship Id="rId68" Type="http://schemas.openxmlformats.org/officeDocument/2006/relationships/hyperlink" Target="https://www.hks.harvard.edu/m-rcbg/CSRI/publications/report_29_Harvard%20EO%20Dialogue%20Summary%2020071018.pdf" TargetMode="External"/><Relationship Id="rId69" Type="http://schemas.openxmlformats.org/officeDocument/2006/relationships/hyperlink" Target="https://www.hks.harvard.edu/m-rcbg/CSRI/publications/report_17_EO%20Framing%20Paper%20Final.pdf" TargetMode="External"/><Relationship Id="rId70" Type="http://schemas.openxmlformats.org/officeDocument/2006/relationships/hyperlink" Target="https://www.hks.harvard.edu/m-rcbg/CSRI/publications/report_17_EO%20Framing%20Paper%20Final.pdf" TargetMode="External"/><Relationship Id="rId71" Type="http://schemas.openxmlformats.org/officeDocument/2006/relationships/hyperlink" Target="http://www.hbs.edu/faculty/Publication%20Files/2010-0722_Rwanda_RDBLecture_27e661aa-c1c5-4db0-bd13-263fb6c53bcd.pdf" TargetMode="External"/><Relationship Id="rId72" Type="http://schemas.openxmlformats.org/officeDocument/2006/relationships/hyperlink" Target="http://www.hbs.edu/faculty/Publication%20Files/2010-0722_Rwanda_RDBLecture_27e661aa-c1c5-4db0-bd13-263fb6c53bcd.pdf" TargetMode="External"/><Relationship Id="rId73" Type="http://schemas.openxmlformats.org/officeDocument/2006/relationships/hyperlink" Target="http://growthlab.cid.harvard.edu/files/growthlab/files/cid_working_paper_275.pdf" TargetMode="External"/><Relationship Id="rId74" Type="http://schemas.openxmlformats.org/officeDocument/2006/relationships/hyperlink" Target="http://www.ulandssekretariatet.dk/sites/default/files/uploads/public/PDF/LMP/lmp_uganda_2014_final_version.pdf" TargetMode="External"/><Relationship Id="rId75" Type="http://schemas.openxmlformats.org/officeDocument/2006/relationships/hyperlink" Target="http://www.ulandssekretariatet.dk/sites/default/files/uploads/public/PDF/LMP/lmp_uganda_2014_final_version.pdf" TargetMode="External"/><Relationship Id="rId76" Type="http://schemas.openxmlformats.org/officeDocument/2006/relationships/hyperlink" Target="https://www.duo.uio.no/bitstream/handle/10852/32767/1381.pdf?sequence=1" TargetMode="External"/><Relationship Id="rId77" Type="http://schemas.openxmlformats.org/officeDocument/2006/relationships/hyperlink" Target="http://digitalcommons.ilr.cornell.edu/cgi/viewcontent.cgi" TargetMode="External"/><Relationship Id="rId78" Type="http://schemas.openxmlformats.org/officeDocument/2006/relationships/hyperlink" Target="http://www.institutions-africa.org/trackingdevelopment_archived/resources/docs/leliveld-revised-plusabs.pdf" TargetMode="External"/><Relationship Id="rId79" Type="http://schemas.openxmlformats.org/officeDocument/2006/relationships/hyperlink" Target="http://www.institutions-africa.org/trackingdevelopment_archived/resources/docs/leliveld-revised-plusabs.pdf" TargetMode="External"/><Relationship Id="rId80" Type="http://schemas.openxmlformats.org/officeDocument/2006/relationships/hyperlink" Target="http://unctad.org/en/docs/iteipcmisc13_en.pdf" TargetMode="External"/><Relationship Id="rId81" Type="http://schemas.openxmlformats.org/officeDocument/2006/relationships/hyperlink" Target="https://www.odi.org/sites/odi.org.uk/files/odi-assets/publications-opinion-files/9494.pdf" TargetMode="External"/><Relationship Id="rId82" Type="http://schemas.openxmlformats.org/officeDocument/2006/relationships/hyperlink" Target="https://jobs.jumia.ug/en/jobs-ug/all/automotive/" TargetMode="External"/></Relationships>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DocSecurity>0</DocSecurity>
  <ScaleCrop>false</ScaleCrop>
  <LinksUpToDate>false</LinksUpToDate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